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Edition</w:t>
      </w:r>
      <w:r w:rsidR="00A02A70">
        <w:rPr>
          <w:rFonts w:ascii="Verdana" w:hAnsi="Verdana" w:hint="eastAsia"/>
          <w:b/>
          <w:color w:val="000000"/>
          <w:sz w:val="24"/>
          <w:shd w:val="clear" w:color="auto" w:fill="FFFFFF"/>
        </w:rPr>
        <w:t xml:space="preserve"> </w:t>
      </w:r>
      <w:r w:rsidR="0078400C">
        <w:rPr>
          <w:rFonts w:ascii="Verdana" w:hAnsi="Verdana"/>
          <w:b/>
          <w:color w:val="000000"/>
          <w:sz w:val="24"/>
          <w:shd w:val="clear" w:color="auto" w:fill="FFFFFF"/>
        </w:rPr>
        <w:t>10</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1D7DFA">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1D7DFA">
        <w:fldChar w:fldCharType="begin" w:fldLock="1"/>
      </w:r>
      <w:r>
        <w:instrText xml:space="preserve"> PAGEREF _Toc176674523 \h </w:instrText>
      </w:r>
      <w:r w:rsidR="001D7DFA">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1D7DFA">
        <w:fldChar w:fldCharType="begin" w:fldLock="1"/>
      </w:r>
      <w:r>
        <w:instrText xml:space="preserve"> PAGEREF _Toc176674524 \h </w:instrText>
      </w:r>
      <w:r w:rsidR="001D7DFA">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1D7DFA">
        <w:fldChar w:fldCharType="begin" w:fldLock="1"/>
      </w:r>
      <w:r>
        <w:instrText xml:space="preserve"> PAGEREF _Toc176674526 \h </w:instrText>
      </w:r>
      <w:r w:rsidR="001D7DFA">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0362F0" w:rsidRPr="000362F0">
        <w:t>Quotations</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703F6E" w:rsidRDefault="006D06DC" w:rsidP="006D06DC">
      <w:pPr>
        <w:rPr>
          <w:sz w:val="18"/>
          <w:szCs w:val="18"/>
        </w:rPr>
      </w:pPr>
      <w:r w:rsidRPr="00703F6E">
        <w:rPr>
          <w:rFonts w:hint="eastAsia"/>
          <w:sz w:val="18"/>
          <w:szCs w:val="18"/>
        </w:rPr>
        <w:t xml:space="preserve">Chapter 19 </w:t>
      </w:r>
      <w:r w:rsidRPr="00703F6E">
        <w:rPr>
          <w:sz w:val="18"/>
          <w:szCs w:val="18"/>
        </w:rPr>
        <w:t>World Government and the World of Datong…………………</w:t>
      </w:r>
      <w:r w:rsidRPr="00703F6E">
        <w:rPr>
          <w:rFonts w:hint="eastAsia"/>
          <w:sz w:val="18"/>
          <w:szCs w:val="18"/>
        </w:rPr>
        <w:t>..</w:t>
      </w:r>
      <w:r w:rsidRPr="00703F6E">
        <w:rPr>
          <w:sz w:val="18"/>
          <w:szCs w:val="18"/>
        </w:rPr>
        <w:t>……</w:t>
      </w:r>
      <w:r w:rsidRPr="00703F6E">
        <w:rPr>
          <w:rFonts w:hint="eastAsia"/>
          <w:sz w:val="18"/>
          <w:szCs w:val="18"/>
        </w:rPr>
        <w:t>..</w:t>
      </w:r>
      <w:r w:rsidR="003E7C4B" w:rsidRPr="00703F6E">
        <w:rPr>
          <w:sz w:val="18"/>
          <w:szCs w:val="18"/>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1D7DFA">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FC34CA" w:rsidRDefault="00FC34CA" w:rsidP="00FC34CA">
      <w:pPr>
        <w:pStyle w:val="21"/>
        <w:ind w:firstLine="420"/>
      </w:pPr>
      <w:r>
        <w:rPr>
          <w:rFonts w:hint="eastAsia"/>
        </w:rPr>
        <w:t xml:space="preserve">90 </w:t>
      </w:r>
      <w:r>
        <w:rPr>
          <w:rFonts w:hint="eastAsia"/>
        </w:rPr>
        <w:t>、</w:t>
      </w:r>
      <w:r>
        <w:rPr>
          <w:rFonts w:hint="eastAsia"/>
        </w:rPr>
        <w:t xml:space="preserve"> 20220502 vision: the second Cultural Revolution.</w:t>
      </w:r>
    </w:p>
    <w:p w:rsidR="00FC34CA" w:rsidRDefault="00FC34CA" w:rsidP="00FC34CA">
      <w:pPr>
        <w:pStyle w:val="21"/>
        <w:ind w:firstLine="420"/>
      </w:pPr>
      <w:r>
        <w:t>In a strange dream, at the gate of the second Cultural Revolution rally in Benniu Town, Wujin, the original place of work, someone also sent an electronic screen message: "anti Cultural Revolution rally". I also objected, but I wanted to see what was going on, so I joined. When I entered the meeting hall, the crowd was excited. I sat on the stone stool behind me. I was still a head of the department or something.</w:t>
      </w:r>
    </w:p>
    <w:p w:rsidR="00FC34CA" w:rsidRDefault="00FC34CA" w:rsidP="00FC34CA">
      <w:pPr>
        <w:pStyle w:val="21"/>
        <w:ind w:firstLine="420"/>
      </w:pPr>
      <w:r>
        <w:t>I had a strange dream in the early stage. I was with Li Juan and her mother. Li Juan's mother said I was the Savior.</w:t>
      </w:r>
    </w:p>
    <w:p w:rsidR="00C3010A" w:rsidRDefault="00C3010A" w:rsidP="00C3010A">
      <w:pPr>
        <w:pStyle w:val="21"/>
        <w:ind w:firstLine="420"/>
      </w:pPr>
      <w:r>
        <w:t>91. 20220529 exception: Date satisfied.</w:t>
      </w:r>
    </w:p>
    <w:p w:rsidR="00C3010A" w:rsidRDefault="00C3010A" w:rsidP="00C3010A">
      <w:pPr>
        <w:pStyle w:val="21"/>
        <w:ind w:firstLine="420"/>
      </w:pPr>
    </w:p>
    <w:p w:rsidR="00C3010A" w:rsidRDefault="00C3010A" w:rsidP="00C3010A">
      <w:pPr>
        <w:pStyle w:val="21"/>
        <w:ind w:firstLine="420"/>
      </w:pPr>
      <w:r>
        <w:lastRenderedPageBreak/>
        <w:t>In a strange dream, when the big day came, I sang loudly in front of Jurong's hometown: "do you bow your head like me in the sun</w:t>
      </w:r>
    </w:p>
    <w:p w:rsidR="00C3010A" w:rsidRDefault="00C3010A" w:rsidP="00C3010A">
      <w:pPr>
        <w:pStyle w:val="21"/>
        <w:ind w:firstLine="420"/>
      </w:pPr>
    </w:p>
    <w:p w:rsidR="00C3010A" w:rsidRDefault="00C3010A" w:rsidP="00C3010A">
      <w:pPr>
        <w:pStyle w:val="21"/>
        <w:ind w:firstLine="420"/>
      </w:pPr>
      <w:r>
        <w:t>Working hard in silence with sweat "," do you not give up the life you want even if I am left out in the cold "," because I don't care what others say, I never forget my commitment to myself ". My uncle also sang his "silent hard work".</w:t>
      </w:r>
    </w:p>
    <w:p w:rsidR="00C3010A" w:rsidRDefault="00C3010A" w:rsidP="00C3010A">
      <w:pPr>
        <w:pStyle w:val="21"/>
        <w:ind w:firstLine="420"/>
      </w:pPr>
    </w:p>
    <w:p w:rsidR="00C3010A" w:rsidRDefault="00C3010A" w:rsidP="00C3010A">
      <w:pPr>
        <w:pStyle w:val="21"/>
        <w:ind w:firstLine="420"/>
      </w:pPr>
      <w:r>
        <w:t>The second floor of the old house was renovated. My cousin fengxinrong accompanied me. On the west wall of the house, there was a large tape recorder with music. The characters I wrote were pasted on it. It was very strong. At the back of the house, my family stretched out a narrow wing room. Xiao Rong asked me that the rear house base had retreated so much. I said, "mutual humility." I think of what my brother said: "let him be three feet." the world is full of love.</w:t>
      </w:r>
    </w:p>
    <w:p w:rsidR="00C3010A" w:rsidRDefault="00C3010A" w:rsidP="00C3010A">
      <w:pPr>
        <w:pStyle w:val="21"/>
        <w:ind w:firstLine="420"/>
      </w:pPr>
    </w:p>
    <w:p w:rsidR="00C3010A" w:rsidRDefault="00C3010A" w:rsidP="00C3010A">
      <w:pPr>
        <w:pStyle w:val="21"/>
        <w:ind w:firstLine="420"/>
      </w:pPr>
      <w:r>
        <w:t>I went to the front of the house again and sang loudly: "dark eyes and my smiling face, it is hard to forget the change of my face", and I woke up.</w:t>
      </w:r>
    </w:p>
    <w:p w:rsidR="00C3010A" w:rsidRDefault="00C3010A" w:rsidP="00C3010A">
      <w:pPr>
        <w:pStyle w:val="21"/>
        <w:ind w:firstLine="420"/>
      </w:pPr>
    </w:p>
    <w:p w:rsidR="00C3010A" w:rsidRDefault="00C3010A" w:rsidP="00C3010A">
      <w:pPr>
        <w:pStyle w:val="21"/>
        <w:ind w:firstLine="420"/>
      </w:pPr>
      <w:r>
        <w:t>Early strange dream: I told X that people live for 90 thousand years and take a two-step scientific method.</w:t>
      </w:r>
    </w:p>
    <w:p w:rsidR="00C3010A" w:rsidRDefault="00C3010A" w:rsidP="00C3010A">
      <w:pPr>
        <w:pStyle w:val="21"/>
        <w:ind w:firstLine="420"/>
      </w:pPr>
    </w:p>
    <w:p w:rsidR="00C3010A" w:rsidRDefault="00C3010A" w:rsidP="00C3010A">
      <w:pPr>
        <w:pStyle w:val="21"/>
        <w:ind w:firstLine="420"/>
      </w:pPr>
      <w:r>
        <w:t xml:space="preserve">92. There are often predictions. For example, when you encounter an environment today, if you say a word, you will feel that this has happened before and that you are familiar. In fact, there was no such environment before. I have dreamed many times that I can get rid of the gravity of the earth and that I can fly. Sometimes I fly around the city roads and sometimes I fly down the cliffs. Knowing that you can fly is a </w:t>
      </w:r>
      <w:r>
        <w:lastRenderedPageBreak/>
        <w:t>dream and will not fall to death, so you intend to enjoy the fun of flying and go straight down.</w:t>
      </w:r>
    </w:p>
    <w:p w:rsidR="00C3010A" w:rsidRDefault="00C3010A" w:rsidP="00C3010A">
      <w:pPr>
        <w:pStyle w:val="21"/>
        <w:ind w:firstLine="420"/>
      </w:pPr>
    </w:p>
    <w:p w:rsidR="00C3010A" w:rsidRDefault="00C3010A" w:rsidP="00C3010A">
      <w:pPr>
        <w:pStyle w:val="21"/>
        <w:ind w:firstLine="420"/>
      </w:pPr>
      <w:r>
        <w:t>Deuteronomy 18:15 "the LORD your God will raise up for you a prophet like me from among your brothers, and you shall hear him."</w:t>
      </w:r>
    </w:p>
    <w:p w:rsidR="00C3010A" w:rsidRDefault="00C3010A" w:rsidP="00C3010A">
      <w:pPr>
        <w:pStyle w:val="21"/>
        <w:ind w:firstLine="420"/>
      </w:pPr>
    </w:p>
    <w:p w:rsidR="00C3010A" w:rsidRDefault="00C3010A" w:rsidP="00C3010A">
      <w:pPr>
        <w:pStyle w:val="21"/>
        <w:ind w:firstLine="420"/>
      </w:pPr>
      <w:r>
        <w:t>94. Jesus' transfiguration on the mountain. Matthew 17:5: "this is my beloved son. I am pleased with him. Listen to him."</w:t>
      </w:r>
    </w:p>
    <w:p w:rsidR="00C3010A" w:rsidRDefault="00C3010A" w:rsidP="00C3010A">
      <w:pPr>
        <w:pStyle w:val="21"/>
        <w:ind w:firstLine="420"/>
      </w:pPr>
    </w:p>
    <w:p w:rsidR="00923187" w:rsidRDefault="00C3010A" w:rsidP="00C3010A">
      <w:pPr>
        <w:pStyle w:val="21"/>
        <w:ind w:firstLine="420"/>
      </w:pPr>
      <w:r>
        <w:t>(93, 94 corresponds to 6: you should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A02A70" w:rsidRDefault="00A02A70" w:rsidP="00AD22F5">
      <w:pPr>
        <w:pStyle w:val="21"/>
        <w:ind w:firstLine="420"/>
      </w:pPr>
      <w:r w:rsidRPr="00A02A70">
        <w:t>52. If there is no eternal life (at least the soul &lt; consciousness &gt; eternal life), life is as meaningless as pig life. After a pig lives for several months, it will never exist. After a person lives for decades, it will never exist. Once a pig dies, it will never exist. The difference is that the life time seems to be much better than that of pigs, but decades will soon pass.</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 xml:space="preserve">1. Now, the world has been globalized, and the human world has become a whole, especially economic globalization, as well as democracy, civilization, culture, art, </w:t>
      </w:r>
      <w:r w:rsidR="004533EF" w:rsidRPr="004533EF">
        <w:t>Entertainment, games, film and television, music,</w:t>
      </w:r>
      <w:r w:rsidR="004533EF" w:rsidRPr="004533EF">
        <w:rPr>
          <w:rFonts w:hint="eastAsia"/>
        </w:rPr>
        <w:t xml:space="preserve"> </w:t>
      </w:r>
      <w:r>
        <w:rPr>
          <w:rFonts w:hint="eastAsia"/>
        </w:rPr>
        <w:t>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w:t>
      </w:r>
      <w:r>
        <w:rPr>
          <w:rFonts w:hint="eastAsia"/>
        </w:rPr>
        <w:lastRenderedPageBreak/>
        <w:t>capitalism is still the mainstream of capitalist countries, it can no longer 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w:t>
      </w:r>
      <w:r>
        <w:rPr>
          <w:rFonts w:hint="eastAsia"/>
        </w:rPr>
        <w:lastRenderedPageBreak/>
        <w:t>economic and social rights. However, in today's globalized world, 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w:t>
      </w:r>
      <w:r>
        <w:rPr>
          <w:rFonts w:hint="eastAsia"/>
        </w:rPr>
        <w:lastRenderedPageBreak/>
        <w:t>organization, so that they can hire laborers to get rid of the situation that 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w:t>
      </w:r>
      <w:r>
        <w:rPr>
          <w:rFonts w:hint="eastAsia"/>
        </w:rPr>
        <w:lastRenderedPageBreak/>
        <w:t>has been eliminated; the struggle for freedom has been replaced by free 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 xml:space="preserve">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w:t>
      </w:r>
      <w:r>
        <w:rPr>
          <w:rFonts w:hint="eastAsia"/>
        </w:rPr>
        <w:lastRenderedPageBreak/>
        <w:t>financial crisis, which turns on the society.</w:t>
      </w:r>
    </w:p>
    <w:p w:rsidR="00686E9F" w:rsidRDefault="00DD09BD" w:rsidP="00AD22F5">
      <w:pPr>
        <w:pStyle w:val="21"/>
        <w:ind w:firstLine="420"/>
      </w:pPr>
      <w:r>
        <w:rPr>
          <w:rFonts w:hint="eastAsia"/>
        </w:rPr>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41716F" w:rsidRDefault="0041716F" w:rsidP="00AD22F5">
      <w:pPr>
        <w:pStyle w:val="21"/>
        <w:ind w:firstLine="420"/>
      </w:pPr>
      <w:r w:rsidRPr="0041716F">
        <w:t>(Declaration of Godhead Ge Yimin doctrine)</w:t>
      </w:r>
      <w:r w:rsidRPr="0041716F">
        <w:rPr>
          <w:rFonts w:hint="eastAsia"/>
        </w:rPr>
        <w:t xml:space="preserve"> </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0362F0" w:rsidRPr="000362F0">
        <w:rPr>
          <w:b/>
          <w:sz w:val="28"/>
          <w:szCs w:val="28"/>
        </w:rPr>
        <w:t>Quotations</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6E3FB4" w:rsidP="00AD22F5">
      <w:pPr>
        <w:pStyle w:val="21"/>
        <w:ind w:firstLine="420"/>
      </w:pPr>
      <w:r w:rsidRPr="006E3FB4">
        <w:lastRenderedPageBreak/>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5055A0" w:rsidRDefault="005055A0" w:rsidP="00A7538D">
      <w:pPr>
        <w:pStyle w:val="21"/>
        <w:ind w:firstLine="420"/>
      </w:pPr>
      <w:r w:rsidRPr="005055A0">
        <w:t>165. No one is qualified to tell me what I can and cannot see. This is basic freedom and human rights. You can take care of what I do. What I look at is completely my freedom. You can't control it.</w:t>
      </w:r>
      <w:r w:rsidRPr="005055A0">
        <w:rPr>
          <w:rFonts w:hint="eastAsia"/>
        </w:rPr>
        <w:t xml:space="preserve"> </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w:t>
      </w:r>
      <w:r w:rsidRPr="009C61F4">
        <w:lastRenderedPageBreak/>
        <w:t xml:space="preserve">am familiar with </w:t>
      </w:r>
      <w:r w:rsidR="009F4861">
        <w:t>“wordofgod”</w:t>
      </w:r>
      <w:r w:rsidRPr="009C61F4">
        <w:t>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914803" w:rsidRDefault="00914803" w:rsidP="00914803">
      <w:pPr>
        <w:pStyle w:val="21"/>
        <w:ind w:firstLine="420"/>
      </w:pPr>
      <w:r>
        <w:t>170. Only parents love you sincerely and selflessly. No matter how old you are, you are always small in the eyes of your parents.</w:t>
      </w:r>
    </w:p>
    <w:p w:rsidR="00914803" w:rsidRDefault="00914803" w:rsidP="00914803">
      <w:pPr>
        <w:pStyle w:val="21"/>
        <w:ind w:firstLine="420"/>
      </w:pPr>
      <w:r>
        <w:t>171. The dead exist in different ways, because they are with us. Believe that people do not only have this life.</w:t>
      </w:r>
    </w:p>
    <w:p w:rsidR="006E0679" w:rsidRDefault="006E0679" w:rsidP="00914803">
      <w:pPr>
        <w:pStyle w:val="21"/>
        <w:ind w:firstLine="420"/>
      </w:pPr>
      <w:r w:rsidRPr="006E0679">
        <w:t>172. The most beautiful thing in the world is the beautiful human body:)</w:t>
      </w:r>
    </w:p>
    <w:p w:rsidR="009F1A9A" w:rsidRDefault="009F1A9A" w:rsidP="009F1A9A">
      <w:pPr>
        <w:pStyle w:val="21"/>
        <w:ind w:firstLine="420"/>
      </w:pPr>
      <w:r>
        <w:t>173. It is difficult for one person to read another person's book, and it is also difficult for one person to visit another person's website.</w:t>
      </w:r>
    </w:p>
    <w:p w:rsidR="009F1A9A" w:rsidRDefault="009F1A9A" w:rsidP="009F1A9A">
      <w:pPr>
        <w:pStyle w:val="21"/>
        <w:ind w:firstLine="420"/>
      </w:pPr>
      <w:r>
        <w:t>174. There were British Puritans who came to the United States without religious freedom.</w:t>
      </w:r>
    </w:p>
    <w:p w:rsidR="009F1A9A" w:rsidRDefault="009F1A9A" w:rsidP="009F1A9A">
      <w:pPr>
        <w:pStyle w:val="21"/>
        <w:ind w:firstLine="420"/>
      </w:pPr>
      <w:r>
        <w:t>Today, there are Chinese god Ge without internet freedom. God net, nerve and God GE's strange news came to the United States.</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BE20E8" w:rsidRDefault="00BE20E8" w:rsidP="00AD22F5">
      <w:pPr>
        <w:pStyle w:val="21"/>
        <w:ind w:firstLine="420"/>
      </w:pPr>
      <w:r w:rsidRPr="00BE20E8">
        <w:t>9. Because the family was a landlord, in the old days of the fourth century, my grandfather burned the Kangxi dictionary in the stove, fearing that people would copy the dictionary from home.</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lastRenderedPageBreak/>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 xml:space="preserve">15. Once home from school, my grandfather and mother disputed a poem: "Spring sleep does not know the dawn, smelling birds everywhere; the sound of the wind and rain at night, how many flowers fall." Or: "Yanmian (Yimin) does not know the dawn , Smelling birds </w:t>
      </w:r>
      <w:r w:rsidRPr="00675EBC">
        <w:lastRenderedPageBreak/>
        <w:t>everywhere; the sound of wind and rain in spring, how many flowers fall. "</w:t>
      </w:r>
    </w:p>
    <w:p w:rsidR="00B67501" w:rsidRDefault="00B67501" w:rsidP="00B67501">
      <w:pPr>
        <w:pStyle w:val="21"/>
        <w:ind w:firstLine="420"/>
      </w:pPr>
      <w:r>
        <w:t>16. There was a school math contest. I had a teacher to make a 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lastRenderedPageBreak/>
        <w:t>26, high school, took 2 cents from classmates.</w:t>
      </w:r>
    </w:p>
    <w:p w:rsidR="00CB0E9B" w:rsidRDefault="00CB0E9B" w:rsidP="00CB0E9B">
      <w:pPr>
        <w:pStyle w:val="21"/>
        <w:ind w:firstLine="420"/>
      </w:pPr>
      <w:r>
        <w:t>27. Zhou Xingbin said that the teacher looked at people to serve the soup, and Wen said that he would serve GeYimin broth and bring you 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 xml:space="preserve">35. The first time I hooked a fish, in Tienjiashan, I caught a big </w:t>
      </w:r>
      <w:r>
        <w:lastRenderedPageBreak/>
        <w:t>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 xml:space="preserve">42. As there was mud in the rural house when I was young, I had never seen a mop. After reading the textbook, Lei Feng mopped the floor on the train. I couldn't understand it. I thought it was a moving </w:t>
      </w:r>
      <w:r w:rsidRPr="000325E6">
        <w:lastRenderedPageBreak/>
        <w:t>board.</w:t>
      </w:r>
    </w:p>
    <w:p w:rsidR="00DE17AA" w:rsidRDefault="00DE17AA" w:rsidP="00721673">
      <w:pPr>
        <w:pStyle w:val="21"/>
        <w:ind w:firstLine="420"/>
      </w:pPr>
      <w:r w:rsidRPr="00DE17AA">
        <w:t>43. In primary school, several people came to my house and told me that they saw someone from the village who looked like me (our 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pPr>
      <w:r w:rsidRPr="005C3D8C">
        <w:t>49. When Hua Guofeng was on the stage, Mao photos and Hua photos were hung side by side in the nave of his home.</w:t>
      </w:r>
    </w:p>
    <w:p w:rsidR="00636FCB" w:rsidRDefault="00636FCB" w:rsidP="00636FCB">
      <w:pPr>
        <w:pStyle w:val="21"/>
        <w:ind w:firstLine="420"/>
      </w:pPr>
      <w:r>
        <w:t>50. In primary school, several teachers from other schools sat behind to listen to the class. We stood up and they stood up. A girl and I couldn't help laughing. Afterwards, we were slapped by teacher Wu.</w:t>
      </w:r>
    </w:p>
    <w:p w:rsidR="00636FCB" w:rsidRDefault="00636FCB" w:rsidP="00636FCB">
      <w:pPr>
        <w:pStyle w:val="21"/>
        <w:ind w:firstLine="420"/>
      </w:pPr>
    </w:p>
    <w:p w:rsidR="00636FCB" w:rsidRDefault="00636FCB" w:rsidP="00636FCB">
      <w:pPr>
        <w:pStyle w:val="21"/>
        <w:ind w:firstLine="420"/>
      </w:pPr>
      <w:r>
        <w:t xml:space="preserve">51. When I was sweeping the grave, the teachers and students lined </w:t>
      </w:r>
      <w:r>
        <w:lastRenderedPageBreak/>
        <w:t>up and bowed. I wanted to laugh, too. I held back.</w:t>
      </w:r>
    </w:p>
    <w:p w:rsidR="00636FCB" w:rsidRDefault="00636FCB" w:rsidP="00636FCB">
      <w:pPr>
        <w:pStyle w:val="21"/>
        <w:ind w:firstLine="420"/>
      </w:pPr>
    </w:p>
    <w:p w:rsidR="00636FCB" w:rsidRDefault="00636FCB" w:rsidP="00636FCB">
      <w:pPr>
        <w:pStyle w:val="21"/>
        <w:ind w:firstLine="420"/>
      </w:pPr>
      <w:r>
        <w:t>52. At school, Chen Lan brought water chestnut. Everyone asked 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Default="00636FCB" w:rsidP="00636FCB">
      <w:pPr>
        <w:pStyle w:val="21"/>
        <w:ind w:firstLine="420"/>
      </w:pPr>
      <w:r>
        <w:t>54. Having tonsillitis, the village doctor said "mouse stick". At school, teacher Wu asked what happened to his face? I said "mouse stick". The students laughed.</w:t>
      </w:r>
    </w:p>
    <w:p w:rsidR="002326D5" w:rsidRDefault="002326D5" w:rsidP="002326D5">
      <w:pPr>
        <w:pStyle w:val="21"/>
        <w:ind w:firstLine="420"/>
      </w:pPr>
      <w:r>
        <w:t>55. Grandpa was ill. One morning, my brother and I urinated in a bowl and gave him a drink, that is, the boy urinated. I found that the urine was yellow. I thought it was white.</w:t>
      </w:r>
    </w:p>
    <w:p w:rsidR="002326D5" w:rsidRDefault="002326D5" w:rsidP="002326D5">
      <w:pPr>
        <w:pStyle w:val="21"/>
        <w:ind w:firstLine="420"/>
      </w:pPr>
    </w:p>
    <w:p w:rsidR="002326D5" w:rsidRDefault="002326D5" w:rsidP="002326D5">
      <w:pPr>
        <w:pStyle w:val="21"/>
        <w:ind w:firstLine="420"/>
      </w:pPr>
      <w:r>
        <w:t>56. Grandpa ate a lot of egg shells from the village neighbors. That is, he collected the egg shells from the village neighbors and ground them. He couldn't afford to eat eggs.</w:t>
      </w:r>
    </w:p>
    <w:p w:rsidR="002326D5" w:rsidRDefault="002326D5" w:rsidP="002326D5">
      <w:pPr>
        <w:pStyle w:val="21"/>
        <w:ind w:firstLine="420"/>
      </w:pPr>
    </w:p>
    <w:p w:rsidR="002326D5" w:rsidRDefault="002326D5" w:rsidP="002326D5">
      <w:pPr>
        <w:pStyle w:val="21"/>
        <w:ind w:firstLine="420"/>
      </w:pPr>
      <w:r>
        <w:t>57. Farmers seldom eat eggs. They usually sell them to the town supply and marketing cooperatives and then buy salt, soy sauce and so on.</w:t>
      </w:r>
    </w:p>
    <w:p w:rsidR="002326D5" w:rsidRDefault="002326D5" w:rsidP="002326D5">
      <w:pPr>
        <w:pStyle w:val="21"/>
        <w:ind w:firstLine="420"/>
      </w:pPr>
    </w:p>
    <w:p w:rsidR="002326D5" w:rsidRDefault="002326D5" w:rsidP="002326D5">
      <w:pPr>
        <w:pStyle w:val="21"/>
        <w:ind w:firstLine="420"/>
      </w:pPr>
      <w:r>
        <w:t>58. When making steamed bread in summer, you can't afford sugar. Saccharin is a chemical that increases the sweetness.</w:t>
      </w:r>
    </w:p>
    <w:p w:rsidR="002326D5" w:rsidRDefault="002326D5" w:rsidP="002326D5">
      <w:pPr>
        <w:pStyle w:val="21"/>
        <w:ind w:firstLine="420"/>
      </w:pPr>
      <w:r w:rsidRPr="002326D5">
        <w:t xml:space="preserve">59. At my grandmother's house, I saw a red book of Chairman Mao's quotations. The inscription "LinBiao" under the preface was </w:t>
      </w:r>
      <w:r w:rsidRPr="002326D5">
        <w:lastRenderedPageBreak/>
        <w:t>smeared, as if it belonged to a veteran.</w:t>
      </w:r>
    </w:p>
    <w:p w:rsidR="00BE20E8" w:rsidRDefault="00BE20E8" w:rsidP="002326D5">
      <w:pPr>
        <w:pStyle w:val="21"/>
        <w:ind w:firstLine="420"/>
        <w:rPr>
          <w:rFonts w:hint="eastAsia"/>
        </w:rPr>
      </w:pPr>
      <w:r w:rsidRPr="00BE20E8">
        <w:t>60. At that time, my cousin Xiaogu came to my house as a guest. My grandmother (her grandmother) finished cooking and poured oil. She licked the mouth of the oil bottle.</w:t>
      </w:r>
    </w:p>
    <w:p w:rsidR="002465D9" w:rsidRDefault="002465D9" w:rsidP="002326D5">
      <w:pPr>
        <w:pStyle w:val="21"/>
        <w:ind w:firstLine="420"/>
        <w:rPr>
          <w:rFonts w:hint="eastAsia"/>
        </w:rPr>
      </w:pPr>
      <w:r w:rsidRPr="002465D9">
        <w:t>61. In the fourth grade, the desks were made of mud.</w:t>
      </w:r>
    </w:p>
    <w:p w:rsidR="002465D9" w:rsidRPr="00D4545B" w:rsidRDefault="002465D9" w:rsidP="002326D5">
      <w:pPr>
        <w:pStyle w:val="21"/>
        <w:ind w:firstLine="420"/>
      </w:pPr>
      <w:r w:rsidRPr="002465D9">
        <w:t>62. Paper hitting the students in the front seat is to fold the paper at the end of the pencil, hit the students in the front seat, and then pretend to write. Teacher Cao saw it outside the window.</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lastRenderedPageBreak/>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 xml:space="preserve">19. In junior high school, I gave myself pseudonyms: Yu Wenxiu </w:t>
      </w:r>
      <w:r w:rsidRPr="00D4545B">
        <w:lastRenderedPageBreak/>
        <w:t>(the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091937" w:rsidRDefault="00091937" w:rsidP="00091937">
      <w:pPr>
        <w:pStyle w:val="21"/>
        <w:ind w:firstLine="420"/>
      </w:pPr>
      <w:r>
        <w:t>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didn't want it and turned away.</w:t>
      </w: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r>
        <w:t>23. When I studied at night, my family slept. I permed my hair with a light bulb. Of course, it didn't work.</w:t>
      </w:r>
    </w:p>
    <w:p w:rsidR="00724673" w:rsidRDefault="00013850" w:rsidP="00CB0E9B">
      <w:pPr>
        <w:pStyle w:val="21"/>
        <w:ind w:firstLine="420"/>
        <w:rPr>
          <w:rFonts w:hint="eastAsia"/>
        </w:rPr>
      </w:pPr>
      <w:r w:rsidRPr="00013850">
        <w:t>24. I suffer from insomnia in the high school entrance examination, and torture myself to sleep.</w:t>
      </w:r>
    </w:p>
    <w:p w:rsidR="00DB197C" w:rsidRDefault="00DB197C" w:rsidP="00CB0E9B">
      <w:pPr>
        <w:pStyle w:val="21"/>
        <w:ind w:firstLine="420"/>
        <w:rPr>
          <w:rFonts w:hint="eastAsia"/>
        </w:rPr>
      </w:pPr>
      <w:r w:rsidRPr="00DB197C">
        <w:t>25. One afternoon, on the way to school, I went to the town toilet for convenience. The wall was broken and I squatted beside the wall to see the alternative PG. It was a mother (aunt) and a woman. Later, a man came in and said, "Why squat there?"</w:t>
      </w:r>
    </w:p>
    <w:p w:rsidR="00DB197C" w:rsidRPr="00DB197C" w:rsidRDefault="00DB197C" w:rsidP="00CB0E9B">
      <w:pPr>
        <w:pStyle w:val="21"/>
        <w:ind w:firstLine="420"/>
      </w:pPr>
      <w:r w:rsidRPr="00DB197C">
        <w:t>26. When the villagers met for hours, they always asked, "Have you eaten?", Say hello. Huang Ming, a neighbor in particular, always said this, even if it was far away from the restaurant.</w:t>
      </w:r>
    </w:p>
    <w:p w:rsidR="00013850" w:rsidRDefault="00013850"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lastRenderedPageBreak/>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 xml:space="preserve">13. Created fu duilian: "sunrise shandong everywhere all things are enze warm, grass MAO moon from the sky has also been the world sprinkling huian Ming zhao around", was posted class blackboard </w:t>
      </w:r>
      <w:r>
        <w:rPr>
          <w:rFonts w:hint="eastAsia"/>
        </w:rPr>
        <w:lastRenderedPageBreak/>
        <w:t>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 xml:space="preserve">20. In the summer of 1986, before I went to college, I went shopping in Jurong City. In several stores, I was alone, a beautiful salesman, about 30 years old. They were all black skirts. Sitting at the counter, I pretended to see the goods and went nearby to see the big </w:t>
      </w:r>
      <w:r w:rsidRPr="00EC41B7">
        <w:lastRenderedPageBreak/>
        <w:t>white legs. It was very attractive.</w:t>
      </w:r>
    </w:p>
    <w:p w:rsidR="00013850" w:rsidRDefault="00013850" w:rsidP="001655C5">
      <w:pPr>
        <w:pStyle w:val="21"/>
        <w:ind w:firstLine="420"/>
        <w:rPr>
          <w:rFonts w:hint="eastAsia"/>
        </w:rPr>
      </w:pPr>
      <w:r w:rsidRPr="00013850">
        <w:t>21. Insomnia in college entrance examination, two out of three nights did not sleep well, torture yourself to sleep.</w:t>
      </w:r>
    </w:p>
    <w:p w:rsidR="00DB197C" w:rsidRDefault="00DB197C" w:rsidP="001655C5">
      <w:pPr>
        <w:pStyle w:val="21"/>
        <w:ind w:firstLine="420"/>
      </w:pPr>
      <w:r w:rsidRPr="00DB197C">
        <w:t>22. Once at noon, at the stairway of the teaching building, I thought that I might miss this period of high school in the future, and I thought it would be wonderful. But now I want to go quickly, because I am tired of studying.</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 xml:space="preserve">8. Learn to go, bridge and dance. A lot of girls from foreign schools </w:t>
      </w:r>
      <w:r>
        <w:rPr>
          <w:rFonts w:hint="eastAsia"/>
        </w:rPr>
        <w:lastRenderedPageBreak/>
        <w:t>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 xml:space="preserve">16, May 19 noon, arrived by train in tian 'anmen square, live in the square three nights. To go to the monument requires command, get a hand, to block military vehicles. Go to a large hospital first, block the </w:t>
      </w:r>
      <w:r>
        <w:rPr>
          <w:rFonts w:hint="eastAsia"/>
        </w:rPr>
        <w:lastRenderedPageBreak/>
        <w:t>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 xml:space="preserve">24. Gao Baoling invited me to Jinling Hotel for dinner. She said that I could take someone with me. She thought I would take a male classmate, such as Lu Jun. I took Dong Jingping. She ordered three beef burgers, one layer of Pubing, and the thick ground beef (pressed) in the </w:t>
      </w:r>
      <w:r>
        <w:lastRenderedPageBreak/>
        <w:t>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lastRenderedPageBreak/>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 xml:space="preserve">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t>
      </w:r>
      <w:r w:rsidRPr="0061202F">
        <w:lastRenderedPageBreak/>
        <w:t>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w:t>
      </w:r>
      <w:r w:rsidRPr="00683E85">
        <w:lastRenderedPageBreak/>
        <w:t>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 xml:space="preserve">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w:t>
      </w:r>
      <w:r>
        <w:lastRenderedPageBreak/>
        <w:t>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5055A0" w:rsidRDefault="005055A0" w:rsidP="00CC78E0">
      <w:pPr>
        <w:pStyle w:val="21"/>
        <w:ind w:firstLine="420"/>
      </w:pPr>
      <w:r w:rsidRPr="005055A0">
        <w:t>51. Once when I was walking in the street with someone, a fortune teller shouted to me, "Zhu De's eyebrows". My eyebrows were very thick, but I didn't care about him and didn't stop.</w:t>
      </w:r>
    </w:p>
    <w:p w:rsidR="002326D5" w:rsidRDefault="002326D5" w:rsidP="002326D5">
      <w:pPr>
        <w:pStyle w:val="21"/>
        <w:ind w:firstLine="420"/>
      </w:pPr>
      <w:r>
        <w:t>52. During the student movement, I took a truck with my strange classmates and drove out from Tiananmen Square. A classmate read the manuscript, and soon everyone found that this was no good, because as soon as the truck drove by, you read the long manuscript, and passers-by could not hear anything. The students changed to shout slogans: "Li Peng steps down, the people rise!"</w:t>
      </w:r>
    </w:p>
    <w:p w:rsidR="002326D5" w:rsidRDefault="002326D5" w:rsidP="002326D5">
      <w:pPr>
        <w:pStyle w:val="21"/>
        <w:ind w:firstLine="420"/>
      </w:pPr>
      <w:r>
        <w:t>53. One morning, I got on a milk truck and drove out from the square. There were mainly workers on it. Some people drank milk. It seemed that I also drank a bottle. My foot was pressed by a worker, and I didn't mean to say anything (I didn't dare say anything) until I got off the bus.</w:t>
      </w:r>
    </w:p>
    <w:p w:rsidR="00760A45" w:rsidRDefault="00760A45" w:rsidP="00760A45">
      <w:pPr>
        <w:pStyle w:val="21"/>
        <w:ind w:firstLine="420"/>
      </w:pPr>
      <w:r>
        <w:t>54. In summer, walking on Nanyuan Road, a girl walked towards each other. When I met, I hit my chest, and she shouted. I quickly said I was sorry, but neither of us stopped and walked away.</w:t>
      </w:r>
    </w:p>
    <w:p w:rsidR="002326D5" w:rsidRDefault="00760A45" w:rsidP="00760A45">
      <w:pPr>
        <w:pStyle w:val="21"/>
        <w:ind w:firstLine="420"/>
        <w:rPr>
          <w:rFonts w:hint="eastAsia"/>
        </w:rPr>
      </w:pPr>
      <w:r>
        <w:t xml:space="preserve">55. When I went to Nanjing Yangtze River Bridge with my classmates from other schools, someone sat on the bridge with the Yangtze River under their feet, and there were girls. I can't imagine being afraid of heights. When I returned to school, on the bus, a girl leaned her arm against me. She was very happy, as if she were from </w:t>
      </w:r>
      <w:r>
        <w:lastRenderedPageBreak/>
        <w:t>Anhui University.</w:t>
      </w:r>
    </w:p>
    <w:p w:rsidR="00DB197C" w:rsidRDefault="00DB197C" w:rsidP="00760A45">
      <w:pPr>
        <w:pStyle w:val="21"/>
        <w:ind w:firstLine="420"/>
      </w:pPr>
      <w:r w:rsidRPr="00DB197C">
        <w:t>56. After the school sports, when I was selling movie tickets at school, I once shouted "Hu Yaobang praised this movie". Liu Yuan said that he was clever. A student condemned me. I said that I remembered Hu Yaobang with it. What did you do?</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 xml:space="preserve">9. During this period, I was keen on ballroom dancing and had </w:t>
      </w:r>
      <w:r>
        <w:rPr>
          <w:rFonts w:hint="eastAsia"/>
        </w:rPr>
        <w:lastRenderedPageBreak/>
        <w:t>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 xml:space="preserve">3. In 2002, she became the first BBS community (yemei </w:t>
      </w:r>
      <w:r>
        <w:rPr>
          <w:rFonts w:hint="eastAsia"/>
        </w:rPr>
        <w:lastRenderedPageBreak/>
        <w:t>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 xml:space="preserve">4, Beijing xiao li is a long time together with the Internet, she has worked as a community manager ge yimin. She was against my beliefs, </w:t>
      </w:r>
      <w:r>
        <w:rPr>
          <w:rFonts w:hint="eastAsia"/>
        </w:rPr>
        <w:lastRenderedPageBreak/>
        <w:t>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lastRenderedPageBreak/>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1D7DFA"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182C0C" w:rsidRDefault="00E231E9" w:rsidP="00182C0C">
      <w:pPr>
        <w:pStyle w:val="21"/>
        <w:ind w:firstLine="420"/>
      </w:pPr>
      <w:r>
        <w:rPr>
          <w:rFonts w:hint="eastAsia"/>
        </w:rPr>
        <w:t>.</w:t>
      </w:r>
      <w:r w:rsidR="00182C0C" w:rsidRPr="00182C0C">
        <w:t xml:space="preserve"> </w:t>
      </w:r>
      <w:r w:rsidR="00182C0C">
        <w:t>1. China HowNet, Wanfang Data, Zhangqiao scientific research, etc. included Ge Yimin's paper on April 11, 2015 in the Journal of young writers</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Contemporary Christian communism -- Ge Yimin's "nerves"</w:t>
      </w:r>
    </w:p>
    <w:p w:rsidR="00182C0C" w:rsidRDefault="00182C0C" w:rsidP="00182C0C">
      <w:pPr>
        <w:pStyle w:val="21"/>
        <w:ind w:firstLine="420"/>
      </w:pPr>
    </w:p>
    <w:p w:rsidR="00182C0C" w:rsidRDefault="00182C0C" w:rsidP="00182C0C">
      <w:pPr>
        <w:pStyle w:val="21"/>
        <w:ind w:firstLine="420"/>
      </w:pPr>
      <w:r>
        <w:t>[Chinese Library Classification Number]: a811 [document identification code]: a</w:t>
      </w:r>
    </w:p>
    <w:p w:rsidR="00182C0C" w:rsidRDefault="00182C0C" w:rsidP="00182C0C">
      <w:pPr>
        <w:pStyle w:val="21"/>
        <w:ind w:firstLine="420"/>
      </w:pPr>
    </w:p>
    <w:p w:rsidR="00182C0C" w:rsidRDefault="00182C0C" w:rsidP="00182C0C">
      <w:pPr>
        <w:pStyle w:val="21"/>
        <w:ind w:firstLine="420"/>
      </w:pPr>
      <w:r>
        <w:t>[article number]: 1002-2139 (2015) - 11-182-01</w:t>
      </w:r>
    </w:p>
    <w:p w:rsidR="00182C0C" w:rsidRDefault="00182C0C" w:rsidP="00182C0C">
      <w:pPr>
        <w:pStyle w:val="21"/>
        <w:ind w:firstLine="420"/>
      </w:pPr>
    </w:p>
    <w:p w:rsidR="00182C0C" w:rsidRDefault="00182C0C" w:rsidP="00182C0C">
      <w:pPr>
        <w:pStyle w:val="21"/>
        <w:ind w:firstLine="420"/>
      </w:pPr>
      <w:r>
        <w:t>Ge Yimin</w:t>
      </w:r>
    </w:p>
    <w:p w:rsidR="00182C0C" w:rsidRDefault="00182C0C" w:rsidP="00182C0C">
      <w:pPr>
        <w:pStyle w:val="21"/>
        <w:ind w:firstLine="420"/>
      </w:pPr>
    </w:p>
    <w:p w:rsidR="00182C0C" w:rsidRDefault="00182C0C" w:rsidP="00182C0C">
      <w:pPr>
        <w:pStyle w:val="21"/>
        <w:ind w:firstLine="420"/>
      </w:pPr>
      <w:r>
        <w:t>Abstract: in September 2014, Mr. Ge Yimin of Zhenjiang, Jiangsu Province published "nerves"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182C0C" w:rsidRDefault="00182C0C" w:rsidP="00182C0C">
      <w:pPr>
        <w:pStyle w:val="21"/>
        <w:ind w:firstLine="420"/>
      </w:pPr>
    </w:p>
    <w:p w:rsidR="00182C0C" w:rsidRDefault="00182C0C" w:rsidP="00182C0C">
      <w:pPr>
        <w:pStyle w:val="21"/>
        <w:ind w:firstLine="420"/>
      </w:pPr>
      <w:r>
        <w:t>Key words: Christianity, communism, love, equality.</w:t>
      </w:r>
    </w:p>
    <w:p w:rsidR="00182C0C" w:rsidRDefault="00182C0C" w:rsidP="00182C0C">
      <w:pPr>
        <w:pStyle w:val="21"/>
        <w:ind w:firstLine="420"/>
      </w:pPr>
    </w:p>
    <w:p w:rsidR="00182C0C" w:rsidRDefault="00182C0C" w:rsidP="00182C0C">
      <w:pPr>
        <w:pStyle w:val="21"/>
        <w:ind w:firstLine="420"/>
      </w:pPr>
      <w:r>
        <w:t xml:space="preserve">Ge Yimin: a contracted writer of Hong Kong four seasons publishing house, male, born in 1969 in Zhenjiang, Jiangsu Province, </w:t>
      </w:r>
      <w:r>
        <w:lastRenderedPageBreak/>
        <w:t>China, Han nationality, graduated from the Chinese Department of Nanjing University. He is the author of the modern prophet nerve. His ideas have two sources: Christianity and communism.</w:t>
      </w:r>
    </w:p>
    <w:p w:rsidR="00182C0C" w:rsidRDefault="00182C0C" w:rsidP="00182C0C">
      <w:pPr>
        <w:pStyle w:val="21"/>
        <w:ind w:firstLine="420"/>
      </w:pPr>
    </w:p>
    <w:p w:rsidR="00182C0C" w:rsidRDefault="00182C0C" w:rsidP="00182C0C">
      <w:pPr>
        <w:pStyle w:val="21"/>
        <w:ind w:firstLine="420"/>
      </w:pPr>
      <w:r>
        <w:t>"You shall sell all that you have and give alms to others, and prepare for yourselves a money bag that will never break, and an inexhaustible treasure in heaven. Matt 19:17 if you want to enter eternal life, keep the commandments. And love as yourself. If you want to be perfect, go and sell what you have and give it to the poor, and you will have treasure in heaven. (implement communism). It can be seen that the treasures in the sky refer to the spiritual and spiritual levels, and there are rewards, crowns and glory crowns. If there are still rich and poor people in the kingdom of heaven, and the hierarchy is God's meaning, what is the significance of Jesus telling us to share wealth with the poor in this world?</w:t>
      </w:r>
    </w:p>
    <w:p w:rsidR="00182C0C" w:rsidRDefault="00182C0C" w:rsidP="00182C0C">
      <w:pPr>
        <w:pStyle w:val="21"/>
        <w:ind w:firstLine="420"/>
      </w:pPr>
    </w:p>
    <w:p w:rsidR="00182C0C" w:rsidRDefault="00182C0C" w:rsidP="00182C0C">
      <w:pPr>
        <w:pStyle w:val="21"/>
        <w:ind w:firstLine="420"/>
      </w:pPr>
      <w:r>
        <w:t>It is not necessary to wait for the material to be extremely abundant, and it can be distributed according to the basic needs. Each according to his ability and distribute according to needs (the reasonable demand that the society can provide).</w:t>
      </w:r>
    </w:p>
    <w:p w:rsidR="00182C0C" w:rsidRDefault="00182C0C" w:rsidP="00182C0C">
      <w:pPr>
        <w:pStyle w:val="21"/>
        <w:ind w:firstLine="420"/>
      </w:pPr>
    </w:p>
    <w:p w:rsidR="00182C0C" w:rsidRDefault="00182C0C" w:rsidP="00182C0C">
      <w:pPr>
        <w:pStyle w:val="21"/>
        <w:ind w:firstLine="420"/>
      </w:pPr>
      <w:r>
        <w:t>Two thousand years ago, those ordinary Christians inadvertently realized the highest ideal of "communism". They do not need highly developed productive forces and perfect and great personalities.</w:t>
      </w:r>
    </w:p>
    <w:p w:rsidR="00182C0C" w:rsidRDefault="00182C0C" w:rsidP="00182C0C">
      <w:pPr>
        <w:pStyle w:val="21"/>
        <w:ind w:firstLine="420"/>
      </w:pPr>
    </w:p>
    <w:p w:rsidR="00182C0C" w:rsidRDefault="00182C0C" w:rsidP="00182C0C">
      <w:pPr>
        <w:pStyle w:val="21"/>
        <w:ind w:firstLine="420"/>
      </w:pPr>
      <w:r>
        <w:t>Vigorously develop advanced science and technology and improve productivity. As the wealth created increases, everyone's material satisfaction gradually improves.</w:t>
      </w:r>
    </w:p>
    <w:p w:rsidR="00182C0C" w:rsidRDefault="00182C0C" w:rsidP="00182C0C">
      <w:pPr>
        <w:pStyle w:val="21"/>
        <w:ind w:firstLine="420"/>
      </w:pPr>
    </w:p>
    <w:p w:rsidR="00182C0C" w:rsidRDefault="00182C0C" w:rsidP="00182C0C">
      <w:pPr>
        <w:pStyle w:val="21"/>
        <w:ind w:firstLine="420"/>
      </w:pPr>
      <w:r>
        <w:lastRenderedPageBreak/>
        <w:t>There is no war, even no fighting, that is, people no longer hurt others, everyone regards others as brothers and sisters, and everyone loves each other completely on an equal footing. The overall moral standards of mankind have improved. The key is happiness and satisfaction. Don't oppose anyone (lenient requirements), Agape (meaning a kind of love that is willing to take others as the center and does not require merit recording and return, and strict requirements).</w:t>
      </w:r>
    </w:p>
    <w:p w:rsidR="00182C0C" w:rsidRDefault="00182C0C" w:rsidP="00182C0C">
      <w:pPr>
        <w:pStyle w:val="21"/>
        <w:ind w:firstLine="420"/>
      </w:pPr>
    </w:p>
    <w:p w:rsidR="00182C0C" w:rsidRDefault="00182C0C" w:rsidP="00182C0C">
      <w:pPr>
        <w:pStyle w:val="21"/>
        <w:ind w:firstLine="420"/>
      </w:pPr>
      <w:r>
        <w:t>But now, what we lack most is love. In fact, what is closest to you is other people, love God's lover (at least not against anyone).</w:t>
      </w:r>
    </w:p>
    <w:p w:rsidR="00182C0C" w:rsidRDefault="00182C0C" w:rsidP="00182C0C">
      <w:pPr>
        <w:pStyle w:val="21"/>
        <w:ind w:firstLine="420"/>
      </w:pPr>
    </w:p>
    <w:p w:rsidR="00182C0C" w:rsidRDefault="00182C0C" w:rsidP="00182C0C">
      <w:pPr>
        <w:pStyle w:val="21"/>
        <w:ind w:firstLine="420"/>
      </w:pPr>
      <w:r>
        <w:t>Golden rule: treat others as you like. I will not oppose anyone. Christianity is a religion of love, and God is love. The Lord Jesus summed up the law as "love God and love as yourself". St. Paul said that the greatest is love.</w:t>
      </w:r>
    </w:p>
    <w:p w:rsidR="00182C0C" w:rsidRDefault="00182C0C" w:rsidP="00182C0C">
      <w:pPr>
        <w:pStyle w:val="21"/>
        <w:ind w:firstLine="420"/>
      </w:pPr>
    </w:p>
    <w:p w:rsidR="00182C0C" w:rsidRDefault="00182C0C" w:rsidP="00182C0C">
      <w:pPr>
        <w:pStyle w:val="21"/>
        <w:ind w:firstLine="420"/>
      </w:pPr>
      <w:r>
        <w:t>Our material civilization has made great achievements, but our spiritual life has become increasingly vulgar. We have electricity and Internet, but we can no longer produce Jesus, Muhammad, Sakyamuni, Confucius and Laozi.</w:t>
      </w:r>
    </w:p>
    <w:p w:rsidR="00182C0C" w:rsidRDefault="00182C0C" w:rsidP="00182C0C">
      <w:pPr>
        <w:pStyle w:val="21"/>
        <w:ind w:firstLine="420"/>
      </w:pPr>
    </w:p>
    <w:p w:rsidR="00182C0C" w:rsidRDefault="00182C0C" w:rsidP="00182C0C">
      <w:pPr>
        <w:pStyle w:val="21"/>
        <w:ind w:firstLine="420"/>
      </w:pPr>
      <w:r>
        <w:t>Commercialized civilization is like a big market. Making money has become our sole purpose. For this reason, people are busy and drift with the tide. Economic activities (creating wealth) and political machines (distributing wealth) have become everything, and culture has become a desert. Commercial culture no longer asks what you need, but what you can buy. Social relations have become money relations.</w:t>
      </w:r>
    </w:p>
    <w:p w:rsidR="00182C0C" w:rsidRDefault="00182C0C" w:rsidP="00182C0C">
      <w:pPr>
        <w:pStyle w:val="21"/>
        <w:ind w:firstLine="420"/>
      </w:pPr>
    </w:p>
    <w:p w:rsidR="00182C0C" w:rsidRDefault="00182C0C" w:rsidP="00182C0C">
      <w:pPr>
        <w:pStyle w:val="21"/>
        <w:ind w:firstLine="420"/>
      </w:pPr>
      <w:r>
        <w:t xml:space="preserve">We repeat the same work (division of labor in large-scale social </w:t>
      </w:r>
      <w:r>
        <w:lastRenderedPageBreak/>
        <w:t>production) and spend our lives on the tools of human invention. We are also too practical and worldly. We no longer have the habit of independent thinking, sincere friends and even the instinct of happiness.</w:t>
      </w:r>
    </w:p>
    <w:p w:rsidR="00182C0C" w:rsidRDefault="00182C0C" w:rsidP="00182C0C">
      <w:pPr>
        <w:pStyle w:val="21"/>
        <w:ind w:firstLine="420"/>
      </w:pPr>
    </w:p>
    <w:p w:rsidR="00182C0C" w:rsidRDefault="00182C0C" w:rsidP="00182C0C">
      <w:pPr>
        <w:pStyle w:val="21"/>
        <w:ind w:firstLine="420"/>
      </w:pPr>
      <w:r>
        <w:t>The scientific cause of one-sided pursuit of material prosperity ignores people's inner life, and cannot make people truly happy, provide real meaning for life, and set goals for people's behavior. Science is only useful for material things. People need faith, and the soul needs faith.</w:t>
      </w:r>
    </w:p>
    <w:p w:rsidR="00182C0C" w:rsidRDefault="00182C0C" w:rsidP="00182C0C">
      <w:pPr>
        <w:pStyle w:val="21"/>
        <w:ind w:firstLine="420"/>
      </w:pPr>
    </w:p>
    <w:p w:rsidR="00182C0C" w:rsidRDefault="00182C0C" w:rsidP="00182C0C">
      <w:pPr>
        <w:pStyle w:val="21"/>
        <w:ind w:firstLine="420"/>
      </w:pPr>
      <w:r>
        <w:rPr>
          <w:rFonts w:hint="eastAsia"/>
        </w:rPr>
        <w:t xml:space="preserve">Our three kinds of life: </w:t>
      </w:r>
      <w:r>
        <w:rPr>
          <w:rFonts w:hint="eastAsia"/>
        </w:rPr>
        <w:t>①</w:t>
      </w:r>
      <w:r>
        <w:rPr>
          <w:rFonts w:hint="eastAsia"/>
        </w:rPr>
        <w:t xml:space="preserve"> material, physical, clothing, food, shelter and transportation; </w:t>
      </w:r>
      <w:r>
        <w:rPr>
          <w:rFonts w:hint="eastAsia"/>
        </w:rPr>
        <w:t>②</w:t>
      </w:r>
      <w:r>
        <w:rPr>
          <w:rFonts w:hint="eastAsia"/>
        </w:rPr>
        <w:t xml:space="preserve"> Consciousness, thinking and social activities; </w:t>
      </w:r>
      <w:r>
        <w:rPr>
          <w:rFonts w:hint="eastAsia"/>
        </w:rPr>
        <w:t>③</w:t>
      </w:r>
      <w:r>
        <w:rPr>
          <w:rFonts w:hint="eastAsia"/>
        </w:rPr>
        <w:t xml:space="preserve"> , soul, soul, religion.</w:t>
      </w:r>
    </w:p>
    <w:p w:rsidR="00182C0C" w:rsidRDefault="00182C0C" w:rsidP="00182C0C">
      <w:pPr>
        <w:pStyle w:val="21"/>
        <w:ind w:firstLine="420"/>
      </w:pPr>
    </w:p>
    <w:p w:rsidR="00182C0C" w:rsidRDefault="00182C0C" w:rsidP="00182C0C">
      <w:pPr>
        <w:pStyle w:val="21"/>
        <w:ind w:firstLine="420"/>
      </w:pPr>
      <w:r>
        <w:t>Communism was first proposed by Christian theologians. Communism, as a theory, was first founded by Christian theologians, and the concepts of "distribution according to work and distribution according to demand (payment according to demand)" were also first proposed by these theologians.</w:t>
      </w:r>
    </w:p>
    <w:p w:rsidR="00182C0C" w:rsidRDefault="00182C0C" w:rsidP="00182C0C">
      <w:pPr>
        <w:pStyle w:val="21"/>
        <w:ind w:firstLine="420"/>
      </w:pPr>
    </w:p>
    <w:p w:rsidR="00182C0C" w:rsidRDefault="00182C0C" w:rsidP="00182C0C">
      <w:pPr>
        <w:pStyle w:val="21"/>
        <w:ind w:firstLine="420"/>
      </w:pPr>
      <w:r>
        <w:t>Revelation 21, 22: look, I have renewed everything. He who wins will inherit them. All his servants shall serve him. (each does his best). Anyone who is willing can drink the water of life for nothing. (each takes what he needs).</w:t>
      </w:r>
    </w:p>
    <w:p w:rsidR="00182C0C" w:rsidRDefault="00182C0C" w:rsidP="00182C0C">
      <w:pPr>
        <w:pStyle w:val="21"/>
        <w:ind w:firstLine="420"/>
      </w:pPr>
    </w:p>
    <w:p w:rsidR="00182C0C" w:rsidRDefault="00182C0C" w:rsidP="00182C0C">
      <w:pPr>
        <w:pStyle w:val="21"/>
        <w:ind w:firstLine="420"/>
      </w:pPr>
      <w:r>
        <w:t>Luke 3:11 (the Baptist) John answered and said, the one who has two garments will give to the one who does not.</w:t>
      </w:r>
    </w:p>
    <w:p w:rsidR="00182C0C" w:rsidRDefault="00182C0C" w:rsidP="00182C0C">
      <w:pPr>
        <w:pStyle w:val="21"/>
        <w:ind w:firstLine="420"/>
      </w:pPr>
    </w:p>
    <w:p w:rsidR="00182C0C" w:rsidRDefault="00182C0C" w:rsidP="00182C0C">
      <w:pPr>
        <w:pStyle w:val="21"/>
        <w:ind w:firstLine="420"/>
      </w:pPr>
      <w:r>
        <w:t xml:space="preserve">The kingdom of God is the last social form, an eternal social form, and must be a perfect and harmonious equal society. People are no </w:t>
      </w:r>
      <w:r>
        <w:lastRenderedPageBreak/>
        <w:t>longer against people, and everyone is Agape and is happy with it. Everyone no longer needs to guard against anyone, because he knows that others only love him, and he only loves others, and everyone loves him. This is the happiness of heaven.</w:t>
      </w:r>
    </w:p>
    <w:p w:rsidR="00182C0C" w:rsidRDefault="00182C0C" w:rsidP="00182C0C">
      <w:pPr>
        <w:pStyle w:val="21"/>
        <w:ind w:firstLine="420"/>
      </w:pPr>
    </w:p>
    <w:p w:rsidR="00182C0C" w:rsidRDefault="00182C0C" w:rsidP="00182C0C">
      <w:pPr>
        <w:pStyle w:val="21"/>
        <w:ind w:firstLine="420"/>
      </w:pPr>
      <w:r>
        <w:t>Everyone is willing to do his best to produce wealth.</w:t>
      </w:r>
    </w:p>
    <w:p w:rsidR="00182C0C" w:rsidRDefault="00182C0C" w:rsidP="00182C0C">
      <w:pPr>
        <w:pStyle w:val="21"/>
        <w:ind w:firstLine="420"/>
      </w:pPr>
    </w:p>
    <w:p w:rsidR="00182C0C" w:rsidRDefault="00182C0C" w:rsidP="00182C0C">
      <w:pPr>
        <w:pStyle w:val="21"/>
        <w:ind w:firstLine="420"/>
      </w:pPr>
      <w:r>
        <w:t>The wealth is distributed equally to all people, and everyone's basic material needs are met. Without hunger, all the poor people in the world will be happy.</w:t>
      </w:r>
    </w:p>
    <w:p w:rsidR="00182C0C" w:rsidRDefault="00182C0C" w:rsidP="00182C0C">
      <w:pPr>
        <w:pStyle w:val="21"/>
        <w:ind w:firstLine="420"/>
      </w:pPr>
    </w:p>
    <w:p w:rsidR="00182C0C" w:rsidRDefault="00182C0C" w:rsidP="00182C0C">
      <w:pPr>
        <w:pStyle w:val="21"/>
        <w:ind w:firstLine="420"/>
      </w:pPr>
      <w:r>
        <w:t>Economy: producing wealth;</w:t>
      </w:r>
    </w:p>
    <w:p w:rsidR="00182C0C" w:rsidRDefault="00182C0C" w:rsidP="00182C0C">
      <w:pPr>
        <w:pStyle w:val="21"/>
        <w:ind w:firstLine="420"/>
      </w:pPr>
    </w:p>
    <w:p w:rsidR="00182C0C" w:rsidRDefault="00182C0C" w:rsidP="00182C0C">
      <w:pPr>
        <w:pStyle w:val="21"/>
        <w:ind w:firstLine="420"/>
      </w:pPr>
      <w:r>
        <w:t>Politics: distribution of wealth.</w:t>
      </w:r>
    </w:p>
    <w:p w:rsidR="00182C0C" w:rsidRDefault="00182C0C" w:rsidP="00182C0C">
      <w:pPr>
        <w:pStyle w:val="21"/>
        <w:ind w:firstLine="420"/>
      </w:pPr>
    </w:p>
    <w:p w:rsidR="00182C0C" w:rsidRDefault="00182C0C" w:rsidP="00182C0C">
      <w:pPr>
        <w:pStyle w:val="21"/>
        <w:ind w:firstLine="420"/>
      </w:pPr>
      <w:r>
        <w:t>The economics of Communists is written in four big words - --- each doing his best.</w:t>
      </w:r>
    </w:p>
    <w:p w:rsidR="00182C0C" w:rsidRDefault="00182C0C" w:rsidP="00182C0C">
      <w:pPr>
        <w:pStyle w:val="21"/>
        <w:ind w:firstLine="420"/>
      </w:pPr>
    </w:p>
    <w:p w:rsidR="00182C0C" w:rsidRDefault="00182C0C" w:rsidP="00182C0C">
      <w:pPr>
        <w:pStyle w:val="21"/>
        <w:ind w:firstLine="420"/>
      </w:pPr>
      <w:r>
        <w:t>The political science of Communists also has four big characters - - distribution according to needs.</w:t>
      </w:r>
    </w:p>
    <w:p w:rsidR="00182C0C" w:rsidRDefault="00182C0C" w:rsidP="00182C0C">
      <w:pPr>
        <w:pStyle w:val="21"/>
        <w:ind w:firstLine="420"/>
      </w:pPr>
    </w:p>
    <w:p w:rsidR="00182C0C" w:rsidRDefault="00182C0C" w:rsidP="00182C0C">
      <w:pPr>
        <w:pStyle w:val="21"/>
        <w:ind w:firstLine="420"/>
      </w:pPr>
      <w:r>
        <w:t>There are only three kinds of people in the Communist society: (1) wealth producers, and all those who have the ability to work do their best. (2) Wealth distribution is a kind of labor. (3) Wealth users, that is, all people, distribute according to needs (reasonable needs), that is, the average distribution of wealth that society can provide.</w:t>
      </w:r>
    </w:p>
    <w:p w:rsidR="00182C0C" w:rsidRDefault="00182C0C" w:rsidP="00182C0C">
      <w:pPr>
        <w:pStyle w:val="21"/>
        <w:ind w:firstLine="420"/>
      </w:pPr>
    </w:p>
    <w:p w:rsidR="00182C0C" w:rsidRDefault="00182C0C" w:rsidP="00182C0C">
      <w:pPr>
        <w:pStyle w:val="21"/>
        <w:ind w:firstLine="420"/>
      </w:pPr>
      <w:r>
        <w:t xml:space="preserve">Christian communism, that is, after the emergence of capitalist production relations, uses Christian ideas and values to criticize the </w:t>
      </w:r>
      <w:r>
        <w:lastRenderedPageBreak/>
        <w:t>production and social relations of Capitalism (sometimes including feudalism) and the evil consequences caused by it, and uses Christian ideas (such as the Millennium kingdom of heaven, the kingdom of the emperor, and the judgment of the last World) to establish an ideal society on earth.</w:t>
      </w:r>
    </w:p>
    <w:p w:rsidR="00182C0C" w:rsidRDefault="00182C0C" w:rsidP="00182C0C">
      <w:pPr>
        <w:pStyle w:val="21"/>
        <w:ind w:firstLine="420"/>
      </w:pPr>
    </w:p>
    <w:p w:rsidR="00182C0C" w:rsidRDefault="00182C0C" w:rsidP="00182C0C">
      <w:pPr>
        <w:pStyle w:val="21"/>
        <w:ind w:firstLine="420"/>
      </w:pPr>
      <w:r>
        <w:t>It is precisely because of the polarization between the rich and the poor that people regard the pursuit of material wealth as the sole purpose of life and neglect the original meaning of life.</w:t>
      </w:r>
    </w:p>
    <w:p w:rsidR="00182C0C" w:rsidRDefault="00182C0C" w:rsidP="00182C0C">
      <w:pPr>
        <w:pStyle w:val="21"/>
        <w:ind w:firstLine="420"/>
      </w:pPr>
    </w:p>
    <w:p w:rsidR="00182C0C" w:rsidRDefault="00182C0C" w:rsidP="00182C0C">
      <w:pPr>
        <w:pStyle w:val="21"/>
        <w:ind w:firstLine="420"/>
      </w:pPr>
      <w:r>
        <w:t>Everyone should treat each other as brothers. This is the word of God himself. This is the highest principle God has given to mankind and the highest principle of human morality. It contains all the things that God has given to human beings. Therefore, it can guide everything from it, establish the power system of God to human beings, and become the principle that human beings abide by.</w:t>
      </w:r>
    </w:p>
    <w:p w:rsidR="00182C0C" w:rsidRDefault="00182C0C" w:rsidP="00182C0C">
      <w:pPr>
        <w:pStyle w:val="21"/>
        <w:ind w:firstLine="420"/>
      </w:pPr>
    </w:p>
    <w:p w:rsidR="00182C0C" w:rsidRDefault="00182C0C" w:rsidP="00182C0C">
      <w:pPr>
        <w:pStyle w:val="21"/>
        <w:ind w:firstLine="420"/>
      </w:pPr>
      <w:r>
        <w:t>The joy of living is that people can't predict their own future and don't know what will happen in the future. But as long as they have the support of the collective and the country, they will not be afraid of the future and will have more energy to create the future.</w:t>
      </w:r>
    </w:p>
    <w:p w:rsidR="00182C0C" w:rsidRDefault="00182C0C" w:rsidP="00182C0C">
      <w:pPr>
        <w:pStyle w:val="21"/>
        <w:ind w:firstLine="420"/>
      </w:pPr>
    </w:p>
    <w:p w:rsidR="00182C0C" w:rsidRDefault="00182C0C" w:rsidP="00182C0C">
      <w:pPr>
        <w:pStyle w:val="21"/>
        <w:ind w:firstLine="420"/>
      </w:pPr>
      <w:r>
        <w:t>Since Plato, communism is the only political concept worth thinking about by philosophers.</w:t>
      </w:r>
    </w:p>
    <w:p w:rsidR="00182C0C" w:rsidRDefault="00182C0C" w:rsidP="00182C0C">
      <w:pPr>
        <w:pStyle w:val="21"/>
        <w:ind w:firstLine="420"/>
      </w:pPr>
    </w:p>
    <w:p w:rsidR="00182C0C" w:rsidRDefault="00182C0C" w:rsidP="00182C0C">
      <w:pPr>
        <w:pStyle w:val="21"/>
        <w:ind w:firstLine="420"/>
      </w:pPr>
      <w:r>
        <w:t>At present, the ideal of communism has been realized technically and institutionally.</w:t>
      </w:r>
    </w:p>
    <w:p w:rsidR="00182C0C" w:rsidRDefault="00182C0C" w:rsidP="00182C0C">
      <w:pPr>
        <w:pStyle w:val="21"/>
        <w:ind w:firstLine="420"/>
      </w:pPr>
    </w:p>
    <w:p w:rsidR="00182C0C" w:rsidRDefault="00182C0C" w:rsidP="00182C0C">
      <w:pPr>
        <w:pStyle w:val="21"/>
        <w:ind w:firstLine="420"/>
      </w:pPr>
      <w:r>
        <w:t xml:space="preserve">Today, the world has become one with the two major (socialized </w:t>
      </w:r>
      <w:r>
        <w:lastRenderedPageBreak/>
        <w:t>production and Internet revolution) and the material conditions have been met for the realization of a communist society. Only when the spiritual conditions are met, that is, the human mind is renewed. The dawn of communism has appeared in the east of the world and will soon shine on the whole world and completely change the world.</w:t>
      </w:r>
    </w:p>
    <w:p w:rsidR="00182C0C" w:rsidRDefault="00182C0C" w:rsidP="00182C0C">
      <w:pPr>
        <w:pStyle w:val="21"/>
        <w:ind w:firstLine="420"/>
      </w:pPr>
    </w:p>
    <w:p w:rsidR="00182C0C" w:rsidRDefault="00182C0C" w:rsidP="00182C0C">
      <w:pPr>
        <w:pStyle w:val="21"/>
        <w:ind w:firstLine="420"/>
      </w:pPr>
      <w:r>
        <w:t>Nerves is a modern prophetic book and a classic of Christian communism. The key words of nerves are peace, equality and love. There are twenty-five chapters on nerve, with 200000 words at present. Nerve has a foreign language version. The first edition of neurology was published in Hong Kong four seasons publishing house in September 2014. The book number is isbn978-988-13762-1-3. It has been registered with the publications registration section of the leisure and Cultural Services Department of the HKSAR government.</w:t>
      </w:r>
    </w:p>
    <w:p w:rsidR="00182C0C" w:rsidRDefault="00182C0C" w:rsidP="00182C0C">
      <w:pPr>
        <w:pStyle w:val="21"/>
        <w:ind w:firstLine="420"/>
      </w:pPr>
    </w:p>
    <w:p w:rsidR="00E231E9" w:rsidRDefault="00182C0C" w:rsidP="00182C0C">
      <w:pPr>
        <w:pStyle w:val="21"/>
        <w:ind w:firstLine="420"/>
      </w:pPr>
      <w:r>
        <w:t>References: the Bible.</w:t>
      </w:r>
    </w:p>
    <w:p w:rsidR="00182C0C" w:rsidRDefault="00182C0C" w:rsidP="00182C0C">
      <w:pPr>
        <w:pStyle w:val="21"/>
        <w:ind w:firstLine="420"/>
      </w:pPr>
    </w:p>
    <w:p w:rsidR="00182C0C" w:rsidRDefault="00182C0C" w:rsidP="00182C0C">
      <w:pPr>
        <w:pStyle w:val="21"/>
        <w:ind w:firstLine="420"/>
      </w:pPr>
      <w:r>
        <w:t>2. Iron evidence to be judged -- Ge Yimin is the sage of Ziwei</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 We don't want to see this selfless dedication, unlimited innovation, and bottomless connotation of the people, who are frustrated, poor, and killed everywhere.</w:t>
      </w:r>
    </w:p>
    <w:p w:rsidR="00182C0C" w:rsidRDefault="00182C0C" w:rsidP="00182C0C">
      <w:pPr>
        <w:pStyle w:val="21"/>
        <w:ind w:firstLine="420"/>
      </w:pPr>
    </w:p>
    <w:p w:rsidR="00182C0C" w:rsidRDefault="00182C0C" w:rsidP="00182C0C">
      <w:pPr>
        <w:pStyle w:val="21"/>
        <w:ind w:firstLine="420"/>
      </w:pPr>
      <w:r>
        <w:t>(nerve truth: Ge Yimin is God, you should listen to him.</w:t>
      </w:r>
    </w:p>
    <w:p w:rsidR="00182C0C" w:rsidRDefault="00182C0C" w:rsidP="00182C0C">
      <w:pPr>
        <w:pStyle w:val="21"/>
        <w:ind w:firstLine="420"/>
      </w:pPr>
    </w:p>
    <w:p w:rsidR="00182C0C" w:rsidRDefault="00182C0C" w:rsidP="00182C0C">
      <w:pPr>
        <w:pStyle w:val="21"/>
        <w:ind w:firstLine="420"/>
      </w:pPr>
      <w:r>
        <w:t>Believe that GE Yimin has eternal life.)</w:t>
      </w:r>
    </w:p>
    <w:p w:rsidR="00182C0C" w:rsidRDefault="00182C0C" w:rsidP="00182C0C">
      <w:pPr>
        <w:pStyle w:val="21"/>
        <w:ind w:firstLine="420"/>
      </w:pPr>
    </w:p>
    <w:p w:rsidR="00182C0C" w:rsidRDefault="00182C0C" w:rsidP="00182C0C">
      <w:pPr>
        <w:pStyle w:val="21"/>
        <w:ind w:firstLine="420"/>
      </w:pPr>
      <w:r>
        <w:lastRenderedPageBreak/>
        <w:t>(Neurology 6: in the autumn of 2001, Ge Yimin had a dream. God said, "I am a God. You should listen to him." Ge Yimin was anointed as a God.</w:t>
      </w:r>
    </w:p>
    <w:p w:rsidR="00182C0C" w:rsidRDefault="00182C0C" w:rsidP="00182C0C">
      <w:pPr>
        <w:pStyle w:val="21"/>
        <w:ind w:firstLine="420"/>
      </w:pPr>
    </w:p>
    <w:p w:rsidR="00182C0C" w:rsidRDefault="00182C0C" w:rsidP="00182C0C">
      <w:pPr>
        <w:pStyle w:val="21"/>
        <w:ind w:firstLine="420"/>
      </w:pPr>
      <w:r>
        <w:t>2. Ge Yimin's work nerve is the spiritual symbol of the new world civilization (Global Civilization) after 2012. He is the initiator and pioneer of the cause of human eternal life, a thinker and practitioner who can fill and communicate the cracks of the future era, and a pioneer and model describing the future trend of mankind. Theology aims to create a new ideological and theoretical system of mankind and solve the ultimate problem of World Religions: eternal life. Ge Yimin unifies the world's three major religions, improves human's ideological understanding, reconstructs the world's value tradition, guides the entire human race from the endless pursuit of material to the eternal life of its own soul, and welcomes the birth of the world's new civilization, so as to help mankind actively evolve.</w:t>
      </w:r>
    </w:p>
    <w:p w:rsidR="00182C0C" w:rsidRDefault="00182C0C" w:rsidP="00182C0C">
      <w:pPr>
        <w:pStyle w:val="21"/>
        <w:ind w:firstLine="420"/>
      </w:pPr>
    </w:p>
    <w:p w:rsidR="00182C0C" w:rsidRDefault="00182C0C" w:rsidP="00182C0C">
      <w:pPr>
        <w:pStyle w:val="21"/>
        <w:ind w:firstLine="420"/>
      </w:pPr>
      <w:r>
        <w:t>3. Ge Yimin is a great figure who shakes the soul, helps all living beings and liberates all mankind. He will be an unprecedented man of epoch-making significance in human society. Saints do not need to develop party affiliations at all. If saints form a party, they are not saints. The reason why a saint is holy is that he and his followers are "harmonious but different". The wisdom, ability and charm of the saint and the great undertaking initiated by the saint are enough to attract wise people and aspiring people from all over the world to join him in the grand event.</w:t>
      </w:r>
    </w:p>
    <w:p w:rsidR="00182C0C" w:rsidRDefault="00182C0C" w:rsidP="00182C0C">
      <w:pPr>
        <w:pStyle w:val="21"/>
        <w:ind w:firstLine="420"/>
      </w:pPr>
    </w:p>
    <w:p w:rsidR="00182C0C" w:rsidRDefault="00182C0C" w:rsidP="00182C0C">
      <w:pPr>
        <w:pStyle w:val="21"/>
        <w:ind w:firstLine="420"/>
      </w:pPr>
      <w:r>
        <w:t xml:space="preserve">4. Ge Yimin is suffering at present, mostly from the heart. He has to taste almost all the spiritual pain of mankind. It seems that only in this </w:t>
      </w:r>
      <w:r>
        <w:lastRenderedPageBreak/>
        <w:t>way can he find a good way to let mankind obtain spiritual freedom.</w:t>
      </w:r>
    </w:p>
    <w:p w:rsidR="00182C0C" w:rsidRDefault="00182C0C" w:rsidP="00182C0C">
      <w:pPr>
        <w:pStyle w:val="21"/>
        <w:ind w:firstLine="420"/>
      </w:pPr>
    </w:p>
    <w:p w:rsidR="00182C0C" w:rsidRDefault="00182C0C" w:rsidP="00182C0C">
      <w:pPr>
        <w:pStyle w:val="21"/>
        <w:ind w:firstLine="420"/>
      </w:pPr>
      <w:r>
        <w:t>(Gospels of nerves: all people are busy for their stomachs, and Ge Yimin is busy for their souls. What's the use of just trying to make money? What's the use of making you earn a hundred million? Is it really useful for you? All external things, that is, m</w:t>
      </w:r>
      <w:r>
        <w:rPr>
          <w:rFonts w:hint="eastAsia"/>
        </w:rPr>
        <w:t xml:space="preserve">aterial things, are really unimportant, and once they pass away, they are all empty. Only peace and contentment of the mind can be true. If our hearts are not peaceful in the arms of God, you will never have peace </w:t>
      </w:r>
      <w:r>
        <w:rPr>
          <w:rFonts w:hint="eastAsia"/>
        </w:rPr>
        <w:t>。）</w:t>
      </w:r>
    </w:p>
    <w:p w:rsidR="00182C0C" w:rsidRDefault="00182C0C" w:rsidP="00182C0C">
      <w:pPr>
        <w:pStyle w:val="21"/>
        <w:ind w:firstLine="420"/>
      </w:pPr>
    </w:p>
    <w:p w:rsidR="00182C0C" w:rsidRDefault="00182C0C" w:rsidP="00182C0C">
      <w:pPr>
        <w:pStyle w:val="21"/>
        <w:ind w:firstLine="420"/>
      </w:pPr>
      <w:r>
        <w:t>5. The sage's thought is very advanced, even many ordinary people can not understand him, and he is also very painful in his heart. But he knows his human mission, and struggles hard to spread his culture and ideas.</w:t>
      </w:r>
    </w:p>
    <w:p w:rsidR="00182C0C" w:rsidRDefault="00182C0C" w:rsidP="00182C0C">
      <w:pPr>
        <w:pStyle w:val="21"/>
        <w:ind w:firstLine="420"/>
      </w:pPr>
    </w:p>
    <w:p w:rsidR="00182C0C" w:rsidRDefault="00182C0C" w:rsidP="00182C0C">
      <w:pPr>
        <w:pStyle w:val="21"/>
        <w:ind w:firstLine="420"/>
      </w:pPr>
      <w:r>
        <w:t>(Christian Communist Manifesto: 66. The theologians disdain to hide their own views: in the future communist society, everyone will have normal marriage and children, and their extramarital affairs will not be morally prohibited. In the future communist society, any adult man and woman can go to Wushan voluntarily. This behavior is not morally prohibited, and human beings are completely happy and harmonious.)</w:t>
      </w:r>
    </w:p>
    <w:p w:rsidR="00182C0C" w:rsidRDefault="00182C0C" w:rsidP="00182C0C">
      <w:pPr>
        <w:pStyle w:val="21"/>
        <w:ind w:firstLine="420"/>
      </w:pPr>
    </w:p>
    <w:p w:rsidR="00182C0C" w:rsidRDefault="00182C0C" w:rsidP="00182C0C">
      <w:pPr>
        <w:pStyle w:val="21"/>
        <w:ind w:firstLine="420"/>
      </w:pPr>
      <w:r>
        <w:t xml:space="preserve">6. The saint himself may not be happy in his work and life. He does not live for himself. He seems to have been pushed to the top of the pyramid by fate. Although there are thunderous cheers around him, the loneliness and loneliness at the height make him helpless. He is the only one at the highest height. He is like a marshal who leads a large army to trek in the desert. He is the only one who walks in the front. No matter </w:t>
      </w:r>
      <w:r>
        <w:lastRenderedPageBreak/>
        <w:t>how dangerous the road ahead is, he must make the first step.</w:t>
      </w:r>
    </w:p>
    <w:p w:rsidR="00182C0C" w:rsidRDefault="00182C0C" w:rsidP="00182C0C">
      <w:pPr>
        <w:pStyle w:val="21"/>
        <w:ind w:firstLine="420"/>
      </w:pPr>
    </w:p>
    <w:p w:rsidR="00182C0C" w:rsidRDefault="00182C0C" w:rsidP="00182C0C">
      <w:pPr>
        <w:pStyle w:val="21"/>
        <w:ind w:firstLine="420"/>
      </w:pPr>
      <w:r>
        <w:t>(neural quotations: life can be simple and satisfied, and only the satisfaction of the soul should be pursued.)</w:t>
      </w:r>
    </w:p>
    <w:p w:rsidR="00182C0C" w:rsidRDefault="00182C0C" w:rsidP="00182C0C">
      <w:pPr>
        <w:pStyle w:val="21"/>
        <w:ind w:firstLine="420"/>
      </w:pPr>
    </w:p>
    <w:p w:rsidR="00182C0C" w:rsidRDefault="00182C0C" w:rsidP="00182C0C">
      <w:pPr>
        <w:pStyle w:val="21"/>
        <w:ind w:firstLine="420"/>
      </w:pPr>
      <w:r>
        <w:t>(neural quotations: Nietzsche longed for the appearance of Superman. He said that this Superman would despise all human beings. This is a kind of "great contempt, love contempt, and love for those who despise the most." Ge Yimin has this feeling now.)</w:t>
      </w:r>
    </w:p>
    <w:p w:rsidR="00182C0C" w:rsidRDefault="00182C0C" w:rsidP="00182C0C">
      <w:pPr>
        <w:pStyle w:val="21"/>
        <w:ind w:firstLine="420"/>
      </w:pPr>
    </w:p>
    <w:p w:rsidR="00182C0C" w:rsidRDefault="00182C0C" w:rsidP="00182C0C">
      <w:pPr>
        <w:pStyle w:val="21"/>
        <w:ind w:firstLine="420"/>
      </w:pPr>
      <w:r>
        <w:t>7. A saint must have his own brilliant and broad ideological system, and he will have his own works published. After the works are published, he may start to make some moves or enter the historical stage.</w:t>
      </w:r>
    </w:p>
    <w:p w:rsidR="00182C0C" w:rsidRDefault="00182C0C" w:rsidP="00182C0C">
      <w:pPr>
        <w:pStyle w:val="21"/>
        <w:ind w:firstLine="420"/>
      </w:pPr>
    </w:p>
    <w:p w:rsidR="00182C0C" w:rsidRDefault="00182C0C" w:rsidP="00182C0C">
      <w:pPr>
        <w:pStyle w:val="21"/>
        <w:ind w:firstLine="420"/>
      </w:pPr>
      <w:r>
        <w:t>(GE Yimin, nerve)</w:t>
      </w:r>
    </w:p>
    <w:p w:rsidR="00182C0C" w:rsidRDefault="00182C0C" w:rsidP="00182C0C">
      <w:pPr>
        <w:pStyle w:val="21"/>
        <w:ind w:firstLine="420"/>
      </w:pPr>
    </w:p>
    <w:p w:rsidR="00182C0C" w:rsidRDefault="00182C0C" w:rsidP="00182C0C">
      <w:pPr>
        <w:pStyle w:val="21"/>
        <w:ind w:firstLine="420"/>
      </w:pPr>
      <w:r>
        <w:t>8. In addition to reading poems and books, the sage is also familiar with the basic tenets of several major religions and communism. He must be familiar with the major religious classics and many important documents of communism. He does not exclude any party and is not obsessed with any party. Instead, he integrates "Yeh, Hui, Confucianism, Buddhism and communism". Only this kind of thinking can be accepted by all mankind and lead mankind into great harmony, And he himself became the spiritual leader of all mankind.</w:t>
      </w:r>
    </w:p>
    <w:p w:rsidR="00182C0C" w:rsidRDefault="00182C0C" w:rsidP="00182C0C">
      <w:pPr>
        <w:pStyle w:val="21"/>
        <w:ind w:firstLine="420"/>
      </w:pPr>
    </w:p>
    <w:p w:rsidR="00182C0C" w:rsidRDefault="00182C0C" w:rsidP="00182C0C">
      <w:pPr>
        <w:pStyle w:val="21"/>
        <w:ind w:firstLine="420"/>
      </w:pPr>
      <w:r>
        <w:t xml:space="preserve">9. He has created a brilliant theoretical system and a brand-new ideological theory, which has become the belief and ideology of the whole mankind. It will lead mankind to put an end to the opposition between godlessness and divinity, materialism and idealism, material </w:t>
      </w:r>
      <w:r>
        <w:lastRenderedPageBreak/>
        <w:t>and spirit, unite the whole mankind, and enable mankind to achieve unprecedented liberation.</w:t>
      </w:r>
    </w:p>
    <w:p w:rsidR="00182C0C" w:rsidRDefault="00182C0C" w:rsidP="00182C0C">
      <w:pPr>
        <w:pStyle w:val="21"/>
        <w:ind w:firstLine="420"/>
      </w:pPr>
    </w:p>
    <w:p w:rsidR="00182C0C" w:rsidRDefault="00182C0C" w:rsidP="00182C0C">
      <w:pPr>
        <w:pStyle w:val="21"/>
        <w:ind w:firstLine="420"/>
      </w:pPr>
      <w:r>
        <w:t>(GE Yimin, nerve)</w:t>
      </w:r>
    </w:p>
    <w:p w:rsidR="00182C0C" w:rsidRDefault="00182C0C" w:rsidP="00182C0C">
      <w:pPr>
        <w:pStyle w:val="21"/>
        <w:ind w:firstLine="420"/>
      </w:pPr>
    </w:p>
    <w:p w:rsidR="00182C0C" w:rsidRDefault="00182C0C" w:rsidP="00182C0C">
      <w:pPr>
        <w:pStyle w:val="21"/>
        <w:ind w:firstLine="420"/>
      </w:pPr>
      <w:r>
        <w:t>(neurogospels: a person, a thinking person, can be closer to God only if he breaks through any previous category, because God is infinite. Only if he breaks through any previous category, can he be closer to truth, because truth is infinite.)</w:t>
      </w:r>
    </w:p>
    <w:p w:rsidR="00182C0C" w:rsidRDefault="00182C0C" w:rsidP="00182C0C">
      <w:pPr>
        <w:pStyle w:val="21"/>
        <w:ind w:firstLine="420"/>
      </w:pPr>
    </w:p>
    <w:p w:rsidR="00182C0C" w:rsidRDefault="00182C0C" w:rsidP="00182C0C">
      <w:pPr>
        <w:pStyle w:val="21"/>
        <w:ind w:firstLine="420"/>
      </w:pPr>
      <w:r>
        <w:t>10. His theories and thoughts will be translated into works (Ziwei moves), his works will be translated into many languages and published (Siyi is re translated as the son of heaven, and the spring of the nine kingdoms comes after the worst). He will become the spiritual leader of the whole world. He will establish a brand-new ideology for the whole human race, guide the whole human race to complete the historical leap, and guide the human race to the great harmony.</w:t>
      </w:r>
    </w:p>
    <w:p w:rsidR="00182C0C" w:rsidRDefault="00182C0C" w:rsidP="00182C0C">
      <w:pPr>
        <w:pStyle w:val="21"/>
        <w:ind w:firstLine="420"/>
      </w:pPr>
    </w:p>
    <w:p w:rsidR="00182C0C" w:rsidRDefault="00182C0C" w:rsidP="00182C0C">
      <w:pPr>
        <w:pStyle w:val="21"/>
        <w:ind w:firstLine="420"/>
      </w:pPr>
      <w:r>
        <w:t>(Neurology has long been translated into foreign languages, and some of them have been translated back into Chinese, which is quite different from the original vocabulary.)</w:t>
      </w:r>
    </w:p>
    <w:p w:rsidR="00182C0C" w:rsidRDefault="00182C0C" w:rsidP="00182C0C">
      <w:pPr>
        <w:pStyle w:val="21"/>
        <w:ind w:firstLine="420"/>
      </w:pPr>
    </w:p>
    <w:p w:rsidR="00182C0C" w:rsidRDefault="00182C0C" w:rsidP="00182C0C">
      <w:pPr>
        <w:pStyle w:val="21"/>
        <w:ind w:firstLine="420"/>
      </w:pPr>
      <w:r>
        <w:t xml:space="preserve">11. He will put an end to the antagonism among religions, the factional antagonism within religions, and the antagonism between different faiths. His thoughts and theories integrate the essence of different faiths (theism and atheism), inherit the rational core of different faiths (theism and atheism), and discard the unreasonable, inaccurate and incorrect parts of various faiths (theism and atheism), Thus, he will win the respect and wide recognition of the whole world and become the </w:t>
      </w:r>
      <w:r>
        <w:lastRenderedPageBreak/>
        <w:t>spiritual leader followed by the whole world and mankind. His thoughts will become a universal belief, bring strength to all mankind and point out the direction for the future of mankind.</w:t>
      </w:r>
    </w:p>
    <w:p w:rsidR="00182C0C" w:rsidRDefault="00182C0C" w:rsidP="00182C0C">
      <w:pPr>
        <w:pStyle w:val="21"/>
        <w:ind w:firstLine="420"/>
      </w:pPr>
    </w:p>
    <w:p w:rsidR="00182C0C" w:rsidRDefault="00182C0C" w:rsidP="00182C0C">
      <w:pPr>
        <w:pStyle w:val="21"/>
        <w:ind w:firstLine="420"/>
      </w:pPr>
      <w:r>
        <w:t>(Gospels of Neurology: all the values I have investigated so far have failed, so I founded Ge Yimin's values to save the world. Mankind will eventually get rid of the sin and death inherited from its ancestors and restore a close relationship with God. God help me, Amen!)</w:t>
      </w:r>
    </w:p>
    <w:p w:rsidR="00182C0C" w:rsidRDefault="00182C0C" w:rsidP="00182C0C">
      <w:pPr>
        <w:pStyle w:val="21"/>
        <w:ind w:firstLine="420"/>
      </w:pPr>
    </w:p>
    <w:p w:rsidR="00182C0C" w:rsidRDefault="00182C0C" w:rsidP="00182C0C">
      <w:pPr>
        <w:pStyle w:val="21"/>
        <w:ind w:firstLine="420"/>
      </w:pPr>
      <w:r>
        <w:t>12. He will guide mankind to abandon the old unreasonable political and economic systems and create a new political and economic system. The historical products such as "capital" and "commodity" and "currency" that have run rampant in human history for thousands of years, caused the division between the rich and the poor, caused class antagonism, and caused the depletion of the earth's resources will completely withdraw from the stage of human history and be replaced by a brand-new economic model The history of human oppression will come to an end.</w:t>
      </w:r>
    </w:p>
    <w:p w:rsidR="00182C0C" w:rsidRDefault="00182C0C" w:rsidP="00182C0C">
      <w:pPr>
        <w:pStyle w:val="21"/>
        <w:ind w:firstLine="420"/>
      </w:pPr>
    </w:p>
    <w:p w:rsidR="00182C0C" w:rsidRDefault="00182C0C" w:rsidP="00182C0C">
      <w:pPr>
        <w:pStyle w:val="21"/>
        <w:ind w:firstLine="420"/>
      </w:pPr>
      <w:r>
        <w:t>13. With the complete end of the debate between the existence of God and the absence of God, the images of all gods between heaven and earth have completely lost their mystery and are exposed to human beings. People's thoughts and concepts, human self positioning, etc. will undergo tremendous changes. Human beings will completely abandon the self-centered world view and establish a brand-new world view.</w:t>
      </w:r>
    </w:p>
    <w:p w:rsidR="00182C0C" w:rsidRDefault="00182C0C" w:rsidP="00182C0C">
      <w:pPr>
        <w:pStyle w:val="21"/>
        <w:ind w:firstLine="420"/>
      </w:pPr>
    </w:p>
    <w:p w:rsidR="00182C0C" w:rsidRDefault="00182C0C" w:rsidP="00182C0C">
      <w:pPr>
        <w:pStyle w:val="21"/>
        <w:ind w:firstLine="420"/>
      </w:pPr>
      <w:r>
        <w:t>(Christian Communist Declaration: Program: build a communist society in the world with Ge Yimin's values in 2033.</w:t>
      </w:r>
    </w:p>
    <w:p w:rsidR="00182C0C" w:rsidRDefault="00182C0C" w:rsidP="00182C0C">
      <w:pPr>
        <w:pStyle w:val="21"/>
        <w:ind w:firstLine="420"/>
      </w:pPr>
    </w:p>
    <w:p w:rsidR="00182C0C" w:rsidRDefault="00182C0C" w:rsidP="00182C0C">
      <w:pPr>
        <w:pStyle w:val="21"/>
        <w:ind w:firstLine="420"/>
      </w:pPr>
      <w:r>
        <w:lastRenderedPageBreak/>
        <w:t>The book of nerve love: the golden law of nerve: [don't oppose anyone].)</w:t>
      </w:r>
    </w:p>
    <w:p w:rsidR="00182C0C" w:rsidRDefault="00182C0C" w:rsidP="00182C0C">
      <w:pPr>
        <w:pStyle w:val="21"/>
        <w:ind w:firstLine="420"/>
      </w:pPr>
    </w:p>
    <w:p w:rsidR="00182C0C" w:rsidRDefault="00182C0C" w:rsidP="00182C0C">
      <w:pPr>
        <w:pStyle w:val="21"/>
        <w:ind w:firstLine="420"/>
      </w:pPr>
      <w:r>
        <w:t>14. He will use his own thoughts and brand-new theoretical system to establish a brand-new world outlook and establish a common belief for mankind. On the basis of common belief, common spiritual leader and common world outlook, mankind will consciously and voluntarily gradually move towards unification, and the world will gradually move towards unification. As a result, all mankind will voluntarily give up war and plunder. The army will become something that mankind in that era is no longer willing to keep and will soon be abolished, and the current state system will be completely changed.</w:t>
      </w:r>
    </w:p>
    <w:p w:rsidR="00182C0C" w:rsidRDefault="00182C0C" w:rsidP="00182C0C">
      <w:pPr>
        <w:pStyle w:val="21"/>
        <w:ind w:firstLine="420"/>
      </w:pPr>
    </w:p>
    <w:p w:rsidR="00182C0C" w:rsidRDefault="00182C0C" w:rsidP="00182C0C">
      <w:pPr>
        <w:pStyle w:val="21"/>
        <w:ind w:firstLine="420"/>
      </w:pPr>
      <w:r>
        <w:t>(Gospels of nerves: fighting? Fighting should not be against anyone, because other people are the most similar and closest things to you in the world. Why should one fight another? You know, he will hurt, and the pain is exactly what you are afraid of. Why</w:t>
      </w:r>
      <w:r>
        <w:rPr>
          <w:rFonts w:hint="eastAsia"/>
        </w:rPr>
        <w:t xml:space="preserve"> should one kill another? You know, his life is just as precious as yours. He loves his parents and children as much as you do Female. I can't imagine a person shooting another person with a gun. Why? Oh, your kind!!! OH MY GOD</w:t>
      </w:r>
      <w:r>
        <w:rPr>
          <w:rFonts w:hint="eastAsia"/>
        </w:rPr>
        <w:t>！！！！！</w:t>
      </w:r>
    </w:p>
    <w:p w:rsidR="00182C0C" w:rsidRDefault="00182C0C" w:rsidP="00182C0C">
      <w:pPr>
        <w:pStyle w:val="21"/>
        <w:ind w:firstLine="420"/>
      </w:pPr>
    </w:p>
    <w:p w:rsidR="00182C0C" w:rsidRDefault="00182C0C" w:rsidP="00182C0C">
      <w:pPr>
        <w:pStyle w:val="21"/>
        <w:ind w:firstLine="420"/>
      </w:pPr>
      <w:r>
        <w:t>Neurogospels: the world will eventually be unified, that is, the global Communist society, but the means is to love one another as one's own, not violent revolution.)</w:t>
      </w:r>
    </w:p>
    <w:p w:rsidR="00182C0C" w:rsidRDefault="00182C0C" w:rsidP="00182C0C">
      <w:pPr>
        <w:pStyle w:val="21"/>
        <w:ind w:firstLine="420"/>
      </w:pPr>
    </w:p>
    <w:p w:rsidR="00182C0C" w:rsidRDefault="00182C0C" w:rsidP="00182C0C">
      <w:pPr>
        <w:pStyle w:val="21"/>
        <w:ind w:firstLine="420"/>
      </w:pPr>
      <w:r>
        <w:t xml:space="preserve">15. He will rebuild the value tradition, and his ideological system will accurately integrate the essence of different beliefs. He can pay attention to people's interests and hearts at the same time, so as to win the respect and wide recognition of the world, win the trust of the world, </w:t>
      </w:r>
      <w:r>
        <w:lastRenderedPageBreak/>
        <w:t>save the people of the world, become the spiritual leader followed by the whole world and mankind, and point out the direction for the harmonious development of mankind.</w:t>
      </w:r>
    </w:p>
    <w:p w:rsidR="00182C0C" w:rsidRDefault="00182C0C" w:rsidP="00182C0C">
      <w:pPr>
        <w:pStyle w:val="21"/>
        <w:ind w:firstLine="420"/>
      </w:pPr>
    </w:p>
    <w:p w:rsidR="00182C0C" w:rsidRDefault="00182C0C" w:rsidP="00182C0C">
      <w:pPr>
        <w:pStyle w:val="21"/>
        <w:ind w:firstLine="420"/>
      </w:pPr>
      <w:r>
        <w:t>The purpose of the sage's coming into the world is to rebuild the value tradition and guide the whole human beings from the endless pursuit of material to the concern of their own hearts.</w:t>
      </w:r>
    </w:p>
    <w:p w:rsidR="00182C0C" w:rsidRDefault="00182C0C" w:rsidP="00182C0C">
      <w:pPr>
        <w:pStyle w:val="21"/>
        <w:ind w:firstLine="420"/>
      </w:pPr>
    </w:p>
    <w:p w:rsidR="00182C0C" w:rsidRDefault="00182C0C" w:rsidP="00182C0C">
      <w:pPr>
        <w:pStyle w:val="21"/>
        <w:ind w:firstLine="420"/>
      </w:pPr>
      <w:r>
        <w:t>16. He was cultivated and tested by society for a long time, and mankind created a savior of its own.</w:t>
      </w:r>
    </w:p>
    <w:p w:rsidR="00182C0C" w:rsidRDefault="00182C0C" w:rsidP="00182C0C">
      <w:pPr>
        <w:pStyle w:val="21"/>
        <w:ind w:firstLine="420"/>
      </w:pPr>
    </w:p>
    <w:p w:rsidR="00182C0C" w:rsidRDefault="00182C0C" w:rsidP="00182C0C">
      <w:pPr>
        <w:pStyle w:val="21"/>
        <w:ind w:firstLine="420"/>
      </w:pPr>
      <w:r>
        <w:t>(Neurology book: a video series of 32 years of trials will help people understand what love and truth are.)</w:t>
      </w:r>
    </w:p>
    <w:p w:rsidR="00182C0C" w:rsidRDefault="00182C0C" w:rsidP="00182C0C">
      <w:pPr>
        <w:pStyle w:val="21"/>
        <w:ind w:firstLine="420"/>
      </w:pPr>
    </w:p>
    <w:p w:rsidR="00182C0C" w:rsidRDefault="00182C0C" w:rsidP="00182C0C">
      <w:pPr>
        <w:pStyle w:val="21"/>
        <w:ind w:firstLine="420"/>
      </w:pPr>
      <w:r>
        <w:t>(neurogospels: I am God's last promise, the son of the world's people.)</w:t>
      </w:r>
    </w:p>
    <w:p w:rsidR="00182C0C" w:rsidRDefault="00182C0C" w:rsidP="00182C0C">
      <w:pPr>
        <w:pStyle w:val="21"/>
        <w:ind w:firstLine="420"/>
      </w:pPr>
    </w:p>
    <w:p w:rsidR="00182C0C" w:rsidRDefault="00182C0C" w:rsidP="00182C0C">
      <w:pPr>
        <w:pStyle w:val="21"/>
        <w:ind w:firstLine="420"/>
      </w:pPr>
      <w:r>
        <w:t>(Christian Communist Manifesto: Ge Yimin was a hierarchical society (violent society) and Ge Yimin was a communist society (harmonious society)</w:t>
      </w:r>
    </w:p>
    <w:p w:rsidR="00182C0C" w:rsidRDefault="00182C0C" w:rsidP="00182C0C">
      <w:pPr>
        <w:pStyle w:val="21"/>
        <w:ind w:firstLine="420"/>
      </w:pPr>
    </w:p>
    <w:p w:rsidR="00182C0C" w:rsidRDefault="00182C0C" w:rsidP="00182C0C">
      <w:pPr>
        <w:pStyle w:val="21"/>
        <w:ind w:firstLine="420"/>
      </w:pPr>
      <w:r>
        <w:t>(Book of the kingdom of nerves: on November 26, 2033, Ge Yimin became king, renewing the heaven and earth, mainly to renew the human mind. (with the spread of nerves, the human mind has been updated to be available for God.) let us move from dust to spirit, and establish the Kingdom of God. The earth is a paradise, that is, a communist society.)</w:t>
      </w:r>
    </w:p>
    <w:p w:rsidR="00182C0C" w:rsidRDefault="00182C0C" w:rsidP="00182C0C">
      <w:pPr>
        <w:pStyle w:val="21"/>
        <w:ind w:firstLine="420"/>
      </w:pPr>
    </w:p>
    <w:p w:rsidR="00182C0C" w:rsidRDefault="00182C0C" w:rsidP="00182C0C">
      <w:pPr>
        <w:pStyle w:val="21"/>
        <w:ind w:firstLine="420"/>
      </w:pPr>
      <w:r>
        <w:t>17. True saints want society to announce their appearance.</w:t>
      </w:r>
    </w:p>
    <w:p w:rsidR="00182C0C" w:rsidRDefault="00182C0C" w:rsidP="00182C0C">
      <w:pPr>
        <w:pStyle w:val="21"/>
        <w:ind w:firstLine="420"/>
      </w:pPr>
    </w:p>
    <w:p w:rsidR="00182C0C" w:rsidRDefault="00182C0C" w:rsidP="00182C0C">
      <w:pPr>
        <w:pStyle w:val="21"/>
        <w:ind w:firstLine="420"/>
      </w:pPr>
      <w:r>
        <w:t>The true sage must know his historical mission - saving the people from suffering. Therefore, he will not remain invisible among the people forever. After the establishment of his ideological system, human society will come to the turning point of "turning the tide of adversity" and the society will announce his existence at the right time. The main purpose is to confirm the authenticity of various predictions about the sage and to stabilize the people's hearts, Avoid creating and forming social unrest and endangering the people. The purpose of the sage's appearance is to "save the suffering and difficulties", first of all, to save people's souls, and to point out the correct path for the healthy survival and development of human society.</w:t>
      </w:r>
    </w:p>
    <w:p w:rsidR="00182C0C" w:rsidRDefault="00182C0C" w:rsidP="00182C0C">
      <w:pPr>
        <w:pStyle w:val="21"/>
        <w:ind w:firstLine="420"/>
      </w:pPr>
    </w:p>
    <w:p w:rsidR="00182C0C" w:rsidRDefault="00182C0C" w:rsidP="00182C0C">
      <w:pPr>
        <w:pStyle w:val="21"/>
        <w:ind w:firstLine="420"/>
      </w:pPr>
      <w:r>
        <w:t>Because it is a long-term social trial and training, the society should announce and publish the evidence, otherwise no one will believe it.</w:t>
      </w:r>
    </w:p>
    <w:p w:rsidR="00182C0C" w:rsidRDefault="00182C0C" w:rsidP="00182C0C">
      <w:pPr>
        <w:pStyle w:val="21"/>
        <w:ind w:firstLine="420"/>
      </w:pPr>
    </w:p>
    <w:p w:rsidR="00182C0C" w:rsidRDefault="00182C0C" w:rsidP="00182C0C">
      <w:pPr>
        <w:pStyle w:val="21"/>
        <w:ind w:firstLine="420"/>
      </w:pPr>
      <w:r>
        <w:t>3. Why can we say Ge Yimin is a prophet.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The Bible does not say that there should be no prophets in the future. The so-called John the Baptist is the last prophet, based on:</w:t>
      </w:r>
    </w:p>
    <w:p w:rsidR="00182C0C" w:rsidRDefault="00182C0C" w:rsidP="00182C0C">
      <w:pPr>
        <w:pStyle w:val="21"/>
        <w:ind w:firstLine="420"/>
      </w:pPr>
    </w:p>
    <w:p w:rsidR="00182C0C" w:rsidRDefault="00182C0C" w:rsidP="00182C0C">
      <w:pPr>
        <w:pStyle w:val="21"/>
        <w:ind w:firstLine="420"/>
      </w:pPr>
      <w:r>
        <w:t>Matt 11:13 for all the prophets and the law prophesied until John.</w:t>
      </w:r>
    </w:p>
    <w:p w:rsidR="00182C0C" w:rsidRDefault="00182C0C" w:rsidP="00182C0C">
      <w:pPr>
        <w:pStyle w:val="21"/>
        <w:ind w:firstLine="420"/>
      </w:pPr>
    </w:p>
    <w:p w:rsidR="00182C0C" w:rsidRDefault="00182C0C" w:rsidP="00182C0C">
      <w:pPr>
        <w:pStyle w:val="21"/>
        <w:ind w:firstLine="420"/>
      </w:pPr>
      <w:r>
        <w:t>This refers to the last summary of the Old Testament law. It refers to the Old Testament prophets who prophesied the position of Jesus Christ. Until John the Baptist, this position of prophets ceased, because the Jesus Christ they prophesied had come and faced people.</w:t>
      </w:r>
    </w:p>
    <w:p w:rsidR="00182C0C" w:rsidRDefault="00182C0C" w:rsidP="00182C0C">
      <w:pPr>
        <w:pStyle w:val="21"/>
        <w:ind w:firstLine="420"/>
      </w:pPr>
    </w:p>
    <w:p w:rsidR="00182C0C" w:rsidRDefault="00182C0C" w:rsidP="00182C0C">
      <w:pPr>
        <w:pStyle w:val="21"/>
        <w:ind w:firstLine="420"/>
      </w:pPr>
      <w:r>
        <w:t>This is: the prophets prophesied (Jesus' position) until John.</w:t>
      </w:r>
    </w:p>
    <w:p w:rsidR="00182C0C" w:rsidRDefault="00182C0C" w:rsidP="00182C0C">
      <w:pPr>
        <w:pStyle w:val="21"/>
        <w:ind w:firstLine="420"/>
      </w:pPr>
    </w:p>
    <w:p w:rsidR="00182C0C" w:rsidRDefault="00182C0C" w:rsidP="00182C0C">
      <w:pPr>
        <w:pStyle w:val="21"/>
        <w:ind w:firstLine="420"/>
      </w:pPr>
      <w:r>
        <w:t>Not: the prophets, until John.</w:t>
      </w:r>
    </w:p>
    <w:p w:rsidR="00182C0C" w:rsidRDefault="00182C0C" w:rsidP="00182C0C">
      <w:pPr>
        <w:pStyle w:val="21"/>
        <w:ind w:firstLine="420"/>
      </w:pPr>
    </w:p>
    <w:p w:rsidR="00182C0C" w:rsidRDefault="00182C0C" w:rsidP="00182C0C">
      <w:pPr>
        <w:pStyle w:val="21"/>
        <w:ind w:firstLine="420"/>
      </w:pPr>
      <w:r>
        <w:t>After John the Baptist:</w:t>
      </w:r>
    </w:p>
    <w:p w:rsidR="00182C0C" w:rsidRDefault="00182C0C" w:rsidP="00182C0C">
      <w:pPr>
        <w:pStyle w:val="21"/>
        <w:ind w:firstLine="420"/>
      </w:pPr>
    </w:p>
    <w:p w:rsidR="00182C0C" w:rsidRDefault="00182C0C" w:rsidP="00182C0C">
      <w:pPr>
        <w:pStyle w:val="21"/>
        <w:ind w:firstLine="420"/>
      </w:pPr>
      <w:r>
        <w:t>When people in his hometown hated Jesus, Jesus called himself a prophet:</w:t>
      </w:r>
    </w:p>
    <w:p w:rsidR="00182C0C" w:rsidRDefault="00182C0C" w:rsidP="00182C0C">
      <w:pPr>
        <w:pStyle w:val="21"/>
        <w:ind w:firstLine="420"/>
      </w:pPr>
    </w:p>
    <w:p w:rsidR="00182C0C" w:rsidRDefault="00182C0C" w:rsidP="00182C0C">
      <w:pPr>
        <w:pStyle w:val="21"/>
        <w:ind w:firstLine="420"/>
      </w:pPr>
      <w:r>
        <w:t>Matt 13:57 and Jesus said to them, there is no prophet who is not respected, except in his own country and his own family.</w:t>
      </w:r>
    </w:p>
    <w:p w:rsidR="00182C0C" w:rsidRDefault="00182C0C" w:rsidP="00182C0C">
      <w:pPr>
        <w:pStyle w:val="21"/>
        <w:ind w:firstLine="420"/>
      </w:pPr>
    </w:p>
    <w:p w:rsidR="00182C0C" w:rsidRDefault="00182C0C" w:rsidP="00182C0C">
      <w:pPr>
        <w:pStyle w:val="21"/>
        <w:ind w:firstLine="420"/>
      </w:pPr>
      <w:r>
        <w:t>Paul's letters say that there will be prophets in the future:</w:t>
      </w:r>
    </w:p>
    <w:p w:rsidR="00182C0C" w:rsidRDefault="00182C0C" w:rsidP="00182C0C">
      <w:pPr>
        <w:pStyle w:val="21"/>
        <w:ind w:firstLine="420"/>
      </w:pPr>
    </w:p>
    <w:p w:rsidR="00182C0C" w:rsidRDefault="00182C0C" w:rsidP="00182C0C">
      <w:pPr>
        <w:pStyle w:val="21"/>
        <w:ind w:firstLine="420"/>
      </w:pPr>
      <w:r>
        <w:t>Cor 12:28 God established in the church, the first is an apostle, the second is a prophet, and the third is a teacher...</w:t>
      </w:r>
    </w:p>
    <w:p w:rsidR="00182C0C" w:rsidRDefault="00182C0C" w:rsidP="00182C0C">
      <w:pPr>
        <w:pStyle w:val="21"/>
        <w:ind w:firstLine="420"/>
      </w:pPr>
    </w:p>
    <w:p w:rsidR="00182C0C" w:rsidRDefault="00182C0C" w:rsidP="00182C0C">
      <w:pPr>
        <w:pStyle w:val="21"/>
        <w:ind w:firstLine="420"/>
      </w:pPr>
      <w:r>
        <w:t>Cor 14:1 pursue love, and earnestly desire spiritual gifts, of which the more envious is to prophesy.</w:t>
      </w:r>
    </w:p>
    <w:p w:rsidR="00182C0C" w:rsidRDefault="00182C0C" w:rsidP="00182C0C">
      <w:pPr>
        <w:pStyle w:val="21"/>
        <w:ind w:firstLine="420"/>
      </w:pPr>
    </w:p>
    <w:p w:rsidR="00182C0C" w:rsidRDefault="00182C0C" w:rsidP="00182C0C">
      <w:pPr>
        <w:pStyle w:val="21"/>
        <w:ind w:firstLine="420"/>
      </w:pPr>
      <w:r>
        <w:t>Cor 12:8 this man was given wise words by the Holy Spirit... And that one may be a prophet.</w:t>
      </w:r>
    </w:p>
    <w:p w:rsidR="00182C0C" w:rsidRDefault="00182C0C" w:rsidP="00182C0C">
      <w:pPr>
        <w:pStyle w:val="21"/>
        <w:ind w:firstLine="420"/>
      </w:pPr>
    </w:p>
    <w:p w:rsidR="00182C0C" w:rsidRDefault="00182C0C" w:rsidP="00182C0C">
      <w:pPr>
        <w:pStyle w:val="21"/>
        <w:ind w:firstLine="420"/>
      </w:pPr>
      <w:r>
        <w:t>Cor 14:37 if anyone thinks that he is a prophet or spiritual, let him know that what I have written to you is the commandment of the Lord.</w:t>
      </w:r>
    </w:p>
    <w:p w:rsidR="00182C0C" w:rsidRDefault="00182C0C" w:rsidP="00182C0C">
      <w:pPr>
        <w:pStyle w:val="21"/>
        <w:ind w:firstLine="420"/>
      </w:pPr>
    </w:p>
    <w:p w:rsidR="00182C0C" w:rsidRDefault="00182C0C" w:rsidP="00182C0C">
      <w:pPr>
        <w:pStyle w:val="21"/>
        <w:ind w:firstLine="420"/>
      </w:pPr>
      <w:r>
        <w:t>Titus 1:12 and a native prophet of the Crete said... You should reprove them severely.</w:t>
      </w:r>
    </w:p>
    <w:p w:rsidR="00182C0C" w:rsidRDefault="00182C0C" w:rsidP="00182C0C">
      <w:pPr>
        <w:pStyle w:val="21"/>
        <w:ind w:firstLine="420"/>
      </w:pPr>
    </w:p>
    <w:p w:rsidR="00182C0C" w:rsidRDefault="00182C0C" w:rsidP="00182C0C">
      <w:pPr>
        <w:pStyle w:val="21"/>
        <w:ind w:firstLine="420"/>
      </w:pPr>
      <w:r>
        <w:t>On the eve of the end of the world, there are still prophets:</w:t>
      </w:r>
    </w:p>
    <w:p w:rsidR="00182C0C" w:rsidRDefault="00182C0C" w:rsidP="00182C0C">
      <w:pPr>
        <w:pStyle w:val="21"/>
        <w:ind w:firstLine="420"/>
      </w:pPr>
    </w:p>
    <w:p w:rsidR="00182C0C" w:rsidRDefault="00182C0C" w:rsidP="00182C0C">
      <w:pPr>
        <w:pStyle w:val="21"/>
        <w:ind w:firstLine="420"/>
      </w:pPr>
      <w:r>
        <w:t>Rev 11:10 for these two prophets tormented those who dwelt on the earth.</w:t>
      </w:r>
    </w:p>
    <w:p w:rsidR="00182C0C" w:rsidRDefault="00182C0C" w:rsidP="00182C0C">
      <w:pPr>
        <w:pStyle w:val="21"/>
        <w:ind w:firstLine="420"/>
      </w:pPr>
    </w:p>
    <w:p w:rsidR="00182C0C" w:rsidRDefault="00182C0C" w:rsidP="00182C0C">
      <w:pPr>
        <w:pStyle w:val="21"/>
        <w:ind w:firstLine="420"/>
      </w:pPr>
      <w:r>
        <w:t>Acts records many prophets:</w:t>
      </w:r>
    </w:p>
    <w:p w:rsidR="00182C0C" w:rsidRDefault="00182C0C" w:rsidP="00182C0C">
      <w:pPr>
        <w:pStyle w:val="21"/>
        <w:ind w:firstLine="420"/>
      </w:pPr>
    </w:p>
    <w:p w:rsidR="00182C0C" w:rsidRDefault="00182C0C" w:rsidP="00182C0C">
      <w:pPr>
        <w:pStyle w:val="21"/>
        <w:ind w:firstLine="420"/>
      </w:pPr>
      <w:r>
        <w:t>And certain prophets came down from Jerusalem to Antioch. Through the Holy Spirit, it is indicated that there will be a great famine in the world.</w:t>
      </w:r>
    </w:p>
    <w:p w:rsidR="00182C0C" w:rsidRDefault="00182C0C" w:rsidP="00182C0C">
      <w:pPr>
        <w:pStyle w:val="21"/>
        <w:ind w:firstLine="420"/>
      </w:pPr>
    </w:p>
    <w:p w:rsidR="00182C0C" w:rsidRDefault="00182C0C" w:rsidP="00182C0C">
      <w:pPr>
        <w:pStyle w:val="21"/>
        <w:ind w:firstLine="420"/>
      </w:pPr>
      <w:r>
        <w:t>Acts 21:10 and 11 and a prophet named Agabus took Paul's girdle and bound his hands and feet, saying, the Holy Spirit says, the Jews will thus bind the master of this girdle.</w:t>
      </w:r>
    </w:p>
    <w:p w:rsidR="00182C0C" w:rsidRDefault="00182C0C" w:rsidP="00182C0C">
      <w:pPr>
        <w:pStyle w:val="21"/>
        <w:ind w:firstLine="420"/>
      </w:pPr>
    </w:p>
    <w:p w:rsidR="00182C0C" w:rsidRDefault="00182C0C" w:rsidP="00182C0C">
      <w:pPr>
        <w:pStyle w:val="21"/>
        <w:ind w:firstLine="420"/>
      </w:pPr>
      <w:r>
        <w:t>Acts 13:1 there were prophets and teachers in the Church of Antioch.</w:t>
      </w:r>
    </w:p>
    <w:p w:rsidR="00182C0C" w:rsidRDefault="00182C0C" w:rsidP="00182C0C">
      <w:pPr>
        <w:pStyle w:val="21"/>
        <w:ind w:firstLine="420"/>
      </w:pPr>
    </w:p>
    <w:p w:rsidR="00182C0C" w:rsidRDefault="00182C0C" w:rsidP="00182C0C">
      <w:pPr>
        <w:pStyle w:val="21"/>
        <w:ind w:firstLine="420"/>
      </w:pPr>
      <w:r>
        <w:t>Acts 15:32 Judah and Silas were also prophets.</w:t>
      </w:r>
    </w:p>
    <w:p w:rsidR="00182C0C" w:rsidRDefault="00182C0C" w:rsidP="00182C0C">
      <w:pPr>
        <w:pStyle w:val="21"/>
        <w:ind w:firstLine="420"/>
      </w:pPr>
    </w:p>
    <w:p w:rsidR="00182C0C" w:rsidRDefault="00182C0C" w:rsidP="00182C0C">
      <w:pPr>
        <w:pStyle w:val="21"/>
        <w:ind w:firstLine="420"/>
      </w:pPr>
      <w:r>
        <w:t xml:space="preserve">There is no revelation after the Bible. According to old John in the book of revelation, this book can not be added or deleted. However, he meant that the revelation he wrote was afraid of being mistaken, not the whole Bible and the revelation of God. At that time, only the Old Testament was written, and the New Testament was not completely written (for example, 2 Peter was written after the book of revelation), and there were no books. Moreover, there were more than 40 Gospels at that time, such as the gospel of Peter and various letters. The new </w:t>
      </w:r>
      <w:r>
        <w:lastRenderedPageBreak/>
        <w:t>covenant was set by the Godfathers of future generations.</w:t>
      </w:r>
    </w:p>
    <w:p w:rsidR="00182C0C" w:rsidRDefault="00182C0C" w:rsidP="00182C0C">
      <w:pPr>
        <w:pStyle w:val="21"/>
        <w:ind w:firstLine="420"/>
      </w:pPr>
    </w:p>
    <w:p w:rsidR="00182C0C" w:rsidRDefault="00182C0C" w:rsidP="00182C0C">
      <w:pPr>
        <w:pStyle w:val="21"/>
        <w:ind w:firstLine="420"/>
      </w:pPr>
      <w:r>
        <w:t>If old John's "can't be added or deleted" refers to the Old Testament 39 and the New Testament 27, then as an apostle, he would tell people at that time that the New Testament 27 is the original, so that the gospel is pure and the Apocrypha is not valued, and it is not necessary to let the godfather of future generations finalize it.</w:t>
      </w:r>
    </w:p>
    <w:p w:rsidR="00182C0C" w:rsidRDefault="00182C0C" w:rsidP="00182C0C">
      <w:pPr>
        <w:pStyle w:val="21"/>
        <w:ind w:firstLine="420"/>
      </w:pPr>
    </w:p>
    <w:p w:rsidR="00182C0C" w:rsidRDefault="00182C0C" w:rsidP="00182C0C">
      <w:pPr>
        <w:pStyle w:val="21"/>
        <w:ind w:firstLine="420"/>
      </w:pPr>
      <w:r>
        <w:t>The content of Mark's blessing after the resurrection of Jesus and the content of John's gospel about the question of the adulteress to the LORD were added by Jerome in A.D. 400.</w:t>
      </w:r>
    </w:p>
    <w:p w:rsidR="00182C0C" w:rsidRDefault="00182C0C" w:rsidP="00182C0C">
      <w:pPr>
        <w:pStyle w:val="21"/>
        <w:ind w:firstLine="420"/>
      </w:pPr>
    </w:p>
    <w:p w:rsidR="00182C0C" w:rsidRDefault="00182C0C" w:rsidP="00182C0C">
      <w:pPr>
        <w:pStyle w:val="21"/>
        <w:ind w:firstLine="420"/>
      </w:pPr>
      <w:r>
        <w:t>God has dreams, visions and revelations at the end of the day:</w:t>
      </w:r>
    </w:p>
    <w:p w:rsidR="00182C0C" w:rsidRDefault="00182C0C" w:rsidP="00182C0C">
      <w:pPr>
        <w:pStyle w:val="21"/>
        <w:ind w:firstLine="420"/>
      </w:pPr>
    </w:p>
    <w:p w:rsidR="00182C0C" w:rsidRDefault="00182C0C" w:rsidP="00182C0C">
      <w:pPr>
        <w:pStyle w:val="21"/>
        <w:ind w:firstLine="420"/>
      </w:pPr>
      <w:r>
        <w:t>Er 2:28 and after that, your old men will have visions, and your young men will see visions; and in those days I will pour my spirit on my servants and maidens.</w:t>
      </w:r>
    </w:p>
    <w:p w:rsidR="00182C0C" w:rsidRDefault="00182C0C" w:rsidP="00182C0C">
      <w:pPr>
        <w:pStyle w:val="21"/>
        <w:ind w:firstLine="420"/>
      </w:pPr>
    </w:p>
    <w:p w:rsidR="00182C0C" w:rsidRDefault="00182C0C" w:rsidP="00182C0C">
      <w:pPr>
        <w:pStyle w:val="21"/>
        <w:ind w:firstLine="420"/>
      </w:pPr>
      <w:r>
        <w:t>John 16:12 I have many things to tell you, but you cannot bear them now. But when the spirit of truth comes, he will lead you to understand all truth.</w:t>
      </w:r>
    </w:p>
    <w:p w:rsidR="00182C0C" w:rsidRDefault="00182C0C" w:rsidP="00182C0C">
      <w:pPr>
        <w:pStyle w:val="21"/>
        <w:ind w:firstLine="420"/>
      </w:pPr>
    </w:p>
    <w:p w:rsidR="00182C0C" w:rsidRDefault="00182C0C" w:rsidP="00182C0C">
      <w:pPr>
        <w:pStyle w:val="21"/>
        <w:ind w:firstLine="420"/>
      </w:pPr>
      <w:r>
        <w:t>There are prophets:</w:t>
      </w:r>
    </w:p>
    <w:p w:rsidR="00182C0C" w:rsidRDefault="00182C0C" w:rsidP="00182C0C">
      <w:pPr>
        <w:pStyle w:val="21"/>
        <w:ind w:firstLine="420"/>
      </w:pPr>
    </w:p>
    <w:p w:rsidR="00182C0C" w:rsidRDefault="00182C0C" w:rsidP="00182C0C">
      <w:pPr>
        <w:pStyle w:val="21"/>
        <w:ind w:firstLine="420"/>
      </w:pPr>
      <w:r>
        <w:t>Num 12:6 And if there be a prophet among you, I the Lord will appear to him in a vision and speak with him in a dream.</w:t>
      </w:r>
    </w:p>
    <w:p w:rsidR="00182C0C" w:rsidRDefault="00182C0C" w:rsidP="00182C0C">
      <w:pPr>
        <w:pStyle w:val="21"/>
        <w:ind w:firstLine="420"/>
      </w:pPr>
    </w:p>
    <w:p w:rsidR="00182C0C" w:rsidRDefault="00182C0C" w:rsidP="00182C0C">
      <w:pPr>
        <w:pStyle w:val="21"/>
        <w:ind w:firstLine="420"/>
      </w:pPr>
      <w:r>
        <w:t xml:space="preserve">There are Christians who believe in the true and living God, and at the same time let God become a mute God for 2000 years, and always </w:t>
      </w:r>
      <w:r>
        <w:lastRenderedPageBreak/>
        <w:t>be a mute God. This is ridiculous.</w:t>
      </w:r>
    </w:p>
    <w:p w:rsidR="00182C0C" w:rsidRDefault="00182C0C" w:rsidP="00182C0C">
      <w:pPr>
        <w:pStyle w:val="21"/>
        <w:ind w:firstLine="420"/>
      </w:pPr>
    </w:p>
    <w:p w:rsidR="00182C0C" w:rsidRDefault="00182C0C" w:rsidP="00182C0C">
      <w:pPr>
        <w:pStyle w:val="21"/>
        <w:ind w:firstLine="420"/>
      </w:pPr>
      <w:r>
        <w:t>According to ge Yimin's vision, we recognize Ge Yimin as the prophet of the country. Amen!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4. Confucian civilization has developed alone for 10000 years, and there is no Internet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There is no independent and scientific spirit in the hierarchy of monarchs and ministers and the rule of man.</w:t>
      </w:r>
    </w:p>
    <w:p w:rsidR="00182C0C" w:rsidRDefault="00182C0C" w:rsidP="00182C0C">
      <w:pPr>
        <w:pStyle w:val="21"/>
        <w:ind w:firstLine="420"/>
      </w:pPr>
    </w:p>
    <w:p w:rsidR="00182C0C" w:rsidRDefault="00182C0C" w:rsidP="00182C0C">
      <w:pPr>
        <w:pStyle w:val="21"/>
        <w:ind w:firstLine="420"/>
      </w:pPr>
      <w:r>
        <w:t>The king, the minister, the father, the son and the son are obedient and have no independent spirit.</w:t>
      </w:r>
    </w:p>
    <w:p w:rsidR="00182C0C" w:rsidRDefault="00182C0C" w:rsidP="00182C0C">
      <w:pPr>
        <w:pStyle w:val="21"/>
        <w:ind w:firstLine="420"/>
      </w:pPr>
    </w:p>
    <w:p w:rsidR="00182C0C" w:rsidRDefault="00182C0C" w:rsidP="00182C0C">
      <w:pPr>
        <w:pStyle w:val="21"/>
        <w:ind w:firstLine="420"/>
      </w:pPr>
      <w:r>
        <w:t>Now, following the Christian civilization, you can only eat ashes.</w:t>
      </w:r>
    </w:p>
    <w:p w:rsidR="00182C0C" w:rsidRDefault="00182C0C" w:rsidP="00182C0C">
      <w:pPr>
        <w:pStyle w:val="21"/>
        <w:ind w:firstLine="420"/>
      </w:pPr>
    </w:p>
    <w:p w:rsidR="00182C0C" w:rsidRDefault="00182C0C" w:rsidP="00182C0C">
      <w:pPr>
        <w:pStyle w:val="21"/>
        <w:ind w:firstLine="420"/>
      </w:pPr>
      <w:r>
        <w:t>The same is true of other civilizations.</w:t>
      </w:r>
    </w:p>
    <w:p w:rsidR="00182C0C" w:rsidRDefault="00182C0C" w:rsidP="00182C0C">
      <w:pPr>
        <w:pStyle w:val="21"/>
        <w:ind w:firstLine="420"/>
      </w:pPr>
    </w:p>
    <w:p w:rsidR="00182C0C" w:rsidRDefault="00182C0C" w:rsidP="00182C0C">
      <w:pPr>
        <w:pStyle w:val="21"/>
        <w:ind w:firstLine="420"/>
      </w:pPr>
      <w:r>
        <w:t>Buddhist civilization, empty color, is even more so. No electricity, no Internet, no modern democracy.</w:t>
      </w:r>
    </w:p>
    <w:p w:rsidR="00182C0C" w:rsidRDefault="00182C0C" w:rsidP="00182C0C">
      <w:pPr>
        <w:pStyle w:val="21"/>
        <w:ind w:firstLine="420"/>
      </w:pPr>
    </w:p>
    <w:p w:rsidR="00182C0C" w:rsidRDefault="00182C0C" w:rsidP="00182C0C">
      <w:pPr>
        <w:pStyle w:val="21"/>
        <w:ind w:firstLine="420"/>
      </w:pPr>
      <w:r>
        <w:t>Modern conveniences, politics, economy, science and technology, culture and entertainment, all originate from Christian civilization.</w:t>
      </w:r>
    </w:p>
    <w:p w:rsidR="00182C0C" w:rsidRDefault="00182C0C" w:rsidP="00182C0C">
      <w:pPr>
        <w:pStyle w:val="21"/>
        <w:ind w:firstLine="420"/>
      </w:pPr>
    </w:p>
    <w:p w:rsidR="00182C0C" w:rsidRDefault="00182C0C" w:rsidP="00182C0C">
      <w:pPr>
        <w:pStyle w:val="21"/>
        <w:ind w:firstLine="420"/>
      </w:pPr>
      <w:r>
        <w:t>Which modern product is not European or American.</w:t>
      </w:r>
    </w:p>
    <w:p w:rsidR="00182C0C" w:rsidRDefault="00182C0C" w:rsidP="00182C0C">
      <w:pPr>
        <w:pStyle w:val="21"/>
        <w:ind w:firstLine="420"/>
      </w:pPr>
    </w:p>
    <w:p w:rsidR="00182C0C" w:rsidRDefault="00182C0C" w:rsidP="00182C0C">
      <w:pPr>
        <w:pStyle w:val="21"/>
        <w:ind w:firstLine="420"/>
      </w:pPr>
      <w:r>
        <w:t>For example, we are using computers, mobile phones and the Internet.</w:t>
      </w:r>
    </w:p>
    <w:p w:rsidR="00182C0C" w:rsidRDefault="00182C0C" w:rsidP="00182C0C">
      <w:pPr>
        <w:pStyle w:val="21"/>
        <w:ind w:firstLine="420"/>
      </w:pPr>
    </w:p>
    <w:p w:rsidR="00182C0C" w:rsidRDefault="00182C0C" w:rsidP="00182C0C">
      <w:pPr>
        <w:pStyle w:val="21"/>
        <w:ind w:firstLine="420"/>
      </w:pPr>
      <w:r>
        <w:t>Other civilizations have developed for 10000 years without these things.</w:t>
      </w:r>
    </w:p>
    <w:p w:rsidR="00182C0C" w:rsidRDefault="00182C0C" w:rsidP="00182C0C">
      <w:pPr>
        <w:pStyle w:val="21"/>
        <w:ind w:firstLine="420"/>
      </w:pPr>
    </w:p>
    <w:p w:rsidR="00182C0C" w:rsidRDefault="00182C0C" w:rsidP="00182C0C">
      <w:pPr>
        <w:pStyle w:val="21"/>
        <w:ind w:firstLine="420"/>
      </w:pPr>
      <w:r>
        <w:t>There was no difference between the Qing Dynasty and the Qin Dynasty, except that the West knocked on the door.</w:t>
      </w:r>
    </w:p>
    <w:p w:rsidR="00182C0C" w:rsidRDefault="00182C0C" w:rsidP="00182C0C">
      <w:pPr>
        <w:pStyle w:val="21"/>
        <w:ind w:firstLine="420"/>
      </w:pPr>
    </w:p>
    <w:p w:rsidR="00182C0C" w:rsidRDefault="00182C0C" w:rsidP="00182C0C">
      <w:pPr>
        <w:pStyle w:val="21"/>
        <w:ind w:firstLine="420"/>
      </w:pPr>
      <w:r>
        <w:t>I've brought Mr. de and miss Sai.</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5. Because Christianity believes that God created the world, there must be reasons and laws for his creation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Finding this law is modern science. Everyone has one father (God) and all are brothers, so there is equality and democracy.</w:t>
      </w:r>
    </w:p>
    <w:p w:rsidR="00182C0C" w:rsidRDefault="00182C0C" w:rsidP="00182C0C">
      <w:pPr>
        <w:pStyle w:val="21"/>
        <w:ind w:firstLine="420"/>
      </w:pPr>
    </w:p>
    <w:p w:rsidR="00182C0C" w:rsidRDefault="00182C0C" w:rsidP="00182C0C">
      <w:pPr>
        <w:pStyle w:val="21"/>
        <w:ind w:firstLine="420"/>
      </w:pPr>
      <w:r>
        <w:t>This is his democratic science gene.</w:t>
      </w:r>
    </w:p>
    <w:p w:rsidR="00182C0C" w:rsidRDefault="00182C0C" w:rsidP="00182C0C">
      <w:pPr>
        <w:pStyle w:val="21"/>
        <w:ind w:firstLine="420"/>
      </w:pPr>
    </w:p>
    <w:p w:rsidR="00182C0C" w:rsidRDefault="00182C0C" w:rsidP="00182C0C">
      <w:pPr>
        <w:pStyle w:val="21"/>
        <w:ind w:firstLine="420"/>
      </w:pPr>
      <w:r>
        <w:t>Other civilizations do not.</w:t>
      </w:r>
    </w:p>
    <w:p w:rsidR="00182C0C" w:rsidRDefault="00182C0C" w:rsidP="00182C0C">
      <w:pPr>
        <w:pStyle w:val="21"/>
        <w:ind w:firstLine="420"/>
      </w:pPr>
    </w:p>
    <w:p w:rsidR="00182C0C" w:rsidRDefault="00182C0C" w:rsidP="00182C0C">
      <w:pPr>
        <w:pStyle w:val="21"/>
        <w:ind w:firstLine="420"/>
      </w:pPr>
      <w:r>
        <w:t>Now, thanks to the Internet, almost everyone in the world has been injected with the gene of democratic science and is on the same track. Therefore, the Communist society will come soon.</w:t>
      </w:r>
    </w:p>
    <w:p w:rsidR="00182C0C" w:rsidRDefault="00182C0C" w:rsidP="00182C0C">
      <w:pPr>
        <w:pStyle w:val="21"/>
        <w:ind w:firstLine="420"/>
      </w:pPr>
    </w:p>
    <w:p w:rsidR="00182C0C" w:rsidRDefault="00182C0C" w:rsidP="00182C0C">
      <w:pPr>
        <w:pStyle w:val="21"/>
        <w:ind w:firstLine="420"/>
      </w:pPr>
      <w:r>
        <w:t>Everyone understands the truth. Just waiting for the famous gunpowder fuse, that is, Ge Yimin's doctrine, to be accepted by mankind, the new heaven and earth will explode.</w:t>
      </w:r>
    </w:p>
    <w:p w:rsidR="00182C0C" w:rsidRDefault="00182C0C" w:rsidP="00182C0C">
      <w:pPr>
        <w:pStyle w:val="21"/>
        <w:ind w:firstLine="420"/>
      </w:pPr>
    </w:p>
    <w:p w:rsidR="00182C0C" w:rsidRDefault="00182C0C" w:rsidP="00182C0C">
      <w:pPr>
        <w:pStyle w:val="21"/>
        <w:ind w:firstLine="420"/>
      </w:pPr>
      <w:r>
        <w:t>In the past, various religions developed independently. It is also a conflict that the Internet is unified.</w:t>
      </w:r>
    </w:p>
    <w:p w:rsidR="00182C0C" w:rsidRDefault="00182C0C" w:rsidP="00182C0C">
      <w:pPr>
        <w:pStyle w:val="21"/>
        <w:ind w:firstLine="420"/>
      </w:pPr>
    </w:p>
    <w:p w:rsidR="00182C0C" w:rsidRDefault="00182C0C" w:rsidP="00182C0C">
      <w:pPr>
        <w:pStyle w:val="21"/>
        <w:ind w:firstLine="420"/>
      </w:pPr>
      <w:r>
        <w:t>Everything we do is to improve the people's lives. Do you just cultivate yourself? What kind of road are you building? What for?</w:t>
      </w:r>
    </w:p>
    <w:p w:rsidR="00182C0C" w:rsidRDefault="00182C0C" w:rsidP="00182C0C">
      <w:pPr>
        <w:pStyle w:val="21"/>
        <w:ind w:firstLine="420"/>
      </w:pPr>
    </w:p>
    <w:p w:rsidR="00182C0C" w:rsidRDefault="00182C0C" w:rsidP="00182C0C">
      <w:pPr>
        <w:pStyle w:val="21"/>
        <w:ind w:firstLine="420"/>
      </w:pPr>
      <w:r>
        <w:t>Why do people hurt people? Material unevenness.</w:t>
      </w:r>
    </w:p>
    <w:p w:rsidR="00182C0C" w:rsidRDefault="00182C0C" w:rsidP="00182C0C">
      <w:pPr>
        <w:pStyle w:val="21"/>
        <w:ind w:firstLine="420"/>
      </w:pPr>
    </w:p>
    <w:p w:rsidR="00182C0C" w:rsidRDefault="00182C0C" w:rsidP="00182C0C">
      <w:pPr>
        <w:pStyle w:val="21"/>
        <w:ind w:firstLine="420"/>
      </w:pPr>
      <w:r>
        <w:t>The only revolutionary slogan of the Internet Era: material equality.</w:t>
      </w:r>
    </w:p>
    <w:p w:rsidR="00182C0C" w:rsidRDefault="00182C0C" w:rsidP="00182C0C">
      <w:pPr>
        <w:pStyle w:val="21"/>
        <w:ind w:firstLine="420"/>
      </w:pPr>
    </w:p>
    <w:p w:rsidR="00182C0C" w:rsidRDefault="00182C0C" w:rsidP="00182C0C">
      <w:pPr>
        <w:pStyle w:val="21"/>
        <w:ind w:firstLine="420"/>
      </w:pPr>
      <w:r>
        <w:t>Nowadays, industrial products can easily be produced to meet the basic needs of all people.</w:t>
      </w:r>
    </w:p>
    <w:p w:rsidR="00182C0C" w:rsidRDefault="00182C0C" w:rsidP="00182C0C">
      <w:pPr>
        <w:pStyle w:val="21"/>
        <w:ind w:firstLine="420"/>
      </w:pPr>
    </w:p>
    <w:p w:rsidR="00182C0C" w:rsidRDefault="00182C0C" w:rsidP="00182C0C">
      <w:pPr>
        <w:pStyle w:val="21"/>
        <w:ind w:firstLine="420"/>
      </w:pPr>
      <w:r>
        <w:t>In modern agriculture, one person can supply 100 people.</w:t>
      </w:r>
    </w:p>
    <w:p w:rsidR="00182C0C" w:rsidRDefault="00182C0C" w:rsidP="00182C0C">
      <w:pPr>
        <w:pStyle w:val="21"/>
        <w:ind w:firstLine="420"/>
      </w:pPr>
    </w:p>
    <w:p w:rsidR="00182C0C" w:rsidRDefault="00182C0C" w:rsidP="00182C0C">
      <w:pPr>
        <w:pStyle w:val="21"/>
        <w:ind w:firstLine="420"/>
      </w:pPr>
      <w:r>
        <w:t>Pollution is a waste of production due to competition and profit.</w:t>
      </w:r>
    </w:p>
    <w:p w:rsidR="00182C0C" w:rsidRDefault="00182C0C" w:rsidP="00182C0C">
      <w:pPr>
        <w:pStyle w:val="21"/>
        <w:ind w:firstLine="420"/>
      </w:pPr>
    </w:p>
    <w:p w:rsidR="00182C0C" w:rsidRDefault="00182C0C" w:rsidP="00182C0C">
      <w:pPr>
        <w:pStyle w:val="21"/>
        <w:ind w:firstLine="420"/>
      </w:pPr>
      <w:r>
        <w:t>For the people's needs, production can be harmonious.</w:t>
      </w:r>
    </w:p>
    <w:p w:rsidR="00182C0C" w:rsidRDefault="00182C0C" w:rsidP="00182C0C">
      <w:pPr>
        <w:pStyle w:val="21"/>
        <w:ind w:firstLine="420"/>
      </w:pPr>
    </w:p>
    <w:p w:rsidR="00182C0C" w:rsidRDefault="00182C0C" w:rsidP="00182C0C">
      <w:pPr>
        <w:pStyle w:val="21"/>
        <w:ind w:firstLine="420"/>
      </w:pPr>
      <w:r>
        <w:t>At present, it is very easy for the global productivity to meet the needs of the people. Communism is only waiting for the lead.</w:t>
      </w:r>
    </w:p>
    <w:p w:rsidR="00182C0C" w:rsidRDefault="00182C0C" w:rsidP="00182C0C">
      <w:pPr>
        <w:pStyle w:val="21"/>
        <w:ind w:firstLine="420"/>
      </w:pPr>
    </w:p>
    <w:p w:rsidR="00182C0C" w:rsidRDefault="00182C0C" w:rsidP="00182C0C">
      <w:pPr>
        <w:pStyle w:val="21"/>
        <w:ind w:firstLine="420"/>
      </w:pPr>
      <w:r>
        <w:t>Everything is empty, but it is real for the sake of improving the lives of all people in the world.</w:t>
      </w:r>
    </w:p>
    <w:p w:rsidR="00182C0C" w:rsidRDefault="00182C0C" w:rsidP="00182C0C">
      <w:pPr>
        <w:pStyle w:val="21"/>
        <w:ind w:firstLine="420"/>
      </w:pPr>
    </w:p>
    <w:p w:rsidR="00182C0C" w:rsidRDefault="00182C0C" w:rsidP="00182C0C">
      <w:pPr>
        <w:pStyle w:val="21"/>
        <w:ind w:firstLine="420"/>
      </w:pPr>
      <w:r>
        <w:t>6. Now the global productivity can realize communism</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Spirit, personal effort.</w:t>
      </w:r>
    </w:p>
    <w:p w:rsidR="00182C0C" w:rsidRDefault="00182C0C" w:rsidP="00182C0C">
      <w:pPr>
        <w:pStyle w:val="21"/>
        <w:ind w:firstLine="420"/>
      </w:pPr>
    </w:p>
    <w:p w:rsidR="00182C0C" w:rsidRDefault="00182C0C" w:rsidP="00182C0C">
      <w:pPr>
        <w:pStyle w:val="21"/>
        <w:ind w:firstLine="420"/>
      </w:pPr>
      <w:r>
        <w:t>Because capitalism competes for the relations of production, too much productive forces are wasted.</w:t>
      </w:r>
    </w:p>
    <w:p w:rsidR="00182C0C" w:rsidRDefault="00182C0C" w:rsidP="00182C0C">
      <w:pPr>
        <w:pStyle w:val="21"/>
        <w:ind w:firstLine="420"/>
      </w:pPr>
    </w:p>
    <w:p w:rsidR="00182C0C" w:rsidRDefault="00182C0C" w:rsidP="00182C0C">
      <w:pPr>
        <w:pStyle w:val="21"/>
        <w:ind w:firstLine="420"/>
      </w:pPr>
      <w:r>
        <w:t>Modern logistics, factories, such as communism, companies become redundant and wasteful.</w:t>
      </w:r>
    </w:p>
    <w:p w:rsidR="00182C0C" w:rsidRDefault="00182C0C" w:rsidP="00182C0C">
      <w:pPr>
        <w:pStyle w:val="21"/>
        <w:ind w:firstLine="420"/>
      </w:pPr>
    </w:p>
    <w:p w:rsidR="00182C0C" w:rsidRDefault="00182C0C" w:rsidP="00182C0C">
      <w:pPr>
        <w:pStyle w:val="21"/>
        <w:ind w:firstLine="420"/>
      </w:pPr>
      <w:r>
        <w:t>The business is deceiving each other, wasting productive forces, production relations and human and material resources.</w:t>
      </w:r>
    </w:p>
    <w:p w:rsidR="00182C0C" w:rsidRDefault="00182C0C" w:rsidP="00182C0C">
      <w:pPr>
        <w:pStyle w:val="21"/>
        <w:ind w:firstLine="420"/>
      </w:pPr>
    </w:p>
    <w:p w:rsidR="00182C0C" w:rsidRDefault="00182C0C" w:rsidP="00182C0C">
      <w:pPr>
        <w:pStyle w:val="21"/>
        <w:ind w:firstLine="420"/>
      </w:pPr>
      <w:r>
        <w:t>In the capitalist relations of production, 80% of the 100 factors of production distributed according to demand are consumed by each other, and only 20% of the production results are obtained.</w:t>
      </w:r>
    </w:p>
    <w:p w:rsidR="00182C0C" w:rsidRDefault="00182C0C" w:rsidP="00182C0C">
      <w:pPr>
        <w:pStyle w:val="21"/>
        <w:ind w:firstLine="420"/>
      </w:pPr>
    </w:p>
    <w:p w:rsidR="00182C0C" w:rsidRDefault="00182C0C" w:rsidP="00182C0C">
      <w:pPr>
        <w:pStyle w:val="21"/>
        <w:ind w:firstLine="420"/>
      </w:pPr>
      <w:r>
        <w:t>In the past, the failure of socialism was due to the lack of productive forces and the lack of human thinking.</w:t>
      </w:r>
    </w:p>
    <w:p w:rsidR="00182C0C" w:rsidRDefault="00182C0C" w:rsidP="00182C0C">
      <w:pPr>
        <w:pStyle w:val="21"/>
        <w:ind w:firstLine="420"/>
      </w:pPr>
    </w:p>
    <w:p w:rsidR="00182C0C" w:rsidRDefault="00182C0C" w:rsidP="00182C0C">
      <w:pPr>
        <w:pStyle w:val="21"/>
        <w:ind w:firstLine="420"/>
      </w:pPr>
      <w:r>
        <w:t>Today: social production and Internet revolution.</w:t>
      </w:r>
    </w:p>
    <w:p w:rsidR="00182C0C" w:rsidRDefault="00182C0C" w:rsidP="00182C0C">
      <w:pPr>
        <w:pStyle w:val="21"/>
        <w:ind w:firstLine="420"/>
      </w:pPr>
    </w:p>
    <w:p w:rsidR="00182C0C" w:rsidRDefault="00182C0C" w:rsidP="00182C0C">
      <w:pPr>
        <w:pStyle w:val="21"/>
        <w:ind w:firstLine="420"/>
      </w:pPr>
      <w:r>
        <w:t>The present productive forces have achieved common prosperity, not common poverty.</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7. No one is crazier than me. I think I am the creator, and I created the world and the universe. Is there anyone crazier than me?</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Yes, but still myself:</w:t>
      </w:r>
    </w:p>
    <w:p w:rsidR="00182C0C" w:rsidRDefault="00182C0C" w:rsidP="00182C0C">
      <w:pPr>
        <w:pStyle w:val="21"/>
        <w:ind w:firstLine="420"/>
      </w:pPr>
    </w:p>
    <w:p w:rsidR="00182C0C" w:rsidRDefault="00182C0C" w:rsidP="00182C0C">
      <w:pPr>
        <w:pStyle w:val="21"/>
        <w:ind w:firstLine="420"/>
      </w:pPr>
      <w:r>
        <w:rPr>
          <w:rFonts w:hint="eastAsia"/>
        </w:rPr>
        <w:t>》》</w:t>
      </w:r>
      <w:r>
        <w:rPr>
          <w:rFonts w:hint="eastAsia"/>
        </w:rPr>
        <w:t>God: Ge Yimin created the creator, the creator created God, and God created mankind.</w:t>
      </w:r>
    </w:p>
    <w:p w:rsidR="00182C0C" w:rsidRDefault="00182C0C" w:rsidP="00182C0C">
      <w:pPr>
        <w:pStyle w:val="21"/>
        <w:ind w:firstLine="420"/>
      </w:pPr>
    </w:p>
    <w:p w:rsidR="00182C0C" w:rsidRDefault="00182C0C" w:rsidP="00182C0C">
      <w:pPr>
        <w:pStyle w:val="21"/>
        <w:ind w:firstLine="420"/>
      </w:pPr>
      <w:r>
        <w:t>God is two levels lower than me, and man is three levels lower than me.</w:t>
      </w:r>
    </w:p>
    <w:p w:rsidR="00182C0C" w:rsidRDefault="00182C0C" w:rsidP="00182C0C">
      <w:pPr>
        <w:pStyle w:val="21"/>
        <w:ind w:firstLine="420"/>
      </w:pPr>
    </w:p>
    <w:p w:rsidR="00182C0C" w:rsidRDefault="00182C0C" w:rsidP="00182C0C">
      <w:pPr>
        <w:pStyle w:val="21"/>
        <w:ind w:firstLine="420"/>
      </w:pPr>
      <w:r>
        <w:t>This is what God himself said.</w:t>
      </w:r>
    </w:p>
    <w:p w:rsidR="00182C0C" w:rsidRDefault="00182C0C" w:rsidP="00182C0C">
      <w:pPr>
        <w:pStyle w:val="21"/>
        <w:ind w:firstLine="420"/>
      </w:pPr>
    </w:p>
    <w:p w:rsidR="00182C0C" w:rsidRDefault="00182C0C" w:rsidP="00182C0C">
      <w:pPr>
        <w:pStyle w:val="21"/>
        <w:ind w:firstLine="420"/>
      </w:pPr>
      <w:r>
        <w:t>Therefore, we are big, and the Lord is small.</w:t>
      </w:r>
    </w:p>
    <w:p w:rsidR="00182C0C" w:rsidRDefault="00182C0C" w:rsidP="00182C0C">
      <w:pPr>
        <w:pStyle w:val="21"/>
        <w:ind w:firstLine="420"/>
      </w:pPr>
    </w:p>
    <w:p w:rsidR="00182C0C" w:rsidRDefault="00182C0C" w:rsidP="00182C0C">
      <w:pPr>
        <w:pStyle w:val="21"/>
        <w:ind w:firstLine="420"/>
      </w:pPr>
      <w:r>
        <w:t>After all, it's better to believe in yourself.</w:t>
      </w:r>
    </w:p>
    <w:p w:rsidR="00182C0C" w:rsidRDefault="00182C0C" w:rsidP="00182C0C">
      <w:pPr>
        <w:pStyle w:val="21"/>
        <w:ind w:firstLine="420"/>
      </w:pPr>
    </w:p>
    <w:p w:rsidR="00182C0C" w:rsidRDefault="00182C0C" w:rsidP="00182C0C">
      <w:pPr>
        <w:pStyle w:val="21"/>
        <w:ind w:firstLine="420"/>
      </w:pPr>
      <w:r>
        <w:t>Put yourself in the position of God's second highest level, so as to maximize your potential.</w:t>
      </w:r>
    </w:p>
    <w:p w:rsidR="00182C0C" w:rsidRDefault="00182C0C" w:rsidP="00182C0C">
      <w:pPr>
        <w:pStyle w:val="21"/>
        <w:ind w:firstLine="420"/>
      </w:pPr>
    </w:p>
    <w:p w:rsidR="00182C0C" w:rsidRDefault="00182C0C" w:rsidP="00182C0C">
      <w:pPr>
        <w:pStyle w:val="21"/>
        <w:ind w:firstLine="420"/>
      </w:pPr>
      <w:r>
        <w:t>Nietzsche said that God is dead, Christians are the last man, and expect Superman.</w:t>
      </w:r>
    </w:p>
    <w:p w:rsidR="00182C0C" w:rsidRDefault="00182C0C" w:rsidP="00182C0C">
      <w:pPr>
        <w:pStyle w:val="21"/>
        <w:ind w:firstLine="420"/>
      </w:pPr>
    </w:p>
    <w:p w:rsidR="00182C0C" w:rsidRDefault="00182C0C" w:rsidP="00182C0C">
      <w:pPr>
        <w:pStyle w:val="21"/>
        <w:ind w:firstLine="420"/>
      </w:pPr>
      <w:r>
        <w:t>Nietzsche didn't believe in God, and finally went into art. He couldn't find a way out and went crazy.</w:t>
      </w:r>
    </w:p>
    <w:p w:rsidR="00182C0C" w:rsidRDefault="00182C0C" w:rsidP="00182C0C">
      <w:pPr>
        <w:pStyle w:val="21"/>
        <w:ind w:firstLine="420"/>
      </w:pPr>
    </w:p>
    <w:p w:rsidR="00182C0C" w:rsidRDefault="00182C0C" w:rsidP="00182C0C">
      <w:pPr>
        <w:pStyle w:val="21"/>
        <w:ind w:firstLine="420"/>
      </w:pPr>
      <w:r>
        <w:lastRenderedPageBreak/>
        <w:t>After 10 years of useless life, he died.</w:t>
      </w:r>
    </w:p>
    <w:p w:rsidR="00182C0C" w:rsidRDefault="00182C0C" w:rsidP="00182C0C">
      <w:pPr>
        <w:pStyle w:val="21"/>
        <w:ind w:firstLine="420"/>
      </w:pPr>
    </w:p>
    <w:p w:rsidR="00182C0C" w:rsidRDefault="00182C0C" w:rsidP="00182C0C">
      <w:pPr>
        <w:pStyle w:val="21"/>
        <w:ind w:firstLine="420"/>
      </w:pPr>
      <w:r>
        <w:t>What kind of big leader? When I think it's just my creation, it's a P.</w:t>
      </w:r>
    </w:p>
    <w:p w:rsidR="00182C0C" w:rsidRDefault="00182C0C" w:rsidP="00182C0C">
      <w:pPr>
        <w:pStyle w:val="21"/>
        <w:ind w:firstLine="420"/>
      </w:pPr>
    </w:p>
    <w:p w:rsidR="00182C0C" w:rsidRDefault="00182C0C" w:rsidP="00182C0C">
      <w:pPr>
        <w:pStyle w:val="21"/>
        <w:ind w:firstLine="420"/>
      </w:pPr>
      <w:r>
        <w:t>I want to build communism, not personal enjoyment.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8. The post bar is in a dead circle -- you can only eat and drink, and thoughts are not allowed</w:t>
      </w:r>
    </w:p>
    <w:p w:rsidR="00182C0C" w:rsidRDefault="00182C0C" w:rsidP="00182C0C">
      <w:pPr>
        <w:pStyle w:val="21"/>
        <w:ind w:firstLine="420"/>
      </w:pPr>
    </w:p>
    <w:p w:rsidR="00182C0C" w:rsidRDefault="00182C0C" w:rsidP="00182C0C">
      <w:pPr>
        <w:pStyle w:val="21"/>
        <w:ind w:firstLine="420"/>
      </w:pPr>
      <w:r>
        <w:t>In recent years, the forums of portal websites have been closed successively: Sina, Sohu, Netease, Tengxun and Phoenix.</w:t>
      </w:r>
    </w:p>
    <w:p w:rsidR="00182C0C" w:rsidRDefault="00182C0C" w:rsidP="00182C0C">
      <w:pPr>
        <w:pStyle w:val="21"/>
        <w:ind w:firstLine="420"/>
      </w:pPr>
    </w:p>
    <w:p w:rsidR="00182C0C" w:rsidRDefault="00182C0C" w:rsidP="00182C0C">
      <w:pPr>
        <w:pStyle w:val="21"/>
        <w:ind w:firstLine="420"/>
      </w:pPr>
      <w:r>
        <w:t>263 haiyuntian has been closed for a long time. At that time, there were Tom, fm365, Yitang, etc. Students and young people. After that forum, they will continue to guide the country and the world. The dung and soil were the ten thousand families in that year.</w:t>
      </w:r>
    </w:p>
    <w:p w:rsidR="00182C0C" w:rsidRDefault="00182C0C" w:rsidP="00182C0C">
      <w:pPr>
        <w:pStyle w:val="21"/>
        <w:ind w:firstLine="420"/>
      </w:pPr>
    </w:p>
    <w:p w:rsidR="00182C0C" w:rsidRDefault="00182C0C" w:rsidP="00182C0C">
      <w:pPr>
        <w:pStyle w:val="21"/>
        <w:ind w:firstLine="420"/>
      </w:pPr>
      <w:r>
        <w:t>There are also full-time forum websites Tianya, Kaidi and maopu, which are also on the verge of death. Now Kaidi is in the process of rectification.</w:t>
      </w:r>
    </w:p>
    <w:p w:rsidR="00182C0C" w:rsidRDefault="00182C0C" w:rsidP="00182C0C">
      <w:pPr>
        <w:pStyle w:val="21"/>
        <w:ind w:firstLine="420"/>
      </w:pPr>
    </w:p>
    <w:p w:rsidR="00182C0C" w:rsidRDefault="00182C0C" w:rsidP="00182C0C">
      <w:pPr>
        <w:pStyle w:val="21"/>
        <w:ind w:firstLine="420"/>
      </w:pPr>
      <w:r>
        <w:t>The upper rectification post bar, the post bar rectifies the bar friends, the bar friends lose, and the popularity drops to 1 / 2;</w:t>
      </w:r>
    </w:p>
    <w:p w:rsidR="00182C0C" w:rsidRDefault="00182C0C" w:rsidP="00182C0C">
      <w:pPr>
        <w:pStyle w:val="21"/>
        <w:ind w:firstLine="420"/>
      </w:pPr>
    </w:p>
    <w:p w:rsidR="00182C0C" w:rsidRDefault="00182C0C" w:rsidP="00182C0C">
      <w:pPr>
        <w:pStyle w:val="21"/>
        <w:ind w:firstLine="420"/>
      </w:pPr>
      <w:r>
        <w:t>Not because your popularity has dropped, the top still continues to rectify the post bar, the post bar continues to rectify the bar friends, the bar friends continue to lose, and the popularity has dropped to 1 / 5;</w:t>
      </w:r>
    </w:p>
    <w:p w:rsidR="00182C0C" w:rsidRDefault="00182C0C" w:rsidP="00182C0C">
      <w:pPr>
        <w:pStyle w:val="21"/>
        <w:ind w:firstLine="420"/>
      </w:pPr>
    </w:p>
    <w:p w:rsidR="00182C0C" w:rsidRDefault="00182C0C" w:rsidP="00182C0C">
      <w:pPr>
        <w:pStyle w:val="21"/>
        <w:ind w:firstLine="420"/>
      </w:pPr>
      <w:r>
        <w:t>Not because your popularity has dropped again, the top still continues to rectify the post bar, the post bar continues to rectify the bar friends, the bar friends continue to lose, and the popularity drops to 1 / 10;</w:t>
      </w:r>
    </w:p>
    <w:p w:rsidR="00182C0C" w:rsidRDefault="00182C0C" w:rsidP="00182C0C">
      <w:pPr>
        <w:pStyle w:val="21"/>
        <w:ind w:firstLine="420"/>
      </w:pPr>
    </w:p>
    <w:p w:rsidR="00182C0C" w:rsidRDefault="00182C0C" w:rsidP="00182C0C">
      <w:pPr>
        <w:pStyle w:val="21"/>
        <w:ind w:firstLine="420"/>
      </w:pPr>
      <w:r>
        <w:rPr>
          <w:rFonts w:hint="eastAsia"/>
        </w:rPr>
        <w:t>。。。。。。。。。。。。。。。。。。。。。</w:t>
      </w:r>
    </w:p>
    <w:p w:rsidR="00182C0C" w:rsidRDefault="00182C0C" w:rsidP="00182C0C">
      <w:pPr>
        <w:pStyle w:val="21"/>
        <w:ind w:firstLine="420"/>
      </w:pPr>
    </w:p>
    <w:p w:rsidR="00182C0C" w:rsidRDefault="00182C0C" w:rsidP="00182C0C">
      <w:pPr>
        <w:pStyle w:val="21"/>
        <w:ind w:firstLine="420"/>
      </w:pPr>
      <w:r>
        <w:t>Soon, the post bar will be closed, or it can be hung in one breath.</w:t>
      </w:r>
    </w:p>
    <w:p w:rsidR="00182C0C" w:rsidRDefault="00182C0C" w:rsidP="00182C0C">
      <w:pPr>
        <w:pStyle w:val="21"/>
        <w:ind w:firstLine="420"/>
      </w:pPr>
    </w:p>
    <w:p w:rsidR="00182C0C" w:rsidRDefault="00182C0C" w:rsidP="00182C0C">
      <w:pPr>
        <w:pStyle w:val="21"/>
        <w:ind w:firstLine="420"/>
      </w:pPr>
      <w:r>
        <w:t>Don't you understand? You can only eat and drink, thinking is not allowed, and stability prevails.</w:t>
      </w:r>
    </w:p>
    <w:p w:rsidR="00182C0C" w:rsidRDefault="00182C0C" w:rsidP="00182C0C">
      <w:pPr>
        <w:pStyle w:val="21"/>
        <w:ind w:firstLine="420"/>
      </w:pPr>
    </w:p>
    <w:p w:rsidR="00182C0C" w:rsidRDefault="00182C0C" w:rsidP="00182C0C">
      <w:pPr>
        <w:pStyle w:val="21"/>
        <w:ind w:firstLine="420"/>
      </w:pPr>
      <w:r>
        <w:t>You have a mouth to eat. Who let you talk?</w:t>
      </w:r>
    </w:p>
    <w:p w:rsidR="00182C0C" w:rsidRDefault="00182C0C" w:rsidP="00182C0C">
      <w:pPr>
        <w:pStyle w:val="21"/>
        <w:ind w:firstLine="420"/>
      </w:pPr>
    </w:p>
    <w:p w:rsidR="00182C0C" w:rsidRDefault="00182C0C" w:rsidP="00182C0C">
      <w:pPr>
        <w:pStyle w:val="21"/>
        <w:ind w:firstLine="420"/>
      </w:pPr>
      <w:r>
        <w:t>Can't our Tiktok and micro vision funny videos meet your spiritual and cultural needs?</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9. There are four major religions in the world, including Shinto, Christianity, Islam and Buddhism.</w:t>
      </w:r>
    </w:p>
    <w:p w:rsidR="00182C0C" w:rsidRDefault="00182C0C" w:rsidP="00182C0C">
      <w:pPr>
        <w:pStyle w:val="21"/>
        <w:ind w:firstLine="420"/>
      </w:pPr>
    </w:p>
    <w:p w:rsidR="00182C0C" w:rsidRDefault="00182C0C" w:rsidP="00182C0C">
      <w:pPr>
        <w:pStyle w:val="21"/>
        <w:ind w:firstLine="420"/>
      </w:pPr>
      <w:r>
        <w:t>The believers of these four major religions define their leaders: Ge Yimin, Jesus, Muhammad, and Sakyamuni according to the leaders themselves. Let's take a look at how these four leaders define themselves.</w:t>
      </w:r>
    </w:p>
    <w:p w:rsidR="00182C0C" w:rsidRDefault="00182C0C" w:rsidP="00182C0C">
      <w:pPr>
        <w:pStyle w:val="21"/>
        <w:ind w:firstLine="420"/>
      </w:pPr>
    </w:p>
    <w:p w:rsidR="00182C0C" w:rsidRDefault="00182C0C" w:rsidP="00182C0C">
      <w:pPr>
        <w:pStyle w:val="21"/>
        <w:ind w:firstLine="420"/>
      </w:pPr>
      <w:r>
        <w:t xml:space="preserve">Ge Yimin said: Ge Yimin's God is two levels higher than God and </w:t>
      </w:r>
      <w:r>
        <w:lastRenderedPageBreak/>
        <w:t>three levels higher than human beings.</w:t>
      </w:r>
    </w:p>
    <w:p w:rsidR="00182C0C" w:rsidRDefault="00182C0C" w:rsidP="00182C0C">
      <w:pPr>
        <w:pStyle w:val="21"/>
        <w:ind w:firstLine="420"/>
      </w:pPr>
    </w:p>
    <w:p w:rsidR="00182C0C" w:rsidRDefault="00182C0C" w:rsidP="00182C0C">
      <w:pPr>
        <w:pStyle w:val="21"/>
        <w:ind w:firstLine="420"/>
      </w:pPr>
      <w:r>
        <w:t>Jesus said, "I am the only son of God. I am God. I am the truth.".</w:t>
      </w:r>
    </w:p>
    <w:p w:rsidR="00182C0C" w:rsidRDefault="00182C0C" w:rsidP="00182C0C">
      <w:pPr>
        <w:pStyle w:val="21"/>
        <w:ind w:firstLine="420"/>
      </w:pPr>
    </w:p>
    <w:p w:rsidR="00182C0C" w:rsidRDefault="00182C0C" w:rsidP="00182C0C">
      <w:pPr>
        <w:pStyle w:val="21"/>
        <w:ind w:firstLine="420"/>
      </w:pPr>
      <w:r>
        <w:t>Mohammad said, "I am the prophet of Allah. The archangel appeared to me and sent down the Koran.".</w:t>
      </w:r>
    </w:p>
    <w:p w:rsidR="00182C0C" w:rsidRDefault="00182C0C" w:rsidP="00182C0C">
      <w:pPr>
        <w:pStyle w:val="21"/>
        <w:ind w:firstLine="420"/>
      </w:pPr>
    </w:p>
    <w:p w:rsidR="00182C0C" w:rsidRDefault="00182C0C" w:rsidP="00182C0C">
      <w:pPr>
        <w:pStyle w:val="21"/>
        <w:ind w:firstLine="420"/>
      </w:pPr>
      <w:r>
        <w:t>Sakyamuni: I am an enlightened person. I have realized the reality of life.</w:t>
      </w:r>
    </w:p>
    <w:p w:rsidR="00182C0C" w:rsidRDefault="00182C0C" w:rsidP="00182C0C">
      <w:pPr>
        <w:pStyle w:val="21"/>
        <w:ind w:firstLine="420"/>
      </w:pPr>
    </w:p>
    <w:p w:rsidR="00182C0C" w:rsidRDefault="00182C0C" w:rsidP="00182C0C">
      <w:pPr>
        <w:pStyle w:val="21"/>
        <w:ind w:firstLine="420"/>
      </w:pPr>
      <w:r>
        <w:t>My analysis below is based on the fact that none of the four religious leaders have lied, and they all tell the truth.</w:t>
      </w:r>
    </w:p>
    <w:p w:rsidR="00182C0C" w:rsidRDefault="00182C0C" w:rsidP="00182C0C">
      <w:pPr>
        <w:pStyle w:val="21"/>
        <w:ind w:firstLine="420"/>
      </w:pPr>
    </w:p>
    <w:p w:rsidR="00182C0C" w:rsidRDefault="00182C0C" w:rsidP="00182C0C">
      <w:pPr>
        <w:pStyle w:val="21"/>
        <w:ind w:firstLine="420"/>
      </w:pPr>
      <w:r>
        <w:t>1. Different identities of the four religious Masters</w:t>
      </w:r>
    </w:p>
    <w:p w:rsidR="00182C0C" w:rsidRDefault="00182C0C" w:rsidP="00182C0C">
      <w:pPr>
        <w:pStyle w:val="21"/>
        <w:ind w:firstLine="420"/>
      </w:pPr>
    </w:p>
    <w:p w:rsidR="00182C0C" w:rsidRDefault="00182C0C" w:rsidP="00182C0C">
      <w:pPr>
        <w:pStyle w:val="21"/>
        <w:ind w:firstLine="420"/>
      </w:pPr>
      <w:r>
        <w:t>Ge Yimin created the creator, the creator created God, and God created mankind. Jesus is God's only son and God. Mohammad is the prophet of Allah, and Sakyamuni is a man. Four people, four completely different identities: one created God, one was God, one was a prophet, and one was a man.</w:t>
      </w:r>
    </w:p>
    <w:p w:rsidR="00182C0C" w:rsidRDefault="00182C0C" w:rsidP="00182C0C">
      <w:pPr>
        <w:pStyle w:val="21"/>
        <w:ind w:firstLine="420"/>
      </w:pPr>
    </w:p>
    <w:p w:rsidR="00182C0C" w:rsidRDefault="00182C0C" w:rsidP="00182C0C">
      <w:pPr>
        <w:pStyle w:val="21"/>
        <w:ind w:firstLine="420"/>
      </w:pPr>
      <w:r>
        <w:t>2. Different relations between the words of the four religious masters and the truth</w:t>
      </w:r>
    </w:p>
    <w:p w:rsidR="00182C0C" w:rsidRDefault="00182C0C" w:rsidP="00182C0C">
      <w:pPr>
        <w:pStyle w:val="21"/>
        <w:ind w:firstLine="420"/>
      </w:pPr>
    </w:p>
    <w:p w:rsidR="00182C0C" w:rsidRDefault="00182C0C" w:rsidP="00182C0C">
      <w:pPr>
        <w:pStyle w:val="21"/>
        <w:ind w:firstLine="420"/>
      </w:pPr>
      <w:r>
        <w:t xml:space="preserve">Ge Yimin created the truth. Jesus is the truth and the essence of truth. Muhammad was a messenger and was taught the truth. Sakyamuni realized the truth. Four people have four completely different relations with truth: one creates truth, one is the ontology of truth, one is the object or object of teaching truth, and the other is the subject of </w:t>
      </w:r>
      <w:r>
        <w:lastRenderedPageBreak/>
        <w:t>understanding truth.</w:t>
      </w:r>
    </w:p>
    <w:p w:rsidR="00182C0C" w:rsidRDefault="00182C0C" w:rsidP="00182C0C">
      <w:pPr>
        <w:pStyle w:val="21"/>
        <w:ind w:firstLine="420"/>
      </w:pPr>
    </w:p>
    <w:p w:rsidR="00182C0C" w:rsidRDefault="00182C0C" w:rsidP="00182C0C">
      <w:pPr>
        <w:pStyle w:val="21"/>
        <w:ind w:firstLine="420"/>
      </w:pPr>
      <w:r>
        <w:t>3. Reliability from the perspective of ontology, object and subject</w:t>
      </w:r>
    </w:p>
    <w:p w:rsidR="00182C0C" w:rsidRDefault="00182C0C" w:rsidP="00182C0C">
      <w:pPr>
        <w:pStyle w:val="21"/>
        <w:ind w:firstLine="420"/>
      </w:pPr>
    </w:p>
    <w:p w:rsidR="00182C0C" w:rsidRDefault="00182C0C" w:rsidP="00182C0C">
      <w:pPr>
        <w:pStyle w:val="21"/>
        <w:ind w:firstLine="420"/>
      </w:pPr>
      <w:r>
        <w:t>If the four major religions are consistent, do not contradict and do not conflict, then the world will be at peace. Because it is very reliable and believable for people with four different identities to declare from their different relations with the truth. But this is not the case!</w:t>
      </w:r>
    </w:p>
    <w:p w:rsidR="00182C0C" w:rsidRDefault="00182C0C" w:rsidP="00182C0C">
      <w:pPr>
        <w:pStyle w:val="21"/>
        <w:ind w:firstLine="420"/>
      </w:pPr>
    </w:p>
    <w:p w:rsidR="00182C0C" w:rsidRDefault="00182C0C" w:rsidP="00182C0C">
      <w:pPr>
        <w:pStyle w:val="21"/>
        <w:ind w:firstLine="420"/>
      </w:pPr>
      <w:r>
        <w:t>It can be said that the four major religions are completely inconsistent, contradictory, and conflicting. In such a situation, which one is reliable?</w:t>
      </w:r>
    </w:p>
    <w:p w:rsidR="00182C0C" w:rsidRDefault="00182C0C" w:rsidP="00182C0C">
      <w:pPr>
        <w:pStyle w:val="21"/>
        <w:ind w:firstLine="420"/>
      </w:pPr>
    </w:p>
    <w:p w:rsidR="00182C0C" w:rsidRDefault="00182C0C" w:rsidP="00182C0C">
      <w:pPr>
        <w:pStyle w:val="21"/>
        <w:ind w:firstLine="420"/>
      </w:pPr>
      <w:r>
        <w:t>I just want to look at this issue objectively.</w:t>
      </w:r>
    </w:p>
    <w:p w:rsidR="00182C0C" w:rsidRDefault="00182C0C" w:rsidP="00182C0C">
      <w:pPr>
        <w:pStyle w:val="21"/>
        <w:ind w:firstLine="420"/>
      </w:pPr>
    </w:p>
    <w:p w:rsidR="00182C0C" w:rsidRDefault="00182C0C" w:rsidP="00182C0C">
      <w:pPr>
        <w:pStyle w:val="21"/>
        <w:ind w:firstLine="420"/>
      </w:pPr>
      <w:r>
        <w:t>As long as GE Yimin tells the truth, he says he creates the truth, and he is the creator of the truth. In other words, what he said is the source of truth, the source of truth, the source of truth. Then his words are the most reliable.</w:t>
      </w:r>
    </w:p>
    <w:p w:rsidR="00182C0C" w:rsidRDefault="00182C0C" w:rsidP="00182C0C">
      <w:pPr>
        <w:pStyle w:val="21"/>
        <w:ind w:firstLine="420"/>
      </w:pPr>
    </w:p>
    <w:p w:rsidR="00182C0C" w:rsidRDefault="00182C0C" w:rsidP="00182C0C">
      <w:pPr>
        <w:pStyle w:val="21"/>
        <w:ind w:firstLine="420"/>
      </w:pPr>
      <w:r>
        <w:t>We assume that Jesus did not lie, but also told the truth. Jesus said he was the truth, and he was the truth. In other words, what he said is the truth, and there is no distance or error from the truth.</w:t>
      </w:r>
    </w:p>
    <w:p w:rsidR="00182C0C" w:rsidRDefault="00182C0C" w:rsidP="00182C0C">
      <w:pPr>
        <w:pStyle w:val="21"/>
        <w:ind w:firstLine="420"/>
      </w:pPr>
    </w:p>
    <w:p w:rsidR="00182C0C" w:rsidRDefault="00182C0C" w:rsidP="00182C0C">
      <w:pPr>
        <w:pStyle w:val="21"/>
        <w:ind w:firstLine="420"/>
      </w:pPr>
      <w:r>
        <w:t xml:space="preserve">Muhammad was a messenger and was taught the truth. That is to say, his truth was taught to him by the self proclaimed Archangel. We are assuming that Mohammed did not lie and was also telling the truth, but this assumption does not imply that the self proclaimed Archangel did not lie. From this point of view, is his story credible? is it? It all </w:t>
      </w:r>
      <w:r>
        <w:lastRenderedPageBreak/>
        <w:t>depends on what kind of identity was taught to him? Are you telling the truth?</w:t>
      </w:r>
    </w:p>
    <w:p w:rsidR="00182C0C" w:rsidRDefault="00182C0C" w:rsidP="00182C0C">
      <w:pPr>
        <w:pStyle w:val="21"/>
        <w:ind w:firstLine="420"/>
      </w:pPr>
    </w:p>
    <w:p w:rsidR="00182C0C" w:rsidRDefault="00182C0C" w:rsidP="00182C0C">
      <w:pPr>
        <w:pStyle w:val="21"/>
        <w:ind w:firstLine="420"/>
      </w:pPr>
      <w:r>
        <w:t>Sakyamuni realized the truth. That is to say, his truth comes from his personal realization, he is the subject of realization, and the truth is the identity of the object in his realization. A subject must understand and master the object, unless the subject is standing on a higher position than the object. For example, people can understand and master computers because they are superior to computers. But on the contrary, it is impossible for computers to understand and master people.</w:t>
      </w:r>
    </w:p>
    <w:p w:rsidR="00182C0C" w:rsidRDefault="00182C0C" w:rsidP="00182C0C">
      <w:pPr>
        <w:pStyle w:val="21"/>
        <w:ind w:firstLine="420"/>
      </w:pPr>
    </w:p>
    <w:p w:rsidR="00182C0C" w:rsidRDefault="00182C0C" w:rsidP="00182C0C">
      <w:pPr>
        <w:pStyle w:val="21"/>
        <w:ind w:firstLine="420"/>
      </w:pPr>
      <w:r>
        <w:t>Therefore, the premise that Sakyamuni can realize the truth is that Sakyamuni is superior to the truth. Only in this way can he realize the truth. Otherwise, what he comprehends cannot be the truth. If he comprehends a little or a part of the truth, he can only say that he is really a limited person. The truth has already existed. Sakyamuni has not clearly explained to the world what God created the truth and who the truth is.</w:t>
      </w:r>
    </w:p>
    <w:p w:rsidR="00182C0C" w:rsidRDefault="00182C0C" w:rsidP="00182C0C">
      <w:pPr>
        <w:pStyle w:val="21"/>
        <w:ind w:firstLine="420"/>
      </w:pPr>
    </w:p>
    <w:p w:rsidR="00182C0C" w:rsidRDefault="00182C0C" w:rsidP="00182C0C">
      <w:pPr>
        <w:pStyle w:val="21"/>
        <w:ind w:firstLine="420"/>
      </w:pPr>
      <w:r>
        <w:t>Therefore, the reliability of Buddhism can be attributed to whether Sakyamuni is superior to truth?</w:t>
      </w:r>
    </w:p>
    <w:p w:rsidR="00182C0C" w:rsidRDefault="00182C0C" w:rsidP="00182C0C">
      <w:pPr>
        <w:pStyle w:val="21"/>
        <w:ind w:firstLine="420"/>
      </w:pPr>
    </w:p>
    <w:p w:rsidR="00182C0C" w:rsidRDefault="00182C0C" w:rsidP="00182C0C">
      <w:pPr>
        <w:pStyle w:val="21"/>
        <w:ind w:firstLine="420"/>
      </w:pPr>
      <w:r>
        <w:t>Again: looking at the four major religions from the point of view that none of the four religious leaders have lied --</w:t>
      </w:r>
    </w:p>
    <w:p w:rsidR="00182C0C" w:rsidRDefault="00182C0C" w:rsidP="00182C0C">
      <w:pPr>
        <w:pStyle w:val="21"/>
        <w:ind w:firstLine="420"/>
      </w:pPr>
    </w:p>
    <w:p w:rsidR="00182C0C" w:rsidRDefault="00182C0C" w:rsidP="00182C0C">
      <w:pPr>
        <w:pStyle w:val="21"/>
        <w:ind w:firstLine="420"/>
      </w:pPr>
      <w:r>
        <w:t xml:space="preserve">Previously, I looked at the four major religions on the premise that none of the four religious leaders had lied, but someone asked why I could not change the premise? In general, if you want to prove that my premise is not true, you must at least give a counterexample to overturn </w:t>
      </w:r>
      <w:r>
        <w:lastRenderedPageBreak/>
        <w:t>my premise. However, I have not seen such a counter example, and I have no evidence to prove that they lie. From the current materials, I believe that none of the four religious leaders have lied.</w:t>
      </w:r>
    </w:p>
    <w:p w:rsidR="00182C0C" w:rsidRDefault="00182C0C" w:rsidP="00182C0C">
      <w:pPr>
        <w:pStyle w:val="21"/>
        <w:ind w:firstLine="420"/>
      </w:pPr>
    </w:p>
    <w:p w:rsidR="00182C0C" w:rsidRDefault="00182C0C" w:rsidP="00182C0C">
      <w:pPr>
        <w:pStyle w:val="21"/>
        <w:ind w:firstLine="420"/>
      </w:pPr>
      <w:r>
        <w:t>However, we may as well assume different premises to reflect.</w:t>
      </w:r>
    </w:p>
    <w:p w:rsidR="00182C0C" w:rsidRDefault="00182C0C" w:rsidP="00182C0C">
      <w:pPr>
        <w:pStyle w:val="21"/>
        <w:ind w:firstLine="420"/>
      </w:pPr>
    </w:p>
    <w:p w:rsidR="00182C0C" w:rsidRDefault="00182C0C" w:rsidP="00182C0C">
      <w:pPr>
        <w:pStyle w:val="21"/>
        <w:ind w:firstLine="420"/>
      </w:pPr>
      <w:r>
        <w:t>For Jesus, his moral character and his willingness to die for God convinced many people that he was not lying. Jesus' humility and selfless love, his wise association with the masses, and his astonishing self-control and composure when he was sold and crucified and subjected to great physical and emotional pressure all pointed out that he was in contact with reality, indicating that he could not be a liar.</w:t>
      </w:r>
    </w:p>
    <w:p w:rsidR="00182C0C" w:rsidRDefault="00182C0C" w:rsidP="00182C0C">
      <w:pPr>
        <w:pStyle w:val="21"/>
        <w:ind w:firstLine="420"/>
      </w:pPr>
    </w:p>
    <w:p w:rsidR="00182C0C" w:rsidRDefault="00182C0C" w:rsidP="00182C0C">
      <w:pPr>
        <w:pStyle w:val="21"/>
        <w:ind w:firstLine="420"/>
      </w:pPr>
      <w:r>
        <w:t>And he said to Muhammad, I am the prophet of Allah. The archangel appeared to me and sent down the Koran.</w:t>
      </w:r>
    </w:p>
    <w:p w:rsidR="00182C0C" w:rsidRDefault="00182C0C" w:rsidP="00182C0C">
      <w:pPr>
        <w:pStyle w:val="21"/>
        <w:ind w:firstLine="420"/>
      </w:pPr>
    </w:p>
    <w:p w:rsidR="00182C0C" w:rsidRDefault="00182C0C" w:rsidP="00182C0C">
      <w:pPr>
        <w:pStyle w:val="21"/>
        <w:ind w:firstLine="420"/>
      </w:pPr>
      <w:r>
        <w:t>If he lies, you will not be able to explain the origin of the Koran, because Muhammad was not educated and could not read or write. I think a self styled Archangel appeared to him and taught him to read and write. Otherwise, Mohammed would not be able to write the Koran. Therefore, Mohammed is unlikely to be lying</w:t>
      </w:r>
    </w:p>
    <w:p w:rsidR="00182C0C" w:rsidRDefault="00182C0C" w:rsidP="00182C0C">
      <w:pPr>
        <w:pStyle w:val="21"/>
        <w:ind w:firstLine="420"/>
      </w:pPr>
    </w:p>
    <w:p w:rsidR="00182C0C" w:rsidRDefault="00182C0C" w:rsidP="00182C0C">
      <w:pPr>
        <w:pStyle w:val="21"/>
        <w:ind w:firstLine="420"/>
      </w:pPr>
      <w:r>
        <w:t>To Sakyamuni, he said: I am an enlightened person, and I have realized the reality of life.</w:t>
      </w:r>
    </w:p>
    <w:p w:rsidR="00182C0C" w:rsidRDefault="00182C0C" w:rsidP="00182C0C">
      <w:pPr>
        <w:pStyle w:val="21"/>
        <w:ind w:firstLine="420"/>
      </w:pPr>
    </w:p>
    <w:p w:rsidR="00182C0C" w:rsidRDefault="00182C0C" w:rsidP="00182C0C">
      <w:pPr>
        <w:pStyle w:val="21"/>
        <w:ind w:firstLine="420"/>
      </w:pPr>
      <w:r>
        <w:t xml:space="preserve">What he said to him was not whether he had lied or not, but how far and how close he realized from the reality? It is meaningless for Sakyamuni to say that he did not lie. Moreover, judging from his motive of leaving home to seek truth, I don't think it is necessary for him to lie. </w:t>
      </w:r>
      <w:r>
        <w:lastRenderedPageBreak/>
        <w:t>According to the Buddhist scriptures, he is not the creator of the universal truth, let alone the truth. He is just looking for the truth.</w:t>
      </w:r>
    </w:p>
    <w:p w:rsidR="00182C0C" w:rsidRDefault="00182C0C" w:rsidP="00182C0C">
      <w:pPr>
        <w:pStyle w:val="21"/>
        <w:ind w:firstLine="420"/>
      </w:pPr>
    </w:p>
    <w:p w:rsidR="00182C0C" w:rsidRDefault="00182C0C" w:rsidP="00182C0C">
      <w:pPr>
        <w:pStyle w:val="21"/>
        <w:ind w:firstLine="420"/>
      </w:pPr>
      <w:r>
        <w:t>Ge Yimin: Baidu tieba big V certification: Ge Yimin: Internet thinker and activist, signed writer of Hong Kong four seasons publishing house. Male, born in 1969 in Zhenjiang, Jiangsu Province, China, graduated from the Chinese Department of Nanjing University. He published the modern prophetic book nerve and was rated as an amendment to the Bible. His ideas come from two sources: Christianity and communism. Nerves are his personal information, his thinking about reality and the future, and part of it is inspired by God.</w:t>
      </w:r>
    </w:p>
    <w:p w:rsidR="00182C0C" w:rsidRDefault="00182C0C" w:rsidP="00182C0C">
      <w:pPr>
        <w:pStyle w:val="21"/>
        <w:ind w:firstLine="420"/>
      </w:pPr>
    </w:p>
    <w:p w:rsidR="00182C0C" w:rsidRDefault="00182C0C" w:rsidP="00182C0C">
      <w:pPr>
        <w:pStyle w:val="21"/>
        <w:ind w:firstLine="420"/>
      </w:pPr>
      <w:r>
        <w:t>Baidu tieba big V certified thinker said he could not be a liar.</w:t>
      </w:r>
    </w:p>
    <w:p w:rsidR="00182C0C" w:rsidRDefault="00182C0C" w:rsidP="00182C0C">
      <w:pPr>
        <w:pStyle w:val="21"/>
        <w:ind w:firstLine="420"/>
      </w:pPr>
    </w:p>
    <w:p w:rsidR="00182C0C" w:rsidRDefault="00182C0C" w:rsidP="00182C0C">
      <w:pPr>
        <w:pStyle w:val="21"/>
        <w:ind w:firstLine="420"/>
      </w:pPr>
      <w:r>
        <w:t>10. Gotheism: bourgeois politician and proletarian leader</w:t>
      </w:r>
    </w:p>
    <w:p w:rsidR="00182C0C" w:rsidRDefault="00182C0C" w:rsidP="00182C0C">
      <w:pPr>
        <w:pStyle w:val="21"/>
        <w:ind w:firstLine="420"/>
      </w:pPr>
    </w:p>
    <w:p w:rsidR="00182C0C" w:rsidRDefault="00182C0C" w:rsidP="00182C0C">
      <w:pPr>
        <w:pStyle w:val="21"/>
        <w:ind w:firstLine="420"/>
      </w:pPr>
      <w:r>
        <w:t>Recently, US Secretary of state Pompeo was known to wash dishes at home and swipe the screen. Is this abnormal? Bourgeois politicians only serve as officials for wages, a job, and senior wage earners. After work, it's my own time. I don't work for the country anymore. How can the country provide cooks and waiters at home?</w:t>
      </w:r>
    </w:p>
    <w:p w:rsidR="00182C0C" w:rsidRDefault="00182C0C" w:rsidP="00182C0C">
      <w:pPr>
        <w:pStyle w:val="21"/>
        <w:ind w:firstLine="420"/>
      </w:pPr>
    </w:p>
    <w:p w:rsidR="00182C0C" w:rsidRDefault="00182C0C" w:rsidP="00182C0C">
      <w:pPr>
        <w:pStyle w:val="21"/>
        <w:ind w:firstLine="420"/>
      </w:pPr>
      <w:r>
        <w:t>The leader of the Korean proletariat, a revolutionist and a communist fighter, serves the people wholeheartedly. Japanese Li Wanji has 24-hour eyes on the DPRK and the world in mind. Of course, she can not waste the precious time worrying about national affairs to wash the dishes.</w:t>
      </w:r>
    </w:p>
    <w:p w:rsidR="00182C0C" w:rsidRDefault="00182C0C" w:rsidP="00182C0C">
      <w:pPr>
        <w:pStyle w:val="21"/>
        <w:ind w:firstLine="420"/>
      </w:pPr>
    </w:p>
    <w:p w:rsidR="00182C0C" w:rsidRDefault="00182C0C" w:rsidP="00182C0C">
      <w:pPr>
        <w:pStyle w:val="21"/>
        <w:ind w:firstLine="420"/>
      </w:pPr>
      <w:r>
        <w:t xml:space="preserve">It's not normal to think that people used to swipe screens and ride </w:t>
      </w:r>
      <w:r>
        <w:lastRenderedPageBreak/>
        <w:t>bicycles in the streets after former Japanese Prime Minister Tomiichi Murayama retired? Bourgeois politicians serve only for their salaries, retire, and no longer have any power, just the common people.</w:t>
      </w:r>
    </w:p>
    <w:p w:rsidR="00182C0C" w:rsidRDefault="00182C0C" w:rsidP="00182C0C">
      <w:pPr>
        <w:pStyle w:val="21"/>
        <w:ind w:firstLine="420"/>
      </w:pPr>
    </w:p>
    <w:p w:rsidR="00182C0C" w:rsidRDefault="00182C0C" w:rsidP="00182C0C">
      <w:pPr>
        <w:pStyle w:val="21"/>
        <w:ind w:firstLine="420"/>
      </w:pPr>
      <w:r>
        <w:t>The leader of the Korean proletariat has fought for the cause of communism all his life. Although he has retired, he has served the people all his life and has never ceased fighting. With drivers, guards and secretaries, they are still serving the people!</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11. Chinese people have been successfully domesticated into pigs by a certain party. They can only eat, drink and have fun. They are not interested in ideas and beliefs. To be exact, they have no ability to be interested. Looking at Internet forums, post bars, official account, microblogs and live videos, we can clearly see this. And this domestication is still continuing. Ideas and beliefs are banned. Chinese people can only eat, sleep and eat. Eating well is happiness. Chinese people only know money, There is no need for democracy and freedom.</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12. In modern times, only state officials are allowed to set fires, and ordinary people are not allowed to light lamps</w:t>
      </w:r>
    </w:p>
    <w:p w:rsidR="00182C0C" w:rsidRDefault="00182C0C" w:rsidP="00182C0C">
      <w:pPr>
        <w:pStyle w:val="21"/>
        <w:ind w:firstLine="420"/>
      </w:pPr>
    </w:p>
    <w:p w:rsidR="00182C0C" w:rsidRDefault="00182C0C" w:rsidP="00182C0C">
      <w:pPr>
        <w:pStyle w:val="21"/>
        <w:ind w:firstLine="420"/>
      </w:pPr>
      <w:r>
        <w:t>People's daily tweets and Facebook every day and shows off its popularity, but people are not allowed to tweet and Facebook. What a daily people's daily.</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13. Cracking down on government gambling fraud</w:t>
      </w:r>
    </w:p>
    <w:p w:rsidR="00182C0C" w:rsidRDefault="00182C0C" w:rsidP="00182C0C">
      <w:pPr>
        <w:pStyle w:val="21"/>
        <w:ind w:firstLine="420"/>
      </w:pPr>
    </w:p>
    <w:p w:rsidR="00182C0C" w:rsidRDefault="00182C0C" w:rsidP="00182C0C">
      <w:pPr>
        <w:pStyle w:val="21"/>
        <w:ind w:firstLine="420"/>
      </w:pPr>
      <w:r>
        <w:t>That is, the so-called sports lottery and lucky lottery, which takes advantage of the people's foolish self-confidence to plunder the people's fat and ointment, half of which belongs to the government and half to corrupt officials, resulting in many low-income people being forced to commit crimes and their families being destroyed.</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14. I, Ge Yimin, predict that a certain party will eventually deprive people of their right to urinate freely</w:t>
      </w:r>
    </w:p>
    <w:p w:rsidR="00182C0C" w:rsidRDefault="00182C0C" w:rsidP="00182C0C">
      <w:pPr>
        <w:pStyle w:val="21"/>
        <w:ind w:firstLine="420"/>
      </w:pPr>
    </w:p>
    <w:p w:rsidR="00182C0C" w:rsidRDefault="00182C0C" w:rsidP="00182C0C">
      <w:pPr>
        <w:pStyle w:val="21"/>
        <w:ind w:firstLine="420"/>
      </w:pPr>
      <w:r>
        <w:t>By pressing a timer on each person's JJ or BB, the National People's Congress legislates the people's urination law, which stipulates that urinating four times a day according to law is illegal urination, and a fine and detention are required. The establishment of "people's urination offices" at all levels from the central government to the local government has completely humiliated the people. The people are struggling every day to avoid excessive urination and have no time to consider freedom of speech and association.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15. After 70 years of domestication, the Chinese no longer need democracy and freedom</w:t>
      </w:r>
    </w:p>
    <w:p w:rsidR="00182C0C" w:rsidRDefault="00182C0C" w:rsidP="00182C0C">
      <w:pPr>
        <w:pStyle w:val="21"/>
        <w:ind w:firstLine="420"/>
      </w:pPr>
    </w:p>
    <w:p w:rsidR="00182C0C" w:rsidRDefault="00182C0C" w:rsidP="00182C0C">
      <w:pPr>
        <w:pStyle w:val="21"/>
        <w:ind w:firstLine="420"/>
      </w:pPr>
      <w:r>
        <w:t>The Chinese people can only eat, drink and have fun now. They only have physical needs, not spiritual needs, not to mention spiritual needs. Democracy and freedom have become irrelevant and unnecessary. The only pursuit of life is to eat well, eat better and get better.</w:t>
      </w:r>
    </w:p>
    <w:p w:rsidR="00182C0C" w:rsidRDefault="00182C0C" w:rsidP="00182C0C">
      <w:pPr>
        <w:pStyle w:val="21"/>
        <w:ind w:firstLine="420"/>
      </w:pPr>
    </w:p>
    <w:p w:rsidR="00182C0C" w:rsidRDefault="00182C0C" w:rsidP="00182C0C">
      <w:pPr>
        <w:pStyle w:val="21"/>
        <w:ind w:firstLine="420"/>
      </w:pPr>
      <w:r>
        <w:t>Before the Qing Dynasty (1616 - 1911), there was no democracy and freedom. At the end of the Qing Dynasty (1616 - 1911), Mr. de and Ms. Sai were introduced to the West. A number of revolutionary people with lofty ideals, such as Sun Yat Sen, Huang Xing and Song Jiaoren, emerged. A number of democratic and free publications eventually ended the monarchy and moved toward the Republic.</w:t>
      </w:r>
    </w:p>
    <w:p w:rsidR="00182C0C" w:rsidRDefault="00182C0C" w:rsidP="00182C0C">
      <w:pPr>
        <w:pStyle w:val="21"/>
        <w:ind w:firstLine="420"/>
      </w:pPr>
    </w:p>
    <w:p w:rsidR="00182C0C" w:rsidRDefault="00182C0C" w:rsidP="00182C0C">
      <w:pPr>
        <w:pStyle w:val="21"/>
        <w:ind w:firstLine="420"/>
      </w:pPr>
      <w:r>
        <w:t>With the introduction of communism in the Republic of China, a number of revolutionary people with lofty ideals emerged, such as Chen Duxiu, Li Dazhao, Mao Zedong, Zhou Enlai, and so on. A number of Communist publications also emerged, ending the dictatorship of the Kuomintang and the founding of the Communist Party of China.</w:t>
      </w:r>
    </w:p>
    <w:p w:rsidR="00182C0C" w:rsidRDefault="00182C0C" w:rsidP="00182C0C">
      <w:pPr>
        <w:pStyle w:val="21"/>
        <w:ind w:firstLine="420"/>
      </w:pPr>
    </w:p>
    <w:p w:rsidR="00182C0C" w:rsidRDefault="00182C0C" w:rsidP="00182C0C">
      <w:pPr>
        <w:pStyle w:val="21"/>
        <w:ind w:firstLine="420"/>
      </w:pPr>
      <w:r>
        <w:t>After 49, the Communist Party of China summed up the reasons for the KMT's failure. It turned out that the autocracy was not complete. Sb Chiang Kai Shek even let the Xinhua Daily, which scolded him, be published publicly. Therefore, after 49, there were only party newspapers, Party magazines, Party radio and Party television stations at the central, provincial, municipal and county levels, and the ideological and public opinion fields were all run by the party.</w:t>
      </w:r>
    </w:p>
    <w:p w:rsidR="00182C0C" w:rsidRDefault="00182C0C" w:rsidP="00182C0C">
      <w:pPr>
        <w:pStyle w:val="21"/>
        <w:ind w:firstLine="420"/>
      </w:pPr>
    </w:p>
    <w:p w:rsidR="00182C0C" w:rsidRDefault="00182C0C" w:rsidP="00182C0C">
      <w:pPr>
        <w:pStyle w:val="21"/>
        <w:ind w:firstLine="420"/>
      </w:pPr>
      <w:r>
        <w:t>The party and state were overthrown and renamed the party and state leaders. The party still prevails over the state.</w:t>
      </w:r>
    </w:p>
    <w:p w:rsidR="00182C0C" w:rsidRDefault="00182C0C" w:rsidP="00182C0C">
      <w:pPr>
        <w:pStyle w:val="21"/>
        <w:ind w:firstLine="420"/>
      </w:pPr>
    </w:p>
    <w:p w:rsidR="00182C0C" w:rsidRDefault="00182C0C" w:rsidP="00182C0C">
      <w:pPr>
        <w:pStyle w:val="21"/>
        <w:ind w:firstLine="420"/>
      </w:pPr>
      <w:r>
        <w:t>At the beginning, there were still a large number of people who needed democracy and freedom. The party did not find it difficult. All of them were turned into rightists and counter revolutionaries, and some were sentenced to death. Those who scold Mao Zedong should be severely punished. They should be arrested, scolded again, and killed, such as Lin Zhao and Zhang Zhixin.</w:t>
      </w:r>
    </w:p>
    <w:p w:rsidR="00182C0C" w:rsidRDefault="00182C0C" w:rsidP="00182C0C">
      <w:pPr>
        <w:pStyle w:val="21"/>
        <w:ind w:firstLine="420"/>
      </w:pPr>
    </w:p>
    <w:p w:rsidR="00182C0C" w:rsidRDefault="00182C0C" w:rsidP="00182C0C">
      <w:pPr>
        <w:pStyle w:val="21"/>
        <w:ind w:firstLine="420"/>
      </w:pPr>
      <w:r>
        <w:t>Article 6 of the Public Security Bureau: "those who attack and slander the great leader Chairman Mao and his close comrade in arms vice chairman Lin are all current counter revolutionary acts and should be punished according to law.". According to this article, both Chairman Mao and vice chairman Lin are current counter revolutionaries and should be punished according to law, because in the end, vice chairman Lin attacked and slandered Chairman Mao, the great leader, and Chairman Mao attacked and slandered his close comrade in arms, vice chairman Lin. which public security personnel went to Zhongnanhai to arrest Chairman Mao?</w:t>
      </w:r>
    </w:p>
    <w:p w:rsidR="00182C0C" w:rsidRDefault="00182C0C" w:rsidP="00182C0C">
      <w:pPr>
        <w:pStyle w:val="21"/>
        <w:ind w:firstLine="420"/>
      </w:pPr>
    </w:p>
    <w:p w:rsidR="00182C0C" w:rsidRDefault="00182C0C" w:rsidP="00182C0C">
      <w:pPr>
        <w:pStyle w:val="21"/>
        <w:ind w:firstLine="420"/>
      </w:pPr>
      <w:r>
        <w:t>There were many great thinkers in the Republic of China, such as Lu Xun and Hu Shi. After 1949, there were only some in the early period. They were also trained by the Republic of China. When I went to university in 1986, literature was Lu Guo Mao Ba Lao Cao. Is there anyone who can surpass them now? Nowadays, literature websites are all based on fantasy, fantasy, martial arts, and immortals. Is this the purpose of literature? This can only make readers happy for a while, and can not transform society.</w:t>
      </w:r>
    </w:p>
    <w:p w:rsidR="00182C0C" w:rsidRDefault="00182C0C" w:rsidP="00182C0C">
      <w:pPr>
        <w:pStyle w:val="21"/>
        <w:ind w:firstLine="420"/>
      </w:pPr>
    </w:p>
    <w:p w:rsidR="00182C0C" w:rsidRDefault="00182C0C" w:rsidP="00182C0C">
      <w:pPr>
        <w:pStyle w:val="21"/>
        <w:ind w:firstLine="420"/>
      </w:pPr>
      <w:r>
        <w:t xml:space="preserve">64 was China's last attempt at democracy and freedom, and 59 tank </w:t>
      </w:r>
      <w:r>
        <w:lastRenderedPageBreak/>
        <w:t>completely extinguished China's democracy and freedom. After that, college students only find a good job. The overseas democratic movement has failed in 30 years. It is not that there is no mass foundation, but that there is no mass foundation at all.</w:t>
      </w:r>
    </w:p>
    <w:p w:rsidR="00182C0C" w:rsidRDefault="00182C0C" w:rsidP="00182C0C">
      <w:pPr>
        <w:pStyle w:val="21"/>
        <w:ind w:firstLine="420"/>
      </w:pPr>
    </w:p>
    <w:p w:rsidR="00182C0C" w:rsidRDefault="00182C0C" w:rsidP="00182C0C">
      <w:pPr>
        <w:pStyle w:val="21"/>
        <w:ind w:firstLine="420"/>
      </w:pPr>
      <w:r>
        <w:t>The Constitution provides for freedom of association, but whatever party you establish is called an illegal party. Mao Zedong once told the Kuomintang that a party is nothing more than a small group. Now the government wants the people to love the party. Will the American people really love the Republican Party or the Democratic Party? Why did the Communists not love the Kuomintang during the Republic of China?</w:t>
      </w:r>
    </w:p>
    <w:p w:rsidR="00182C0C" w:rsidRDefault="00182C0C" w:rsidP="00182C0C">
      <w:pPr>
        <w:pStyle w:val="21"/>
        <w:ind w:firstLine="420"/>
      </w:pPr>
    </w:p>
    <w:p w:rsidR="00182C0C" w:rsidRDefault="00182C0C" w:rsidP="00182C0C">
      <w:pPr>
        <w:pStyle w:val="21"/>
        <w:ind w:firstLine="420"/>
      </w:pPr>
      <w:r>
        <w:t>Today, the Chinese people do not know what democracy and freedom are. Eating well means happiness. What they strive to do every day is to eat better and better. The only voice is when the food is going to be bad. In case of unfair demolition, the local chemical industry park and large garbage station will be built, and the veterans will improve their treatment.</w:t>
      </w:r>
    </w:p>
    <w:p w:rsidR="00182C0C" w:rsidRDefault="00182C0C" w:rsidP="00182C0C">
      <w:pPr>
        <w:pStyle w:val="21"/>
        <w:ind w:firstLine="420"/>
      </w:pPr>
    </w:p>
    <w:p w:rsidR="00182C0C" w:rsidRDefault="00182C0C" w:rsidP="00182C0C">
      <w:pPr>
        <w:pStyle w:val="21"/>
        <w:ind w:firstLine="420"/>
      </w:pPr>
      <w:r>
        <w:t xml:space="preserve">When a pig wakes up and wants to be a man, other pigs do not agree to report you. For example, Ge Yimin's official website has been reported for a long time. The previous hat was counter revolutionary. After changing it, I'm sorry to use it. I changed it to a cult. When the report is invalid, the pigs still feel incredible: baidu searches for "Ge Yimin" (now blocked, it is necessary to add words, such as "Ge Yimin God"), relevant searches for "Ge Yimin is not under the police's control", "why Ge Yimin is not arrested", which has been the case for more than ten years. The post bar Youdao FengChuan, etc., has not blocked all Ge </w:t>
      </w:r>
      <w:r>
        <w:lastRenderedPageBreak/>
        <w:t>flowers by Baidu, and has been unable to understand for several years. It is suggested to kill Ge cults in prison.</w:t>
      </w:r>
    </w:p>
    <w:p w:rsidR="00182C0C" w:rsidRDefault="00182C0C" w:rsidP="00182C0C">
      <w:pPr>
        <w:pStyle w:val="21"/>
        <w:ind w:firstLine="420"/>
      </w:pPr>
    </w:p>
    <w:p w:rsidR="00182C0C" w:rsidRDefault="00182C0C" w:rsidP="00182C0C">
      <w:pPr>
        <w:pStyle w:val="21"/>
        <w:ind w:firstLine="420"/>
      </w:pPr>
      <w:r>
        <w:t>Democracy and freedom, we do not know, we do not want to know, we are not interested in, we do not need.</w:t>
      </w:r>
    </w:p>
    <w:p w:rsidR="00182C0C" w:rsidRDefault="00182C0C" w:rsidP="00182C0C">
      <w:pPr>
        <w:pStyle w:val="21"/>
        <w:ind w:firstLine="420"/>
      </w:pPr>
    </w:p>
    <w:p w:rsidR="00182C0C" w:rsidRDefault="00182C0C" w:rsidP="00182C0C">
      <w:pPr>
        <w:pStyle w:val="21"/>
        <w:ind w:firstLine="420"/>
      </w:pPr>
      <w:r>
        <w:t>We should not only eat enough, but also eat well, eat better and better.</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16. The Chinese people have no concept of right and wrong. Whoever is on the stage is the truth</w:t>
      </w:r>
    </w:p>
    <w:p w:rsidR="00182C0C" w:rsidRDefault="00182C0C" w:rsidP="00182C0C">
      <w:pPr>
        <w:pStyle w:val="21"/>
        <w:ind w:firstLine="420"/>
      </w:pPr>
    </w:p>
    <w:p w:rsidR="00182C0C" w:rsidRDefault="00182C0C" w:rsidP="00182C0C">
      <w:pPr>
        <w:pStyle w:val="21"/>
        <w:ind w:firstLine="420"/>
      </w:pPr>
      <w:r>
        <w:t>When Comrade Mao Zedong was in office, the people shouted "long live, red sun". When he died, everyone cried and swore to inherit his will. But less than a month later, the people celebrated happily that his wife had been smashed.</w:t>
      </w:r>
    </w:p>
    <w:p w:rsidR="00182C0C" w:rsidRDefault="00182C0C" w:rsidP="00182C0C">
      <w:pPr>
        <w:pStyle w:val="21"/>
        <w:ind w:firstLine="420"/>
      </w:pPr>
    </w:p>
    <w:p w:rsidR="00182C0C" w:rsidRDefault="00182C0C" w:rsidP="00182C0C">
      <w:pPr>
        <w:pStyle w:val="21"/>
        <w:ind w:firstLine="420"/>
      </w:pPr>
      <w:r>
        <w:t>When Comrade Lin Biao was in office, the people shouted: "close comrades in arms and successors, always healthy, but once they fell to death, the people wiped out the word" Lin Biao "on his inscription in Xiaohong book one after another. Hurry up.".</w:t>
      </w:r>
    </w:p>
    <w:p w:rsidR="00182C0C" w:rsidRDefault="00182C0C" w:rsidP="00182C0C">
      <w:pPr>
        <w:pStyle w:val="21"/>
        <w:ind w:firstLine="420"/>
      </w:pPr>
    </w:p>
    <w:p w:rsidR="00182C0C" w:rsidRDefault="00182C0C" w:rsidP="00182C0C">
      <w:pPr>
        <w:pStyle w:val="21"/>
        <w:ind w:firstLine="420"/>
      </w:pPr>
      <w:r>
        <w:t xml:space="preserve">During the cultural revolution, Comrade Deng Xiaoping wrote a letter to Mao Zedong asking for the assignment of routine work (he did not think that the fitter in the tractor factory was his job), saying that my reputation had become bad, and it was impossible to be a leader, and the people would not accept it. (I, Ge Yimin, also recited a batch of Deng </w:t>
      </w:r>
      <w:r>
        <w:lastRenderedPageBreak/>
        <w:t>Xiaoshi at the primary school meeting.) However, as soon as he came back, the people supported his reform and opening up, and chairman Deng made a loud noise.</w:t>
      </w:r>
    </w:p>
    <w:p w:rsidR="00182C0C" w:rsidRDefault="00182C0C" w:rsidP="00182C0C">
      <w:pPr>
        <w:pStyle w:val="21"/>
        <w:ind w:firstLine="420"/>
      </w:pPr>
    </w:p>
    <w:p w:rsidR="00182C0C" w:rsidRDefault="00182C0C" w:rsidP="00182C0C">
      <w:pPr>
        <w:pStyle w:val="21"/>
        <w:ind w:firstLine="420"/>
      </w:pPr>
      <w:r>
        <w:t>When Comrade Hua Guofeng was in office, the people shouted at the wise leader and hung two statues (Mao and Hua) at home. Standing aside, the people do not feel that it is wrong, and they will not cry out for wise leaders.</w:t>
      </w:r>
    </w:p>
    <w:p w:rsidR="00182C0C" w:rsidRDefault="00182C0C" w:rsidP="00182C0C">
      <w:pPr>
        <w:pStyle w:val="21"/>
        <w:ind w:firstLine="420"/>
      </w:pPr>
    </w:p>
    <w:p w:rsidR="00182C0C" w:rsidRDefault="00182C0C" w:rsidP="00182C0C">
      <w:pPr>
        <w:pStyle w:val="21"/>
        <w:ind w:firstLine="420"/>
      </w:pPr>
      <w:r>
        <w:t>When Comrade Hu Yaobang was in office, Party committees and branches at all levels studied the documents, and General Secretary Hu shouted loudly.</w:t>
      </w:r>
    </w:p>
    <w:p w:rsidR="00182C0C" w:rsidRDefault="00182C0C" w:rsidP="00182C0C">
      <w:pPr>
        <w:pStyle w:val="21"/>
        <w:ind w:firstLine="420"/>
      </w:pPr>
    </w:p>
    <w:p w:rsidR="00182C0C" w:rsidRDefault="00182C0C" w:rsidP="00182C0C">
      <w:pPr>
        <w:pStyle w:val="21"/>
        <w:ind w:firstLine="420"/>
      </w:pPr>
      <w:r>
        <w:t>Comrade Zhao Ziyang was in office. Party committees and Party branches at all levels studied the documents. General Secretary Zhao's voice was loud and simple, and he changed his surname.</w:t>
      </w:r>
    </w:p>
    <w:p w:rsidR="00182C0C" w:rsidRDefault="00182C0C" w:rsidP="00182C0C">
      <w:pPr>
        <w:pStyle w:val="21"/>
        <w:ind w:firstLine="420"/>
      </w:pPr>
    </w:p>
    <w:p w:rsidR="00182C0C" w:rsidRDefault="00182C0C" w:rsidP="00182C0C">
      <w:pPr>
        <w:pStyle w:val="21"/>
        <w:ind w:firstLine="420"/>
      </w:pPr>
      <w:r>
        <w:t>When Comrade Jiang Zemin was in office, Party committees and Party branches at all levels studied the documents, and General Secretary Jiang's voice was loud and simple. Let's change our surname.</w:t>
      </w:r>
    </w:p>
    <w:p w:rsidR="00182C0C" w:rsidRDefault="00182C0C" w:rsidP="00182C0C">
      <w:pPr>
        <w:pStyle w:val="21"/>
        <w:ind w:firstLine="420"/>
      </w:pPr>
    </w:p>
    <w:p w:rsidR="00182C0C" w:rsidRDefault="00182C0C" w:rsidP="00182C0C">
      <w:pPr>
        <w:pStyle w:val="21"/>
        <w:ind w:firstLine="420"/>
      </w:pPr>
      <w:r>
        <w:t>When Comrade Hu Jintao was in office, Party committees and Party branches at all levels studied the documents. General Secretary Hu shouted, "the mountain is loud and simple. Please change your surname.". (PS, it seems to have been replaced again.)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Comrade, if you think that GE Yimin is condemning the people, you are wrong.</w:t>
      </w:r>
    </w:p>
    <w:p w:rsidR="00182C0C" w:rsidRDefault="00182C0C" w:rsidP="00182C0C">
      <w:pPr>
        <w:pStyle w:val="21"/>
        <w:ind w:firstLine="420"/>
      </w:pPr>
    </w:p>
    <w:p w:rsidR="00182C0C" w:rsidRDefault="00182C0C" w:rsidP="00182C0C">
      <w:pPr>
        <w:pStyle w:val="21"/>
        <w:ind w:firstLine="420"/>
      </w:pPr>
      <w:r>
        <w:t>When Comrade Liu Shaoqi stepped down, an actor in Shanghai said on a private occasion: "Liu Shaoqi is a good man, and he was wronged. “</w:t>
      </w:r>
    </w:p>
    <w:p w:rsidR="00182C0C" w:rsidRDefault="00182C0C" w:rsidP="00182C0C">
      <w:pPr>
        <w:pStyle w:val="21"/>
        <w:ind w:firstLine="420"/>
      </w:pPr>
    </w:p>
    <w:p w:rsidR="00182C0C" w:rsidRDefault="00182C0C" w:rsidP="00182C0C">
      <w:pPr>
        <w:pStyle w:val="21"/>
        <w:ind w:firstLine="420"/>
      </w:pPr>
      <w:r>
        <w:t>As a result, he was reported and executed. Another actor on the scene was brutally persecuted because he did not report.</w:t>
      </w:r>
    </w:p>
    <w:p w:rsidR="00182C0C" w:rsidRDefault="00182C0C" w:rsidP="00182C0C">
      <w:pPr>
        <w:pStyle w:val="21"/>
        <w:ind w:firstLine="420"/>
      </w:pPr>
    </w:p>
    <w:p w:rsidR="003F18E7" w:rsidRDefault="003F18E7" w:rsidP="003F18E7">
      <w:pPr>
        <w:pStyle w:val="21"/>
        <w:ind w:firstLine="420"/>
      </w:pPr>
      <w:r>
        <w:t>17. Comrades misunderstood Comrade Xiaoping's idea of "getting rich first and then getting rich"</w:t>
      </w:r>
    </w:p>
    <w:p w:rsidR="003F18E7" w:rsidRDefault="003F18E7" w:rsidP="003F18E7">
      <w:pPr>
        <w:pStyle w:val="21"/>
        <w:ind w:firstLine="420"/>
      </w:pPr>
    </w:p>
    <w:p w:rsidR="003F18E7" w:rsidRDefault="003F18E7" w:rsidP="003F18E7">
      <w:pPr>
        <w:pStyle w:val="21"/>
        <w:ind w:firstLine="420"/>
      </w:pPr>
      <w:r>
        <w:t>For example, in 49, everyone was 1000 yuan, and in 79, they were still 1000 yuan. They were poor for 30 years.</w:t>
      </w:r>
    </w:p>
    <w:p w:rsidR="003F18E7" w:rsidRDefault="003F18E7" w:rsidP="003F18E7">
      <w:pPr>
        <w:pStyle w:val="21"/>
        <w:ind w:firstLine="420"/>
      </w:pPr>
    </w:p>
    <w:p w:rsidR="003F18E7" w:rsidRDefault="003F18E7" w:rsidP="003F18E7">
      <w:pPr>
        <w:pStyle w:val="21"/>
        <w:ind w:firstLine="420"/>
      </w:pPr>
      <w:r>
        <w:t>After taking office, Comrade Xiaoping put forward: "let some people become rich first, and let them become rich first and bring them back to common prosperity."</w:t>
      </w:r>
    </w:p>
    <w:p w:rsidR="003F18E7" w:rsidRDefault="003F18E7" w:rsidP="003F18E7">
      <w:pPr>
        <w:pStyle w:val="21"/>
        <w:ind w:firstLine="420"/>
      </w:pPr>
    </w:p>
    <w:p w:rsidR="003F18E7" w:rsidRDefault="003F18E7" w:rsidP="003F18E7">
      <w:pPr>
        <w:pStyle w:val="21"/>
        <w:ind w:firstLine="420"/>
      </w:pPr>
      <w:r>
        <w:t>Two years later, some people became rich first, reaching 10000 yuan, while most people were still poor at 1000 yuan.</w:t>
      </w:r>
    </w:p>
    <w:p w:rsidR="003F18E7" w:rsidRDefault="003F18E7" w:rsidP="003F18E7">
      <w:pPr>
        <w:pStyle w:val="21"/>
        <w:ind w:firstLine="420"/>
      </w:pPr>
    </w:p>
    <w:p w:rsidR="003F18E7" w:rsidRDefault="003F18E7" w:rsidP="003F18E7">
      <w:pPr>
        <w:pStyle w:val="21"/>
        <w:ind w:firstLine="420"/>
      </w:pPr>
      <w:r>
        <w:t>Rich first and rich later (in essence, it is a good policy of the party):</w:t>
      </w:r>
    </w:p>
    <w:p w:rsidR="003F18E7" w:rsidRDefault="003F18E7" w:rsidP="003F18E7">
      <w:pPr>
        <w:pStyle w:val="21"/>
        <w:ind w:firstLine="420"/>
      </w:pPr>
    </w:p>
    <w:p w:rsidR="003F18E7" w:rsidRDefault="003F18E7" w:rsidP="003F18E7">
      <w:pPr>
        <w:pStyle w:val="21"/>
        <w:ind w:firstLine="420"/>
      </w:pPr>
      <w:r>
        <w:t>Twenty years later, the first to become rich will be 100 million yuan. Most people will no longer be poor by 1000 yuan, but will reach 10000 yuan. When they become rich, they will become rich together.</w:t>
      </w:r>
    </w:p>
    <w:p w:rsidR="003F18E7" w:rsidRDefault="003F18E7" w:rsidP="003F18E7">
      <w:pPr>
        <w:pStyle w:val="21"/>
        <w:ind w:firstLine="420"/>
      </w:pPr>
    </w:p>
    <w:p w:rsidR="003F18E7" w:rsidRDefault="003F18E7" w:rsidP="003F18E7">
      <w:pPr>
        <w:pStyle w:val="21"/>
        <w:ind w:firstLine="420"/>
      </w:pPr>
      <w:r>
        <w:t xml:space="preserve">You said that this is not common prosperity. If we want to be equally rich, it is a million yuan to be rich first and then rich later. How </w:t>
      </w:r>
      <w:r>
        <w:lastRenderedPageBreak/>
        <w:t>is that possible? Nor can capitalism.</w:t>
      </w:r>
    </w:p>
    <w:p w:rsidR="003F18E7" w:rsidRDefault="003F18E7" w:rsidP="003F18E7">
      <w:pPr>
        <w:pStyle w:val="21"/>
        <w:ind w:firstLine="420"/>
      </w:pPr>
    </w:p>
    <w:p w:rsidR="00182C0C" w:rsidRDefault="003F18E7" w:rsidP="003F18E7">
      <w:pPr>
        <w:pStyle w:val="21"/>
        <w:ind w:firstLine="420"/>
      </w:pPr>
      <w:r>
        <w:t>You said that you don't want to be rich later, but want to be rich first. You can only blame your ancestors for not joining the old eighth road of the old Red Army.</w:t>
      </w:r>
    </w:p>
    <w:p w:rsidR="00E231E9" w:rsidRDefault="00E231E9" w:rsidP="00E231E9">
      <w:pPr>
        <w:pStyle w:val="21"/>
        <w:ind w:firstLine="420"/>
      </w:pPr>
    </w:p>
    <w:p w:rsidR="00614304" w:rsidRDefault="00614304" w:rsidP="00614304">
      <w:pPr>
        <w:pStyle w:val="21"/>
        <w:ind w:firstLine="420"/>
      </w:pPr>
      <w:r>
        <w:t>18. Our Comrade Deng Pufang's JB can't be a woman</w:t>
      </w:r>
    </w:p>
    <w:p w:rsidR="00614304" w:rsidRDefault="00614304" w:rsidP="00614304">
      <w:pPr>
        <w:pStyle w:val="21"/>
        <w:ind w:firstLine="420"/>
      </w:pPr>
    </w:p>
    <w:p w:rsidR="00614304" w:rsidRDefault="00614304" w:rsidP="00614304">
      <w:pPr>
        <w:pStyle w:val="21"/>
        <w:ind w:firstLine="420"/>
      </w:pPr>
      <w:r>
        <w:t>But it can take days</w:t>
      </w:r>
    </w:p>
    <w:p w:rsidR="00614304" w:rsidRDefault="00614304" w:rsidP="00614304">
      <w:pPr>
        <w:pStyle w:val="21"/>
        <w:ind w:firstLine="420"/>
      </w:pPr>
    </w:p>
    <w:p w:rsidR="00614304" w:rsidRDefault="00614304" w:rsidP="00614304">
      <w:pPr>
        <w:pStyle w:val="21"/>
        <w:ind w:firstLine="420"/>
      </w:pPr>
      <w:r>
        <w:t>Because he is the JB of the Zhao family, Zhao Ritan for short</w:t>
      </w:r>
    </w:p>
    <w:p w:rsidR="00614304" w:rsidRDefault="00614304" w:rsidP="00614304">
      <w:pPr>
        <w:pStyle w:val="21"/>
        <w:ind w:firstLine="420"/>
      </w:pPr>
    </w:p>
    <w:p w:rsidR="00614304" w:rsidRDefault="00614304" w:rsidP="00614304">
      <w:pPr>
        <w:pStyle w:val="21"/>
        <w:ind w:firstLine="420"/>
      </w:pPr>
      <w:r>
        <w:t>Japanese women have refractory period, Japanese women do not</w:t>
      </w:r>
    </w:p>
    <w:p w:rsidR="00614304" w:rsidRDefault="00614304" w:rsidP="00614304">
      <w:pPr>
        <w:pStyle w:val="21"/>
        <w:ind w:firstLine="420"/>
      </w:pPr>
    </w:p>
    <w:p w:rsidR="00614304" w:rsidRDefault="00614304" w:rsidP="00614304">
      <w:pPr>
        <w:pStyle w:val="21"/>
        <w:ind w:firstLine="420"/>
      </w:pPr>
      <w:r>
        <w:t>For 40 years</w:t>
      </w:r>
    </w:p>
    <w:p w:rsidR="00614304" w:rsidRDefault="00614304" w:rsidP="00614304">
      <w:pPr>
        <w:pStyle w:val="21"/>
        <w:ind w:firstLine="420"/>
      </w:pPr>
    </w:p>
    <w:p w:rsidR="00614304" w:rsidRDefault="00614304" w:rsidP="00614304">
      <w:pPr>
        <w:pStyle w:val="21"/>
        <w:ind w:firstLine="420"/>
      </w:pPr>
      <w:r>
        <w:t>Sunrise: 1 trillion</w:t>
      </w:r>
    </w:p>
    <w:p w:rsidR="00614304" w:rsidRDefault="00614304" w:rsidP="00614304">
      <w:pPr>
        <w:pStyle w:val="21"/>
        <w:ind w:firstLine="420"/>
      </w:pPr>
    </w:p>
    <w:p w:rsidR="00614304" w:rsidRDefault="00614304" w:rsidP="00614304">
      <w:pPr>
        <w:pStyle w:val="21"/>
        <w:ind w:firstLine="420"/>
      </w:pPr>
      <w:r>
        <w:t>Do you mean that women are comfortable in the day, or are they comfortable in the day?</w:t>
      </w:r>
    </w:p>
    <w:p w:rsidR="00614304" w:rsidRDefault="00614304" w:rsidP="00614304">
      <w:pPr>
        <w:pStyle w:val="21"/>
        <w:ind w:firstLine="420"/>
      </w:pPr>
    </w:p>
    <w:p w:rsidR="00E231E9" w:rsidRDefault="00614304" w:rsidP="00614304">
      <w:pPr>
        <w:pStyle w:val="21"/>
        <w:ind w:firstLine="420"/>
      </w:pPr>
      <w:r>
        <w:t>Therefore, Ge Yimin's God said: the little day is a woman, and the big day is a heaven.</w:t>
      </w: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 xml:space="preserve">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w:t>
      </w:r>
      <w:r>
        <w:lastRenderedPageBreak/>
        <w:t>on your floor. Has anyone interfered with you?</w:t>
      </w:r>
    </w:p>
    <w:p w:rsidR="00E231E9" w:rsidRDefault="00E231E9" w:rsidP="00E231E9">
      <w:pPr>
        <w:pStyle w:val="21"/>
        <w:ind w:firstLine="420"/>
      </w:pPr>
      <w:r>
        <w:t>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lastRenderedPageBreak/>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 xml:space="preserve">Such a large epidemic is like a war. There are always sacrifices. We pay tribute to the people of Wuhan and Hubei. Thank you for the sacrifices you made. I love you and I love every fellow! The state is </w:t>
      </w:r>
      <w:r>
        <w:lastRenderedPageBreak/>
        <w:t>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w:t>
      </w:r>
      <w:r>
        <w:lastRenderedPageBreak/>
        <w:t>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lastRenderedPageBreak/>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 xml:space="preserve">I said that Li Wenliang was just named a martyr, and you are here again. The police wanted to take away my computer host. I asked, "Is there any documents?" The young police officer took out a stamped blank search warrant and said it could be filled in now. I said it was </w:t>
      </w:r>
      <w:r>
        <w:lastRenderedPageBreak/>
        <w:t>unnecessary. I also want to go by myself. The family of three is at home, facing four policemen (three of which are "bandits" :), what can I do? ---- Go with them.</w:t>
      </w:r>
    </w:p>
    <w:p w:rsidR="00E231E9" w:rsidRDefault="00E231E9" w:rsidP="00E231E9">
      <w:pPr>
        <w:pStyle w:val="21"/>
        <w:ind w:firstLine="420"/>
      </w:pPr>
      <w:r>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lastRenderedPageBreak/>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w:t>
      </w:r>
      <w:r>
        <w:lastRenderedPageBreak/>
        <w:t>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lastRenderedPageBreak/>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xml:space="preserve">------- I came into contact with a branch of the vulgar department, </w:t>
      </w:r>
      <w:r>
        <w:lastRenderedPageBreak/>
        <w:t>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 xml:space="preserve">Now Yao Jiaxin’s performance is just to survive, he is not </w:t>
      </w:r>
      <w:r>
        <w:lastRenderedPageBreak/>
        <w:t>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 xml:space="preserve">Popular opinion of 400 college students? Neighbors intercede? This is the sinful chorus of bullshit courts, bullshit 400 college students, and bullshit neighbors. Look at public opinion and on the Internet, because one person can buy 400 people, but he can never buy 400 million </w:t>
      </w:r>
      <w:r>
        <w:lastRenderedPageBreak/>
        <w:t>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lastRenderedPageBreak/>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 xml:space="preserve">How many years have passed since the creation of God, there is no </w:t>
      </w:r>
      <w:r>
        <w:lastRenderedPageBreak/>
        <w:t>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 xml:space="preserve">The reason why we believe in God is because He is the only </w:t>
      </w:r>
      <w:r>
        <w:lastRenderedPageBreak/>
        <w:t>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w:t>
      </w:r>
      <w:r>
        <w:lastRenderedPageBreak/>
        <w:t>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lastRenderedPageBreak/>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lastRenderedPageBreak/>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lastRenderedPageBreak/>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lastRenderedPageBreak/>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lastRenderedPageBreak/>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 xml:space="preserve">Lin Biao is aggressive, delicious and lustful, not drinking, not </w:t>
      </w:r>
      <w:r>
        <w:lastRenderedPageBreak/>
        <w:t>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w:t>
      </w:r>
      <w:r>
        <w:lastRenderedPageBreak/>
        <w:t>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 xml:space="preserve">2. Christianity: Jesus was crucified and ascended to heaven here. The existing church of the holy sepulchre is built at the place where Jesus was crucified, buried and resurrected. The red slate at the entrance </w:t>
      </w:r>
      <w:r>
        <w:lastRenderedPageBreak/>
        <w:t>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 xml:space="preserve">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w:t>
      </w:r>
      <w:r>
        <w:lastRenderedPageBreak/>
        <w:t>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lastRenderedPageBreak/>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lastRenderedPageBreak/>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t>
      </w:r>
      <w:r>
        <w:lastRenderedPageBreak/>
        <w:t>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 xml:space="preserve">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w:t>
      </w:r>
      <w:r>
        <w:lastRenderedPageBreak/>
        <w:t>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Our life has three levels: body, consciousness and soul. We can't 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lastRenderedPageBreak/>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w:t>
      </w:r>
      <w:r>
        <w:rPr>
          <w:rFonts w:hint="eastAsia"/>
        </w:rPr>
        <w:lastRenderedPageBreak/>
        <w:t>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lastRenderedPageBreak/>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lastRenderedPageBreak/>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w:t>
      </w:r>
      <w:r>
        <w:lastRenderedPageBreak/>
        <w:t>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 xml:space="preserve">After Jesus preached for three and a half years and ascended to heaven, the Holy Spirit came and lived in our hearts forever. In this way, God lives among us. The Holy Spirit makes us know our sins, prays for </w:t>
      </w:r>
      <w:r>
        <w:lastRenderedPageBreak/>
        <w:t>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 xml:space="preserve">Everyone believes in God, loves as himself, at least not against </w:t>
      </w:r>
      <w:r>
        <w:lastRenderedPageBreak/>
        <w:t>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 xml:space="preserve">A: "God... Puts the eternal consciousness in the hearts of the world, so that people will never explore God's actions from beginning to </w:t>
      </w:r>
      <w:r>
        <w:lastRenderedPageBreak/>
        <w:t>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 xml:space="preserve">"Out of Washington again. It's destiny to benefit people. This person was originally ZIWEIXING. Settle the country and secure the </w:t>
      </w:r>
      <w:r>
        <w:lastRenderedPageBreak/>
        <w:t>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 xml:space="preserve">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w:t>
      </w:r>
      <w:r>
        <w:lastRenderedPageBreak/>
        <w:t>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 xml:space="preserve">But generations of revolutionaries have died, and today's </w:t>
      </w:r>
      <w:r>
        <w:lastRenderedPageBreak/>
        <w:t>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w:t>
      </w:r>
      <w:r>
        <w:lastRenderedPageBreak/>
        <w:t>daily conversation. "I" is also the center of the world's life, because everyone has an "I", and the collision between "I" and "I" has become the main cause of various problems in human society. So what is "I"? 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 xml:space="preserve">"I"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w:t>
      </w:r>
      <w:r>
        <w:lastRenderedPageBreak/>
        <w:t>of this "I".</w:t>
      </w:r>
    </w:p>
    <w:p w:rsidR="006D2532" w:rsidRDefault="006D2532" w:rsidP="006D2532">
      <w:pPr>
        <w:pStyle w:val="21"/>
        <w:ind w:firstLine="420"/>
      </w:pPr>
    </w:p>
    <w:p w:rsidR="006D2532" w:rsidRDefault="006D2532" w:rsidP="006D2532">
      <w:pPr>
        <w:pStyle w:val="21"/>
        <w:ind w:firstLine="420"/>
      </w:pPr>
      <w:r>
        <w:t>Everyone has conscience, reason, religious concept and the desire 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Is the purpose of life just to work hard to improve your living environment and maintain the livelihood of your family, and then maybe 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 xml:space="preserve">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w:t>
      </w:r>
      <w:r>
        <w:lastRenderedPageBreak/>
        <w:t>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 xml:space="preserve">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w:t>
      </w:r>
      <w:r>
        <w:lastRenderedPageBreak/>
        <w:t>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w:t>
      </w:r>
      <w:r>
        <w:lastRenderedPageBreak/>
        <w:t>glory, and I will give peace in this place." Treasures are those who serve the LORD with love. New Jerusalem is the spiritual temple of God. God wants people to be sanctified, justified and glorified, and give glory to 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lastRenderedPageBreak/>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w:t>
      </w:r>
      <w:r>
        <w:lastRenderedPageBreak/>
        <w:t>eternal life. The man will justify himself and say to Jesus," who is my neighbor? " Where's the house? Jesus answered, "a man went down from Jerusalem to Jericho and fell into the hands of robbers."; They 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 xml:space="preserve">Because it is recorded that it is a Samaritan, and this Samaritan is a </w:t>
      </w:r>
      <w:r>
        <w:lastRenderedPageBreak/>
        <w:t>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lastRenderedPageBreak/>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The Bible is actually a series of 66 volumes, written by about 40 people from the beginning of Genesis to the end of revelation. The first 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pPr>
      <w:r>
        <w:t>At the end of the 16th century BC, the descendants of Abraham's grandson Jacob (Israel) developed into 12 tribes and were slaves in 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 xml:space="preserve">Jesus explained that the Messianic kingdom would be established in the distant future, at the end of the system of things. At that time, he </w:t>
      </w:r>
      <w:r>
        <w:lastRenderedPageBreak/>
        <w:t>will return as the ruling king—— Matthew 24, 25; Revelation 7:9-17.</w:t>
      </w:r>
    </w:p>
    <w:p w:rsidR="006D2532" w:rsidRDefault="006D2532" w:rsidP="006D2532">
      <w:pPr>
        <w:pStyle w:val="21"/>
        <w:ind w:firstLine="420"/>
      </w:pPr>
    </w:p>
    <w:p w:rsidR="006D2532" w:rsidRDefault="006D2532" w:rsidP="006D2532">
      <w:pPr>
        <w:pStyle w:val="21"/>
        <w:ind w:firstLine="420"/>
      </w:pPr>
      <w:r>
        <w:t>On Pentecost in 33 ad, God poured the Holy Spirit on 120 disciples 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w:t>
      </w:r>
      <w:r>
        <w:rPr>
          <w:rFonts w:hint="eastAsia"/>
        </w:rPr>
        <w:lastRenderedPageBreak/>
        <w:t>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Everyone who is greatly used by God first has a special waiting period: the forty years of Moses, the three years of Paul and the thirty 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The believer is the proof of what he wants and what he hasn't seen. We believe in God, because God is the only explanation and destination 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lastRenderedPageBreak/>
        <w:t>3. Movement must have a push. Matter is moving. Push produces movement. The first driving force - God. When the earth moves around the sun in a circle, in addition to the gravity of the sun, there must also 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Any self (existence) has a non self. There are other people for you, other creatures for mankind, whether there are creatures or not, other 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lastRenderedPageBreak/>
        <w:t>There are many descriptions of heaven in the book of revelation: "God sits on the throne and thousands of angels worship before him. The Holy City New Jerusalem falls from heaven, which is the end of the 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w:t>
      </w:r>
      <w:r>
        <w:lastRenderedPageBreak/>
        <w:t>universe known to mankind. If you believe in God and cannot recognize the existence of God, your faith is empty. Christians can prove the existence of God from the resurrection of Christ, but we can't see the 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lastRenderedPageBreak/>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 xml:space="preserve">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w:t>
      </w:r>
      <w:r>
        <w:lastRenderedPageBreak/>
        <w:t>God's way (spiritual civilization).</w:t>
      </w:r>
    </w:p>
    <w:p w:rsidR="006D2532" w:rsidRDefault="006D2532" w:rsidP="006D2532">
      <w:pPr>
        <w:pStyle w:val="21"/>
        <w:ind w:firstLine="420"/>
      </w:pPr>
    </w:p>
    <w:p w:rsidR="006D2532" w:rsidRDefault="006D2532" w:rsidP="006D2532">
      <w:pPr>
        <w:pStyle w:val="21"/>
        <w:ind w:firstLine="420"/>
      </w:pPr>
      <w:r>
        <w:t>As the date approaches, God's final plan is to let us understand that 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lastRenderedPageBreak/>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lastRenderedPageBreak/>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lastRenderedPageBreak/>
        <w:t>Xie Gongji 17:18:15</w:t>
      </w:r>
    </w:p>
    <w:p w:rsidR="009557D7" w:rsidRDefault="009557D7" w:rsidP="009557D7">
      <w:pPr>
        <w:pStyle w:val="21"/>
        <w:ind w:firstLine="420"/>
      </w:pPr>
    </w:p>
    <w:p w:rsidR="009557D7" w:rsidRDefault="009557D7" w:rsidP="009557D7">
      <w:pPr>
        <w:pStyle w:val="21"/>
        <w:ind w:firstLine="420"/>
      </w:pPr>
      <w:r>
        <w:t>If this development continues, it will not escape the tragic fate of 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 xml:space="preserve">However, people's wisdom and strength are limited, and they also belong to sinners. They need unified management. Democracy is necessary, but it should be limited. If we blindly pursue democracy, the </w:t>
      </w:r>
      <w:r>
        <w:lastRenderedPageBreak/>
        <w:t>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 xml:space="preserve">Marx's conception: communism is good, which comes from our Lord Jesus, but Marx's principle has lost the "key" to realize the society he yearns for from the beginning- Christ, ignoring the basic fact that </w:t>
      </w:r>
      <w:r>
        <w:lastRenderedPageBreak/>
        <w:t>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lastRenderedPageBreak/>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lastRenderedPageBreak/>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lastRenderedPageBreak/>
        <w:t>Xie Gongji 17:45:00</w:t>
      </w:r>
    </w:p>
    <w:p w:rsidR="009557D7" w:rsidRDefault="009557D7" w:rsidP="009557D7">
      <w:pPr>
        <w:pStyle w:val="21"/>
        <w:ind w:firstLine="420"/>
      </w:pPr>
    </w:p>
    <w:p w:rsidR="009557D7" w:rsidRDefault="009557D7" w:rsidP="009557D7">
      <w:pPr>
        <w:pStyle w:val="21"/>
        <w:ind w:firstLine="420"/>
      </w:pPr>
      <w:r>
        <w:t>I'll go out and talk when I get back. It's good to chat with you today. 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 xml:space="preserve">1214 Good Friday: for the sake of the world, for the sake of society, </w:t>
      </w:r>
      <w:r>
        <w:lastRenderedPageBreak/>
        <w:t>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lastRenderedPageBreak/>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lastRenderedPageBreak/>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w:t>
      </w:r>
      <w:r>
        <w:lastRenderedPageBreak/>
        <w:t>incorrect parts of all religions (theism and atheism). Thus, he will win the respect and wide recognition of the whole world, become the spiritual leader followed by the whole world and mankind, and his 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w:t>
      </w:r>
      <w:r>
        <w:lastRenderedPageBreak/>
        <w:t>in a word, if we play God, we can determine their values for various quantities by twisting a set of handles at will Value, we will find that the positioning of almost every handle will make the universe an 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w:t>
      </w:r>
      <w:r>
        <w:lastRenderedPageBreak/>
        <w:t>astronauts flew around the earth, they described it as a gem in space. God is determined to make the whole earth a comfortable and spacious paradise for human beings to live in. All people on the earth, men and 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 xml:space="preserve">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w:t>
      </w:r>
      <w:r>
        <w:lastRenderedPageBreak/>
        <w:t>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According to the theory of evolution, human beings are naturally produced without the help of any intelligence. Are you really satisfied 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lastRenderedPageBreak/>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God told Adam that he could eat the fruit of all the trees in the 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 xml:space="preserve">Answer: all this is God's plan, because if human beings have a double harvest in the garden of Eden, human beings will think that it is God's grace to be saved. They do not give all the glory to God and owe </w:t>
      </w:r>
      <w:r>
        <w:lastRenderedPageBreak/>
        <w:t>God's glory.</w:t>
      </w:r>
    </w:p>
    <w:p w:rsidR="009557D7" w:rsidRDefault="009557D7" w:rsidP="009557D7">
      <w:pPr>
        <w:pStyle w:val="21"/>
        <w:ind w:firstLine="420"/>
      </w:pPr>
    </w:p>
    <w:p w:rsidR="009557D7" w:rsidRDefault="009557D7" w:rsidP="009557D7">
      <w:pPr>
        <w:pStyle w:val="21"/>
        <w:ind w:firstLine="420"/>
      </w:pPr>
      <w:r>
        <w:t>God let Adam sin and lose, let the precious blood of the Lord Jesus 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 xml:space="preserve">Why do so many tragic things happen to innocent victims? If God is almighty, why has he allowed so much suffering to come to mankind </w:t>
      </w:r>
      <w:r>
        <w:lastRenderedPageBreak/>
        <w:t>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 xml:space="preserve">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w:t>
      </w:r>
      <w:r>
        <w:lastRenderedPageBreak/>
        <w:t>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t>
      </w:r>
      <w:r>
        <w:lastRenderedPageBreak/>
        <w:t>which is imperfection and human limitations. The original sin is that the ancestors secretly ate the forbidden fruit against God's will. Why does God not distinguish the good and evil fruits for human beings? The root 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 xml:space="preserve">God created man to have an object of love, the object of his love, the object of his love, and let people give glory to God. Because of man's limitations, he has three great and unified forgiveness and </w:t>
      </w:r>
      <w:r>
        <w:lastRenderedPageBreak/>
        <w:t>salvation plans.</w:t>
      </w:r>
    </w:p>
    <w:p w:rsidR="009557D7" w:rsidRDefault="009557D7" w:rsidP="009557D7">
      <w:pPr>
        <w:pStyle w:val="21"/>
        <w:ind w:firstLine="420"/>
      </w:pPr>
    </w:p>
    <w:p w:rsidR="009557D7" w:rsidRDefault="009557D7" w:rsidP="009557D7">
      <w:pPr>
        <w:pStyle w:val="21"/>
        <w:ind w:firstLine="420"/>
      </w:pPr>
      <w:r>
        <w:t>1. One man sinned (Adam ate the forbidden fruit against God's 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w:t>
      </w:r>
      <w:r>
        <w:lastRenderedPageBreak/>
        <w:t>mankind and the universe, the first driving force and the cause of all causes. Our confidence is to believe what we cannot see, and the return of confidence is to see what we believe. We get righteousness through 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w:t>
      </w:r>
      <w:r>
        <w:lastRenderedPageBreak/>
        <w:t>preparation for sending you out for a great cause in the future. Everyone who is greatly used by God first has a special waiting period. The forty years of Moses, the three years of Paul and the thirty years of the Lord 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 xml:space="preserve">Today, hatred is everywhere, as if it surrounded us. Place names such as East Timor, Kosovo and Sarajevo, as well as names such as Neo Nazis, skinheads and white supremacy masters, have been deeply imprinted in our minds. The recent terrorist attacks on the United States </w:t>
      </w:r>
      <w:r>
        <w:lastRenderedPageBreak/>
        <w:t>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lastRenderedPageBreak/>
        <w:t>Fear inspires hatred</w:t>
      </w:r>
    </w:p>
    <w:p w:rsidR="009557D7" w:rsidRDefault="009557D7" w:rsidP="009557D7">
      <w:pPr>
        <w:pStyle w:val="21"/>
        <w:ind w:firstLine="420"/>
      </w:pPr>
    </w:p>
    <w:p w:rsidR="009557D7" w:rsidRDefault="009557D7" w:rsidP="009557D7">
      <w:pPr>
        <w:pStyle w:val="21"/>
        <w:ind w:firstLine="420"/>
      </w:pPr>
      <w:r>
        <w:t>"Hatred and fear are inseparable. We hate everything we fear." – 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 xml:space="preserve">What can promote people to renew their thoughts and change their attitudes automatically and spontaneously? Experience has shown that the word of God, the Bible, can exert great power to urge people to correct their mistakes and eliminate hatred. "The word of God is alive </w:t>
      </w:r>
      <w:r>
        <w:lastRenderedPageBreak/>
        <w:t>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 xml:space="preserve">Now there is irrefutable evidence that we are living in the "last days", and we can be sure that the harmful hatred will soon disappear from the earth 2 Timothy 3:1-5; Matthew 24:3-14. In the new world </w:t>
      </w:r>
      <w:r>
        <w:lastRenderedPageBreak/>
        <w:t>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w:t>
      </w:r>
      <w:r>
        <w:lastRenderedPageBreak/>
        <w:t>people want to fully understand the feelings and thoughts generated by the brain, they must be based on this assumption," Wright said In other words, our whole life is completely dominated by genes. From the 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t>
      </w:r>
      <w:r>
        <w:lastRenderedPageBreak/>
        <w:t>was published in 1859, "The world immediately became morally corrupt, and the public no longer believed in God. Those in power and power believed that the idea of eliminating the weak and retaining the strong 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lastRenderedPageBreak/>
        <w:t>Huxley, a well-known supporter of evolution, wrote: "I absolutely agree that there is a huge gap between man and beast, because only man has the gift of speech, speaks clearly and logically." The connection 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 xml:space="preserve">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w:t>
      </w:r>
      <w:r>
        <w:lastRenderedPageBreak/>
        <w:t>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pPr>
      <w:r>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In order to meet the natural desire of immortality and eliminate inner contradictions, people have fabricated all kinds of truth, such as 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w:t>
      </w:r>
      <w:r>
        <w:lastRenderedPageBreak/>
        <w:t>metabolism is endless. In our life, the biochemical structure of the body has been updated a lot." At a predetermined time, God will continue the magical process of self-renewal forever. At that time, "death comes to 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Many early immigrants, including Puritans, came to the United States because they did not have enough religious freedom in 17th 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pPr>
    </w:p>
    <w:p w:rsidR="002B7B41" w:rsidRDefault="002B7B41" w:rsidP="002B7B41">
      <w:pPr>
        <w:pStyle w:val="21"/>
        <w:ind w:firstLine="420"/>
      </w:pPr>
      <w:r>
        <w:t>79. The necessity of judicial independence of Ge Theism</w:t>
      </w:r>
    </w:p>
    <w:p w:rsidR="002B7B41" w:rsidRDefault="002B7B41" w:rsidP="002B7B41">
      <w:pPr>
        <w:pStyle w:val="21"/>
        <w:ind w:firstLine="420"/>
      </w:pPr>
    </w:p>
    <w:p w:rsidR="002B7B41" w:rsidRDefault="002B7B41" w:rsidP="002B7B41">
      <w:pPr>
        <w:pStyle w:val="21"/>
        <w:ind w:firstLine="420"/>
      </w:pPr>
      <w:r>
        <w:t>Official media: After Sun Lijun was transferred to work in Beijing, he used his power and influence to help many illegal businessmen do business, and illegal businessmen sent him huge bribes.</w:t>
      </w:r>
    </w:p>
    <w:p w:rsidR="002B7B41" w:rsidRDefault="002B7B41" w:rsidP="002B7B41">
      <w:pPr>
        <w:pStyle w:val="21"/>
        <w:ind w:firstLine="420"/>
      </w:pPr>
    </w:p>
    <w:p w:rsidR="009557D7" w:rsidRDefault="002B7B41" w:rsidP="002B7B41">
      <w:pPr>
        <w:pStyle w:val="21"/>
        <w:ind w:firstLine="420"/>
      </w:pPr>
      <w:r>
        <w:lastRenderedPageBreak/>
        <w:t>For example, 100% of the illegal businessmen will fight a lawsuit with you, and then you will have a good reason. The illegal businessman made a phone call to sun Lijun, Vice Minister of public security, sun Lijun, Vice Minister of public security, made a phone call to the Secretary of the municipal political and Legal Commission, and the Secretary of the municipal political and Legal Commission made a phone call to the president of the court. The outcome is self-evident.</w:t>
      </w:r>
    </w:p>
    <w:p w:rsidR="009557D7" w:rsidRDefault="009557D7" w:rsidP="009557D7">
      <w:pPr>
        <w:pStyle w:val="21"/>
        <w:ind w:firstLine="420"/>
      </w:pPr>
    </w:p>
    <w:p w:rsidR="00C83996" w:rsidRDefault="00C83996" w:rsidP="00C83996">
      <w:pPr>
        <w:pStyle w:val="21"/>
        <w:ind w:firstLine="420"/>
      </w:pPr>
      <w:r>
        <w:t>80. The Scripture must be fulfilled - Ge Yimin was arrested</w:t>
      </w:r>
    </w:p>
    <w:p w:rsidR="00C83996" w:rsidRDefault="00C83996" w:rsidP="00C83996">
      <w:pPr>
        <w:pStyle w:val="21"/>
        <w:ind w:firstLine="420"/>
      </w:pPr>
    </w:p>
    <w:p w:rsidR="00C83996" w:rsidRDefault="00C83996" w:rsidP="00C83996">
      <w:pPr>
        <w:pStyle w:val="21"/>
        <w:ind w:firstLine="420"/>
      </w:pPr>
      <w:r>
        <w:t>(fake news 1, Ge Hua hype. Rescue and Archive - 20220426 Ge Yimin)</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and I saw that all the living men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 xml:space="preserve">Ge Yimin did suffer a lot first and was rejected by this generation. And the prison came out to be king. (half prison) suffered more (22 </w:t>
      </w:r>
      <w:r>
        <w:lastRenderedPageBreak/>
        <w:t>years of hard trial) than the preaching Jesus, and also got on the cross, died and rose from the earth.</w:t>
      </w:r>
    </w:p>
    <w:p w:rsidR="00C83996" w:rsidRDefault="00C83996" w:rsidP="00C83996">
      <w:pPr>
        <w:pStyle w:val="21"/>
        <w:ind w:firstLine="420"/>
      </w:pPr>
    </w:p>
    <w:p w:rsidR="00C83996" w:rsidRDefault="00C83996" w:rsidP="00C83996">
      <w:pPr>
        <w:pStyle w:val="21"/>
        <w:ind w:firstLine="420"/>
      </w:pPr>
      <w:r>
        <w:rPr>
          <w:rFonts w:hint="eastAsia"/>
        </w:rPr>
        <w:t>————</w:t>
      </w:r>
      <w:r>
        <w:t>-The above is quoted from nerve</w:t>
      </w:r>
    </w:p>
    <w:p w:rsidR="00C83996" w:rsidRDefault="00C83996" w:rsidP="00C83996">
      <w:pPr>
        <w:pStyle w:val="21"/>
        <w:ind w:firstLine="420"/>
      </w:pPr>
    </w:p>
    <w:p w:rsidR="00C83996" w:rsidRDefault="00C83996" w:rsidP="00C83996">
      <w:pPr>
        <w:pStyle w:val="21"/>
        <w:ind w:firstLine="420"/>
      </w:pPr>
      <w:r>
        <w:t>In recent days, netizens searching Ge Yimin will find that the relevant search appears - Ge Yimin is arrested. Today, I got confirmation from Mrs. Ge Yimin. At present, Ge Yimin is detained in Zhenjiang detention center. We went this afternoon. We are not allowed to meet. We can send things. According to the lawyer's office, it may be sentenced to 3 to 7 years, including ideological prisoners / prisoners of conscience.</w:t>
      </w:r>
    </w:p>
    <w:p w:rsidR="00C83996" w:rsidRDefault="00C83996" w:rsidP="00C83996">
      <w:pPr>
        <w:pStyle w:val="21"/>
        <w:ind w:firstLine="420"/>
      </w:pPr>
    </w:p>
    <w:p w:rsidR="00C83996" w:rsidRDefault="00C83996" w:rsidP="00C83996">
      <w:pPr>
        <w:pStyle w:val="21"/>
        <w:ind w:firstLine="420"/>
      </w:pPr>
      <w:r>
        <w:t>Coincidentally, if sentenced to seven years, it is 2019 predicted by the nerve. Ge Yimin's online account has been delivered to Ge Hua for maintenance through Mrs. Ge Yimin. May God keep Ge Yimin and this last era, Amen!</w:t>
      </w:r>
    </w:p>
    <w:p w:rsidR="00C83996" w:rsidRDefault="00C83996" w:rsidP="00C83996">
      <w:pPr>
        <w:pStyle w:val="21"/>
        <w:ind w:firstLine="420"/>
      </w:pPr>
    </w:p>
    <w:p w:rsidR="00C83996" w:rsidRDefault="00C83996" w:rsidP="00C83996">
      <w:pPr>
        <w:pStyle w:val="21"/>
        <w:ind w:firstLine="420"/>
      </w:pPr>
      <w:r>
        <w:t>September 11,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81. Criminal judgment of first instance in the case of Ge Yimin's crime of using a cult organization to undermine the implementation of the law</w:t>
      </w:r>
    </w:p>
    <w:p w:rsidR="00C83996" w:rsidRDefault="00C83996" w:rsidP="00C83996">
      <w:pPr>
        <w:pStyle w:val="21"/>
        <w:ind w:firstLine="420"/>
      </w:pPr>
    </w:p>
    <w:p w:rsidR="00C83996" w:rsidRDefault="00C83996" w:rsidP="00C83996">
      <w:pPr>
        <w:pStyle w:val="21"/>
        <w:ind w:firstLine="420"/>
      </w:pPr>
      <w:r>
        <w:t>(fake news 2, Ge Hua hype. Rescue and Archive - 20220426 Ge Yimin)</w:t>
      </w:r>
    </w:p>
    <w:p w:rsidR="00C83996" w:rsidRDefault="00C83996" w:rsidP="00C83996">
      <w:pPr>
        <w:pStyle w:val="21"/>
        <w:ind w:firstLine="420"/>
      </w:pPr>
    </w:p>
    <w:p w:rsidR="00C83996" w:rsidRDefault="00C83996" w:rsidP="00C83996">
      <w:pPr>
        <w:pStyle w:val="21"/>
        <w:ind w:firstLine="420"/>
      </w:pPr>
      <w:r>
        <w:lastRenderedPageBreak/>
        <w:t>Document No.: Zhenjiang Jingkou District People's court</w:t>
      </w:r>
    </w:p>
    <w:p w:rsidR="00C83996" w:rsidRDefault="00C83996" w:rsidP="00C83996">
      <w:pPr>
        <w:pStyle w:val="21"/>
        <w:ind w:firstLine="420"/>
      </w:pPr>
    </w:p>
    <w:p w:rsidR="00C83996" w:rsidRDefault="00C83996" w:rsidP="00C83996">
      <w:pPr>
        <w:pStyle w:val="21"/>
        <w:ind w:firstLine="420"/>
      </w:pPr>
      <w:r>
        <w:t>Public prosecution organ: Zhenjiang Jingkou District People's Procuratorate.</w:t>
      </w:r>
    </w:p>
    <w:p w:rsidR="00C83996" w:rsidRDefault="00C83996" w:rsidP="00C83996">
      <w:pPr>
        <w:pStyle w:val="21"/>
        <w:ind w:firstLine="420"/>
      </w:pPr>
    </w:p>
    <w:p w:rsidR="00C83996" w:rsidRDefault="00C83996" w:rsidP="00C83996">
      <w:pPr>
        <w:pStyle w:val="21"/>
        <w:ind w:firstLine="420"/>
      </w:pPr>
      <w:r>
        <w:t>The defendant Ge Yimin, male, born on January 26, 1969, Han nationality, is an employee of the company. He was criminally detained by Zhenjiang Public Security Bureau on September 11, 2012 for establishing a religious cult on the Internet.</w:t>
      </w:r>
    </w:p>
    <w:p w:rsidR="00C83996" w:rsidRDefault="00C83996" w:rsidP="00C83996">
      <w:pPr>
        <w:pStyle w:val="21"/>
        <w:ind w:firstLine="420"/>
      </w:pPr>
    </w:p>
    <w:p w:rsidR="00C83996" w:rsidRDefault="00C83996" w:rsidP="00C83996">
      <w:pPr>
        <w:pStyle w:val="21"/>
        <w:ind w:firstLine="420"/>
      </w:pPr>
      <w:r>
        <w:t>The indictment of Zhenjiang Jingkou District People's Procuratorate accused the defendant Ge Yimin of using a cult organization to undermine the implementation of the law, and filed a public prosecution with the court on September 23, 2012. After examination and acceptance, the court formed a collegial panel according to law and heard the case in public. The people's Procuratorate of Jingkou District of Zhenjiang City appointed procurators to appear in court to support the public prosecution. The defendant Ge Yimin appeared in court to participate in the lawsuit. The trial has now been concluded.</w:t>
      </w:r>
    </w:p>
    <w:p w:rsidR="00C83996" w:rsidRDefault="00C83996" w:rsidP="00C83996">
      <w:pPr>
        <w:pStyle w:val="21"/>
        <w:ind w:firstLine="420"/>
      </w:pPr>
    </w:p>
    <w:p w:rsidR="00C83996" w:rsidRDefault="00C83996" w:rsidP="00C83996">
      <w:pPr>
        <w:pStyle w:val="21"/>
        <w:ind w:firstLine="420"/>
      </w:pPr>
      <w:r>
        <w:t xml:space="preserve">The public prosecution accused the defendant Ge Yimin of establishing religious propaganda on the Internet from 2001 to 2012. In response to the above allegations, the public prosecution read out the confession of the defendant Ge Yimin, the testimony of the witness Wu XX, and the examination transcripts, list of seized items, physical evidence photos and other evidence of Zhenjiang Public Security Bureau. It believed that the defendant Ge Yimin's behavior violated the provisions of paragraph 1 of article 300 of the criminal law of the </w:t>
      </w:r>
      <w:r>
        <w:lastRenderedPageBreak/>
        <w:t>people's Republic of China, If it constitutes the crime of using a cult organization to undermine the implementation of the law, it shall be submitted to this court for sentencing according to law.</w:t>
      </w:r>
    </w:p>
    <w:p w:rsidR="00C83996" w:rsidRDefault="00C83996" w:rsidP="00C83996">
      <w:pPr>
        <w:pStyle w:val="21"/>
        <w:ind w:firstLine="420"/>
      </w:pPr>
    </w:p>
    <w:p w:rsidR="00C83996" w:rsidRDefault="00C83996" w:rsidP="00C83996">
      <w:pPr>
        <w:pStyle w:val="21"/>
        <w:ind w:firstLine="420"/>
      </w:pPr>
      <w:r>
        <w:t>The defendant Ge Yimin has no objection to the facts of the crime accused by the public prosecution.</w:t>
      </w:r>
    </w:p>
    <w:p w:rsidR="00C83996" w:rsidRDefault="00C83996" w:rsidP="00C83996">
      <w:pPr>
        <w:pStyle w:val="21"/>
        <w:ind w:firstLine="420"/>
      </w:pPr>
    </w:p>
    <w:p w:rsidR="00C83996" w:rsidRDefault="00C83996" w:rsidP="00C83996">
      <w:pPr>
        <w:pStyle w:val="21"/>
        <w:ind w:firstLine="420"/>
      </w:pPr>
      <w:r>
        <w:t>After trial, it was found that from 2001 to 2012, the defendant Ge Yimin founded the divine religion propaganda on the Internet and wrote nerve (nearly 80000 words at present), also known as Yemei Sutra, geyimin Sutra and Ge Yimin Sutra. As a divine religion classic, he self styled himself as a saint, prophet, Christ, son of God, Ge Yimin God and the leader of the divine religion. He posted everywhere on the Internet to establish the divine religion and divine Party (divine Communist Party). At present, there are more than ten million hits on nerve, and dozens of public believers, the so-called Ge Hua, have found nerve on overseas websites, and the news of nerve (Yemei Sutra) has appeared abroad.</w:t>
      </w:r>
    </w:p>
    <w:p w:rsidR="00C83996" w:rsidRDefault="00C83996" w:rsidP="00C83996">
      <w:pPr>
        <w:pStyle w:val="21"/>
        <w:ind w:firstLine="420"/>
      </w:pPr>
    </w:p>
    <w:p w:rsidR="00C83996" w:rsidRDefault="00C83996" w:rsidP="00C83996">
      <w:pPr>
        <w:pStyle w:val="21"/>
        <w:ind w:firstLine="420"/>
      </w:pPr>
      <w:r>
        <w:t>Deify yourself: before and after nerves:</w:t>
      </w:r>
    </w:p>
    <w:p w:rsidR="00C83996" w:rsidRDefault="00C83996" w:rsidP="00C83996">
      <w:pPr>
        <w:pStyle w:val="21"/>
        <w:ind w:firstLine="420"/>
      </w:pPr>
    </w:p>
    <w:p w:rsidR="00C83996" w:rsidRDefault="00C83996" w:rsidP="00C83996">
      <w:pPr>
        <w:pStyle w:val="21"/>
        <w:ind w:firstLine="420"/>
      </w:pPr>
      <w:r>
        <w:t>Truth: Ge Yimin, listen to him.</w:t>
      </w:r>
    </w:p>
    <w:p w:rsidR="00C83996" w:rsidRDefault="00C83996" w:rsidP="00C83996">
      <w:pPr>
        <w:pStyle w:val="21"/>
        <w:ind w:firstLine="420"/>
      </w:pPr>
    </w:p>
    <w:p w:rsidR="00C83996" w:rsidRDefault="00C83996" w:rsidP="00C83996">
      <w:pPr>
        <w:pStyle w:val="21"/>
        <w:ind w:firstLine="420"/>
      </w:pPr>
      <w:r>
        <w:t>Truth: believe Ge Yimin and live forever.</w:t>
      </w:r>
    </w:p>
    <w:p w:rsidR="00C83996" w:rsidRDefault="00C83996" w:rsidP="00C83996">
      <w:pPr>
        <w:pStyle w:val="21"/>
        <w:ind w:firstLine="420"/>
      </w:pPr>
    </w:p>
    <w:p w:rsidR="00C83996" w:rsidRDefault="00C83996" w:rsidP="00C83996">
      <w:pPr>
        <w:pStyle w:val="21"/>
        <w:ind w:firstLine="420"/>
      </w:pPr>
      <w:r>
        <w:t xml:space="preserve">The court held that the defendant Ge Yimin organized and used the cult to disrupt people's thoughts, shake the legal order of society, affect the normal order of production, life and work, and undermine the implementation of national laws and administrative regulations. His behavior constitutes the crime of organizing and using cult organizations </w:t>
      </w:r>
      <w:r>
        <w:lastRenderedPageBreak/>
        <w:t>to undermine the implementation of the law. Convicted of the charges charged by the public prosecution. According to the facts and circumstances of the defendant Ge Yimin's crime, in accordance with the provisions of the first paragraph of article 300 of the criminal law of the people's Republic of China. The judgment is as follows:</w:t>
      </w:r>
    </w:p>
    <w:p w:rsidR="00C83996" w:rsidRDefault="00C83996" w:rsidP="00C83996">
      <w:pPr>
        <w:pStyle w:val="21"/>
        <w:ind w:firstLine="420"/>
      </w:pPr>
    </w:p>
    <w:p w:rsidR="00C83996" w:rsidRDefault="00C83996" w:rsidP="00C83996">
      <w:pPr>
        <w:pStyle w:val="21"/>
        <w:ind w:firstLine="420"/>
      </w:pPr>
      <w:r>
        <w:t>The defendant Ge Yimin committed the crime of organizing and using a cult to undermine the implementation of the law and was sentenced to fixed-term imprisonment of seven years.</w:t>
      </w:r>
    </w:p>
    <w:p w:rsidR="00C83996" w:rsidRDefault="00C83996" w:rsidP="00C83996">
      <w:pPr>
        <w:pStyle w:val="21"/>
        <w:ind w:firstLine="420"/>
      </w:pPr>
    </w:p>
    <w:p w:rsidR="00C83996" w:rsidRDefault="00C83996" w:rsidP="00C83996">
      <w:pPr>
        <w:pStyle w:val="21"/>
        <w:ind w:firstLine="420"/>
      </w:pPr>
      <w:r>
        <w:t>(the term of imprisonment shall be calculated from the date of execution of the judgment. If the person is detained before the execution of the judgment, one day of detention shall be converted into one day of the term of imprisonment. That is, from September 11, 2012 to September 10, 2019).</w:t>
      </w:r>
    </w:p>
    <w:p w:rsidR="00C83996" w:rsidRDefault="00C83996" w:rsidP="00C83996">
      <w:pPr>
        <w:pStyle w:val="21"/>
        <w:ind w:firstLine="420"/>
      </w:pPr>
    </w:p>
    <w:p w:rsidR="00C83996" w:rsidRDefault="00C83996" w:rsidP="00C83996">
      <w:pPr>
        <w:pStyle w:val="21"/>
        <w:ind w:firstLine="420"/>
      </w:pPr>
      <w:r>
        <w:t>If you refuse to accept this judgment, you can appeal through this court or directly to Zhenjiang intermediate people's court within 10 days from the second day of receiving the judgment. For written appeal, one original and five copies of the appeal petition shall be submitted.</w:t>
      </w:r>
    </w:p>
    <w:p w:rsidR="00C83996" w:rsidRDefault="00C83996" w:rsidP="00C83996">
      <w:pPr>
        <w:pStyle w:val="21"/>
        <w:ind w:firstLine="420"/>
      </w:pPr>
    </w:p>
    <w:p w:rsidR="00C83996" w:rsidRDefault="00C83996" w:rsidP="00C83996">
      <w:pPr>
        <w:pStyle w:val="21"/>
        <w:ind w:firstLine="420"/>
      </w:pPr>
      <w:r>
        <w:t>November 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82. Mom, where is uncle Ge Yimin? Jiangsu second prison!</w:t>
      </w:r>
    </w:p>
    <w:p w:rsidR="00C83996" w:rsidRDefault="00C83996" w:rsidP="00C83996">
      <w:pPr>
        <w:pStyle w:val="21"/>
        <w:ind w:firstLine="420"/>
      </w:pPr>
    </w:p>
    <w:p w:rsidR="00C83996" w:rsidRDefault="00C83996" w:rsidP="00C83996">
      <w:pPr>
        <w:pStyle w:val="21"/>
        <w:ind w:firstLine="420"/>
      </w:pPr>
      <w:r>
        <w:t>(fake news 3, Ge Hua hype. Rescue and Archive - 20220426 Ge Yimin)</w:t>
      </w:r>
    </w:p>
    <w:p w:rsidR="00C83996" w:rsidRDefault="00C83996" w:rsidP="00C83996">
      <w:pPr>
        <w:pStyle w:val="21"/>
        <w:ind w:firstLine="420"/>
      </w:pPr>
    </w:p>
    <w:p w:rsidR="00C83996" w:rsidRDefault="00C83996" w:rsidP="00C83996">
      <w:pPr>
        <w:pStyle w:val="21"/>
        <w:ind w:firstLine="420"/>
      </w:pPr>
      <w:r>
        <w:t>Because Ge Yimin did not appeal after the first instance, the first instance judgment came into force. Ge Yimin has been detained in Jiangsu No. 2 prison (East Gate of Zhenjiang) for seven years and released on September 10, 2019.</w:t>
      </w:r>
    </w:p>
    <w:p w:rsidR="00C83996" w:rsidRDefault="00C83996" w:rsidP="00C83996">
      <w:pPr>
        <w:pStyle w:val="21"/>
        <w:ind w:firstLine="420"/>
      </w:pPr>
    </w:p>
    <w:p w:rsidR="00C83996" w:rsidRDefault="00C83996" w:rsidP="00C83996">
      <w:pPr>
        <w:pStyle w:val="21"/>
        <w:ind w:firstLine="420"/>
      </w:pPr>
      <w:r>
        <w:t>It happened to verify the prediction of new heaven and new earth in early October 2019 in nerve.</w:t>
      </w:r>
    </w:p>
    <w:p w:rsidR="00C83996" w:rsidRDefault="00C83996" w:rsidP="00C83996">
      <w:pPr>
        <w:pStyle w:val="21"/>
        <w:ind w:firstLine="420"/>
      </w:pPr>
    </w:p>
    <w:p w:rsidR="00C83996" w:rsidRDefault="00C83996" w:rsidP="00C83996">
      <w:pPr>
        <w:pStyle w:val="21"/>
        <w:ind w:firstLine="420"/>
      </w:pPr>
      <w:r>
        <w:t>Nerve 16. Ge Yimin is the proof of God</w:t>
      </w:r>
    </w:p>
    <w:p w:rsidR="00C83996" w:rsidRDefault="00C83996" w:rsidP="00C83996">
      <w:pPr>
        <w:pStyle w:val="21"/>
        <w:ind w:firstLine="420"/>
      </w:pPr>
    </w:p>
    <w:p w:rsidR="00C83996" w:rsidRDefault="00C83996" w:rsidP="00C83996">
      <w:pPr>
        <w:pStyle w:val="21"/>
        <w:ind w:firstLine="420"/>
      </w:pPr>
      <w:r>
        <w:t>4. Divine evidence.</w:t>
      </w:r>
    </w:p>
    <w:p w:rsidR="00C83996" w:rsidRDefault="00C83996" w:rsidP="00C83996">
      <w:pPr>
        <w:pStyle w:val="21"/>
        <w:ind w:firstLine="420"/>
      </w:pPr>
    </w:p>
    <w:p w:rsidR="00C83996" w:rsidRDefault="00C83996" w:rsidP="00C83996">
      <w:pPr>
        <w:pStyle w:val="21"/>
        <w:ind w:firstLine="420"/>
      </w:pPr>
      <w:r>
        <w:t>Ge Yimin - God - nerve - country Era</w:t>
      </w:r>
    </w:p>
    <w:p w:rsidR="00C83996" w:rsidRDefault="00C83996" w:rsidP="00C83996">
      <w:pPr>
        <w:pStyle w:val="21"/>
        <w:ind w:firstLine="420"/>
      </w:pPr>
    </w:p>
    <w:p w:rsidR="00C83996" w:rsidRDefault="00C83996" w:rsidP="00C83996">
      <w:pPr>
        <w:pStyle w:val="21"/>
        <w:ind w:firstLine="420"/>
      </w:pPr>
      <w:r>
        <w:t>Christ in the era of Kingdom -- Ge Yimin God.</w:t>
      </w:r>
    </w:p>
    <w:p w:rsidR="00C83996" w:rsidRDefault="00C83996" w:rsidP="00C83996">
      <w:pPr>
        <w:pStyle w:val="21"/>
        <w:ind w:firstLine="420"/>
      </w:pPr>
    </w:p>
    <w:p w:rsidR="00C83996" w:rsidRDefault="00C83996" w:rsidP="00C83996">
      <w:pPr>
        <w:pStyle w:val="21"/>
        <w:ind w:firstLine="420"/>
      </w:pPr>
      <w:r>
        <w:t>"Anointed" and "chosen by God" -- Ge Yimin was anointed as God. (vision 6)</w:t>
      </w:r>
    </w:p>
    <w:p w:rsidR="00C83996" w:rsidRDefault="00C83996" w:rsidP="00C83996">
      <w:pPr>
        <w:pStyle w:val="21"/>
        <w:ind w:firstLine="420"/>
      </w:pPr>
    </w:p>
    <w:p w:rsidR="00C83996" w:rsidRDefault="00C83996" w:rsidP="00C83996">
      <w:pPr>
        <w:pStyle w:val="21"/>
        <w:ind w:firstLine="420"/>
      </w:pPr>
      <w:r>
        <w:t>Nerve 26 (7) 13, 2019, Ge Yimin becomes God.</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I saw that all the living people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lastRenderedPageBreak/>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w:t>
      </w:r>
    </w:p>
    <w:p w:rsidR="00C83996" w:rsidRDefault="00C83996" w:rsidP="00C83996">
      <w:pPr>
        <w:pStyle w:val="21"/>
        <w:ind w:firstLine="420"/>
      </w:pPr>
    </w:p>
    <w:p w:rsidR="00C83996" w:rsidRDefault="00C83996" w:rsidP="00C83996">
      <w:pPr>
        <w:pStyle w:val="21"/>
        <w:ind w:firstLine="420"/>
      </w:pPr>
      <w:r>
        <w:t>And the prison came out to be king. (semi prison)</w:t>
      </w:r>
    </w:p>
    <w:p w:rsidR="00C83996" w:rsidRDefault="00C83996" w:rsidP="00C83996">
      <w:pPr>
        <w:pStyle w:val="21"/>
        <w:ind w:firstLine="420"/>
      </w:pPr>
    </w:p>
    <w:p w:rsidR="00C83996" w:rsidRDefault="00C83996" w:rsidP="00C83996">
      <w:pPr>
        <w:pStyle w:val="21"/>
        <w:ind w:firstLine="420"/>
      </w:pPr>
      <w:r>
        <w:t>The suffering (22 years of hard trial) was greater than that of Jesus, who preached. He also got on the cross and died and rose from the dead.</w:t>
      </w:r>
    </w:p>
    <w:p w:rsidR="00C83996" w:rsidRDefault="00C83996" w:rsidP="00C83996">
      <w:pPr>
        <w:pStyle w:val="21"/>
        <w:ind w:firstLine="420"/>
      </w:pPr>
    </w:p>
    <w:p w:rsidR="009557D7" w:rsidRDefault="00C83996" w:rsidP="00C83996">
      <w:pPr>
        <w:pStyle w:val="21"/>
        <w:ind w:firstLine="420"/>
      </w:pPr>
      <w:r>
        <w:t>"Ge Yimin" -- God is also the people.</w:t>
      </w:r>
    </w:p>
    <w:p w:rsidR="002B7B41" w:rsidRDefault="002B7B41" w:rsidP="009557D7">
      <w:pPr>
        <w:pStyle w:val="21"/>
        <w:ind w:firstLine="420"/>
      </w:pPr>
    </w:p>
    <w:p w:rsidR="00C10CF5" w:rsidRDefault="00C10CF5" w:rsidP="00C10CF5">
      <w:pPr>
        <w:pStyle w:val="21"/>
        <w:ind w:firstLine="420"/>
      </w:pPr>
      <w:r>
        <w:t>83. It is only natural that Chinese officials are forced by the Chinese people</w:t>
      </w:r>
    </w:p>
    <w:p w:rsidR="00C10CF5" w:rsidRDefault="00C10CF5" w:rsidP="00C10CF5">
      <w:pPr>
        <w:pStyle w:val="21"/>
        <w:ind w:firstLine="420"/>
      </w:pPr>
    </w:p>
    <w:p w:rsidR="00C10CF5" w:rsidRDefault="00C10CF5" w:rsidP="00C10CF5">
      <w:pPr>
        <w:pStyle w:val="21"/>
        <w:ind w:firstLine="420"/>
      </w:pPr>
      <w:r>
        <w:t>Because Chinese officials are forced to serve the people, they will not allow your father, your wife and your son-in-law to serve you. They do not pursue monopoly. They should trust the official ethics of Chinese officials.</w:t>
      </w:r>
    </w:p>
    <w:p w:rsidR="00C10CF5" w:rsidRDefault="00C10CF5" w:rsidP="00C10CF5">
      <w:pPr>
        <w:pStyle w:val="21"/>
        <w:ind w:firstLine="420"/>
      </w:pPr>
    </w:p>
    <w:p w:rsidR="00C10CF5" w:rsidRDefault="00C10CF5" w:rsidP="00C10CF5">
      <w:pPr>
        <w:pStyle w:val="21"/>
        <w:ind w:firstLine="420"/>
      </w:pPr>
      <w:r>
        <w:t xml:space="preserve">At the same time, Chinese officials also serve the RMB. When your mother, wife and daughter are comfortable, they are happy to reward some of their greedy money to your mother, wife and daughter, which can also be regarded as an indirect reward to you. In this way, Comrade Xiaoping's theory of "getting rich first and then getting rich" has been </w:t>
      </w:r>
      <w:r>
        <w:lastRenderedPageBreak/>
        <w:t>realized.</w:t>
      </w:r>
    </w:p>
    <w:p w:rsidR="00C10CF5" w:rsidRDefault="00C10CF5" w:rsidP="00C10CF5">
      <w:pPr>
        <w:pStyle w:val="21"/>
        <w:ind w:firstLine="420"/>
      </w:pPr>
    </w:p>
    <w:p w:rsidR="00C10CF5" w:rsidRDefault="00C10CF5" w:rsidP="00C10CF5">
      <w:pPr>
        <w:pStyle w:val="21"/>
        <w:ind w:firstLine="420"/>
      </w:pPr>
      <w:r>
        <w:t>Let some people (Chinese officials) get rich first, get rich first, and get rich later (through Chinese officials, your mother, wife and daughter), drive you to get rich later, and realize common prosperity.</w:t>
      </w:r>
    </w:p>
    <w:p w:rsidR="00C10CF5" w:rsidRDefault="00C10CF5" w:rsidP="00C10CF5">
      <w:pPr>
        <w:pStyle w:val="21"/>
        <w:ind w:firstLine="420"/>
      </w:pPr>
    </w:p>
    <w:p w:rsidR="00DF02F2" w:rsidRDefault="00C10CF5" w:rsidP="00DF02F2">
      <w:pPr>
        <w:pStyle w:val="21"/>
        <w:ind w:firstLine="420"/>
      </w:pPr>
      <w:r>
        <w:rPr>
          <w:rFonts w:hint="eastAsia"/>
        </w:rPr>
        <w:t>84</w:t>
      </w:r>
      <w:r>
        <w:rPr>
          <w:rFonts w:hint="eastAsia"/>
        </w:rPr>
        <w:t>、</w:t>
      </w:r>
      <w:r w:rsidR="00DF02F2">
        <w:t>Gambling with Chinese officials, one is not a corrupt official. I, Ge Yimin, quit the Internet</w:t>
      </w:r>
    </w:p>
    <w:p w:rsidR="00DF02F2" w:rsidRDefault="00DF02F2" w:rsidP="00DF02F2">
      <w:pPr>
        <w:pStyle w:val="21"/>
        <w:ind w:firstLine="420"/>
      </w:pPr>
    </w:p>
    <w:p w:rsidR="00DF02F2" w:rsidRDefault="00DF02F2" w:rsidP="00DF02F2">
      <w:pPr>
        <w:pStyle w:val="21"/>
        <w:ind w:firstLine="420"/>
      </w:pPr>
      <w:r>
        <w:t>There is no need to talk about corruption, accepting bribes, playing with women and trading power, money, power and sex. In addition to the normal salary, taking advantage of his position to obtain other benefits, even a cigarette, a bottle of wine and a box of tea, are corrupt officials. Because people have no position to gain other benefits except for their normal wages, even a cigarette, a bottle of wine and a box of tea.</w:t>
      </w:r>
    </w:p>
    <w:p w:rsidR="00DF02F2" w:rsidRDefault="00DF02F2" w:rsidP="00DF02F2">
      <w:pPr>
        <w:pStyle w:val="21"/>
        <w:ind w:firstLine="420"/>
      </w:pPr>
    </w:p>
    <w:p w:rsidR="00DF02F2" w:rsidRDefault="00DF02F2" w:rsidP="00DF02F2">
      <w:pPr>
        <w:pStyle w:val="21"/>
        <w:ind w:firstLine="420"/>
      </w:pPr>
      <w:r>
        <w:t>The heroic words of a village cadre should be heard here: "I am not corrupt. Why should I be a cadre?"? “</w:t>
      </w:r>
    </w:p>
    <w:p w:rsidR="00DF02F2" w:rsidRDefault="00DF02F2" w:rsidP="00DF02F2">
      <w:pPr>
        <w:pStyle w:val="21"/>
        <w:ind w:firstLine="420"/>
      </w:pPr>
    </w:p>
    <w:p w:rsidR="00DF02F2" w:rsidRDefault="00DF02F2" w:rsidP="00DF02F2">
      <w:pPr>
        <w:pStyle w:val="21"/>
        <w:ind w:firstLine="420"/>
      </w:pPr>
      <w:r>
        <w:t>What's more, the heroic words of Comrade Wenqiang of Chongqing sounded: "if you don't covet or play with women, who can rest assured of promoting you? “</w:t>
      </w:r>
    </w:p>
    <w:p w:rsidR="00DF02F2" w:rsidRDefault="00DF02F2" w:rsidP="00DF02F2">
      <w:pPr>
        <w:pStyle w:val="21"/>
        <w:ind w:firstLine="420"/>
      </w:pPr>
    </w:p>
    <w:p w:rsidR="00DF02F2" w:rsidRDefault="00DF02F2" w:rsidP="00DF02F2">
      <w:pPr>
        <w:pStyle w:val="21"/>
        <w:ind w:firstLine="420"/>
      </w:pPr>
      <w:r>
        <w:t>If a Chinese official comes forward to prove that he has not made use of his position to obtain other benefits except for his normal salary, even a cigarette, a bottle of wine and a box of tea, Ge Yimin will immediately quit the Internet after verification.</w:t>
      </w:r>
    </w:p>
    <w:p w:rsidR="00DF02F2" w:rsidRDefault="00DF02F2" w:rsidP="00DF02F2">
      <w:pPr>
        <w:pStyle w:val="21"/>
        <w:ind w:firstLine="420"/>
      </w:pPr>
    </w:p>
    <w:p w:rsidR="002B7B41" w:rsidRDefault="00DF02F2" w:rsidP="00DF02F2">
      <w:pPr>
        <w:pStyle w:val="21"/>
        <w:ind w:firstLine="420"/>
      </w:pPr>
      <w:r>
        <w:lastRenderedPageBreak/>
        <w:t>Dear Chinese officials, dare you bet with me, Ge Yimin?</w:t>
      </w:r>
    </w:p>
    <w:p w:rsidR="008A4F23" w:rsidRDefault="008A4F23" w:rsidP="00DF02F2">
      <w:pPr>
        <w:pStyle w:val="21"/>
        <w:ind w:firstLine="420"/>
      </w:pPr>
    </w:p>
    <w:p w:rsidR="008A4F23" w:rsidRDefault="008A4F23" w:rsidP="008A4F23">
      <w:pPr>
        <w:pStyle w:val="21"/>
        <w:ind w:firstLine="420"/>
      </w:pPr>
      <w:r>
        <w:t>85. Compare with Chinese officials</w:t>
      </w:r>
    </w:p>
    <w:p w:rsidR="008A4F23" w:rsidRDefault="008A4F23" w:rsidP="008A4F23">
      <w:pPr>
        <w:pStyle w:val="21"/>
        <w:ind w:firstLine="420"/>
      </w:pPr>
    </w:p>
    <w:p w:rsidR="008A4F23" w:rsidRDefault="008A4F23" w:rsidP="008A4F23">
      <w:pPr>
        <w:pStyle w:val="21"/>
        <w:ind w:firstLine="420"/>
      </w:pPr>
      <w:r>
        <w:t>Bust (communism).</w:t>
      </w:r>
    </w:p>
    <w:p w:rsidR="008A4F23" w:rsidRDefault="008A4F23" w:rsidP="008A4F23">
      <w:pPr>
        <w:pStyle w:val="21"/>
        <w:ind w:firstLine="420"/>
      </w:pPr>
    </w:p>
    <w:p w:rsidR="008A4F23" w:rsidRDefault="008A4F23" w:rsidP="008A4F23">
      <w:pPr>
        <w:pStyle w:val="21"/>
        <w:ind w:firstLine="420"/>
      </w:pPr>
      <w:r>
        <w:t>In socialist countries, communism and the international anthem are sensitive words, and discussion is forbidden. Nor does it mention the ultimate goal of Communism: "each according to his ability and distribute according to his needs", but to realize the great rejuvenation of the Chinese nation (the Chinese dream).</w:t>
      </w:r>
    </w:p>
    <w:p w:rsidR="008A4F23" w:rsidRDefault="008A4F23" w:rsidP="008A4F23">
      <w:pPr>
        <w:pStyle w:val="21"/>
        <w:ind w:firstLine="420"/>
      </w:pPr>
    </w:p>
    <w:p w:rsidR="008A4F23" w:rsidRDefault="008A4F23" w:rsidP="008A4F23">
      <w:pPr>
        <w:pStyle w:val="21"/>
        <w:ind w:firstLine="420"/>
      </w:pPr>
      <w:r>
        <w:t>Director Chang of a hospital in Zhenjiang, I asked him, "are you a party member?" A: "of course", well, I'm very proud. I talked about communism with him, and he said, "who else believes this now?" I said, "you are a party member, but how dare you say so?" He immediately walked away with a sneer.</w:t>
      </w:r>
    </w:p>
    <w:p w:rsidR="008A4F23" w:rsidRDefault="008A4F23" w:rsidP="008A4F23">
      <w:pPr>
        <w:pStyle w:val="21"/>
        <w:ind w:firstLine="420"/>
      </w:pPr>
    </w:p>
    <w:p w:rsidR="008A4F23" w:rsidRDefault="008A4F23" w:rsidP="008A4F23">
      <w:pPr>
        <w:pStyle w:val="21"/>
        <w:ind w:firstLine="420"/>
      </w:pPr>
      <w:r>
        <w:t>Now that the Chinese have joined the party, who believes in communism? In order to apply for a job and get promoted, the people said, "party ticket".</w:t>
      </w:r>
    </w:p>
    <w:p w:rsidR="008A4F23" w:rsidRDefault="008A4F23" w:rsidP="008A4F23">
      <w:pPr>
        <w:pStyle w:val="21"/>
        <w:ind w:firstLine="420"/>
      </w:pPr>
    </w:p>
    <w:p w:rsidR="008A4F23" w:rsidRDefault="008A4F23" w:rsidP="008A4F23">
      <w:pPr>
        <w:pStyle w:val="21"/>
        <w:ind w:firstLine="420"/>
      </w:pPr>
      <w:r>
        <w:t>Ge Yimin God:</w:t>
      </w:r>
    </w:p>
    <w:p w:rsidR="008A4F23" w:rsidRDefault="008A4F23" w:rsidP="008A4F23">
      <w:pPr>
        <w:pStyle w:val="21"/>
        <w:ind w:firstLine="420"/>
      </w:pPr>
    </w:p>
    <w:p w:rsidR="008A4F23" w:rsidRDefault="008A4F23" w:rsidP="008A4F23">
      <w:pPr>
        <w:pStyle w:val="21"/>
        <w:ind w:firstLine="420"/>
      </w:pPr>
      <w:r>
        <w:t>Nerve Chapter 10 declaration of Christian communism 152. Ge Yimin was born a communist, or Ge Yimin was born for communism.</w:t>
      </w:r>
    </w:p>
    <w:p w:rsidR="008A4F23" w:rsidRDefault="008A4F23" w:rsidP="008A4F23">
      <w:pPr>
        <w:pStyle w:val="21"/>
        <w:ind w:firstLine="420"/>
      </w:pPr>
    </w:p>
    <w:p w:rsidR="008A4F23" w:rsidRDefault="008A4F23" w:rsidP="008A4F23">
      <w:pPr>
        <w:pStyle w:val="21"/>
        <w:ind w:firstLine="420"/>
      </w:pPr>
      <w:r>
        <w:t xml:space="preserve">Chapter XVIII socialized mass production and Internet revolution 41. In today's two major (socialized mass production and Internet </w:t>
      </w:r>
      <w:r>
        <w:lastRenderedPageBreak/>
        <w:t>revolution), the material conditions have been met to realize Ge Yimin's doctrine and realize the Communist society. Only when the spiritual conditions are met, that is, to renew the human mind, the gospel of Ge Yimin is spread all over the world and accepted by mankind.</w:t>
      </w:r>
    </w:p>
    <w:p w:rsidR="008A4F23" w:rsidRDefault="008A4F23" w:rsidP="008A4F23">
      <w:pPr>
        <w:pStyle w:val="21"/>
        <w:ind w:firstLine="420"/>
      </w:pPr>
    </w:p>
    <w:p w:rsidR="008A4F23" w:rsidRDefault="008A4F23" w:rsidP="008A4F23">
      <w:pPr>
        <w:pStyle w:val="21"/>
        <w:ind w:firstLine="420"/>
      </w:pPr>
      <w:r>
        <w:t>Chapter 19 world government and Datong world 38, 20191001 Ge Yimin became God. From then on, human life became better and better, until 20331126 world Datong.</w:t>
      </w:r>
    </w:p>
    <w:p w:rsidR="008A4F23" w:rsidRDefault="008A4F23" w:rsidP="008A4F23">
      <w:pPr>
        <w:pStyle w:val="21"/>
        <w:ind w:firstLine="420"/>
      </w:pPr>
    </w:p>
    <w:p w:rsidR="008A4F23" w:rsidRDefault="008A4F23" w:rsidP="008A4F23">
      <w:pPr>
        <w:pStyle w:val="21"/>
        <w:ind w:firstLine="420"/>
      </w:pPr>
      <w:r>
        <w:t>Waist circumference (thought and belief).</w:t>
      </w:r>
    </w:p>
    <w:p w:rsidR="008A4F23" w:rsidRDefault="008A4F23" w:rsidP="008A4F23">
      <w:pPr>
        <w:pStyle w:val="21"/>
        <w:ind w:firstLine="420"/>
      </w:pPr>
    </w:p>
    <w:p w:rsidR="008A4F23" w:rsidRDefault="008A4F23" w:rsidP="008A4F23">
      <w:pPr>
        <w:pStyle w:val="21"/>
        <w:ind w:firstLine="420"/>
      </w:pPr>
      <w:r>
        <w:t>Chinese officials no longer believe in communism and have no political beliefs. Now they believe in power, money and lust. They are busy with getting promoted, getting rich and playing with women every day.</w:t>
      </w:r>
    </w:p>
    <w:p w:rsidR="008A4F23" w:rsidRDefault="008A4F23" w:rsidP="008A4F23">
      <w:pPr>
        <w:pStyle w:val="21"/>
        <w:ind w:firstLine="420"/>
      </w:pPr>
    </w:p>
    <w:p w:rsidR="008A4F23" w:rsidRDefault="008A4F23" w:rsidP="008A4F23">
      <w:pPr>
        <w:pStyle w:val="21"/>
        <w:ind w:firstLine="420"/>
      </w:pPr>
      <w:r>
        <w:t>Ge Yimin has faith in Christianity communism, or theocracy communism, or theocracy Ge Yimin. Every day, I am busy writing nerves, sending nerves and preaching gospel. At present, nerves have 1million words.</w:t>
      </w:r>
    </w:p>
    <w:p w:rsidR="008A4F23" w:rsidRDefault="008A4F23" w:rsidP="008A4F23">
      <w:pPr>
        <w:pStyle w:val="21"/>
        <w:ind w:firstLine="420"/>
      </w:pPr>
    </w:p>
    <w:p w:rsidR="008A4F23" w:rsidRDefault="008A4F23" w:rsidP="008A4F23">
      <w:pPr>
        <w:pStyle w:val="21"/>
        <w:ind w:firstLine="420"/>
      </w:pPr>
      <w:r>
        <w:t>Nerve Chapter 13 transmission</w:t>
      </w:r>
    </w:p>
    <w:p w:rsidR="008A4F23" w:rsidRDefault="008A4F23" w:rsidP="008A4F23">
      <w:pPr>
        <w:pStyle w:val="21"/>
        <w:ind w:firstLine="420"/>
      </w:pPr>
    </w:p>
    <w:p w:rsidR="008A4F23" w:rsidRDefault="008A4F23" w:rsidP="008A4F23">
      <w:pPr>
        <w:pStyle w:val="21"/>
        <w:ind w:firstLine="420"/>
      </w:pPr>
      <w:r>
        <w:t>10. In 2004, the first draft of nerve (Yemei Jing, Ge Yimin Jing) was written into the publishing network, and then it was continuously updated and published.</w:t>
      </w:r>
    </w:p>
    <w:p w:rsidR="008A4F23" w:rsidRDefault="008A4F23" w:rsidP="008A4F23">
      <w:pPr>
        <w:pStyle w:val="21"/>
        <w:ind w:firstLine="420"/>
      </w:pPr>
    </w:p>
    <w:p w:rsidR="008A4F23" w:rsidRDefault="008A4F23" w:rsidP="008A4F23">
      <w:pPr>
        <w:pStyle w:val="21"/>
        <w:ind w:firstLine="420"/>
      </w:pPr>
      <w:r>
        <w:t>11. In 2012, the establishment of a theocracy and a theocratic party was made clear as a value rather than an organization.</w:t>
      </w:r>
    </w:p>
    <w:p w:rsidR="008A4F23" w:rsidRDefault="008A4F23" w:rsidP="008A4F23">
      <w:pPr>
        <w:pStyle w:val="21"/>
        <w:ind w:firstLine="420"/>
      </w:pPr>
    </w:p>
    <w:p w:rsidR="008A4F23" w:rsidRDefault="008A4F23" w:rsidP="008A4F23">
      <w:pPr>
        <w:pStyle w:val="21"/>
        <w:ind w:firstLine="420"/>
      </w:pPr>
      <w:r>
        <w:t>12. 2012 – 19, peacefully export the harmonious values of Ge Yimin, and the content is nerve.</w:t>
      </w:r>
    </w:p>
    <w:p w:rsidR="008A4F23" w:rsidRDefault="008A4F23" w:rsidP="008A4F23">
      <w:pPr>
        <w:pStyle w:val="21"/>
        <w:ind w:firstLine="420"/>
      </w:pPr>
    </w:p>
    <w:p w:rsidR="008A4F23" w:rsidRDefault="008A4F23" w:rsidP="008A4F23">
      <w:pPr>
        <w:pStyle w:val="21"/>
        <w:ind w:firstLine="420"/>
      </w:pPr>
      <w:r>
        <w:t>13. 20191001, Ge Yimin became a God.</w:t>
      </w:r>
    </w:p>
    <w:p w:rsidR="008A4F23" w:rsidRDefault="008A4F23" w:rsidP="008A4F23">
      <w:pPr>
        <w:pStyle w:val="21"/>
        <w:ind w:firstLine="420"/>
      </w:pPr>
    </w:p>
    <w:p w:rsidR="008A4F23" w:rsidRDefault="008A4F23" w:rsidP="008A4F23">
      <w:pPr>
        <w:pStyle w:val="21"/>
        <w:ind w:firstLine="420"/>
      </w:pPr>
      <w:r>
        <w:t>14. 2019 – 2033, the gospel of Ge Yimin spread all over the world and was accepted by the world.</w:t>
      </w:r>
    </w:p>
    <w:p w:rsidR="008A4F23" w:rsidRDefault="008A4F23" w:rsidP="008A4F23">
      <w:pPr>
        <w:pStyle w:val="21"/>
        <w:ind w:firstLine="420"/>
      </w:pPr>
    </w:p>
    <w:p w:rsidR="008A4F23" w:rsidRDefault="008A4F23" w:rsidP="008A4F23">
      <w:pPr>
        <w:pStyle w:val="21"/>
        <w:ind w:firstLine="420"/>
      </w:pPr>
      <w:r>
        <w:t>15. 20331126, Great Harmony in the world.</w:t>
      </w:r>
    </w:p>
    <w:p w:rsidR="008A4F23" w:rsidRDefault="008A4F23" w:rsidP="008A4F23">
      <w:pPr>
        <w:pStyle w:val="21"/>
        <w:ind w:firstLine="420"/>
      </w:pPr>
    </w:p>
    <w:p w:rsidR="008A4F23" w:rsidRDefault="008A4F23" w:rsidP="008A4F23">
      <w:pPr>
        <w:pStyle w:val="21"/>
        <w:ind w:firstLine="420"/>
      </w:pPr>
      <w:r>
        <w:t>Hip circumference (for the poor).</w:t>
      </w:r>
    </w:p>
    <w:p w:rsidR="008A4F23" w:rsidRDefault="008A4F23" w:rsidP="008A4F23">
      <w:pPr>
        <w:pStyle w:val="21"/>
        <w:ind w:firstLine="420"/>
      </w:pPr>
    </w:p>
    <w:p w:rsidR="008A4F23" w:rsidRDefault="008A4F23" w:rsidP="008A4F23">
      <w:pPr>
        <w:pStyle w:val="21"/>
        <w:ind w:firstLine="420"/>
      </w:pPr>
      <w:r>
        <w:t>Nerve Chapter 21 political commentary</w:t>
      </w:r>
    </w:p>
    <w:p w:rsidR="008A4F23" w:rsidRDefault="008A4F23" w:rsidP="008A4F23">
      <w:pPr>
        <w:pStyle w:val="21"/>
        <w:ind w:firstLine="420"/>
      </w:pPr>
    </w:p>
    <w:p w:rsidR="008A4F23" w:rsidRDefault="008A4F23" w:rsidP="008A4F23">
      <w:pPr>
        <w:pStyle w:val="21"/>
        <w:ind w:firstLine="420"/>
      </w:pPr>
      <w:r>
        <w:t>22. Ge yiminshen police station Adventure</w:t>
      </w:r>
    </w:p>
    <w:p w:rsidR="008A4F23" w:rsidRDefault="008A4F23" w:rsidP="008A4F23">
      <w:pPr>
        <w:pStyle w:val="21"/>
        <w:ind w:firstLine="420"/>
      </w:pPr>
    </w:p>
    <w:p w:rsidR="008A4F23" w:rsidRDefault="008A4F23" w:rsidP="008A4F23">
      <w:pPr>
        <w:pStyle w:val="21"/>
        <w:ind w:firstLine="420"/>
      </w:pPr>
      <w:r>
        <w:t>I admit that China's economy is developing, but the gap between the rich and the poor is too large. I am a communist. The police said you were for someone poorer than you. The Communist Party is fighting for the poor to win power. Now the Communist Party is no longer fighting for the poor, just to protect and improve its own interests of being richer than the people. Now it's our turn to fight for the poor.</w:t>
      </w:r>
    </w:p>
    <w:p w:rsidR="008A4F23" w:rsidRDefault="008A4F23" w:rsidP="008A4F23">
      <w:pPr>
        <w:pStyle w:val="21"/>
        <w:ind w:firstLine="420"/>
      </w:pPr>
    </w:p>
    <w:p w:rsidR="008A4F23" w:rsidRDefault="008A4F23" w:rsidP="008A4F23">
      <w:pPr>
        <w:pStyle w:val="21"/>
        <w:ind w:firstLine="420"/>
      </w:pPr>
      <w:r>
        <w:t>23. Subpoena, detention, imprisonment and shooting four packages, which is too heavy for life</w:t>
      </w:r>
    </w:p>
    <w:p w:rsidR="008A4F23" w:rsidRDefault="008A4F23" w:rsidP="008A4F23">
      <w:pPr>
        <w:pStyle w:val="21"/>
        <w:ind w:firstLine="420"/>
      </w:pPr>
    </w:p>
    <w:p w:rsidR="008A4F23" w:rsidRDefault="008A4F23" w:rsidP="008A4F23">
      <w:pPr>
        <w:pStyle w:val="21"/>
        <w:ind w:firstLine="420"/>
      </w:pPr>
      <w:r>
        <w:t>I said I was a communist, and I had only one idea: all the poor people should live better. Policeman B said it was impossible.</w:t>
      </w:r>
    </w:p>
    <w:p w:rsidR="008A4F23" w:rsidRDefault="008A4F23" w:rsidP="008A4F23">
      <w:pPr>
        <w:pStyle w:val="21"/>
        <w:ind w:firstLine="420"/>
      </w:pPr>
    </w:p>
    <w:p w:rsidR="008A4F23" w:rsidRDefault="008A4F23" w:rsidP="008A4F23">
      <w:pPr>
        <w:pStyle w:val="21"/>
        <w:ind w:firstLine="420"/>
      </w:pPr>
      <w:r>
        <w:t>All three sides are inferior to people. Chinese officials can rest!</w:t>
      </w: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r>
        <w:t>86. The biggest lie in history - serving the people</w:t>
      </w:r>
    </w:p>
    <w:p w:rsidR="008A4F23" w:rsidRDefault="008A4F23" w:rsidP="008A4F23">
      <w:pPr>
        <w:pStyle w:val="21"/>
        <w:ind w:firstLine="420"/>
      </w:pPr>
    </w:p>
    <w:p w:rsidR="008A4F23" w:rsidRDefault="008A4F23" w:rsidP="008A4F23">
      <w:pPr>
        <w:pStyle w:val="21"/>
        <w:ind w:firstLine="420"/>
      </w:pPr>
      <w:r>
        <w:t>Serving the people is not the original creation of our party, but learned from the Kuomintang. The synonym is people's public servant. The servant (public servant) must be lower than the servant (people), such as treatment and food. Just as eunuchs serve the emperor, their treatment and food must be lower than that of the emperor.</w:t>
      </w:r>
    </w:p>
    <w:p w:rsidR="008A4F23" w:rsidRDefault="008A4F23" w:rsidP="008A4F23">
      <w:pPr>
        <w:pStyle w:val="21"/>
        <w:ind w:firstLine="420"/>
      </w:pPr>
    </w:p>
    <w:p w:rsidR="008A4F23" w:rsidRDefault="008A4F23" w:rsidP="008A4F23">
      <w:pPr>
        <w:pStyle w:val="21"/>
        <w:ind w:firstLine="420"/>
      </w:pPr>
      <w:r>
        <w:t>During the three-year "natural disaster", people ate bran, bark and Guanyin soil, while Comrade Mao Zedong ate dozens of dishes, Wuchang fish and other fish and shrimp (with online picture menu). Why can't you Mao Zedong eat bran, bark and Guanyin soil?</w:t>
      </w:r>
    </w:p>
    <w:p w:rsidR="008A4F23" w:rsidRDefault="008A4F23" w:rsidP="008A4F23">
      <w:pPr>
        <w:pStyle w:val="21"/>
        <w:ind w:firstLine="420"/>
      </w:pPr>
    </w:p>
    <w:p w:rsidR="008A4F23" w:rsidRDefault="008A4F23" w:rsidP="008A4F23">
      <w:pPr>
        <w:pStyle w:val="21"/>
        <w:ind w:firstLine="420"/>
      </w:pPr>
      <w:r>
        <w:t>People are hospitalized when they are sick. There are four rooms, three rooms and two rooms. Those with money can live in single rooms at most. Comrade Zhu Rongji was hospitalized by doctors and nurses on the first floor (with online pictures). Why can't you Zhu Rongji live in four rooms, three rooms and two rooms? You can live in a single room at most if you have money. Our party has always been "from the masses, to the masses." Did you Zhu Rongji go among the masses? Aren't you divorced from the masses, or even afraid of them?</w:t>
      </w:r>
    </w:p>
    <w:p w:rsidR="008A4F23" w:rsidRDefault="008A4F23" w:rsidP="008A4F23">
      <w:pPr>
        <w:pStyle w:val="21"/>
        <w:ind w:firstLine="420"/>
      </w:pPr>
    </w:p>
    <w:p w:rsidR="008A4F23" w:rsidRDefault="008A4F23" w:rsidP="008A4F23">
      <w:pPr>
        <w:pStyle w:val="21"/>
        <w:ind w:firstLine="420"/>
      </w:pPr>
      <w:r>
        <w:t>Look at the evil public servants of capitalist countries:</w:t>
      </w:r>
    </w:p>
    <w:p w:rsidR="008A4F23" w:rsidRDefault="008A4F23" w:rsidP="008A4F23">
      <w:pPr>
        <w:pStyle w:val="21"/>
        <w:ind w:firstLine="420"/>
      </w:pPr>
    </w:p>
    <w:p w:rsidR="008A4F23" w:rsidRDefault="008A4F23" w:rsidP="008A4F23">
      <w:pPr>
        <w:pStyle w:val="21"/>
        <w:ind w:firstLine="420"/>
      </w:pPr>
      <w:r>
        <w:lastRenderedPageBreak/>
        <w:t>Former US Secretary of state Pompeo washed dishes at home when he was in office.</w:t>
      </w:r>
    </w:p>
    <w:p w:rsidR="008A4F23" w:rsidRDefault="008A4F23" w:rsidP="008A4F23">
      <w:pPr>
        <w:pStyle w:val="21"/>
        <w:ind w:firstLine="420"/>
      </w:pPr>
    </w:p>
    <w:p w:rsidR="008A4F23" w:rsidRDefault="008A4F23" w:rsidP="008A4F23">
      <w:pPr>
        <w:pStyle w:val="21"/>
        <w:ind w:firstLine="420"/>
      </w:pPr>
      <w:r>
        <w:t>After former Japanese Prime Minister Tomiichi Murayama retired, he rode his bicycle to the streets alone.</w:t>
      </w:r>
    </w:p>
    <w:p w:rsidR="008A4F23" w:rsidRDefault="008A4F23" w:rsidP="008A4F23">
      <w:pPr>
        <w:pStyle w:val="21"/>
        <w:ind w:firstLine="420"/>
      </w:pPr>
    </w:p>
    <w:p w:rsidR="008A4F23" w:rsidRDefault="008A4F23" w:rsidP="008A4F23">
      <w:pPr>
        <w:pStyle w:val="21"/>
        <w:ind w:firstLine="420"/>
      </w:pPr>
      <w:r>
        <w:t>British Prime Minister Johnson rode a bike to the supermarket to shop. When he went to the supermarket door, he also locked his broken car with a long chain lock, which was afraid of being stolen:)</w:t>
      </w:r>
    </w:p>
    <w:p w:rsidR="008A4F23" w:rsidRDefault="008A4F23" w:rsidP="008A4F23">
      <w:pPr>
        <w:pStyle w:val="21"/>
        <w:ind w:firstLine="420"/>
      </w:pPr>
    </w:p>
    <w:p w:rsidR="008A4F23" w:rsidRDefault="008A4F23" w:rsidP="008A4F23">
      <w:pPr>
        <w:pStyle w:val="21"/>
        <w:ind w:firstLine="420"/>
      </w:pPr>
      <w:r>
        <w:t>When Shinzo Abe, the former Prime Minister of Japan, was in office, he lived in an apartment with his old mother, washing clothes, dishes and garbage by himself. Nannies were not invited, let alone government service personnel.</w:t>
      </w:r>
    </w:p>
    <w:p w:rsidR="008A4F23" w:rsidRDefault="008A4F23" w:rsidP="008A4F23">
      <w:pPr>
        <w:pStyle w:val="21"/>
        <w:ind w:firstLine="420"/>
      </w:pPr>
    </w:p>
    <w:p w:rsidR="008A4F23" w:rsidRDefault="008A4F23" w:rsidP="008A4F23">
      <w:pPr>
        <w:pStyle w:val="21"/>
        <w:ind w:firstLine="420"/>
      </w:pPr>
      <w:r>
        <w:t>Who is serving the people?</w:t>
      </w:r>
    </w:p>
    <w:p w:rsidR="008A4F23" w:rsidRDefault="008A4F23" w:rsidP="008A4F23">
      <w:pPr>
        <w:pStyle w:val="21"/>
        <w:ind w:firstLine="420"/>
      </w:pPr>
    </w:p>
    <w:p w:rsidR="008A4F23" w:rsidRDefault="008A4F23" w:rsidP="008A4F23">
      <w:pPr>
        <w:pStyle w:val="21"/>
        <w:ind w:firstLine="420"/>
      </w:pPr>
      <w:r>
        <w:t>There are 600 million people in China, whose monthly income is only 1000 yuan (Premier Li Keqiang said), but a state-level public servant costs 100 million a year, including drivers, guards, secretaries, chefs, waiters, etc... Who serves whom???</w:t>
      </w:r>
    </w:p>
    <w:p w:rsidR="008A4F23" w:rsidRDefault="008A4F23" w:rsidP="008A4F23">
      <w:pPr>
        <w:pStyle w:val="21"/>
        <w:ind w:firstLine="420"/>
      </w:pPr>
    </w:p>
    <w:p w:rsidR="008A4F23" w:rsidRDefault="008A4F23" w:rsidP="008A4F23">
      <w:pPr>
        <w:pStyle w:val="21"/>
        <w:ind w:firstLine="420"/>
      </w:pPr>
      <w:r>
        <w:t>You said that serving the people is working for the people, and the treatment and food should be higher than the people. Then I say, eunuchs serve the emperor, of course, they must work for the emperor, but eunuchs' treatment and food are higher than the emperor, isn't it strange!!!</w:t>
      </w:r>
    </w:p>
    <w:p w:rsidR="008A4F23" w:rsidRDefault="008A4F23" w:rsidP="008A4F23">
      <w:pPr>
        <w:pStyle w:val="21"/>
        <w:ind w:firstLine="420"/>
      </w:pPr>
    </w:p>
    <w:p w:rsidR="008A4F23" w:rsidRDefault="008A4F23" w:rsidP="008A4F23">
      <w:pPr>
        <w:pStyle w:val="21"/>
        <w:ind w:firstLine="420"/>
      </w:pPr>
      <w:r>
        <w:t>Don't you understand? We are a feudal society!!!</w:t>
      </w:r>
      <w:r w:rsidR="009F1DBD" w:rsidRPr="009F1DBD">
        <w:t xml:space="preserve"> The people are </w:t>
      </w:r>
      <w:r w:rsidR="009F1DBD" w:rsidRPr="009F1DBD">
        <w:lastRenderedPageBreak/>
        <w:t>eunuchs, and the so-called public servants are emperors.</w:t>
      </w:r>
    </w:p>
    <w:p w:rsidR="002B7B41" w:rsidRDefault="002B7B41" w:rsidP="009557D7">
      <w:pPr>
        <w:pStyle w:val="21"/>
        <w:ind w:firstLine="420"/>
      </w:pPr>
    </w:p>
    <w:p w:rsidR="0041310F" w:rsidRDefault="0041310F" w:rsidP="0041310F">
      <w:pPr>
        <w:pStyle w:val="21"/>
        <w:ind w:firstLine="420"/>
      </w:pPr>
      <w:r>
        <w:t>87. From religious politics to cultural literature</w:t>
      </w:r>
    </w:p>
    <w:p w:rsidR="0041310F" w:rsidRDefault="0041310F" w:rsidP="0041310F">
      <w:pPr>
        <w:pStyle w:val="21"/>
        <w:ind w:firstLine="420"/>
      </w:pPr>
    </w:p>
    <w:p w:rsidR="0041310F" w:rsidRDefault="0041310F" w:rsidP="0041310F">
      <w:pPr>
        <w:pStyle w:val="21"/>
        <w:ind w:firstLine="420"/>
      </w:pPr>
      <w:r>
        <w:t>Subpoena 20220811</w:t>
      </w:r>
    </w:p>
    <w:p w:rsidR="0041310F" w:rsidRDefault="0041310F" w:rsidP="0041310F">
      <w:pPr>
        <w:pStyle w:val="21"/>
        <w:ind w:firstLine="420"/>
      </w:pPr>
    </w:p>
    <w:p w:rsidR="0041310F" w:rsidRDefault="0041310F" w:rsidP="0041310F">
      <w:pPr>
        <w:pStyle w:val="21"/>
        <w:ind w:firstLine="420"/>
      </w:pPr>
      <w:r>
        <w:t>Xuefu Road police station</w:t>
      </w:r>
    </w:p>
    <w:p w:rsidR="0041310F" w:rsidRDefault="0041310F" w:rsidP="0041310F">
      <w:pPr>
        <w:pStyle w:val="21"/>
        <w:ind w:firstLine="420"/>
      </w:pPr>
    </w:p>
    <w:p w:rsidR="0041310F" w:rsidRDefault="0041310F" w:rsidP="0041310F">
      <w:pPr>
        <w:pStyle w:val="21"/>
        <w:ind w:firstLine="420"/>
      </w:pPr>
      <w:r>
        <w:t>6:30-8:30 PM</w:t>
      </w:r>
    </w:p>
    <w:p w:rsidR="0041310F" w:rsidRDefault="0041310F" w:rsidP="0041310F">
      <w:pPr>
        <w:pStyle w:val="21"/>
        <w:ind w:firstLine="420"/>
      </w:pPr>
    </w:p>
    <w:p w:rsidR="0041310F" w:rsidRDefault="0041310F" w:rsidP="0041310F">
      <w:pPr>
        <w:pStyle w:val="21"/>
        <w:ind w:firstLine="420"/>
      </w:pPr>
      <w:r>
        <w:t>In Jingkou branch, a leader a talks and a police officer B records</w:t>
      </w:r>
    </w:p>
    <w:p w:rsidR="0041310F" w:rsidRDefault="0041310F" w:rsidP="0041310F">
      <w:pPr>
        <w:pStyle w:val="21"/>
        <w:ind w:firstLine="420"/>
        <w:rPr>
          <w:rFonts w:hint="eastAsia"/>
        </w:rPr>
      </w:pPr>
    </w:p>
    <w:p w:rsidR="00E34E79" w:rsidRDefault="00E34E79" w:rsidP="0041310F">
      <w:pPr>
        <w:pStyle w:val="21"/>
        <w:ind w:firstLine="420"/>
      </w:pPr>
      <w:r w:rsidRPr="00E34E79">
        <w:t>A Take out a small camera (like the small flip phone in the past) and point it at me.</w:t>
      </w: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You have a great influence. Everyone knows it, and we all worship you.</w:t>
      </w:r>
    </w:p>
    <w:p w:rsidR="0041310F" w:rsidRDefault="0041310F" w:rsidP="0041310F">
      <w:pPr>
        <w:pStyle w:val="21"/>
        <w:ind w:firstLine="420"/>
      </w:pPr>
    </w:p>
    <w:p w:rsidR="0041310F" w:rsidRDefault="0041310F" w:rsidP="0041310F">
      <w:pPr>
        <w:pStyle w:val="21"/>
        <w:ind w:firstLine="420"/>
      </w:pPr>
      <w:r>
        <w:t>The top always asks us to find you, and we can't help it.</w:t>
      </w:r>
    </w:p>
    <w:p w:rsidR="0041310F" w:rsidRDefault="0041310F" w:rsidP="0041310F">
      <w:pPr>
        <w:pStyle w:val="21"/>
        <w:ind w:firstLine="420"/>
      </w:pPr>
    </w:p>
    <w:p w:rsidR="0041310F" w:rsidRDefault="0041310F" w:rsidP="0041310F">
      <w:pPr>
        <w:pStyle w:val="21"/>
        <w:ind w:firstLine="420"/>
      </w:pPr>
      <w:r>
        <w:t>Gehua global assembly number. Recently, many people sent emails to join (cheat me).</w:t>
      </w:r>
    </w:p>
    <w:p w:rsidR="0041310F" w:rsidRDefault="0041310F" w:rsidP="0041310F">
      <w:pPr>
        <w:pStyle w:val="21"/>
        <w:ind w:firstLine="420"/>
      </w:pPr>
    </w:p>
    <w:p w:rsidR="0041310F" w:rsidRDefault="0041310F" w:rsidP="0041310F">
      <w:pPr>
        <w:pStyle w:val="21"/>
        <w:ind w:firstLine="420"/>
      </w:pPr>
      <w:r>
        <w:t>I:</w:t>
      </w:r>
    </w:p>
    <w:p w:rsidR="0041310F" w:rsidRDefault="0041310F" w:rsidP="0041310F">
      <w:pPr>
        <w:pStyle w:val="21"/>
        <w:ind w:firstLine="420"/>
      </w:pPr>
    </w:p>
    <w:p w:rsidR="0041310F" w:rsidRDefault="0041310F" w:rsidP="0041310F">
      <w:pPr>
        <w:pStyle w:val="21"/>
        <w:ind w:firstLine="420"/>
      </w:pPr>
      <w:r>
        <w:t xml:space="preserve">I just posted a post. It was a Yangzhou person who joined. I posted the assembly number. It was a list more than ten years ago. There were my small number and my registered female overseas student classmate. </w:t>
      </w:r>
      <w:r>
        <w:lastRenderedPageBreak/>
        <w:t>Other people didn't contact me after they joined by mail.</w:t>
      </w:r>
    </w:p>
    <w:p w:rsidR="0041310F" w:rsidRDefault="0041310F" w:rsidP="0041310F">
      <w:pPr>
        <w:pStyle w:val="21"/>
        <w:ind w:firstLine="420"/>
      </w:pPr>
    </w:p>
    <w:p w:rsidR="0041310F" w:rsidRDefault="0041310F" w:rsidP="0041310F">
      <w:pPr>
        <w:pStyle w:val="21"/>
        <w:ind w:firstLine="420"/>
      </w:pPr>
      <w:r>
        <w:t>I do not oppose the party. Ideologically, I am a communist and in line with the party; Emotionally, the party trained me to go to university.</w:t>
      </w:r>
    </w:p>
    <w:p w:rsidR="0041310F" w:rsidRDefault="0041310F" w:rsidP="0041310F">
      <w:pPr>
        <w:pStyle w:val="21"/>
        <w:ind w:firstLine="420"/>
      </w:pPr>
    </w:p>
    <w:p w:rsidR="0041310F" w:rsidRDefault="0041310F" w:rsidP="0041310F">
      <w:pPr>
        <w:pStyle w:val="21"/>
        <w:ind w:firstLine="420"/>
      </w:pPr>
      <w:r>
        <w:t>I just pursue equality for all, communism.</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Communism requires the efforts of several or more generations. (Comrade Jiang Zemin is the hard work of more than ten generations and tens of generations. A is 2000 years ahead of schedule:)</w:t>
      </w:r>
    </w:p>
    <w:p w:rsidR="0041310F" w:rsidRDefault="0041310F" w:rsidP="0041310F">
      <w:pPr>
        <w:pStyle w:val="21"/>
        <w:ind w:firstLine="420"/>
      </w:pPr>
    </w:p>
    <w:p w:rsidR="0041310F" w:rsidRDefault="0041310F" w:rsidP="0041310F">
      <w:pPr>
        <w:pStyle w:val="21"/>
        <w:ind w:firstLine="420"/>
      </w:pPr>
      <w:r>
        <w:rPr>
          <w:rFonts w:hint="eastAsia"/>
        </w:rPr>
        <w:t>B</w:t>
      </w:r>
      <w:r>
        <w:rPr>
          <w:rFonts w:hint="eastAsia"/>
        </w:rPr>
        <w:t>：</w:t>
      </w:r>
    </w:p>
    <w:p w:rsidR="0041310F" w:rsidRDefault="0041310F" w:rsidP="0041310F">
      <w:pPr>
        <w:pStyle w:val="21"/>
        <w:ind w:firstLine="420"/>
      </w:pPr>
    </w:p>
    <w:p w:rsidR="0041310F" w:rsidRDefault="0041310F" w:rsidP="0041310F">
      <w:pPr>
        <w:pStyle w:val="21"/>
        <w:ind w:firstLine="420"/>
      </w:pPr>
      <w:r>
        <w:t>Ge Yimin's article is sharp, "the biggest lie in history -- serving the people", ah!</w:t>
      </w:r>
    </w:p>
    <w:p w:rsidR="0041310F" w:rsidRDefault="0041310F" w:rsidP="0041310F">
      <w:pPr>
        <w:pStyle w:val="21"/>
        <w:ind w:firstLine="420"/>
      </w:pPr>
    </w:p>
    <w:p w:rsidR="0041310F" w:rsidRDefault="0041310F" w:rsidP="0041310F">
      <w:pPr>
        <w:pStyle w:val="21"/>
        <w:ind w:firstLine="420"/>
      </w:pPr>
      <w:r>
        <w:t>(open my official website), "Ge Yimin cult enslaves all mankind", ah!</w:t>
      </w:r>
    </w:p>
    <w:p w:rsidR="0041310F" w:rsidRDefault="0041310F" w:rsidP="0041310F">
      <w:pPr>
        <w:pStyle w:val="21"/>
        <w:ind w:firstLine="420"/>
      </w:pPr>
    </w:p>
    <w:p w:rsidR="0041310F" w:rsidRDefault="0041310F" w:rsidP="0041310F">
      <w:pPr>
        <w:pStyle w:val="21"/>
        <w:ind w:firstLine="420"/>
      </w:pPr>
      <w:r>
        <w:t>(listen to me, my nerves have been a million words.) ah!</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You have twitter and Facebook. There are many people who won't let you climb over the wall. People with ulterior motives will use "Ge Yimin", a signboard.</w:t>
      </w:r>
    </w:p>
    <w:p w:rsidR="0041310F" w:rsidRDefault="0041310F" w:rsidP="0041310F">
      <w:pPr>
        <w:pStyle w:val="21"/>
        <w:ind w:firstLine="420"/>
      </w:pPr>
    </w:p>
    <w:p w:rsidR="0041310F" w:rsidRDefault="0041310F" w:rsidP="0041310F">
      <w:pPr>
        <w:pStyle w:val="21"/>
        <w:ind w:firstLine="420"/>
      </w:pPr>
      <w:r>
        <w:lastRenderedPageBreak/>
        <w:t>And he has repeatedly stressed that people with ulterior motives will take advantage of it: "I see that people in China say so."</w:t>
      </w:r>
    </w:p>
    <w:p w:rsidR="0041310F" w:rsidRDefault="0041310F" w:rsidP="0041310F">
      <w:pPr>
        <w:pStyle w:val="21"/>
        <w:ind w:firstLine="420"/>
      </w:pPr>
    </w:p>
    <w:p w:rsidR="0041310F" w:rsidRDefault="0041310F" w:rsidP="0041310F">
      <w:pPr>
        <w:pStyle w:val="21"/>
        <w:ind w:firstLine="420"/>
      </w:pPr>
      <w:r>
        <w:t>You are in the Chinese Department of NTU. You are good at it.</w:t>
      </w:r>
    </w:p>
    <w:p w:rsidR="0041310F" w:rsidRDefault="0041310F" w:rsidP="0041310F">
      <w:pPr>
        <w:pStyle w:val="21"/>
        <w:ind w:firstLine="420"/>
      </w:pPr>
    </w:p>
    <w:p w:rsidR="0041310F" w:rsidRDefault="0041310F" w:rsidP="0041310F">
      <w:pPr>
        <w:pStyle w:val="21"/>
        <w:ind w:firstLine="420"/>
      </w:pPr>
      <w:r>
        <w:t>Seeing the female version of Ge Yimin's head, I was nervous and asked who it was?</w:t>
      </w:r>
    </w:p>
    <w:p w:rsidR="0041310F" w:rsidRDefault="0041310F" w:rsidP="0041310F">
      <w:pPr>
        <w:pStyle w:val="21"/>
        <w:ind w:firstLine="420"/>
      </w:pPr>
    </w:p>
    <w:p w:rsidR="0041310F" w:rsidRDefault="0041310F" w:rsidP="0041310F">
      <w:pPr>
        <w:pStyle w:val="21"/>
        <w:ind w:firstLine="420"/>
      </w:pPr>
      <w:r>
        <w:t>Add me to wechat, and I will introduce myself to "God website www.gegod.com www.20331126.xyz" nerves "and" Ge Shen Yi Wen Lu " I feel sensitive. Let me get rid of it.</w:t>
      </w:r>
    </w:p>
    <w:p w:rsidR="0041310F" w:rsidRDefault="0041310F" w:rsidP="0041310F">
      <w:pPr>
        <w:pStyle w:val="21"/>
        <w:ind w:firstLine="420"/>
      </w:pPr>
    </w:p>
    <w:p w:rsidR="0041310F" w:rsidRDefault="0041310F" w:rsidP="0041310F">
      <w:pPr>
        <w:pStyle w:val="21"/>
        <w:ind w:firstLine="420"/>
      </w:pPr>
      <w:r>
        <w:t>Are you religious? (I'm afraid I'm religious.)</w:t>
      </w:r>
    </w:p>
    <w:p w:rsidR="0041310F" w:rsidRDefault="0041310F" w:rsidP="0041310F">
      <w:pPr>
        <w:pStyle w:val="21"/>
        <w:ind w:firstLine="420"/>
      </w:pPr>
    </w:p>
    <w:p w:rsidR="0041310F" w:rsidRDefault="0041310F" w:rsidP="0041310F">
      <w:pPr>
        <w:pStyle w:val="21"/>
        <w:ind w:firstLine="420"/>
      </w:pPr>
      <w:r>
        <w:t>I:</w:t>
      </w:r>
    </w:p>
    <w:p w:rsidR="0041310F" w:rsidRDefault="0041310F" w:rsidP="0041310F">
      <w:pPr>
        <w:pStyle w:val="21"/>
        <w:ind w:firstLine="420"/>
      </w:pPr>
    </w:p>
    <w:p w:rsidR="0041310F" w:rsidRDefault="0041310F" w:rsidP="0041310F">
      <w:pPr>
        <w:pStyle w:val="21"/>
        <w:ind w:firstLine="420"/>
      </w:pPr>
      <w:r>
        <w:t>If I don't believe in religion, it's a terrible thing for Christians to treat God and Christ. When I ride on the head of God and Christ, I am two levels higher than God and Christ, and I am arrogant.</w:t>
      </w:r>
    </w:p>
    <w:p w:rsidR="0041310F" w:rsidRDefault="0041310F" w:rsidP="0041310F">
      <w:pPr>
        <w:pStyle w:val="21"/>
        <w:ind w:firstLine="420"/>
      </w:pPr>
    </w:p>
    <w:p w:rsidR="0041310F" w:rsidRDefault="0041310F" w:rsidP="0041310F">
      <w:pPr>
        <w:pStyle w:val="21"/>
        <w:ind w:firstLine="420"/>
      </w:pPr>
      <w:r>
        <w:t>I didn't say: "I'm actually a founder":</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I won't let you be a website, let me be a website, let me write, turn the direction of culture and literature, and write novels.</w:t>
      </w:r>
    </w:p>
    <w:p w:rsidR="0041310F" w:rsidRDefault="0041310F" w:rsidP="0041310F">
      <w:pPr>
        <w:pStyle w:val="21"/>
        <w:ind w:firstLine="420"/>
      </w:pPr>
    </w:p>
    <w:p w:rsidR="0041310F" w:rsidRDefault="0041310F" w:rsidP="0041310F">
      <w:pPr>
        <w:pStyle w:val="21"/>
        <w:ind w:firstLine="420"/>
      </w:pPr>
      <w:r>
        <w:t xml:space="preserve">Finally, let me dissolve four QQ groups (GE Yimin 1, 2, 3 and 4), one wechat group (Ziwei SAGE), and two wechat official account (GE </w:t>
      </w:r>
      <w:r>
        <w:lastRenderedPageBreak/>
        <w:t>Yimin, literature and culture 20331126 &lt; original Shenjiao, Tengxun has changed its name &gt;). Let's rebuild culture and literature.</w:t>
      </w:r>
    </w:p>
    <w:p w:rsidR="0041310F" w:rsidRDefault="0041310F" w:rsidP="0041310F">
      <w:pPr>
        <w:pStyle w:val="21"/>
        <w:ind w:firstLine="420"/>
      </w:pPr>
    </w:p>
    <w:p w:rsidR="0041310F" w:rsidRDefault="0041310F" w:rsidP="0041310F">
      <w:pPr>
        <w:pStyle w:val="21"/>
        <w:ind w:firstLine="420"/>
      </w:pPr>
      <w:r>
        <w:t>Two official website domain names: www.gegod COM www.20331126.xyz from the religious, political, cultural and literary direction.</w:t>
      </w:r>
    </w:p>
    <w:p w:rsidR="0041310F" w:rsidRDefault="0041310F" w:rsidP="0041310F">
      <w:pPr>
        <w:pStyle w:val="21"/>
        <w:ind w:firstLine="420"/>
      </w:pPr>
    </w:p>
    <w:p w:rsidR="0041310F" w:rsidRDefault="0041310F" w:rsidP="0041310F">
      <w:pPr>
        <w:pStyle w:val="21"/>
        <w:ind w:firstLine="420"/>
      </w:pPr>
      <w:r>
        <w:rPr>
          <w:rFonts w:hint="eastAsia"/>
        </w:rPr>
        <w:t>。。。。。。。。。。。。。。。。。</w:t>
      </w:r>
    </w:p>
    <w:p w:rsidR="0041310F" w:rsidRDefault="0041310F" w:rsidP="0041310F">
      <w:pPr>
        <w:pStyle w:val="21"/>
        <w:ind w:firstLine="420"/>
      </w:pPr>
    </w:p>
    <w:p w:rsidR="0041310F" w:rsidRDefault="0041310F" w:rsidP="0041310F">
      <w:pPr>
        <w:pStyle w:val="21"/>
        <w:ind w:firstLine="420"/>
      </w:pPr>
      <w:r>
        <w:t>A:</w:t>
      </w:r>
    </w:p>
    <w:p w:rsidR="0041310F" w:rsidRDefault="0041310F" w:rsidP="0041310F">
      <w:pPr>
        <w:pStyle w:val="21"/>
        <w:ind w:firstLine="420"/>
      </w:pPr>
    </w:p>
    <w:p w:rsidR="0041310F" w:rsidRDefault="0041310F" w:rsidP="0041310F">
      <w:pPr>
        <w:pStyle w:val="21"/>
        <w:ind w:firstLine="420"/>
      </w:pPr>
      <w:r>
        <w:t>How can these contents still exist after closing</w:t>
      </w:r>
    </w:p>
    <w:p w:rsidR="0041310F" w:rsidRDefault="0041310F" w:rsidP="0041310F">
      <w:pPr>
        <w:pStyle w:val="21"/>
        <w:ind w:firstLine="420"/>
      </w:pPr>
    </w:p>
    <w:p w:rsidR="0041310F" w:rsidRDefault="0041310F" w:rsidP="0041310F">
      <w:pPr>
        <w:pStyle w:val="21"/>
        <w:ind w:firstLine="420"/>
      </w:pPr>
      <w:r>
        <w:t>Ge Yimin:</w:t>
      </w:r>
    </w:p>
    <w:p w:rsidR="0041310F" w:rsidRDefault="0041310F" w:rsidP="0041310F">
      <w:pPr>
        <w:pStyle w:val="21"/>
        <w:ind w:firstLine="420"/>
      </w:pPr>
    </w:p>
    <w:p w:rsidR="0041310F" w:rsidRDefault="0041310F" w:rsidP="0041310F">
      <w:pPr>
        <w:pStyle w:val="21"/>
        <w:ind w:firstLine="420"/>
      </w:pPr>
      <w:r>
        <w:t>This is a novel</w:t>
      </w:r>
    </w:p>
    <w:p w:rsidR="0041310F" w:rsidRDefault="0041310F" w:rsidP="0041310F">
      <w:pPr>
        <w:pStyle w:val="21"/>
        <w:ind w:firstLine="420"/>
      </w:pPr>
    </w:p>
    <w:p w:rsidR="0041310F" w:rsidRDefault="0041310F" w:rsidP="0041310F">
      <w:pPr>
        <w:pStyle w:val="21"/>
        <w:ind w:firstLine="420"/>
      </w:pPr>
      <w:r>
        <w:t>A:</w:t>
      </w:r>
    </w:p>
    <w:p w:rsidR="0041310F" w:rsidRDefault="0041310F" w:rsidP="0041310F">
      <w:pPr>
        <w:pStyle w:val="21"/>
        <w:ind w:firstLine="420"/>
      </w:pPr>
    </w:p>
    <w:p w:rsidR="0041310F" w:rsidRDefault="0041310F" w:rsidP="0041310F">
      <w:pPr>
        <w:pStyle w:val="21"/>
        <w:ind w:firstLine="420"/>
      </w:pPr>
      <w:r>
        <w:t>OK, I suggest you change the name</w:t>
      </w:r>
    </w:p>
    <w:p w:rsidR="0041310F" w:rsidRDefault="0041310F" w:rsidP="0041310F">
      <w:pPr>
        <w:pStyle w:val="21"/>
        <w:ind w:firstLine="420"/>
      </w:pPr>
    </w:p>
    <w:p w:rsidR="0041310F" w:rsidRDefault="0041310F" w:rsidP="0041310F">
      <w:pPr>
        <w:pStyle w:val="21"/>
        <w:ind w:firstLine="420"/>
      </w:pPr>
      <w:r>
        <w:t>Ge Yimin:</w:t>
      </w:r>
    </w:p>
    <w:p w:rsidR="0041310F" w:rsidRDefault="0041310F" w:rsidP="0041310F">
      <w:pPr>
        <w:pStyle w:val="21"/>
        <w:ind w:firstLine="420"/>
      </w:pPr>
    </w:p>
    <w:p w:rsidR="0041310F" w:rsidRDefault="0041310F" w:rsidP="0041310F">
      <w:pPr>
        <w:pStyle w:val="21"/>
        <w:ind w:firstLine="420"/>
        <w:rPr>
          <w:rFonts w:hint="eastAsia"/>
        </w:rPr>
      </w:pPr>
      <w:r>
        <w:t>OK, I'll change it.</w:t>
      </w:r>
    </w:p>
    <w:p w:rsidR="00822437" w:rsidRDefault="00822437" w:rsidP="00822437">
      <w:pPr>
        <w:pStyle w:val="21"/>
        <w:ind w:firstLine="420"/>
      </w:pPr>
      <w:r>
        <w:t>Ge Yimin:</w:t>
      </w:r>
    </w:p>
    <w:p w:rsidR="00822437" w:rsidRDefault="00822437" w:rsidP="00822437">
      <w:pPr>
        <w:pStyle w:val="21"/>
        <w:ind w:firstLine="420"/>
      </w:pPr>
    </w:p>
    <w:p w:rsidR="00822437" w:rsidRDefault="00822437" w:rsidP="00822437">
      <w:pPr>
        <w:pStyle w:val="21"/>
        <w:ind w:firstLine="420"/>
      </w:pPr>
      <w:r>
        <w:t>Two public accounts have been cancelled</w:t>
      </w:r>
    </w:p>
    <w:p w:rsidR="00822437" w:rsidRDefault="00822437" w:rsidP="00822437">
      <w:pPr>
        <w:pStyle w:val="21"/>
        <w:ind w:firstLine="420"/>
      </w:pPr>
    </w:p>
    <w:p w:rsidR="00822437" w:rsidRDefault="00822437" w:rsidP="00822437">
      <w:pPr>
        <w:pStyle w:val="21"/>
        <w:ind w:firstLine="420"/>
      </w:pPr>
      <w:r>
        <w:t>A:</w:t>
      </w:r>
    </w:p>
    <w:p w:rsidR="00822437" w:rsidRDefault="00822437" w:rsidP="00822437">
      <w:pPr>
        <w:pStyle w:val="21"/>
        <w:ind w:firstLine="420"/>
      </w:pPr>
    </w:p>
    <w:p w:rsidR="00822437" w:rsidRDefault="00822437" w:rsidP="00822437">
      <w:pPr>
        <w:pStyle w:val="21"/>
        <w:ind w:firstLine="420"/>
      </w:pPr>
      <w:r>
        <w:t>OK, thank you for your cooperation. It's late. Take care of yourself and have an early rest</w:t>
      </w:r>
    </w:p>
    <w:p w:rsidR="0041310F" w:rsidRDefault="0041310F" w:rsidP="0041310F">
      <w:pPr>
        <w:pStyle w:val="21"/>
        <w:ind w:firstLine="420"/>
      </w:pPr>
    </w:p>
    <w:p w:rsidR="0041310F" w:rsidRDefault="0041310F" w:rsidP="0041310F">
      <w:pPr>
        <w:pStyle w:val="21"/>
        <w:ind w:firstLine="420"/>
      </w:pPr>
      <w:r>
        <w:rPr>
          <w:rFonts w:hint="eastAsia"/>
        </w:rPr>
        <w:t>。。。。。。。。。。。。。。。。。。</w:t>
      </w:r>
    </w:p>
    <w:p w:rsidR="0041310F" w:rsidRDefault="0041310F" w:rsidP="0041310F">
      <w:pPr>
        <w:pStyle w:val="21"/>
        <w:ind w:firstLine="420"/>
      </w:pPr>
    </w:p>
    <w:p w:rsidR="0041310F" w:rsidRDefault="0041310F" w:rsidP="0041310F">
      <w:pPr>
        <w:pStyle w:val="21"/>
        <w:ind w:firstLine="420"/>
      </w:pPr>
      <w:r>
        <w:t>That is, the official website of Ge Shenyi was changed to ge Yimin Yi Wen Lu.</w:t>
      </w:r>
    </w:p>
    <w:p w:rsidR="0041310F" w:rsidRDefault="0041310F" w:rsidP="0041310F">
      <w:pPr>
        <w:pStyle w:val="21"/>
        <w:ind w:firstLine="420"/>
      </w:pPr>
    </w:p>
    <w:p w:rsidR="0041310F" w:rsidRDefault="0041310F" w:rsidP="0041310F">
      <w:pPr>
        <w:pStyle w:val="21"/>
        <w:ind w:firstLine="420"/>
      </w:pPr>
      <w:r>
        <w:t>B is also sensitive to "God Ge". Don't write about God Ge.</w:t>
      </w:r>
    </w:p>
    <w:p w:rsidR="0041310F" w:rsidRDefault="0041310F" w:rsidP="0041310F">
      <w:pPr>
        <w:pStyle w:val="21"/>
        <w:ind w:firstLine="420"/>
      </w:pPr>
    </w:p>
    <w:p w:rsidR="0041310F" w:rsidRDefault="0041310F" w:rsidP="0041310F">
      <w:pPr>
        <w:pStyle w:val="21"/>
        <w:ind w:firstLine="420"/>
      </w:pPr>
      <w:r>
        <w:rPr>
          <w:rFonts w:hint="eastAsia"/>
        </w:rPr>
        <w:t>》》</w:t>
      </w:r>
      <w:r>
        <w:rPr>
          <w:rFonts w:hint="eastAsia"/>
        </w:rPr>
        <w:t>Nerve 27 (3) 298. Huanyu must be prosperous: GE</w:t>
      </w:r>
    </w:p>
    <w:p w:rsidR="0041310F" w:rsidRDefault="0041310F" w:rsidP="0041310F">
      <w:pPr>
        <w:pStyle w:val="21"/>
        <w:ind w:firstLine="420"/>
      </w:pPr>
    </w:p>
    <w:p w:rsidR="0041310F" w:rsidRDefault="0041310F" w:rsidP="0041310F">
      <w:pPr>
        <w:pStyle w:val="21"/>
        <w:ind w:firstLine="420"/>
      </w:pPr>
      <w:r>
        <w:t>Elder brother Zhenjiang, who has passed the age of knowing his destiny, has a good job and wrote a book on nerves.</w:t>
      </w:r>
    </w:p>
    <w:p w:rsidR="0041310F" w:rsidRDefault="0041310F" w:rsidP="0041310F">
      <w:pPr>
        <w:pStyle w:val="21"/>
        <w:ind w:firstLine="420"/>
      </w:pPr>
    </w:p>
    <w:p w:rsidR="002B7B41" w:rsidRDefault="0041310F" w:rsidP="0041310F">
      <w:pPr>
        <w:pStyle w:val="21"/>
        <w:ind w:firstLine="420"/>
      </w:pPr>
      <w:r>
        <w:t>He didn't have an accident because he didn't make a big impact.</w:t>
      </w:r>
    </w:p>
    <w:p w:rsidR="008438D9" w:rsidRDefault="008438D9" w:rsidP="00AD22F5">
      <w:pPr>
        <w:pStyle w:val="22"/>
        <w:autoSpaceDE w:val="0"/>
        <w:spacing w:before="936" w:after="312"/>
      </w:pPr>
    </w:p>
    <w:p w:rsidR="00C10CF5" w:rsidRDefault="00C10CF5" w:rsidP="00C10CF5"/>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pPr>
    </w:p>
    <w:p w:rsidR="0041310F" w:rsidRDefault="0041310F"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rPr>
          <w:rFonts w:hint="eastAsia"/>
        </w:rPr>
      </w:pPr>
    </w:p>
    <w:p w:rsidR="00822437" w:rsidRDefault="00822437" w:rsidP="0041310F">
      <w:pPr>
        <w:pStyle w:val="21"/>
        <w:ind w:firstLine="420"/>
      </w:pPr>
    </w:p>
    <w:p w:rsidR="0041310F" w:rsidRPr="0041310F" w:rsidRDefault="0041310F" w:rsidP="0041310F">
      <w:pPr>
        <w:pStyle w:val="21"/>
        <w:ind w:firstLine="420"/>
      </w:pPr>
    </w:p>
    <w:p w:rsidR="00C10CF5" w:rsidRPr="00C10CF5" w:rsidRDefault="00C10CF5" w:rsidP="00C10CF5">
      <w:pPr>
        <w:pStyle w:val="21"/>
        <w:ind w:firstLine="420"/>
      </w:pPr>
    </w:p>
    <w:p w:rsidR="00686E9F" w:rsidRDefault="006D06DC" w:rsidP="00AD22F5">
      <w:pPr>
        <w:pStyle w:val="22"/>
        <w:autoSpaceDE w:val="0"/>
        <w:spacing w:before="936" w:after="312"/>
      </w:pPr>
      <w:r>
        <w:rPr>
          <w:rFonts w:hint="eastAsia"/>
        </w:rPr>
        <w:lastRenderedPageBreak/>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lastRenderedPageBreak/>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The palace has paid the fire. Garden, made earth; Country, did 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lastRenderedPageBreak/>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Why do people only have three lights, "sun and moon", only they 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 xml:space="preserve">People say things are only three, but why? Zhu jia zhuang is not three dozen can not break, gao tai wei is not three defeat does not return. </w:t>
      </w:r>
      <w:r>
        <w:rPr>
          <w:rFonts w:hint="eastAsia"/>
        </w:rPr>
        <w:lastRenderedPageBreak/>
        <w:t>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 xml:space="preserve">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w:t>
      </w:r>
      <w:r>
        <w:rPr>
          <w:rFonts w:hint="eastAsia"/>
        </w:rPr>
        <w:lastRenderedPageBreak/>
        <w:t>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I remember one time when my mother came home from work and asked me to pour water for her. When I held the bowl close to her, it 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 xml:space="preserve">The mother is also a very kind-hearted person, once a girl was bitten by a dog outside the village to collect eggs, the blood on the leg, the mother saw that, immediately ran home, to her home yunnan baiyao put on, so grandmother old say she is not. I thought my mother was right, </w:t>
      </w:r>
      <w:r>
        <w:rPr>
          <w:rFonts w:hint="eastAsia"/>
        </w:rPr>
        <w:lastRenderedPageBreak/>
        <w:t>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One night, my mother went to tangbian to wash clothes, I went to shine the torch, she suddenly asked me growing up is not good to her? Hen-pecked? I could not answer at that time. Although I was thinking 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lastRenderedPageBreak/>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 xml:space="preserve">Back after the age of my people day and day when kuo dongzuo to </w:t>
      </w:r>
      <w:r>
        <w:rPr>
          <w:rFonts w:hint="eastAsia"/>
        </w:rPr>
        <w:lastRenderedPageBreak/>
        <w:t>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lastRenderedPageBreak/>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Mr HuaYangRen also, quiet few words, he don't have to, good reading, what seems hungry, GuPin, not have to, but since school, each 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lastRenderedPageBreak/>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"There is bitter sugar in the world, who eats it? Just kidding." Oh, 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w:t>
      </w:r>
      <w:r>
        <w:rPr>
          <w:rFonts w:hint="eastAsia"/>
        </w:rPr>
        <w:lastRenderedPageBreak/>
        <w:t>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lastRenderedPageBreak/>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Chinese history: Three talents in heaven and earth, three light, sun, moon and stars, three emperors (Suiren, Fuxi, Shennong), three generations of Xia, Shang and Zhou, Huangong three banks and three 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914803" w:rsidP="00AD22F5">
      <w:pPr>
        <w:pStyle w:val="21"/>
        <w:ind w:firstLine="420"/>
      </w:pPr>
      <w:r>
        <w:t>4.</w:t>
      </w:r>
      <w:r w:rsidR="00DD09BD">
        <w:rPr>
          <w:rFonts w:hint="eastAsia"/>
        </w:rPr>
        <w:t>It's a great manifesto, and he fills in the fatal flaws of marxism.</w:t>
      </w:r>
    </w:p>
    <w:p w:rsidR="00686E9F" w:rsidRDefault="00914803" w:rsidP="00AD22F5">
      <w:pPr>
        <w:pStyle w:val="21"/>
        <w:ind w:firstLine="420"/>
      </w:pPr>
      <w:r>
        <w:t>5.</w:t>
      </w:r>
      <w:r w:rsidR="00DD09BD">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914803" w:rsidRDefault="00914803" w:rsidP="00914803">
      <w:pPr>
        <w:pStyle w:val="21"/>
        <w:ind w:firstLine="420"/>
      </w:pPr>
      <w:r>
        <w:t>6</w:t>
      </w:r>
      <w:r w:rsidRPr="00914803">
        <w:t xml:space="preserve"> </w:t>
      </w:r>
      <w:r>
        <w:t>Let nature take its course: I feel deeply about this station since I came here. Yimin Christ, fully preach God!</w:t>
      </w:r>
    </w:p>
    <w:p w:rsidR="00914803" w:rsidRDefault="00914803" w:rsidP="00914803">
      <w:pPr>
        <w:pStyle w:val="21"/>
        <w:ind w:firstLine="420"/>
      </w:pPr>
      <w:r>
        <w:t>From the old testament to the new testament to communism, the explanations were well organized.</w:t>
      </w:r>
    </w:p>
    <w:p w:rsidR="00914803" w:rsidRDefault="00914803" w:rsidP="00914803">
      <w:pPr>
        <w:pStyle w:val="21"/>
        <w:ind w:firstLine="420"/>
      </w:pPr>
      <w:r>
        <w:t>The preacher is paid, and it is difficult to distinguish the purpose of the preaching.</w:t>
      </w:r>
    </w:p>
    <w:p w:rsidR="00914803" w:rsidRDefault="00914803" w:rsidP="00914803">
      <w:pPr>
        <w:pStyle w:val="21"/>
        <w:ind w:firstLine="420"/>
      </w:pPr>
      <w:r>
        <w:t>Yimin Christ is the reason why I trust him. He does not seek fame or reward. He preaches God. He is working for God. It should be said that he is very hard. Bukui is the son of God.</w:t>
      </w:r>
    </w:p>
    <w:p w:rsidR="00914803" w:rsidRDefault="00914803" w:rsidP="00914803">
      <w:pPr>
        <w:pStyle w:val="21"/>
        <w:ind w:firstLine="420"/>
      </w:pPr>
    </w:p>
    <w:p w:rsidR="00914803" w:rsidRDefault="00914803" w:rsidP="00914803">
      <w:pPr>
        <w:pStyle w:val="21"/>
        <w:ind w:firstLine="420"/>
      </w:pPr>
      <w:r>
        <w:t>This website is infected with the strong fragrance of flowers, showering the body, and the fragrance penetrates into the skin and into the blood, which is a soul killing feeling. Here is the time when the flowers are in full bloom. The "Lord" is laughing in the bushes.</w:t>
      </w:r>
    </w:p>
    <w:p w:rsidR="00686E9F" w:rsidRDefault="00914803" w:rsidP="00914803">
      <w:pPr>
        <w:pStyle w:val="21"/>
        <w:ind w:firstLine="420"/>
      </w:pPr>
      <w:r>
        <w:t>Thank God!</w:t>
      </w:r>
    </w:p>
    <w:p w:rsidR="00686E9F" w:rsidRDefault="00914803" w:rsidP="00AD22F5">
      <w:pPr>
        <w:pStyle w:val="21"/>
        <w:ind w:firstLine="420"/>
      </w:pPr>
      <w:r>
        <w:t>7.</w:t>
      </w:r>
      <w:r w:rsidR="00DD09BD">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 xml:space="preserve">God of kris: yimei (huang jingbo), I have surpassed Jesus, past and </w:t>
      </w:r>
      <w:r>
        <w:rPr>
          <w:rFonts w:hint="eastAsia"/>
        </w:rPr>
        <w:lastRenderedPageBreak/>
        <w:t>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Oh, little Buddha sister is not a god, little Buddha sister eventually will die. Gog is the spokesman of god. God gives you eternal life... One 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 xml:space="preserve">Looking for kris god, I hear you are the son of god. The Lord god had a son in the west, Jesus Christ. I hope to find the son of god in the east of the world. If we do not develop religion, we cannot open up folk </w:t>
      </w:r>
      <w:r>
        <w:rPr>
          <w:rFonts w:hint="eastAsia"/>
        </w:rPr>
        <w:lastRenderedPageBreak/>
        <w:t>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26, actually ~ dear brethren ~ is our traditional conservative ~ but sometimes also want to open a day eye, see the bun ~ yeah mei classics 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 xml:space="preserve">Mr. A is courteous, gentle, witty and witty; The sky will descend to </w:t>
      </w:r>
      <w:r>
        <w:rPr>
          <w:rFonts w:hint="eastAsia"/>
        </w:rPr>
        <w:lastRenderedPageBreak/>
        <w:t>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lastRenderedPageBreak/>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My classmate has left me a deep impression. My character is 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 xml:space="preserve">In my worst mood, the god of ge yimin, whom we called "little </w:t>
      </w:r>
      <w:r>
        <w:rPr>
          <w:rFonts w:hint="eastAsia"/>
        </w:rPr>
        <w:lastRenderedPageBreak/>
        <w:t>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lastRenderedPageBreak/>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If you are wanted, go to the most popular place, where there are 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 xml:space="preserve">Life may not seem like magic, but it is generous and enjoy the </w:t>
      </w:r>
      <w:r>
        <w:rPr>
          <w:rFonts w:hint="eastAsia"/>
        </w:rPr>
        <w:lastRenderedPageBreak/>
        <w:t>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 xml:space="preserve">70.lao yimin, I have laughed at you more than once, for your eyes </w:t>
      </w:r>
      <w:r>
        <w:rPr>
          <w:rFonts w:hint="eastAsia"/>
        </w:rPr>
        <w:lastRenderedPageBreak/>
        <w:t>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lastRenderedPageBreak/>
        <w:t>If god is first holy, we are last holy.</w:t>
      </w:r>
    </w:p>
    <w:p w:rsidR="00686E9F" w:rsidRDefault="00DD09BD" w:rsidP="00AD22F5">
      <w:pPr>
        <w:pStyle w:val="21"/>
        <w:ind w:firstLine="420"/>
      </w:pPr>
      <w:r>
        <w:rPr>
          <w:rFonts w:hint="eastAsia"/>
        </w:rPr>
        <w:t>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lastRenderedPageBreak/>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You are grace to the god of kris, you may say so, lily, so we care 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 xml:space="preserve">Whenever I felt ashamed, whenever I was wronged, whenever I gnashed my teeth at evil, I thought to myself: there is someone in this </w:t>
      </w:r>
      <w:r>
        <w:rPr>
          <w:rFonts w:hint="eastAsia"/>
        </w:rPr>
        <w:lastRenderedPageBreak/>
        <w:t>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w:t>
      </w:r>
      <w:r>
        <w:rPr>
          <w:rFonts w:hint="eastAsia"/>
        </w:rPr>
        <w:lastRenderedPageBreak/>
        <w:t>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lastRenderedPageBreak/>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lastRenderedPageBreak/>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of the "kris god" doctrine is even more unknown to the whole world. Finally: believers of 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 xml:space="preserve">108 home New Year's day, Spring Festival, a night, dreamed of a man called "GeYiMin god" carrying his books to me, said he how to </w:t>
      </w:r>
      <w:r>
        <w:rPr>
          <w:rFonts w:hint="eastAsia"/>
        </w:rPr>
        <w:lastRenderedPageBreak/>
        <w:t>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 xml:space="preserve">Totally destroyed three views... The sky falls apart... Be interested in going to the god of kris to find out... I have never seen such a person, want to cry after watching... I've never seen anything like this... It can be </w:t>
      </w:r>
      <w:r>
        <w:rPr>
          <w:rFonts w:hint="eastAsia"/>
        </w:rPr>
        <w:lastRenderedPageBreak/>
        <w:t>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He's talking about the bible and Marx... Pursuing communism, he says he can achieve a unified global by 2019. Why do so many people believe that? Why did a person come out and say he was a god and so many people believed him? Especially Lord, that's a crazy believer.. Saw his "</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 xml:space="preserve">115, many people don't know GeYiMin god, let me tell you, is a satan GeYiMin god confused kid, here's why: claim to be the son of god, </w:t>
      </w:r>
      <w:r>
        <w:rPr>
          <w:rFonts w:hint="eastAsia"/>
        </w:rPr>
        <w:lastRenderedPageBreak/>
        <w:t>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w:t>
      </w:r>
      <w:r>
        <w:rPr>
          <w:rFonts w:hint="eastAsia"/>
        </w:rPr>
        <w:lastRenderedPageBreak/>
        <w:t xml:space="preserve">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w:t>
      </w:r>
      <w:r>
        <w:rPr>
          <w:rFonts w:hint="eastAsia"/>
        </w:rPr>
        <w:lastRenderedPageBreak/>
        <w:t>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 xml:space="preserve">134. Multiple doubts about identity: the identity of ge yimin god, ye xue, plastic products and other registration personnel who spread the </w:t>
      </w:r>
      <w:r>
        <w:rPr>
          <w:rFonts w:hint="eastAsia"/>
        </w:rPr>
        <w:lastRenderedPageBreak/>
        <w:t>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lastRenderedPageBreak/>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lastRenderedPageBreak/>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 xml:space="preserve">Ge's pursuit of eternal life, li hongzi do not know their own practice </w:t>
      </w:r>
      <w:r>
        <w:rPr>
          <w:rFonts w:hint="eastAsia"/>
        </w:rPr>
        <w:lastRenderedPageBreak/>
        <w:t>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lastRenderedPageBreak/>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lastRenderedPageBreak/>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 xml:space="preserve">Ge yimin only spread his blessings on the Internet and Buddhism is </w:t>
      </w:r>
      <w:r>
        <w:rPr>
          <w:rFonts w:hint="eastAsia"/>
        </w:rPr>
        <w:lastRenderedPageBreak/>
        <w:t>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lastRenderedPageBreak/>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 xml:space="preserve">Ge put forward the communist values, MAO zedong thought was </w:t>
      </w:r>
      <w:r>
        <w:rPr>
          <w:rFonts w:hint="eastAsia"/>
        </w:rPr>
        <w:lastRenderedPageBreak/>
        <w:t>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lastRenderedPageBreak/>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1D7DFA"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lastRenderedPageBreak/>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lastRenderedPageBreak/>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w:t>
      </w:r>
      <w:r>
        <w:rPr>
          <w:rFonts w:hint="eastAsia"/>
        </w:rPr>
        <w:lastRenderedPageBreak/>
        <w:t>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lastRenderedPageBreak/>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w:t>
      </w:r>
      <w:r>
        <w:rPr>
          <w:rFonts w:hint="eastAsia"/>
        </w:rPr>
        <w:lastRenderedPageBreak/>
        <w:t>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 xml:space="preserve">The guyi people party is not an organization, nor does it have a full party member. The core values are peace, equality and love. We strive to build a communist society where everyone is equal and happy. People </w:t>
      </w:r>
      <w:r>
        <w:rPr>
          <w:rFonts w:hint="eastAsia"/>
        </w:rPr>
        <w:lastRenderedPageBreak/>
        <w:t>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w:t>
      </w:r>
      <w:r w:rsidR="00FB14F6" w:rsidRPr="00FB14F6">
        <w:rPr>
          <w:rFonts w:hint="eastAsia"/>
        </w:rPr>
        <w:t xml:space="preserve"> </w:t>
      </w:r>
      <w:r w:rsidR="00FB14F6" w:rsidRPr="00FB14F6">
        <w:rPr>
          <w:rFonts w:hint="eastAsia"/>
        </w:rPr>
        <w:t>葛亦民异闻录</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lastRenderedPageBreak/>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lastRenderedPageBreak/>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lastRenderedPageBreak/>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lastRenderedPageBreak/>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 xml:space="preserve">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w:t>
      </w:r>
      <w:r>
        <w:lastRenderedPageBreak/>
        <w:t>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lastRenderedPageBreak/>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586F2E" w:rsidRDefault="00702842" w:rsidP="00586F2E">
      <w:pPr>
        <w:pStyle w:val="21"/>
        <w:ind w:firstLine="420"/>
      </w:pPr>
      <w:r>
        <w:rPr>
          <w:rFonts w:hint="eastAsia"/>
        </w:rPr>
        <w:t>(1</w:t>
      </w:r>
      <w:r w:rsidR="00BF2E81">
        <w:rPr>
          <w:rFonts w:hint="eastAsia"/>
        </w:rPr>
        <w:t>9</w:t>
      </w:r>
      <w:r>
        <w:rPr>
          <w:rFonts w:hint="eastAsia"/>
        </w:rPr>
        <w:t>)</w:t>
      </w:r>
      <w:r w:rsidR="00437996">
        <w:t>,</w:t>
      </w:r>
      <w:r w:rsidR="00586F2E" w:rsidRPr="00586F2E">
        <w:t xml:space="preserve"> </w:t>
      </w:r>
      <w:r w:rsidR="00586F2E">
        <w:t>Words I create or give meaning to</w:t>
      </w:r>
    </w:p>
    <w:p w:rsidR="00586F2E" w:rsidRDefault="00586F2E" w:rsidP="00586F2E">
      <w:pPr>
        <w:pStyle w:val="21"/>
        <w:ind w:firstLine="420"/>
      </w:pPr>
      <w:r>
        <w:t>Divine net, nerve, divine religion</w:t>
      </w:r>
    </w:p>
    <w:p w:rsidR="00586F2E" w:rsidRDefault="00586F2E" w:rsidP="00586F2E">
      <w:pPr>
        <w:pStyle w:val="21"/>
        <w:ind w:firstLine="420"/>
      </w:pPr>
      <w:r>
        <w:t>(Yemei net, Yemei Sutra, Yemei Religion)</w:t>
      </w:r>
    </w:p>
    <w:p w:rsidR="00586F2E" w:rsidRDefault="00586F2E" w:rsidP="00586F2E">
      <w:pPr>
        <w:pStyle w:val="21"/>
        <w:ind w:firstLine="420"/>
      </w:pPr>
      <w:r>
        <w:t>(GE Yimin net, Ge Yimin Jing, Ge Yimin Religion)</w:t>
      </w:r>
    </w:p>
    <w:p w:rsidR="00586F2E" w:rsidRDefault="00586F2E" w:rsidP="00586F2E">
      <w:pPr>
        <w:pStyle w:val="21"/>
        <w:ind w:firstLine="420"/>
      </w:pPr>
      <w:r>
        <w:t>---------Net classics Teaching</w:t>
      </w:r>
    </w:p>
    <w:p w:rsidR="00586F2E" w:rsidRDefault="00586F2E" w:rsidP="00586F2E">
      <w:pPr>
        <w:pStyle w:val="21"/>
        <w:ind w:firstLine="420"/>
      </w:pPr>
      <w:r>
        <w:t>Ge Yimin, Ge Shen, Ge Yimin Shen</w:t>
      </w:r>
    </w:p>
    <w:p w:rsidR="00586F2E" w:rsidRDefault="00586F2E" w:rsidP="00586F2E">
      <w:pPr>
        <w:pStyle w:val="21"/>
        <w:ind w:firstLine="420"/>
      </w:pPr>
      <w:r>
        <w:t>Ge Hua, Ge Hei, Guang Ge</w:t>
      </w:r>
    </w:p>
    <w:p w:rsidR="00586F2E" w:rsidRDefault="00586F2E" w:rsidP="00586F2E">
      <w:pPr>
        <w:pStyle w:val="21"/>
        <w:ind w:firstLine="420"/>
      </w:pPr>
      <w:r>
        <w:t>Ge Shenyi smell record</w:t>
      </w:r>
    </w:p>
    <w:p w:rsidR="00586F2E" w:rsidRDefault="00586F2E" w:rsidP="00586F2E">
      <w:pPr>
        <w:pStyle w:val="21"/>
        <w:ind w:firstLine="420"/>
      </w:pPr>
      <w:r>
        <w:t>Christian Communist Union, Christian Communist Manifesto</w:t>
      </w:r>
    </w:p>
    <w:p w:rsidR="00586F2E" w:rsidRDefault="00586F2E" w:rsidP="00586F2E">
      <w:pPr>
        <w:pStyle w:val="21"/>
        <w:ind w:firstLine="420"/>
      </w:pPr>
      <w:r>
        <w:t>Shensi party, Ge Yimin party</w:t>
      </w:r>
    </w:p>
    <w:p w:rsidR="00586F2E" w:rsidRDefault="00586F2E" w:rsidP="00586F2E">
      <w:pPr>
        <w:pStyle w:val="21"/>
        <w:ind w:firstLine="420"/>
      </w:pPr>
      <w:r>
        <w:t>Ge Yimin doctrine, Ge Yimin values</w:t>
      </w:r>
    </w:p>
    <w:p w:rsidR="00586F2E" w:rsidRDefault="00586F2E" w:rsidP="00586F2E">
      <w:pPr>
        <w:pStyle w:val="21"/>
        <w:ind w:firstLine="420"/>
      </w:pPr>
      <w:r>
        <w:t>Internet revolution, socialized production and Internet Revolution (two major)</w:t>
      </w:r>
    </w:p>
    <w:p w:rsidR="00586F2E" w:rsidRDefault="00586F2E" w:rsidP="00586F2E">
      <w:pPr>
        <w:pStyle w:val="21"/>
        <w:ind w:firstLine="420"/>
      </w:pPr>
      <w:r>
        <w:rPr>
          <w:rFonts w:hint="eastAsia"/>
        </w:rPr>
        <w:t>20191001</w:t>
      </w:r>
      <w:r>
        <w:rPr>
          <w:rFonts w:hint="eastAsia"/>
        </w:rPr>
        <w:t>，</w:t>
      </w:r>
      <w:r>
        <w:rPr>
          <w:rFonts w:hint="eastAsia"/>
        </w:rPr>
        <w:t>20331126</w:t>
      </w:r>
    </w:p>
    <w:p w:rsidR="00586F2E" w:rsidRDefault="00586F2E" w:rsidP="00586F2E">
      <w:pPr>
        <w:pStyle w:val="21"/>
        <w:ind w:firstLine="420"/>
      </w:pPr>
      <w:r>
        <w:lastRenderedPageBreak/>
        <w:t>Not against anyone</w:t>
      </w:r>
    </w:p>
    <w:p w:rsidR="00586F2E" w:rsidRDefault="00586F2E" w:rsidP="00586F2E">
      <w:pPr>
        <w:pStyle w:val="21"/>
        <w:ind w:firstLine="420"/>
      </w:pPr>
      <w:r>
        <w:t>Ge Yimin's vision</w:t>
      </w:r>
    </w:p>
    <w:p w:rsidR="00586F2E" w:rsidRDefault="00586F2E" w:rsidP="00586F2E">
      <w:pPr>
        <w:pStyle w:val="21"/>
        <w:ind w:firstLine="420"/>
      </w:pPr>
      <w:r>
        <w:t>I am God. Listen to him.</w:t>
      </w:r>
    </w:p>
    <w:p w:rsidR="00586F2E" w:rsidRDefault="00586F2E" w:rsidP="00586F2E">
      <w:pPr>
        <w:pStyle w:val="21"/>
        <w:ind w:firstLine="420"/>
      </w:pPr>
    </w:p>
    <w:p w:rsidR="00686E9F" w:rsidRDefault="00586F2E" w:rsidP="00586F2E">
      <w:pPr>
        <w:pStyle w:val="21"/>
        <w:ind w:firstLine="420"/>
      </w:pPr>
      <w:r>
        <w:rPr>
          <w:rFonts w:hint="eastAsia"/>
        </w:rPr>
        <w:t>（</w:t>
      </w:r>
      <w:r>
        <w:rPr>
          <w:rFonts w:hint="eastAsia"/>
        </w:rPr>
        <w:t>20</w:t>
      </w:r>
      <w:r>
        <w:rPr>
          <w:rFonts w:hint="eastAsia"/>
        </w:rPr>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 xml:space="preserve">237. Tear down the angel: you have searched for </w:t>
      </w:r>
      <w:r w:rsidR="00FB14F6">
        <w:rPr>
          <w:rFonts w:hint="eastAsia"/>
        </w:rPr>
        <w:t>“</w:t>
      </w:r>
      <w:r w:rsidR="00FB14F6" w:rsidRPr="00FB14F6">
        <w:rPr>
          <w:rFonts w:hint="eastAsia"/>
        </w:rPr>
        <w:t>葛亦民异闻录</w:t>
      </w:r>
      <w:r w:rsidR="00FB14F6">
        <w:rPr>
          <w:rFonts w:hint="eastAsia"/>
        </w:rPr>
        <w:t>”</w:t>
      </w:r>
      <w:r>
        <w:rPr>
          <w:rFonts w:hint="eastAsia"/>
        </w:rPr>
        <w:t xml:space="preserve">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rPr>
          <w:rFonts w:hint="eastAsia"/>
        </w:rPr>
      </w:pPr>
      <w:r>
        <w:t>20190127</w:t>
      </w:r>
    </w:p>
    <w:p w:rsidR="00B20CAF" w:rsidRDefault="00B20CAF" w:rsidP="00E06823">
      <w:pPr>
        <w:pStyle w:val="21"/>
        <w:ind w:firstLine="420"/>
      </w:pPr>
      <w:r w:rsidRPr="00B20CAF">
        <w:t>http://www.gegod.com/dxrj/fxj.jpg</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 xml:space="preserve">xwfxwf403: Only the liver, there should be a problem with the </w:t>
      </w:r>
      <w:r>
        <w:rPr>
          <w:rFonts w:hint="eastAsia"/>
        </w:rPr>
        <w:lastRenderedPageBreak/>
        <w:t>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w:t>
      </w:r>
      <w:r>
        <w:lastRenderedPageBreak/>
        <w:t>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 xml:space="preserve">979, Ziwei Sage Pharaoh: Say good and singer in 2019 when he </w:t>
      </w:r>
      <w:r>
        <w:lastRenderedPageBreak/>
        <w:t>was 50 years old</w:t>
      </w:r>
    </w:p>
    <w:p w:rsidR="00E06823" w:rsidRDefault="00E06823" w:rsidP="00E06823">
      <w:pPr>
        <w:pStyle w:val="21"/>
        <w:ind w:firstLine="420"/>
      </w:pPr>
      <w:r>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lastRenderedPageBreak/>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lastRenderedPageBreak/>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lastRenderedPageBreak/>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lastRenderedPageBreak/>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lastRenderedPageBreak/>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 xml:space="preserve">"Bing Xueling: Still the same sentence, chaos, Ge forces do not </w:t>
      </w:r>
      <w:r>
        <w:lastRenderedPageBreak/>
        <w:t>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lastRenderedPageBreak/>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lastRenderedPageBreak/>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 xml:space="preserve">Chairman Hahaha Mao mentions class theory. What time and space is that? ! proletariat? ! Not evolving? ! The illiterate people who do not understand the well-off society dare to open the teeth to represent the Chinese civilization and the universe. ! Hahaha, don’t be a shame! One </w:t>
      </w:r>
      <w:r>
        <w:lastRenderedPageBreak/>
        <w:t>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lastRenderedPageBreak/>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t>
      </w:r>
      <w:r>
        <w:lastRenderedPageBreak/>
        <w:t xml:space="preserve">world, but I am sure that the </w:t>
      </w:r>
      <w:r w:rsidR="009F4861">
        <w:t>“wordofgod”</w:t>
      </w:r>
      <w:r>
        <w:t xml:space="preserve"> does not have a specific 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lastRenderedPageBreak/>
        <w:t>Fairy Mailbox: sejeme@163.com</w:t>
      </w:r>
    </w:p>
    <w:p w:rsidR="00FB14F6" w:rsidRDefault="009C4DEE" w:rsidP="009C4DEE">
      <w:pPr>
        <w:pStyle w:val="21"/>
        <w:ind w:firstLine="420"/>
        <w:rPr>
          <w:rFonts w:hint="eastAsia"/>
        </w:rPr>
      </w:pPr>
      <w:r>
        <w:t>Gospel WeChat public platform:</w:t>
      </w:r>
      <w:r w:rsidR="00FB14F6" w:rsidRPr="00FB14F6">
        <w:rPr>
          <w:rFonts w:hint="eastAsia"/>
        </w:rPr>
        <w:t>葛亦民异闻录</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w:t>
      </w:r>
      <w:r>
        <w:lastRenderedPageBreak/>
        <w:t>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 xml:space="preserve">Satan is now flooded by the so-called Ge XX, and what I see is a </w:t>
      </w:r>
      <w:r>
        <w:lastRenderedPageBreak/>
        <w:t>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lastRenderedPageBreak/>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lastRenderedPageBreak/>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t>2019-02-21 20:16:36 Ge Yimin</w:t>
      </w:r>
    </w:p>
    <w:p w:rsidR="001C7179" w:rsidRDefault="001C7179" w:rsidP="001C7179">
      <w:pPr>
        <w:pStyle w:val="21"/>
        <w:ind w:firstLine="420"/>
      </w:pPr>
      <w:r>
        <w:lastRenderedPageBreak/>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lastRenderedPageBreak/>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lastRenderedPageBreak/>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 xml:space="preserve">Saying that this Wang Zong (Hong Wen) standard photo, P has Ge </w:t>
      </w:r>
      <w:r>
        <w:lastRenderedPageBreak/>
        <w:t>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lastRenderedPageBreak/>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lastRenderedPageBreak/>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lastRenderedPageBreak/>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lastRenderedPageBreak/>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xml:space="preserve">"" Take the peak and pass: Roll, do you want the saint to be so </w:t>
      </w:r>
      <w:r>
        <w:lastRenderedPageBreak/>
        <w:t>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 xml:space="preserve">The password formula is open: hundreds of fake saints in the cult </w:t>
      </w:r>
      <w:r>
        <w:lastRenderedPageBreak/>
        <w:t>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 xml:space="preserve">The tail of Ge Moumou, who pretends to be a god, is carrying a </w:t>
      </w:r>
      <w:r>
        <w:lastRenderedPageBreak/>
        <w:t>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lastRenderedPageBreak/>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lastRenderedPageBreak/>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it! Play well! Do you know how to do it? Have you practiced it for your </w:t>
      </w:r>
      <w:r>
        <w:lastRenderedPageBreak/>
        <w:t>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lastRenderedPageBreak/>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lastRenderedPageBreak/>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lastRenderedPageBreak/>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t xml:space="preserve">46. ​​Spirit of Taishang: I am a god. We must listen to Ge Yizhen’s </w:t>
      </w:r>
      <w:r>
        <w:lastRenderedPageBreak/>
        <w:t>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 xml:space="preserve">"What is the big blame: the so-called schizophrenia can deceive </w:t>
      </w:r>
      <w:r>
        <w:lastRenderedPageBreak/>
        <w:t>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besides him, they are in the Pleiades, like a science fiction movie </w:t>
      </w:r>
      <w:r>
        <w:lastRenderedPageBreak/>
        <w:t>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lastRenderedPageBreak/>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lastRenderedPageBreak/>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lastRenderedPageBreak/>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lastRenderedPageBreak/>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lastRenderedPageBreak/>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lastRenderedPageBreak/>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 xml:space="preserve">A15819460294: Haha, the political power in the gun, the saint </w:t>
      </w:r>
      <w:r>
        <w:lastRenderedPageBreak/>
        <w:t>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 xml:space="preserve">fengch8260: The disease caused by reading </w:t>
      </w:r>
      <w:r w:rsidR="009F4861">
        <w:t>“</w:t>
      </w:r>
      <w:r w:rsidR="009F4861">
        <w:rPr>
          <w:rFonts w:hint="eastAsia"/>
        </w:rPr>
        <w:t>wordofgod</w:t>
      </w:r>
      <w:r w:rsidR="009F4861">
        <w:t>”</w:t>
      </w:r>
      <w:r>
        <w:rPr>
          <w:rFonts w:hint="eastAsia"/>
        </w:rPr>
        <w:t xml:space="preserve">s is </w:t>
      </w:r>
      <w:r>
        <w:rPr>
          <w:rFonts w:hint="eastAsia"/>
        </w:rPr>
        <w:lastRenderedPageBreak/>
        <w:t>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 xml:space="preserve">The qi of the Ziwei sage is not what Seoul expects. You say that </w:t>
      </w:r>
      <w:r>
        <w:lastRenderedPageBreak/>
        <w:t>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lastRenderedPageBreak/>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lastRenderedPageBreak/>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lastRenderedPageBreak/>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lastRenderedPageBreak/>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lastRenderedPageBreak/>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lastRenderedPageBreak/>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lastRenderedPageBreak/>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 xml:space="preserve">s, and sent him to be a god. You must listen to his voice, and later I also asked me to memorize the quotations, when Gehua (this does not need to be </w:t>
      </w:r>
      <w:r>
        <w:lastRenderedPageBreak/>
        <w:t>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 xml:space="preserve">You know that we humans compare Ye Gong Hao Long, so you need to explain what God you are, whether human civilization has a record, or how do we know if it is necessary to report that God was </w:t>
      </w:r>
      <w:r>
        <w:lastRenderedPageBreak/>
        <w:t>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lastRenderedPageBreak/>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lastRenderedPageBreak/>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lastRenderedPageBreak/>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w:t>
      </w:r>
      <w:r w:rsidR="009F4861">
        <w:t>“wordofgod”</w:t>
      </w:r>
      <w:r>
        <w:t>" did not record you!</w:t>
      </w:r>
    </w:p>
    <w:p w:rsidR="007B444B" w:rsidRDefault="007B444B" w:rsidP="007B444B">
      <w:pPr>
        <w:pStyle w:val="21"/>
        <w:ind w:firstLine="420"/>
      </w:pPr>
      <w:r>
        <w:lastRenderedPageBreak/>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xml:space="preserve">"" No. 51 ferry: Hong Xiuquan said that he is the second son of </w:t>
      </w:r>
      <w:r>
        <w:lastRenderedPageBreak/>
        <w:t>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xml:space="preserve">"" Self-contained navigation Huo to go to the disease: Hey, the six </w:t>
      </w:r>
      <w:r>
        <w:lastRenderedPageBreak/>
        <w:t>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 xml:space="preserve">96, the big devil king: Shen Ming posted: today a cult person in </w:t>
      </w:r>
      <w:r>
        <w:lastRenderedPageBreak/>
        <w:t>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lastRenderedPageBreak/>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lastRenderedPageBreak/>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 xml:space="preserve">"Worship the yellow clothes to teach the master: Strictly call the </w:t>
      </w:r>
      <w:r>
        <w:lastRenderedPageBreak/>
        <w:t>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xml:space="preserve">: Reply to the lucky fruit??: This Ge Mingming is an individual, </w:t>
      </w:r>
      <w:r>
        <w:rPr>
          <w:rFonts w:hint="eastAsia"/>
        </w:rPr>
        <w:lastRenderedPageBreak/>
        <w:t>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t xml:space="preserve">106, Heaven is the Lord: Jesus is coming, but the dog = also = the </w:t>
      </w:r>
      <w:r>
        <w:lastRenderedPageBreak/>
        <w:t>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w:t>
      </w:r>
      <w:r w:rsidR="009F4861">
        <w:t>“wordofgod”</w:t>
      </w:r>
      <w:r>
        <w:t xml:space="preserve">", the Bible is </w:t>
      </w:r>
      <w:r>
        <w:lastRenderedPageBreak/>
        <w:t>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 xml:space="preserve">Was it captured by a group of religious believers and those who did </w:t>
      </w:r>
      <w:r>
        <w:lastRenderedPageBreak/>
        <w:t>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lastRenderedPageBreak/>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 xml:space="preserve">Only by realizing communism and sharing the means of production </w:t>
      </w:r>
      <w:r>
        <w:lastRenderedPageBreak/>
        <w:t>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lastRenderedPageBreak/>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 xml:space="preserve">s also took the </w:t>
      </w:r>
      <w:r>
        <w:rPr>
          <w:rFonts w:hint="eastAsia"/>
        </w:rPr>
        <w:lastRenderedPageBreak/>
        <w:t>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xml:space="preserve">: The vulgar cloud: the eyes are not bored, can </w:t>
      </w:r>
      <w:r>
        <w:rPr>
          <w:rFonts w:hint="eastAsia"/>
        </w:rPr>
        <w:lastRenderedPageBreak/>
        <w:t>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lastRenderedPageBreak/>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t>It is imperative to annihilate Christ.</w:t>
      </w:r>
    </w:p>
    <w:p w:rsidR="005C1146" w:rsidRDefault="005C1146" w:rsidP="005C1146">
      <w:pPr>
        <w:pStyle w:val="21"/>
        <w:ind w:firstLine="420"/>
      </w:pPr>
      <w:r>
        <w:lastRenderedPageBreak/>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lastRenderedPageBreak/>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lastRenderedPageBreak/>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lastRenderedPageBreak/>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lastRenderedPageBreak/>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 xml:space="preserve">"The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w:t>
      </w:r>
      <w:r>
        <w:lastRenderedPageBreak/>
        <w:t>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lastRenderedPageBreak/>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 xml:space="preserve">139. A few mobile phone messages suspected of being personally </w:t>
      </w:r>
      <w:r>
        <w:lastRenderedPageBreak/>
        <w:t>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lastRenderedPageBreak/>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lastRenderedPageBreak/>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 xml:space="preserve">Ge's account is only the author's certification. As long as there are </w:t>
      </w:r>
      <w:r>
        <w:lastRenderedPageBreak/>
        <w:t>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xml:space="preserve">"" Vasily with: That Ge Moumou is a Сука, but we are all atheists </w:t>
      </w:r>
      <w:r>
        <w:lastRenderedPageBreak/>
        <w:t>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lastRenderedPageBreak/>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lastRenderedPageBreak/>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 xml:space="preserve">"Zi Ge spokesperson: Ge </w:t>
      </w:r>
      <w:r w:rsidR="009F4861">
        <w:t>“wordofgod”</w:t>
      </w:r>
      <w:r>
        <w:t>?</w:t>
      </w:r>
    </w:p>
    <w:p w:rsidR="00E90955" w:rsidRDefault="00E90955" w:rsidP="00E90955">
      <w:pPr>
        <w:pStyle w:val="21"/>
        <w:ind w:firstLine="420"/>
      </w:pPr>
      <w:r>
        <w:lastRenderedPageBreak/>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lastRenderedPageBreak/>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lastRenderedPageBreak/>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lastRenderedPageBreak/>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lastRenderedPageBreak/>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lastRenderedPageBreak/>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 xml:space="preserve">"Southern Wind Back: You are reading the </w:t>
      </w:r>
      <w:r w:rsidR="009F4861">
        <w:t>“wordofgod”</w:t>
      </w:r>
      <w:r>
        <w:t xml:space="preserve">s of the </w:t>
      </w:r>
      <w:r>
        <w:lastRenderedPageBreak/>
        <w:t>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 xml:space="preserve">Yiju Xiangyang: Jiezi uses parentheses, creating a comma with </w:t>
      </w:r>
      <w:r>
        <w:rPr>
          <w:rFonts w:hint="eastAsia"/>
        </w:rPr>
        <w:lastRenderedPageBreak/>
        <w:t>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lastRenderedPageBreak/>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xml:space="preserve">"" Ministry of Internal Affairs - Guards: The landlord spreads </w:t>
      </w:r>
      <w:r>
        <w:lastRenderedPageBreak/>
        <w:t>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 xml:space="preserve">Jesus and Moses are the great saints who witnessed and led an era. </w:t>
      </w:r>
      <w:r>
        <w:lastRenderedPageBreak/>
        <w:t xml:space="preserve">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 xml:space="preserve">2007chunlu55: Do not understand the heavens and </w:t>
      </w:r>
      <w:r w:rsidR="009F4861">
        <w:lastRenderedPageBreak/>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lastRenderedPageBreak/>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 xml:space="preserve">"Ge god shangdianshg: Ge Yimin is old and has no money. Every day, I want to make the Ziwei sage rule the whole universe and laugh at </w:t>
      </w:r>
      <w:r>
        <w:lastRenderedPageBreak/>
        <w:t>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lastRenderedPageBreak/>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 xml:space="preserve">Aa00912: They are patients with severe neurosis, and Ge forced to sit and be transformed! ! ! It is a zf running dog. . . Haven't you seen </w:t>
      </w:r>
      <w:r>
        <w:rPr>
          <w:rFonts w:hint="eastAsia"/>
        </w:rPr>
        <w:lastRenderedPageBreak/>
        <w:t>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 xml:space="preserve">"Nuclear coexistence: lying in the trough, but also created the </w:t>
      </w:r>
      <w:r>
        <w:lastRenderedPageBreak/>
        <w:t>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lastRenderedPageBreak/>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w:t>
      </w:r>
      <w:r>
        <w:rPr>
          <w:rFonts w:hint="eastAsia"/>
        </w:rPr>
        <w:lastRenderedPageBreak/>
        <w:t xml:space="preserve">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lastRenderedPageBreak/>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lastRenderedPageBreak/>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lastRenderedPageBreak/>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 xml:space="preserve">(2) It is very tired to be a celebrity, a master, or an expert. The </w:t>
      </w:r>
      <w:r>
        <w:lastRenderedPageBreak/>
        <w:t>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xml:space="preserve">"" Never want to grow up: He promoted cults and was sentenced to </w:t>
      </w:r>
      <w:r>
        <w:lastRenderedPageBreak/>
        <w:t>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 xml:space="preserve">Long ugly is not your fault! But you jump out and disgusting people are yours wrong! Don't know if this world is looking at the face? ! </w:t>
      </w:r>
      <w:r>
        <w:lastRenderedPageBreak/>
        <w:t>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 xml:space="preserve">"Samuel Road G: Ge teaches the elements, it is recommended to </w:t>
      </w:r>
      <w:r>
        <w:lastRenderedPageBreak/>
        <w:t>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 xml:space="preserve">"The waves are not obedient: Ge God is three layers higher than </w:t>
      </w:r>
      <w:r>
        <w:lastRenderedPageBreak/>
        <w:t>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xml:space="preserve">: Lao Ge I am not interested in you, because you will only buy the network water army, forget it, ten days to wait for you, just fine, </w:t>
      </w:r>
      <w:r>
        <w:rPr>
          <w:rFonts w:hint="eastAsia"/>
        </w:rPr>
        <w:lastRenderedPageBreak/>
        <w:t>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w:t>
      </w:r>
      <w:r>
        <w:rPr>
          <w:rFonts w:hint="eastAsia"/>
        </w:rPr>
        <w:lastRenderedPageBreak/>
        <w:t xml:space="preserve">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lastRenderedPageBreak/>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xml:space="preserve">""" is as smart as possible: If it is not his nonsense, you can't let </w:t>
      </w:r>
      <w:r>
        <w:lastRenderedPageBreak/>
        <w:t>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lastRenderedPageBreak/>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lastRenderedPageBreak/>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 xml:space="preserve">t engage in some group gangs, so that one is being Reporting a </w:t>
      </w:r>
      <w:r>
        <w:rPr>
          <w:rFonts w:hint="eastAsia"/>
        </w:rPr>
        <w:lastRenderedPageBreak/>
        <w:t>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lastRenderedPageBreak/>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lastRenderedPageBreak/>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lastRenderedPageBreak/>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lastRenderedPageBreak/>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lastRenderedPageBreak/>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 xml:space="preserve">"Gui Hua: Organizations that are not under the control of our party </w:t>
      </w:r>
      <w:r>
        <w:lastRenderedPageBreak/>
        <w:t>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lastRenderedPageBreak/>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 xml:space="preserve">People are advanced animals that evolved through long-term </w:t>
      </w:r>
      <w:r>
        <w:lastRenderedPageBreak/>
        <w:t>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lastRenderedPageBreak/>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lastRenderedPageBreak/>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lastRenderedPageBreak/>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xml:space="preserve">: Ge Shen, as you said, prices should be lower and </w:t>
      </w:r>
      <w:r>
        <w:rPr>
          <w:rFonts w:hint="eastAsia"/>
        </w:rPr>
        <w:lastRenderedPageBreak/>
        <w:t>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lastRenderedPageBreak/>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lastRenderedPageBreak/>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general public, I prefer short videos and live broadcasts.</w:t>
      </w:r>
    </w:p>
    <w:p w:rsidR="00B04412" w:rsidRDefault="00B04412" w:rsidP="00B04412">
      <w:pPr>
        <w:pStyle w:val="21"/>
        <w:ind w:firstLine="420"/>
      </w:pPr>
      <w:r>
        <w:lastRenderedPageBreak/>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lastRenderedPageBreak/>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lastRenderedPageBreak/>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 xml:space="preserve">"The devil's soul segment flow: Long Ge said the apocalypse, I went there yesterday, I saw the main head, I knew that it was Ge </w:t>
      </w:r>
      <w:r>
        <w:lastRenderedPageBreak/>
        <w:t>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 xml:space="preserve">"The original source of double rotation: Then do not come out to install it, and come out to die, leading to the real true dragon emperor to </w:t>
      </w:r>
      <w:r>
        <w:lastRenderedPageBreak/>
        <w:t>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 xml:space="preserve">Ge </w:t>
      </w:r>
      <w:r w:rsidR="009F4861">
        <w:t>“wordofgod”</w:t>
      </w:r>
      <w:r>
        <w:t xml:space="preserve"> head, Revelation Post is occupied. Evil victory, </w:t>
      </w:r>
      <w:r>
        <w:lastRenderedPageBreak/>
        <w:t>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lastRenderedPageBreak/>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xml:space="preserve">"" Shennong to this tour: You reported to Ge God, the place let me </w:t>
      </w:r>
      <w:r>
        <w:lastRenderedPageBreak/>
        <w:t>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 xml:space="preserve">"The devil's soul stream: The government will definitely look for </w:t>
      </w:r>
      <w:r>
        <w:lastRenderedPageBreak/>
        <w:t>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 xml:space="preserve">Anonymous organization: There is another possibility that is the </w:t>
      </w:r>
      <w:r>
        <w:lastRenderedPageBreak/>
        <w:t>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 xml:space="preserve">"The Earl of Ravensburg: It's a shoe that teaches robots. Don't care </w:t>
      </w:r>
      <w:r>
        <w:lastRenderedPageBreak/>
        <w:t>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lastRenderedPageBreak/>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lastRenderedPageBreak/>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 xml:space="preserve">If you use a friend posted on your computer, please report the post on the PC. The administrative department has the power to mobilize the </w:t>
      </w:r>
      <w:r>
        <w:lastRenderedPageBreak/>
        <w:t>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xml:space="preserve">: It is to make you feel embarrassed, you are </w:t>
      </w:r>
      <w:r>
        <w:rPr>
          <w:rFonts w:hint="eastAsia"/>
        </w:rPr>
        <w:lastRenderedPageBreak/>
        <w:t>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lastRenderedPageBreak/>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lastRenderedPageBreak/>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 xml:space="preserve">Your behavior apologizes. Although I still disapprove of your </w:t>
      </w:r>
      <w:r>
        <w:lastRenderedPageBreak/>
        <w:t>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s, you can't live forever, we are sorry!</w:t>
      </w:r>
    </w:p>
    <w:p w:rsidR="009919D3" w:rsidRDefault="009919D3" w:rsidP="009919D3">
      <w:pPr>
        <w:pStyle w:val="21"/>
        <w:ind w:firstLine="420"/>
      </w:pPr>
      <w:r>
        <w:rPr>
          <w:rFonts w:hint="eastAsia"/>
        </w:rPr>
        <w:lastRenderedPageBreak/>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lastRenderedPageBreak/>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lastRenderedPageBreak/>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 xml:space="preserve">Li Ritian: If Ge God gave me 100,000 pieces, I would admit Ge </w:t>
      </w:r>
      <w:r>
        <w:lastRenderedPageBreak/>
        <w:t>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 xml:space="preserve">If someone has a shackle bureau, then someone will set up a dragon </w:t>
      </w:r>
      <w:r>
        <w:lastRenderedPageBreak/>
        <w:t>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lastRenderedPageBreak/>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xml:space="preserve">, each recorded for 60 seconds. Weishi can select 30 seconds to automatically send a circle of </w:t>
      </w:r>
      <w:r>
        <w:lastRenderedPageBreak/>
        <w:t>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t>“</w:t>
      </w:r>
      <w:r w:rsidR="009F4861">
        <w:rPr>
          <w:rFonts w:hint="eastAsia"/>
        </w:rPr>
        <w:t>wordofgod</w:t>
      </w:r>
      <w:r w:rsidR="009F4861">
        <w:t>”</w:t>
      </w:r>
      <w:r>
        <w:rPr>
          <w:rFonts w:hint="eastAsia"/>
        </w:rPr>
        <w:t>.</w:t>
      </w:r>
    </w:p>
    <w:p w:rsidR="009919D3" w:rsidRDefault="009919D3" w:rsidP="009919D3">
      <w:pPr>
        <w:pStyle w:val="21"/>
        <w:ind w:firstLine="420"/>
      </w:pPr>
      <w:r>
        <w:lastRenderedPageBreak/>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 xml:space="preserve">"Gehua: The Bible is not allowed, the </w:t>
      </w:r>
      <w:r w:rsidR="009F4861">
        <w:t>“wordofgod”</w:t>
      </w:r>
      <w:r>
        <w:t>s are accurate.</w:t>
      </w:r>
    </w:p>
    <w:p w:rsidR="009919D3" w:rsidRDefault="009919D3" w:rsidP="009919D3">
      <w:pPr>
        <w:pStyle w:val="21"/>
        <w:ind w:firstLine="420"/>
      </w:pPr>
      <w:r>
        <w:rPr>
          <w:rFonts w:hint="eastAsia"/>
        </w:rPr>
        <w:lastRenderedPageBreak/>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lastRenderedPageBreak/>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 xml:space="preserve">The Gospel Messenger: This person is still posting everywhere, and </w:t>
      </w:r>
      <w:r>
        <w:lastRenderedPageBreak/>
        <w:t>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lastRenderedPageBreak/>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lastRenderedPageBreak/>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lastRenderedPageBreak/>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lastRenderedPageBreak/>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lastRenderedPageBreak/>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lastRenderedPageBreak/>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lastRenderedPageBreak/>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 xml:space="preserve">""null: ao, he will be a disciple. Last time, I and his QQ confronted </w:t>
      </w:r>
      <w:r>
        <w:lastRenderedPageBreak/>
        <w:t>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lastRenderedPageBreak/>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 xml:space="preserve">"Ming Dynasty 27: Purple for sex can be normal, ideal, but the </w:t>
      </w:r>
      <w:r>
        <w:lastRenderedPageBreak/>
        <w:t>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lastRenderedPageBreak/>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lastRenderedPageBreak/>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lastRenderedPageBreak/>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 xml:space="preserve">I said everything right. Is it here to watch the fun, or come here to </w:t>
      </w:r>
      <w:r>
        <w:lastRenderedPageBreak/>
        <w:t>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wrote a </w:t>
      </w:r>
      <w:r w:rsidR="009F4861">
        <w:t>“wordofgod”</w:t>
      </w:r>
      <w:r>
        <w:t>.</w:t>
      </w:r>
    </w:p>
    <w:p w:rsidR="00121B12" w:rsidRDefault="00121B12" w:rsidP="00121B12">
      <w:pPr>
        <w:pStyle w:val="21"/>
        <w:ind w:firstLine="420"/>
      </w:pPr>
      <w:r>
        <w:lastRenderedPageBreak/>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t>
      </w:r>
      <w:r>
        <w:rPr>
          <w:rFonts w:hint="eastAsia"/>
        </w:rPr>
        <w:lastRenderedPageBreak/>
        <w:t>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 xml:space="preserve">He has been a godsman for so many years, and he is jealous in his </w:t>
      </w:r>
      <w:r>
        <w:lastRenderedPageBreak/>
        <w:t>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lastRenderedPageBreak/>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lastRenderedPageBreak/>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of </w:t>
      </w:r>
      <w:r w:rsidR="009F4861">
        <w:t>“wordofgod”</w:t>
      </w:r>
      <w:r>
        <w:t>s, if you don't call God, you can also say a book.</w:t>
      </w:r>
    </w:p>
    <w:p w:rsidR="00851869" w:rsidRDefault="00851869" w:rsidP="00851869">
      <w:pPr>
        <w:pStyle w:val="21"/>
        <w:ind w:firstLine="420"/>
      </w:pPr>
      <w:r>
        <w:lastRenderedPageBreak/>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lastRenderedPageBreak/>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xml:space="preserve">, all of which have been photographed in the third-level film, have </w:t>
      </w:r>
      <w:r>
        <w:rPr>
          <w:rFonts w:hint="eastAsia"/>
        </w:rPr>
        <w:lastRenderedPageBreak/>
        <w:t>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 xml:space="preserve">AA00912: There are a lot of netizens who have screenshots </w:t>
      </w:r>
      <w:r>
        <w:lastRenderedPageBreak/>
        <w:t>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 xml:space="preserve">Ge garbage looks like a devil, you give him a small three feel that </w:t>
      </w:r>
      <w:r>
        <w:lastRenderedPageBreak/>
        <w:t>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everyone to participate. I hope that everyone can be right and wrong for </w:t>
      </w:r>
      <w:r>
        <w:lastRenderedPageBreak/>
        <w:t>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 xml:space="preserve">Psychic life ok: You should repent and believe in the gospel! Get </w:t>
      </w:r>
      <w:r>
        <w:rPr>
          <w:rFonts w:hint="eastAsia"/>
        </w:rPr>
        <w:lastRenderedPageBreak/>
        <w:t>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 xml:space="preserve">"Ninghai Yuan Chengzhi: You guys are really interesting. All of a </w:t>
      </w:r>
      <w:r>
        <w:lastRenderedPageBreak/>
        <w:t>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 xml:space="preserve">Also, use this vest to fake everyone's so-called "high on the </w:t>
      </w:r>
      <w:r>
        <w:lastRenderedPageBreak/>
        <w:t>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 xml:space="preserve">Even the most basic logic can't understand. For example, </w:t>
      </w:r>
      <w:r>
        <w:lastRenderedPageBreak/>
        <w:t>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lastRenderedPageBreak/>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lastRenderedPageBreak/>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 xml:space="preserve">This is an opportunity to give Ge God a debut. Will he let the </w:t>
      </w:r>
      <w:r>
        <w:lastRenderedPageBreak/>
        <w:t>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lastRenderedPageBreak/>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In this transformation of human spirituality, you </w:t>
      </w:r>
      <w:r>
        <w:rPr>
          <w:rFonts w:hint="eastAsia"/>
        </w:rPr>
        <w:lastRenderedPageBreak/>
        <w:t>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lastRenderedPageBreak/>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lastRenderedPageBreak/>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lastRenderedPageBreak/>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lastRenderedPageBreak/>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w:t>
      </w:r>
      <w:r>
        <w:rPr>
          <w:rFonts w:hint="eastAsia"/>
        </w:rPr>
        <w:lastRenderedPageBreak/>
        <w:t>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 xml:space="preserve">"Yunben Aiqiushan: It is really </w:t>
      </w:r>
      <w:r w:rsidR="009F4861">
        <w:t>“wordofgod”</w:t>
      </w:r>
      <w:r>
        <w:t xml:space="preserve">-thinking to believe </w:t>
      </w:r>
      <w:r>
        <w:lastRenderedPageBreak/>
        <w:t>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 xml:space="preserve">For example, the Gehua series, as long as they comply with the regulations, the country is allowed, and the owners do not have to work </w:t>
      </w:r>
      <w:r>
        <w:lastRenderedPageBreak/>
        <w:t>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 xml:space="preserve">A normal person, who would consider himself a saint? It's the Creator who started. As for the beginning, since everyone confessed to </w:t>
      </w:r>
      <w:r>
        <w:lastRenderedPageBreak/>
        <w:t>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lastRenderedPageBreak/>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 xml:space="preserve">"Computer Player Jack: The Bible only mentions that someone is trying to deceive in the name of Christ. What you do is in line with the </w:t>
      </w:r>
      <w:r>
        <w:lastRenderedPageBreak/>
        <w:t>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s had visions, not God's words at all. It was purely a theory of one end, saying that God cannot live forever is a big liar!</w:t>
      </w:r>
    </w:p>
    <w:p w:rsidR="00AE4853" w:rsidRDefault="00AE4853" w:rsidP="00AE4853">
      <w:pPr>
        <w:pStyle w:val="21"/>
        <w:ind w:firstLine="420"/>
      </w:pPr>
      <w:r>
        <w:lastRenderedPageBreak/>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 xml:space="preserve">If you say that God calls you holy, you are a liar. If you are a liar, </w:t>
      </w:r>
      <w:r>
        <w:lastRenderedPageBreak/>
        <w:t>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lastRenderedPageBreak/>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lastRenderedPageBreak/>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w:t>
      </w:r>
      <w:r>
        <w:rPr>
          <w:rFonts w:hint="eastAsia"/>
        </w:rPr>
        <w:lastRenderedPageBreak/>
        <w:t>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lastRenderedPageBreak/>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 xml:space="preserve">God God: I am a Christian. Because of my dreams and visions, I </w:t>
      </w:r>
      <w:r>
        <w:lastRenderedPageBreak/>
        <w:t>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 xml:space="preserve">I don't think I am a Lagerstroemia indica, I don't recognize the </w:t>
      </w:r>
      <w:r>
        <w:lastRenderedPageBreak/>
        <w:t>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 xml:space="preserve">350, the messenger of the wind 07: Ge Shen, the original thought, </w:t>
      </w:r>
      <w:r>
        <w:lastRenderedPageBreak/>
        <w:t>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w:t>
      </w:r>
      <w:r>
        <w:rPr>
          <w:rFonts w:hint="eastAsia"/>
        </w:rPr>
        <w:lastRenderedPageBreak/>
        <w:t>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 xml:space="preserve">Many people lose themselves in traditional religions because they </w:t>
      </w:r>
      <w:r>
        <w:lastRenderedPageBreak/>
        <w:t>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 xml:space="preserve">"Zhang Tianzhi: Yes, the leader, I will try my best to promote the </w:t>
      </w:r>
      <w:r>
        <w:lastRenderedPageBreak/>
        <w:t>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 xml:space="preserve">"Niu Jiao Jiao Zhi Note: If ~ Lao Ge did not kill anyone? Why catch Lao Ge? Burning books and Confucianists! . . . . Don't talk about "Hundred Flowers Blooming ~ A Hundred Schools of Contention"? . . . . </w:t>
      </w:r>
      <w:r>
        <w:lastRenderedPageBreak/>
        <w:t>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lastRenderedPageBreak/>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 xml:space="preserve">Ge Hei: And Ge Yimin, first of all, I have read your </w:t>
      </w:r>
      <w:r w:rsidR="009F4861">
        <w:t>“wordofgod”</w:t>
      </w:r>
      <w:r>
        <w:t xml:space="preserve">s. </w:t>
      </w:r>
      <w:r>
        <w:lastRenderedPageBreak/>
        <w:t>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w:t>
      </w:r>
      <w:r>
        <w:rPr>
          <w:rFonts w:hint="eastAsia"/>
        </w:rPr>
        <w:lastRenderedPageBreak/>
        <w:t>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w:t>
      </w:r>
      <w:r w:rsidR="009F4861">
        <w:t>”wordofgod”</w:t>
      </w:r>
      <w:r>
        <w:t xml:space="preserve">s, as </w:t>
      </w:r>
      <w:r>
        <w:lastRenderedPageBreak/>
        <w:t>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xml:space="preserve">"" Three brothers love watches: you are an SB, you simply say that </w:t>
      </w:r>
      <w:r>
        <w:lastRenderedPageBreak/>
        <w:t>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the special system of government education. In addition, a large number </w:t>
      </w:r>
      <w:r>
        <w:lastRenderedPageBreak/>
        <w:t>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(Mormon in the United States), Wang Shuqin (China's Eastern Covenant), White Allen (American Sabbath), and Mary Baker Eddie (American Christian Science). The Sabbath would seem to be distributed internally. The church does not know if it counts. Also, </w:t>
      </w:r>
      <w:r>
        <w:lastRenderedPageBreak/>
        <w:t>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lastRenderedPageBreak/>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you will make people come back to life, I will not tell you ,,,, I tell you ,,, God says he is the only god It is God, I know you are ignorant ,,,,, let me tell you, Jesus has been strange since birth, glory ,,, and you? Where are you born Tell you, where you were born Satan laughed, you are the </w:t>
      </w:r>
      <w:r>
        <w:lastRenderedPageBreak/>
        <w:t>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lastRenderedPageBreak/>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 xml:space="preserve">"This is what Heavenly Father said of the Son Jesus. Obviously </w:t>
      </w:r>
      <w:r>
        <w:lastRenderedPageBreak/>
        <w:t>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lastRenderedPageBreak/>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marriage and children, and their extramarital affairs are not morally </w:t>
      </w:r>
      <w:r>
        <w:lastRenderedPageBreak/>
        <w:t>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lastRenderedPageBreak/>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 xml:space="preserve">2007chunlu55: It's so funny when elementary school students </w:t>
      </w:r>
      <w:r>
        <w:rPr>
          <w:rFonts w:hint="eastAsia"/>
        </w:rPr>
        <w:lastRenderedPageBreak/>
        <w:t>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t xml:space="preserve">Twenty-eight to forty-eight. It is the wounded palace, the god of </w:t>
      </w:r>
      <w:r>
        <w:lastRenderedPageBreak/>
        <w:t>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people with very low intelligence and insight. Their words and opinions </w:t>
      </w:r>
      <w:r>
        <w:lastRenderedPageBreak/>
        <w:t>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t>Rice shop 9:44:42</w:t>
      </w:r>
    </w:p>
    <w:p w:rsidR="00D817BC" w:rsidRDefault="00D817BC" w:rsidP="00D817BC">
      <w:pPr>
        <w:pStyle w:val="21"/>
        <w:ind w:firstLine="420"/>
      </w:pPr>
      <w:r>
        <w:lastRenderedPageBreak/>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lastRenderedPageBreak/>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t>Rice shop 9:58:44</w:t>
      </w:r>
    </w:p>
    <w:p w:rsidR="00D817BC" w:rsidRDefault="00D817BC" w:rsidP="00D817BC">
      <w:pPr>
        <w:pStyle w:val="21"/>
        <w:ind w:firstLine="420"/>
      </w:pPr>
      <w:r>
        <w:lastRenderedPageBreak/>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25, 20130105 Different dreams: I am Jesus. I accept disciples like 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 xml:space="preserve">Ge Yimin keeps searching for his ID and name in the Post Bar all the year round. When he finds relevant posts, he constantly changes his </w:t>
      </w:r>
      <w:r>
        <w:lastRenderedPageBreak/>
        <w:t>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recommended to refer to the child, which is more in line with your </w:t>
      </w:r>
      <w:r>
        <w:rPr>
          <w:rFonts w:hint="eastAsia"/>
        </w:rPr>
        <w:lastRenderedPageBreak/>
        <w:t>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t>1. Mother and work.</w:t>
      </w:r>
    </w:p>
    <w:p w:rsidR="00D817BC" w:rsidRDefault="00D817BC" w:rsidP="00D817BC">
      <w:pPr>
        <w:pStyle w:val="21"/>
        <w:ind w:firstLine="420"/>
      </w:pPr>
      <w:r>
        <w:lastRenderedPageBreak/>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lastRenderedPageBreak/>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t xml:space="preserve">So why didn't the elder brother come out, haha, what did he do? I'm </w:t>
      </w:r>
      <w:r>
        <w:lastRenderedPageBreak/>
        <w:t>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lastRenderedPageBreak/>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lastRenderedPageBreak/>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lastRenderedPageBreak/>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t>Ok</w:t>
      </w:r>
    </w:p>
    <w:p w:rsidR="009D638E" w:rsidRDefault="009D638E" w:rsidP="009D638E">
      <w:pPr>
        <w:pStyle w:val="21"/>
        <w:ind w:firstLine="420"/>
      </w:pPr>
      <w:r>
        <w:lastRenderedPageBreak/>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t>2020-01-30 19:57:22 Ge Yimin (50914333)</w:t>
      </w:r>
    </w:p>
    <w:p w:rsidR="009D638E" w:rsidRDefault="009D638E" w:rsidP="009D638E">
      <w:pPr>
        <w:pStyle w:val="21"/>
        <w:ind w:firstLine="420"/>
      </w:pPr>
      <w:r>
        <w:lastRenderedPageBreak/>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lastRenderedPageBreak/>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originated from the "Bible" and evolved from the "Qur'an". The stylistic format is all archaic.</w:t>
      </w:r>
    </w:p>
    <w:p w:rsidR="009D638E" w:rsidRDefault="009D638E" w:rsidP="009D638E">
      <w:pPr>
        <w:pStyle w:val="21"/>
        <w:ind w:firstLine="420"/>
      </w:pPr>
      <w:r>
        <w:rPr>
          <w:rFonts w:hint="eastAsia"/>
        </w:rPr>
        <w:lastRenderedPageBreak/>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t>[Expression] How to judge a genius</w:t>
      </w:r>
    </w:p>
    <w:p w:rsidR="009D638E" w:rsidRDefault="009D638E" w:rsidP="009D638E">
      <w:pPr>
        <w:pStyle w:val="21"/>
        <w:ind w:firstLine="420"/>
      </w:pPr>
      <w:r>
        <w:lastRenderedPageBreak/>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lastRenderedPageBreak/>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lastRenderedPageBreak/>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lastRenderedPageBreak/>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t>2020-01-30 20:18:00 Ge Yimin (1432676760)</w:t>
      </w:r>
    </w:p>
    <w:p w:rsidR="009D638E" w:rsidRDefault="009D638E" w:rsidP="009D638E">
      <w:pPr>
        <w:pStyle w:val="21"/>
        <w:ind w:firstLine="420"/>
      </w:pPr>
      <w:r>
        <w:lastRenderedPageBreak/>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t>2020-01-30 20:20:16 "Boli's lustful dream" (3523371376)</w:t>
      </w:r>
    </w:p>
    <w:p w:rsidR="009D638E" w:rsidRDefault="009D638E" w:rsidP="009D638E">
      <w:pPr>
        <w:pStyle w:val="21"/>
        <w:ind w:firstLine="420"/>
      </w:pPr>
      <w:r>
        <w:lastRenderedPageBreak/>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t xml:space="preserve">The gods do not need to give alms to others, they only need to pay </w:t>
      </w:r>
      <w:r>
        <w:lastRenderedPageBreak/>
        <w:t>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lastRenderedPageBreak/>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t>376, I (the original): Declaration</w:t>
      </w:r>
    </w:p>
    <w:p w:rsidR="009D638E" w:rsidRDefault="009D638E" w:rsidP="009D638E">
      <w:pPr>
        <w:pStyle w:val="21"/>
        <w:ind w:firstLine="420"/>
      </w:pPr>
      <w:r>
        <w:lastRenderedPageBreak/>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t>But he has been alive.</w:t>
      </w:r>
    </w:p>
    <w:p w:rsidR="009D638E" w:rsidRDefault="009D638E" w:rsidP="009D638E">
      <w:pPr>
        <w:pStyle w:val="21"/>
        <w:ind w:firstLine="420"/>
      </w:pPr>
      <w:r>
        <w:lastRenderedPageBreak/>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example, the current post by the landlord Huang Lingling is not working, </w:t>
      </w:r>
      <w:r>
        <w:lastRenderedPageBreak/>
        <w:t>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revenge, Ge Sheng, please be careful. It is best to consider using your </w:t>
      </w:r>
      <w:r>
        <w:lastRenderedPageBreak/>
        <w:t>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t>He is a small group with online MLM and was killed a week ago.</w:t>
      </w:r>
    </w:p>
    <w:p w:rsidR="009D54C1" w:rsidRDefault="009D54C1" w:rsidP="009D54C1">
      <w:pPr>
        <w:pStyle w:val="21"/>
        <w:ind w:firstLine="420"/>
      </w:pPr>
      <w:r>
        <w:lastRenderedPageBreak/>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have magical powers. Those who teach people who are not moral can </w:t>
      </w:r>
      <w:r>
        <w:lastRenderedPageBreak/>
        <w:t>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t>This group of locusts will fly to kill [Headquarters] again? ? !! !!</w:t>
      </w:r>
    </w:p>
    <w:p w:rsidR="009D54C1" w:rsidRDefault="009D54C1" w:rsidP="009D54C1">
      <w:pPr>
        <w:pStyle w:val="21"/>
        <w:ind w:firstLine="420"/>
      </w:pPr>
      <w:r>
        <w:lastRenderedPageBreak/>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 xml:space="pres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w:t>
      </w:r>
      <w:r>
        <w:lastRenderedPageBreak/>
        <w:t>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lastRenderedPageBreak/>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lastRenderedPageBreak/>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lastRenderedPageBreak/>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lastRenderedPageBreak/>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promote Ge </w:t>
      </w:r>
      <w:r w:rsidR="009F4861">
        <w:t>“wordofgod”</w:t>
      </w:r>
      <w:r>
        <w:t>.</w:t>
      </w:r>
    </w:p>
    <w:p w:rsidR="00A32BF8" w:rsidRDefault="00A32BF8" w:rsidP="00A32BF8">
      <w:pPr>
        <w:pStyle w:val="21"/>
        <w:ind w:firstLine="420"/>
      </w:pPr>
      <w:r>
        <w:lastRenderedPageBreak/>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lastRenderedPageBreak/>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lastRenderedPageBreak/>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lastRenderedPageBreak/>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lastRenderedPageBreak/>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lastRenderedPageBreak/>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w:t>
      </w:r>
      <w:r>
        <w:lastRenderedPageBreak/>
        <w:t>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lastRenderedPageBreak/>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s are farts! Otherwise, all beings in the world will understand.</w:t>
      </w:r>
    </w:p>
    <w:p w:rsidR="001201A3" w:rsidRDefault="001201A3" w:rsidP="001201A3">
      <w:pPr>
        <w:pStyle w:val="21"/>
        <w:ind w:firstLine="420"/>
      </w:pPr>
      <w:r>
        <w:lastRenderedPageBreak/>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w:t>
      </w:r>
      <w:r w:rsidR="009F4861">
        <w:t>“wordofgod”</w:t>
      </w:r>
      <w:r>
        <w:t xml:space="preserve"> nor bone essence, </w:t>
      </w:r>
      <w:r>
        <w:lastRenderedPageBreak/>
        <w:t>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w:t>
      </w:r>
      <w:r>
        <w:lastRenderedPageBreak/>
        <w:t>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w:t>
      </w:r>
      <w:r>
        <w:rPr>
          <w:rFonts w:hint="eastAsia"/>
        </w:rPr>
        <w:lastRenderedPageBreak/>
        <w:t>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w:t>
      </w:r>
      <w:r>
        <w:rPr>
          <w:rFonts w:hint="eastAsia"/>
        </w:rPr>
        <w:lastRenderedPageBreak/>
        <w:t>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lastRenderedPageBreak/>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 xml:space="preserve">430, Mochizuki Dumb Wolf: Ge Shen's tragedy is a living </w:t>
      </w:r>
      <w:r>
        <w:lastRenderedPageBreak/>
        <w:t>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lastRenderedPageBreak/>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w:t>
      </w:r>
      <w:r>
        <w:lastRenderedPageBreak/>
        <w:t>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w:t>
      </w:r>
      <w:r>
        <w:rPr>
          <w:rFonts w:hint="eastAsia"/>
        </w:rPr>
        <w:lastRenderedPageBreak/>
        <w:t>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lastRenderedPageBreak/>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different dreams.</w:t>
      </w:r>
    </w:p>
    <w:p w:rsidR="00D128FA" w:rsidRDefault="00D128FA" w:rsidP="00D128FA">
      <w:pPr>
        <w:pStyle w:val="21"/>
        <w:ind w:firstLine="420"/>
      </w:pPr>
      <w:r>
        <w:rPr>
          <w:rFonts w:hint="eastAsia"/>
        </w:rPr>
        <w:lastRenderedPageBreak/>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w:t>
      </w:r>
      <w:r>
        <w:lastRenderedPageBreak/>
        <w:t>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t>
      </w:r>
      <w:r>
        <w:lastRenderedPageBreak/>
        <w:t>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w:t>
      </w:r>
      <w:r w:rsidR="009F4861">
        <w:lastRenderedPageBreak/>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w:t>
      </w:r>
      <w:r>
        <w:lastRenderedPageBreak/>
        <w:t>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w:t>
      </w:r>
      <w:r>
        <w:rPr>
          <w:rFonts w:hint="eastAsia"/>
        </w:rPr>
        <w:lastRenderedPageBreak/>
        <w:t>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w:t>
      </w:r>
      <w:r>
        <w:lastRenderedPageBreak/>
        <w:t>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w:t>
      </w:r>
      <w:r>
        <w:rPr>
          <w:rFonts w:hint="eastAsia"/>
        </w:rPr>
        <w:lastRenderedPageBreak/>
        <w:t>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w:t>
      </w:r>
      <w:r>
        <w:lastRenderedPageBreak/>
        <w:t>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lastRenderedPageBreak/>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lastRenderedPageBreak/>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xml:space="preserve">"" It’s difficult to choose a name: Is this the one who wrote the </w:t>
      </w:r>
      <w:r>
        <w:lastRenderedPageBreak/>
        <w:t>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xml:space="preserve">"" GeYiMin: "You have to listen to him", these five words only </w:t>
      </w:r>
      <w:r>
        <w:lastRenderedPageBreak/>
        <w:t>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w:t>
      </w:r>
      <w:r>
        <w:lastRenderedPageBreak/>
        <w:t>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 xml:space="preserve">"2007chunlu55: Writing a broken book is a saint. This is too simple. </w:t>
      </w:r>
      <w:r>
        <w:lastRenderedPageBreak/>
        <w:t>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lastRenderedPageBreak/>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 xml:space="preserve">"Ge Hua: A Christian communist society has been built in this </w:t>
      </w:r>
      <w:r>
        <w:lastRenderedPageBreak/>
        <w:t>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 xml:space="preserve">"Phoenix Tree 30: Ge Hua, judging by the fruits of your words here, you are a Christian who has no tenderness and whose life has not been completely changed. It is not even like a Christian's life status; what we say The gossip must be confessed at the time of judgment; therefore, </w:t>
      </w:r>
      <w:r>
        <w:lastRenderedPageBreak/>
        <w:t>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 xml:space="preserve">Ge Yimin is actually very smart, people's collective consciousness can affect reality. The same goes for the Illuminati cards, if a person </w:t>
      </w:r>
      <w:r>
        <w:lastRenderedPageBreak/>
        <w:t>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lastRenderedPageBreak/>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lastRenderedPageBreak/>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lastRenderedPageBreak/>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lastRenderedPageBreak/>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lastRenderedPageBreak/>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lastRenderedPageBreak/>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t>
      </w:r>
      <w:r>
        <w:lastRenderedPageBreak/>
        <w:t>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the </w:t>
      </w:r>
      <w:r w:rsidR="009F4861">
        <w:t>“wordofgod”</w:t>
      </w:r>
      <w:r>
        <w:t>s...</w:t>
      </w:r>
    </w:p>
    <w:p w:rsidR="00486995" w:rsidRDefault="00486995" w:rsidP="00486995">
      <w:pPr>
        <w:pStyle w:val="21"/>
        <w:ind w:firstLine="420"/>
      </w:pPr>
      <w:r>
        <w:lastRenderedPageBreak/>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 xml:space="preserve">But the only difference is that true dragons can restrain their </w:t>
      </w:r>
      <w:r>
        <w:lastRenderedPageBreak/>
        <w:t>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lastRenderedPageBreak/>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lastRenderedPageBreak/>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 xml:space="preserve">"Warrior of Anti-drug Fruit: How do you know that Jesus does not </w:t>
      </w:r>
      <w:r>
        <w:lastRenderedPageBreak/>
        <w:t>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 xml:space="preserve">s Ten 21. Communism was first proposed by Christian theologians. Communism, as a doctrine, was first founded by Christian theologians, and the concepts of "distribution according to work and distribution (remuneration according to need)" were also first </w:t>
      </w:r>
      <w:r>
        <w:lastRenderedPageBreak/>
        <w:t>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s", eager to have a few poor readings.</w:t>
      </w:r>
    </w:p>
    <w:p w:rsidR="00DB726A" w:rsidRDefault="00DB726A" w:rsidP="00DB726A">
      <w:pPr>
        <w:pStyle w:val="21"/>
        <w:ind w:firstLine="420"/>
      </w:pPr>
      <w:r>
        <w:lastRenderedPageBreak/>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 xml:space="preserve">Accept all religions, adhere to the precepts of saints, and spread the message of peace to the world. Although it may not be the Maitreya who </w:t>
      </w:r>
      <w:r>
        <w:lastRenderedPageBreak/>
        <w:t>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xml:space="preserve">"" Blank book: Ah! You say you are god! You know how other </w:t>
      </w:r>
      <w:r>
        <w:lastRenderedPageBreak/>
        <w:t>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lastRenderedPageBreak/>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lastRenderedPageBreak/>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lastRenderedPageBreak/>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 xml:space="preserve">But God’s way cannot be changed at will, not only for you, but also </w:t>
      </w:r>
      <w:r>
        <w:lastRenderedPageBreak/>
        <w:t>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 xml:space="preserve">There is no point in propagating or talking to him, and there is no </w:t>
      </w:r>
      <w:r>
        <w:lastRenderedPageBreak/>
        <w:t>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 xml:space="preserve">GeYiMin struggling to make a decision: I am a man, I have a wife, </w:t>
      </w:r>
      <w:r>
        <w:lastRenderedPageBreak/>
        <w:t>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 xml:space="preserve">The old Dao said before that he would turn against Ziwei and </w:t>
      </w:r>
      <w:r>
        <w:lastRenderedPageBreak/>
        <w:t>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s are evil things. Only by doing everything possible can we promote righteousness.</w:t>
      </w:r>
    </w:p>
    <w:p w:rsidR="00673905" w:rsidRDefault="00673905" w:rsidP="00673905">
      <w:pPr>
        <w:pStyle w:val="21"/>
        <w:ind w:firstLine="420"/>
      </w:pPr>
      <w:r>
        <w:lastRenderedPageBreak/>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 xml:space="preserve">s, good words of Ge Zhen, good faith in Ge, peace of mind, people are doing, Ge is watching, believe in </w:t>
      </w:r>
      <w:r>
        <w:lastRenderedPageBreak/>
        <w:t>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 xml:space="preserve">"Xingchen: After all, he likes to play. Since someone is playing, there must be someone participating, but it's a pity that those who don't </w:t>
      </w:r>
      <w:r>
        <w:lastRenderedPageBreak/>
        <w:t>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lastRenderedPageBreak/>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xml:space="preserve">"" No surname: What's wrong, Christianity conflicts with </w:t>
      </w:r>
      <w:r>
        <w:lastRenderedPageBreak/>
        <w:t>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lastRenderedPageBreak/>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lastRenderedPageBreak/>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 xml:space="preserve">Claiming to be Christian, but not confessing Christ. What is it called? In fact, the reason is very simple. You profess to be Christ, can </w:t>
      </w:r>
      <w:r>
        <w:lastRenderedPageBreak/>
        <w:t>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 xml:space="preserve">Imagine your Ge-style communist society. The male has lost his father's responsibility (I don't know who his cub is); the mother is the head of the orphanage (I don't know who the cub's father is). The </w:t>
      </w:r>
      <w:r>
        <w:lastRenderedPageBreak/>
        <w:t>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 xml:space="preserve">Typical foolish dreams! In the past, you naively thought that you were a lost lamb and didn't know what you were doing. Actually not, you know what you are doing. The purpose is clear. It is to use the name </w:t>
      </w:r>
      <w:r>
        <w:lastRenderedPageBreak/>
        <w:t>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lastRenderedPageBreak/>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 xml:space="preserve">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w:t>
      </w:r>
      <w:r>
        <w:lastRenderedPageBreak/>
        <w:t>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w:t>
      </w:r>
      <w:r>
        <w:lastRenderedPageBreak/>
        <w:t>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lastRenderedPageBreak/>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w:t>
      </w:r>
      <w:r>
        <w:rPr>
          <w:rFonts w:hint="eastAsia"/>
        </w:rPr>
        <w:lastRenderedPageBreak/>
        <w:t>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lastRenderedPageBreak/>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lastRenderedPageBreak/>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 xml:space="preserve">At this time, from the direction of the hospital came the sound of evil wind passing through the broken window "East wind blows, war drums, don't believe GeYimin who else do you want to believe..." "Huh? </w:t>
      </w:r>
      <w:r>
        <w:lastRenderedPageBreak/>
        <w:t>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lastRenderedPageBreak/>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 xml:space="preserve">(According to GeYiMin's quotations book: lotus root inspection so far all values ​​have failed, so he created GeYiMin values ​​to save the </w:t>
      </w:r>
      <w:r>
        <w:lastRenderedPageBreak/>
        <w:t>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lastRenderedPageBreak/>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lastRenderedPageBreak/>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 xml:space="preserve">The law implies the process of Ge Yimin coming into the world through the "source of life", and the rapid whistling sound represents the </w:t>
      </w:r>
      <w:r>
        <w:lastRenderedPageBreak/>
        <w:t>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lastRenderedPageBreak/>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lastRenderedPageBreak/>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 xml:space="preserve">9. The two dates have a total of 2625 days, according to the rule of "a day is worth a year" (God punishes people like to use a day to cover a </w:t>
      </w:r>
      <w:r>
        <w:lastRenderedPageBreak/>
        <w:t>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 xml:space="preserve">arrogant. "You don't have to wait for the material to be extremely rich, just distribute according to basic needs", like yours, it's not even as </w:t>
      </w:r>
      <w:r>
        <w:lastRenderedPageBreak/>
        <w:t>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 xml:space="preserve">"Bar" has caused a lot of controversy among netizens. Among them, the author used a lot of news reports and related data to elaborate on the </w:t>
      </w:r>
      <w:r>
        <w:lastRenderedPageBreak/>
        <w:t>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 xml:space="preserve">Tencent Sports News "ABC" However, AC Milan coach Ancelotti, who participated in the Teresa Cup warm-up match in Deportivo, western Spain, denied this: "When he (Ronaldo) is in shape, he Undoubtedly a champion player, but he is not Milan’s goal at this </w:t>
      </w:r>
      <w:r>
        <w:lastRenderedPageBreak/>
        <w:t>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w:t>
      </w:r>
      <w:r>
        <w:lastRenderedPageBreak/>
        <w:t>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lastRenderedPageBreak/>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lastRenderedPageBreak/>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lastRenderedPageBreak/>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lastRenderedPageBreak/>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 xml:space="preserve">In summary, he is an ordinary person who wants to get angry but </w:t>
      </w:r>
      <w:r>
        <w:lastRenderedPageBreak/>
        <w:t>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lastRenderedPageBreak/>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away. There are many sayings: faith, interpretation, action and proof. . .</w:t>
      </w:r>
    </w:p>
    <w:p w:rsidR="009A05DC" w:rsidRDefault="009A05DC" w:rsidP="009A05DC">
      <w:pPr>
        <w:pStyle w:val="21"/>
        <w:ind w:firstLine="420"/>
      </w:pPr>
      <w:r>
        <w:lastRenderedPageBreak/>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w:t>
      </w:r>
      <w:r>
        <w:rPr>
          <w:rFonts w:hint="eastAsia"/>
        </w:rPr>
        <w:lastRenderedPageBreak/>
        <w:t>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lastRenderedPageBreak/>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 xml:space="preserve">Only the white-haired Wang Datou quickly ran over and checked </w:t>
      </w:r>
      <w:r>
        <w:lastRenderedPageBreak/>
        <w:t>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t>“wordofgod”</w:t>
      </w:r>
      <w:r w:rsidR="009A05DC">
        <w:t xml:space="preserve"> 7: "God puts the eternal consciousness in the hearts </w:t>
      </w:r>
      <w:r w:rsidR="009A05DC">
        <w:lastRenderedPageBreak/>
        <w:t>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lastRenderedPageBreak/>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 xml:space="preserve">You are also Ge ​​Hua, idiot! You are a practitioner, but you can't tell </w:t>
      </w:r>
      <w:r>
        <w:lastRenderedPageBreak/>
        <w:t>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lastRenderedPageBreak/>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lastRenderedPageBreak/>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 xml:space="preserve">If you don't want to install a chip, it is best to obediently believe in </w:t>
      </w:r>
      <w:r>
        <w:lastRenderedPageBreak/>
        <w:t>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lastRenderedPageBreak/>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w:t>
      </w:r>
      <w:r w:rsidR="009F4861">
        <w:t>“wordofgod”</w:t>
      </w:r>
      <w:r>
        <w:t xml:space="preserve">s". Everyone can check the evidence. It's </w:t>
      </w:r>
      <w:r>
        <w:lastRenderedPageBreak/>
        <w:t>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lastRenderedPageBreak/>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lastRenderedPageBreak/>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lastRenderedPageBreak/>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 xml:space="preserve">"Soft Generation: In the autumn of 2001, Zhang San slept late in the big bed at his home in Zhenjiang. In a dream, God said: "I made a joke to Xiaoge's family at noon, don't listen to him", immediately woke </w:t>
      </w:r>
      <w:r>
        <w:lastRenderedPageBreak/>
        <w:t>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lastRenderedPageBreak/>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lastRenderedPageBreak/>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lastRenderedPageBreak/>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 xml:space="preserve">I think of the actor Ge Minhui in Hong Kong in my mind. The </w:t>
      </w:r>
      <w:r>
        <w:lastRenderedPageBreak/>
        <w:t>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lastRenderedPageBreak/>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xml:space="preserve">"" sb20161123: The demons know that they are running out of time, so collectively they have to pull more people around and go to hell with </w:t>
      </w:r>
      <w:r>
        <w:lastRenderedPageBreak/>
        <w:t>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lastRenderedPageBreak/>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lastRenderedPageBreak/>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lastRenderedPageBreak/>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 xml:space="preserve">"Manevil: This is the biggest misunderstanding of overpopulation </w:t>
      </w:r>
      <w:r>
        <w:lastRenderedPageBreak/>
        <w:t>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lastRenderedPageBreak/>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lastRenderedPageBreak/>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lastRenderedPageBreak/>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lastRenderedPageBreak/>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lastRenderedPageBreak/>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lastRenderedPageBreak/>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lastRenderedPageBreak/>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lastRenderedPageBreak/>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lastRenderedPageBreak/>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lastRenderedPageBreak/>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lastRenderedPageBreak/>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lastRenderedPageBreak/>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lastRenderedPageBreak/>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lastRenderedPageBreak/>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lastRenderedPageBreak/>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lastRenderedPageBreak/>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lastRenderedPageBreak/>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lastRenderedPageBreak/>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lastRenderedPageBreak/>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lastRenderedPageBreak/>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lastRenderedPageBreak/>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lastRenderedPageBreak/>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lastRenderedPageBreak/>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lastRenderedPageBreak/>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lastRenderedPageBreak/>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lastRenderedPageBreak/>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lastRenderedPageBreak/>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lastRenderedPageBreak/>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lastRenderedPageBreak/>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lastRenderedPageBreak/>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lastRenderedPageBreak/>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lastRenderedPageBreak/>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lastRenderedPageBreak/>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lastRenderedPageBreak/>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lastRenderedPageBreak/>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lastRenderedPageBreak/>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lastRenderedPageBreak/>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lastRenderedPageBreak/>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lastRenderedPageBreak/>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 xml:space="preserve">"Original Sin: Didn't Ge Bi be on the list of sensitive words in 16 </w:t>
      </w:r>
      <w:r>
        <w:lastRenderedPageBreak/>
        <w:t>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lastRenderedPageBreak/>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t>This sounds too Islamic.</w:t>
      </w:r>
    </w:p>
    <w:p w:rsidR="00B62BC8" w:rsidRDefault="00B62BC8" w:rsidP="00B62BC8">
      <w:pPr>
        <w:pStyle w:val="21"/>
        <w:ind w:firstLine="420"/>
      </w:pPr>
      <w:r>
        <w:lastRenderedPageBreak/>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lastRenderedPageBreak/>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lastRenderedPageBreak/>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lastRenderedPageBreak/>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 xml:space="preserve">These traditional political and moral ethics preaching are facing </w:t>
      </w:r>
      <w:r>
        <w:lastRenderedPageBreak/>
        <w:t>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 xml:space="preserve">s originate from the Bible and are higher than the Bible. God will not be restricted by the existing scriptures, nor will the truth, because God is alive, </w:t>
      </w:r>
      <w:r>
        <w:lastRenderedPageBreak/>
        <w:t>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lastRenderedPageBreak/>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 xml:space="preserve">As for the seal, there is no. There is a cycle of love for the ninth world, and there is also a real fate and no part. As for anything else, it is </w:t>
      </w:r>
      <w:r>
        <w:lastRenderedPageBreak/>
        <w:t>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 xml:space="preserve">Post Bar User_QtZPC86: Which team is it? Boring team! Did you </w:t>
      </w:r>
      <w:r>
        <w:rPr>
          <w:rFonts w:hint="eastAsia"/>
        </w:rPr>
        <w:lastRenderedPageBreak/>
        <w:t>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 xml:space="preserve">Zhuxue and Taxue: I know that you are the enemy to bring </w:t>
      </w:r>
      <w:r>
        <w:rPr>
          <w:rFonts w:hint="eastAsia"/>
        </w:rPr>
        <w:lastRenderedPageBreak/>
        <w:t>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 xml:space="preserve">"Little Titan 80: They are all "sects", and they are not far from the </w:t>
      </w:r>
      <w:r>
        <w:lastRenderedPageBreak/>
        <w:t>"sects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lastRenderedPageBreak/>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 xml:space="preserve">""Munan boy: Just like your ideal when you were young, I </w:t>
      </w:r>
      <w:r>
        <w:lastRenderedPageBreak/>
        <w:t>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 xml:space="preserve">Now it is: the gods, </w:t>
      </w:r>
      <w:r w:rsidR="009F4861">
        <w:t>“wordofgod”</w:t>
      </w:r>
      <w:r>
        <w:t>s, gods.</w:t>
      </w:r>
    </w:p>
    <w:p w:rsidR="00B62BC8" w:rsidRDefault="00B62BC8" w:rsidP="00B62BC8">
      <w:pPr>
        <w:pStyle w:val="21"/>
        <w:ind w:firstLine="420"/>
      </w:pPr>
      <w:r>
        <w:lastRenderedPageBreak/>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lastRenderedPageBreak/>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lastRenderedPageBreak/>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lastRenderedPageBreak/>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 xml:space="preserve">"Tutu Miaomiao: What's the matter with you? If you open a post </w:t>
      </w:r>
      <w:r>
        <w:lastRenderedPageBreak/>
        <w:t>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lastRenderedPageBreak/>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lastRenderedPageBreak/>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lastRenderedPageBreak/>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lastRenderedPageBreak/>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lastRenderedPageBreak/>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lastRenderedPageBreak/>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lastRenderedPageBreak/>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 xml:space="preserve">"Sage in Zhuanxu's Hometown: You are also worthy of being a god?" The demons and demons dare to make an axe in front of me! how </w:t>
      </w:r>
      <w:r>
        <w:lastRenderedPageBreak/>
        <w:t>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 xml:space="preserve">i. Select the year and volume number, for example: 2015 Volume </w:t>
      </w:r>
      <w:r>
        <w:lastRenderedPageBreak/>
        <w:t>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 xml:space="preserve">If you have any enquiries, please contact Ms. Guan at 2180 9146. </w:t>
      </w:r>
      <w:r>
        <w:lastRenderedPageBreak/>
        <w:t>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ml:space="preserve">""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w:t>
      </w:r>
      <w:r>
        <w:lastRenderedPageBreak/>
        <w:t>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 xml:space="preserve">You use a unified personal design, a unified website, a unified book, </w:t>
      </w:r>
      <w:r>
        <w:lastRenderedPageBreak/>
        <w:t>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xml:space="preserve">"" Zhuxue and Taxue: I will not be able to preach for that in the </w:t>
      </w:r>
      <w:r>
        <w:lastRenderedPageBreak/>
        <w:t>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lastRenderedPageBreak/>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 xml:space="preserve">There used to be an exposing post about Ge's trash gang, which was deleted by them using conspiracy and tricks. They also chatted with me a bunch of nonsense, doing things that knew not to do, and wanted to </w:t>
      </w:r>
      <w:r>
        <w:lastRenderedPageBreak/>
        <w:t>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 xml:space="preserve">th a perverted look, dark circles/abscesses on the face, it is already unsightly, what is the worst thing, not only ugly and insignificant, but also a disabled dwarf, his forehead has collapsed. One piece, not in the category of </w:t>
      </w:r>
      <w:r>
        <w:lastRenderedPageBreak/>
        <w:t>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s" vision book, and marrying saints in a dream during 2020.</w:t>
      </w:r>
    </w:p>
    <w:p w:rsidR="00E95318" w:rsidRDefault="00E95318" w:rsidP="00E95318">
      <w:pPr>
        <w:pStyle w:val="21"/>
        <w:ind w:firstLine="420"/>
      </w:pPr>
      <w:r>
        <w:lastRenderedPageBreak/>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lastRenderedPageBreak/>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lastRenderedPageBreak/>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w:t>
      </w:r>
      <w:r>
        <w:lastRenderedPageBreak/>
        <w:t>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lastRenderedPageBreak/>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 xml:space="preserve">12. An Internet philosopher with two human faces-Chen Weirong </w:t>
      </w:r>
      <w:r>
        <w:lastRenderedPageBreak/>
        <w:t>(using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Hua-GeYiMin's flower-GeYiMin's flowers and fruits."</w:t>
      </w:r>
    </w:p>
    <w:p w:rsidR="00E95318" w:rsidRDefault="00E95318" w:rsidP="00E95318">
      <w:pPr>
        <w:pStyle w:val="21"/>
        <w:ind w:firstLine="420"/>
      </w:pPr>
      <w:r>
        <w:lastRenderedPageBreak/>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lastRenderedPageBreak/>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 xml:space="preserve">The worst among the Four Flying Dances is probably Jiezi,,, </w:t>
      </w:r>
      <w:r>
        <w:lastRenderedPageBreak/>
        <w:t>——The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 xml:space="preserve">8. Hooligan shoes and wine are incomparable, Mortal Kombat is </w:t>
      </w:r>
      <w:r>
        <w:lastRenderedPageBreak/>
        <w:t>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 xml:space="preserve">"The vast sea of ​​people: GeYimin's 00s photo problem, because it is not difficult to find that most of the photos are mainly in the 90s and 10s, and the 00s photos are almost impossible to find, the only thing that </w:t>
      </w:r>
      <w:r>
        <w:lastRenderedPageBreak/>
        <w:t>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 xml:space="preserve">s are really not that many people buy it. It is said that only one copy of related </w:t>
      </w:r>
      <w:r>
        <w:lastRenderedPageBreak/>
        <w:t>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w:t>
      </w:r>
      <w:r w:rsidR="009F4861">
        <w:t>“wordofgod”</w:t>
      </w:r>
      <w:r>
        <w:t>" is still updating netizen comments.</w:t>
      </w:r>
    </w:p>
    <w:p w:rsidR="00E95318" w:rsidRDefault="00E95318" w:rsidP="00E95318">
      <w:pPr>
        <w:pStyle w:val="21"/>
        <w:ind w:firstLine="420"/>
      </w:pPr>
      <w:r>
        <w:lastRenderedPageBreak/>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w:t>
      </w:r>
      <w:r w:rsidR="009F4861">
        <w:t>“wordofgod”</w:t>
      </w:r>
      <w:r>
        <w:t xml:space="preserve">s" in the creation of God In fact, others don't </w:t>
      </w:r>
      <w:r>
        <w:lastRenderedPageBreak/>
        <w:t>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 xml:space="preserve">"Schlachtkreuzer: There are a lot of interesting information in the autobiography of Dreams and Gods, just like the diaries of Gods on the </w:t>
      </w:r>
      <w:r>
        <w:lastRenderedPageBreak/>
        <w:t>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 xml:space="preserve">SzMithrandir: Expanding the enrollment of the former Nanjing University, the score can be up to Qingbei, which is definitely different </w:t>
      </w:r>
      <w:r>
        <w:rPr>
          <w:rFonts w:hint="eastAsia"/>
        </w:rPr>
        <w:lastRenderedPageBreak/>
        <w:t>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lastRenderedPageBreak/>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 xml:space="preserve">I thought God’s boring remarks were wrong. Although God’s decayed camel is bigger than a horse, it is indeed a living fossil of the </w:t>
      </w:r>
      <w:r>
        <w:lastRenderedPageBreak/>
        <w:t>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 xml:space="preserve">GeYiMin god singing video problem, GeYiMin's self-edited song "Zhenjiang's Golden Mountain", let several Ge Hua sing and record it into a video. There is another issue that said GeYiMin god sang, but this so-called GeYiMin looks different from GeYiMin in various periods. </w:t>
      </w:r>
      <w:r>
        <w:lastRenderedPageBreak/>
        <w:t>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lastRenderedPageBreak/>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lastRenderedPageBreak/>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lastRenderedPageBreak/>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lastRenderedPageBreak/>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lastRenderedPageBreak/>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lastRenderedPageBreak/>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lastRenderedPageBreak/>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lastRenderedPageBreak/>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lastRenderedPageBreak/>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lastRenderedPageBreak/>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lastRenderedPageBreak/>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lastRenderedPageBreak/>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lastRenderedPageBreak/>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lastRenderedPageBreak/>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 xml:space="preserve">He Wentao temporarily closed himself up in Tieba because he was struggling to deal with the humiliation of the night butterflies. Qian Bao needs to take the opportunity to capture the perpetual motion machine </w:t>
      </w:r>
      <w:r>
        <w:lastRenderedPageBreak/>
        <w:t>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 xml:space="preserve">Yu Zhicheng gradually shifted his energy from "self-study" </w:t>
      </w:r>
      <w:r>
        <w:lastRenderedPageBreak/>
        <w:t>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 xml:space="preserve">Zhang Xingang's "Mou Da Tianxia" company was officially revoked after being reported again (it has not been formally revoked </w:t>
      </w:r>
      <w:r>
        <w:lastRenderedPageBreak/>
        <w:t>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 xml:space="preserve">The Baidu Tieba account "Wolfman Yunjie" was killed because it </w:t>
      </w:r>
      <w:r>
        <w:lastRenderedPageBreak/>
        <w:t>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lastRenderedPageBreak/>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 xml:space="preserve">"Ge Shen: I sang it myself, and the video was found online and </w:t>
      </w:r>
      <w:r>
        <w:lastRenderedPageBreak/>
        <w:t>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lastRenderedPageBreak/>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 xml:space="preserve">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w:t>
      </w:r>
      <w:r>
        <w:lastRenderedPageBreak/>
        <w:t>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 xml:space="preserve">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t>
      </w:r>
      <w:r>
        <w:lastRenderedPageBreak/>
        <w:t>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 xml:space="preserve">At least, compared with things like Wenman's theory saving it and </w:t>
      </w:r>
      <w:r>
        <w:lastRenderedPageBreak/>
        <w:t xml:space="preserve">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 xml:space="preserve">"Onezero6: A group of friends once interviewed the head of the navy studio, and he revealed some of his life. For example, he once had </w:t>
      </w:r>
      <w:r>
        <w:lastRenderedPageBreak/>
        <w:t>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w:t>
      </w:r>
      <w:r>
        <w:rPr>
          <w:rFonts w:hint="eastAsia"/>
        </w:rPr>
        <w:lastRenderedPageBreak/>
        <w:t>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lastRenderedPageBreak/>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 xml:space="preserve">Biao was born on July 20, 1994, and the wedding was held on </w:t>
      </w:r>
      <w:r>
        <w:lastRenderedPageBreak/>
        <w:t>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lastRenderedPageBreak/>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 xml:space="preserve">Today it suddenly occurred to me that Internet philosophers represented by Chuang, Jie, Chuang, and God seem to have done this. Even if they die in reality, their meme will continue to exist for a long </w:t>
      </w:r>
      <w:r>
        <w:lastRenderedPageBreak/>
        <w:t>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s, such as the biography of Ge Yimin.</w:t>
      </w:r>
    </w:p>
    <w:p w:rsidR="00B847CB" w:rsidRDefault="00B847CB" w:rsidP="00B847CB">
      <w:pPr>
        <w:pStyle w:val="21"/>
        <w:ind w:firstLine="420"/>
      </w:pPr>
      <w:r>
        <w:lastRenderedPageBreak/>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lastRenderedPageBreak/>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lastRenderedPageBreak/>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 xml:space="preserve">In a dream, I tried for the first half of my life, as the "False Monk" sang: "I will walk from south to north, and I will walk from white to black. I want everyone to see me, but I don’t know me. It’s water.” </w:t>
      </w:r>
      <w:r>
        <w:lastRenderedPageBreak/>
        <w:t>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lastRenderedPageBreak/>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lastRenderedPageBreak/>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 xml:space="preserve">According to GeYiMin, when he was a boy, he could see that God was born a communist, even if he was an outstanding communist fighter </w:t>
      </w:r>
      <w:r>
        <w:lastRenderedPageBreak/>
        <w:t>(thief).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 xml:space="preserve">633. Tieba user_aESXC2R: Ge Shen will become after the Taiping </w:t>
      </w:r>
      <w:r>
        <w:lastRenderedPageBreak/>
        <w:t>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w:t>
      </w:r>
      <w:r>
        <w:lastRenderedPageBreak/>
        <w:t>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lastRenderedPageBreak/>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 xml:space="preserve">"Beast114514: Now Godnet is full of your dynamics (extremely </w:t>
      </w:r>
      <w:r>
        <w:lastRenderedPageBreak/>
        <w:t>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 xml:space="preserve">Ge Yimin has a computer, most likely a desktop computer. Another Ge Yimin also let go of some screenshots of some pages of his computer </w:t>
      </w:r>
      <w:r>
        <w:lastRenderedPageBreak/>
        <w:t>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 xml:space="preserve">Ge Yimin, born on January 26, 1969 (one saying on the 31st), was born in Zhenjiang, Jiangsu, China. He graduated from the Chinese Department of Nanjing University with a major in Chinese Language and Literature in July 1990. He also participated in the Heisei first year </w:t>
      </w:r>
      <w:r>
        <w:lastRenderedPageBreak/>
        <w:t>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 xml:space="preserve">s is vision book ook, in fact If it’s a human translation, it won’t make the pond reach this point. Obviously, </w:t>
      </w:r>
      <w:r>
        <w:lastRenderedPageBreak/>
        <w:t>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 xml:space="preserve">"Shi Wushuang: Completely perish in the future!" When you stare </w:t>
      </w:r>
      <w:r>
        <w:lastRenderedPageBreak/>
        <w:t>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lastRenderedPageBreak/>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lastRenderedPageBreak/>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 xml:space="preserve">So,, let me say here, if you are still jz now, don't be like Yang Fan, </w:t>
      </w:r>
      <w:r>
        <w:lastRenderedPageBreak/>
        <w:t>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xml:space="preserve">"" Knows for the father: There seems to be a habit of regularly clearing GeYiMin related news in the wall, maybe you have been </w:t>
      </w:r>
      <w:r>
        <w:lastRenderedPageBreak/>
        <w:t>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 xml:space="preserve">Falsification (this kind of people are always fantasizing about </w:t>
      </w:r>
      <w:r>
        <w:lastRenderedPageBreak/>
        <w:t>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lastRenderedPageBreak/>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lastRenderedPageBreak/>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lastRenderedPageBreak/>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lastRenderedPageBreak/>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t xml:space="preserve">"" Post Bar User_7PNMMGD: If they were saints, would they be </w:t>
      </w:r>
      <w:r>
        <w:lastRenderedPageBreak/>
        <w:t>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ml:space="preserve">"" XEQZGFRUMLK: What is the use of Ge Shen </w:t>
      </w:r>
      <w:r w:rsidR="009F4861">
        <w:t>“wordofgod”</w:t>
      </w:r>
      <w:r>
        <w:t>?</w:t>
      </w:r>
    </w:p>
    <w:p w:rsidR="006F382D" w:rsidRDefault="006F382D" w:rsidP="006F382D">
      <w:pPr>
        <w:pStyle w:val="21"/>
        <w:ind w:firstLine="420"/>
      </w:pPr>
      <w:r>
        <w:lastRenderedPageBreak/>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Gejia’s posting of zombies, does not really have that behavior on other </w:t>
      </w:r>
      <w:r>
        <w:lastRenderedPageBreak/>
        <w:t>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 xml:space="preserve">t stay in Beijing for a few days, </w:t>
      </w:r>
      <w:r>
        <w:rPr>
          <w:rFonts w:hint="eastAsia"/>
        </w:rPr>
        <w:lastRenderedPageBreak/>
        <w:t>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lastRenderedPageBreak/>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exploded" and "You don't believe in </w:t>
      </w:r>
      <w:r w:rsidR="009F4861">
        <w:t>“wordofgod”</w:t>
      </w:r>
      <w:r>
        <w:t xml:space="preserve">s and don't want to die, </w:t>
      </w:r>
      <w:r>
        <w:lastRenderedPageBreak/>
        <w:t>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lastRenderedPageBreak/>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 xml:space="preserve">The Second World (1432676760) 2021/3/22 </w:t>
      </w:r>
      <w:r>
        <w:rPr>
          <w:rFonts w:hint="eastAsia"/>
        </w:rPr>
        <w:lastRenderedPageBreak/>
        <w:t>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 xml:space="preserve">I don't want to have anything to do with you, because you are a </w:t>
      </w:r>
      <w:r>
        <w:lastRenderedPageBreak/>
        <w:t>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lastRenderedPageBreak/>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lastRenderedPageBreak/>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 xml:space="preserve">There are no newcomers in the headquarters, there are dozens of </w:t>
      </w:r>
      <w:r>
        <w:lastRenderedPageBreak/>
        <w:t>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lastRenderedPageBreak/>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couldn’t be curious to type in the website links, but I didn’t remember </w:t>
      </w:r>
      <w:r>
        <w:lastRenderedPageBreak/>
        <w:t>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 xml:space="preserve">"Ge Yimin: It became common in the Republic of China. It was invented by Liu Bannong. Women began to oppose it, thinking that it was discriminatory, but it was really easy to distinguish between male </w:t>
      </w:r>
      <w:r>
        <w:lastRenderedPageBreak/>
        <w:t>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 xml:space="preserve">In my impression, Biaozi seemed to have scolded a certain bar friend together with his dad on the post bar, just like Zhao Kexun and </w:t>
      </w:r>
      <w:r>
        <w:lastRenderedPageBreak/>
        <w:t>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died, these dozens of disciples all fled. After the resurrection, the disciples were reunited firmly, Paul even preached to the Gentiles, and Rome was designated as the state religion before spreading to Europe </w:t>
      </w:r>
      <w:r>
        <w:lastRenderedPageBreak/>
        <w:t>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t xml:space="preserve">"Five Big Sas: Then, for the domain name of this website, Gegod, </w:t>
      </w:r>
      <w:r>
        <w:lastRenderedPageBreak/>
        <w:t>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 xml:space="preserve">Some videos with pictures (such as gym2020) will always have unexpected discoveries. Among them, there are some pictures of the </w:t>
      </w:r>
      <w:r>
        <w:lastRenderedPageBreak/>
        <w:t>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t>“wordofgod”</w:t>
      </w:r>
      <w:r w:rsidR="00AE1B75">
        <w:t xml:space="preserve"> Twelve 28. All sins are allowed by God to be ordered </w:t>
      </w:r>
      <w:r w:rsidR="00AE1B75">
        <w:lastRenderedPageBreak/>
        <w:t>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Ge Shen was sentenced about twenty years ago because he 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lastRenderedPageBreak/>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 xml:space="preserve">Under certain circumstances, I will call them by their real names, </w:t>
      </w:r>
      <w:r>
        <w:lastRenderedPageBreak/>
        <w:t>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 xml:space="preserve">There is only one scum. He was finally sentenced and sentenced! He thought I would not bring it up. Go ahead and dream of your spring </w:t>
      </w:r>
      <w:r>
        <w:lastRenderedPageBreak/>
        <w:t>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t xml:space="preserve">Go to Hong Kong to publish books. Harming young people's </w:t>
      </w:r>
      <w:r>
        <w:lastRenderedPageBreak/>
        <w:t>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lastRenderedPageBreak/>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lastRenderedPageBreak/>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lastRenderedPageBreak/>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lastRenderedPageBreak/>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the former is "Yemeiba" and "GeYiminba", and the latter are the original </w:t>
      </w:r>
      <w:r>
        <w:lastRenderedPageBreak/>
        <w:t>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touch with Wang Zhong. The bribe under GeYiMin, GeYiMin is </w:t>
      </w:r>
      <w:r>
        <w:lastRenderedPageBreak/>
        <w:t>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lastRenderedPageBreak/>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lastRenderedPageBreak/>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lastRenderedPageBreak/>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lastRenderedPageBreak/>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lastRenderedPageBreak/>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lastRenderedPageBreak/>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lastRenderedPageBreak/>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lastRenderedPageBreak/>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the value of Yemei.com's excavation is not much worse than that of </w:t>
      </w:r>
      <w:r>
        <w:lastRenderedPageBreak/>
        <w:t>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lastRenderedPageBreak/>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after all, no one bought the "</w:t>
      </w:r>
      <w:r w:rsidR="009F4861">
        <w:t>“wordofgod”</w:t>
      </w:r>
      <w:r>
        <w:t>s" published by myself.</w:t>
      </w:r>
    </w:p>
    <w:p w:rsidR="000E648F" w:rsidRDefault="000E648F" w:rsidP="000E648F">
      <w:pPr>
        <w:pStyle w:val="21"/>
        <w:ind w:firstLine="420"/>
      </w:pPr>
      <w:r>
        <w:lastRenderedPageBreak/>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indulge the second navy army to curse people, such as "Don't you </w:t>
      </w:r>
      <w:r>
        <w:lastRenderedPageBreak/>
        <w:t xml:space="preserve">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lastRenderedPageBreak/>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Completely swear words are not included, and everything else is included, it is all history.</w:t>
      </w:r>
    </w:p>
    <w:p w:rsidR="000E648F" w:rsidRDefault="000E648F" w:rsidP="000E648F">
      <w:pPr>
        <w:pStyle w:val="21"/>
        <w:ind w:firstLine="420"/>
      </w:pPr>
      <w:r>
        <w:lastRenderedPageBreak/>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After a long time, say that I will give the account "Ge Yimin" and give </w:t>
      </w:r>
      <w:r>
        <w:lastRenderedPageBreak/>
        <w:t>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t xml:space="preserve">"" Zhuxue and Taxue: I and Yuanshi Tianzun each time the </w:t>
      </w:r>
      <w:r>
        <w:lastRenderedPageBreak/>
        <w:t>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t xml:space="preserve">You are the most peaceful person in Shengba. I don't know if you </w:t>
      </w:r>
      <w:r>
        <w:lastRenderedPageBreak/>
        <w:t>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lastRenderedPageBreak/>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"Knowing for the father: Ge Shen quickly launched a disaster to punish them,,,</w:t>
      </w:r>
    </w:p>
    <w:p w:rsidR="000E648F" w:rsidRDefault="000E648F" w:rsidP="000E648F">
      <w:pPr>
        <w:pStyle w:val="21"/>
        <w:ind w:firstLine="420"/>
      </w:pPr>
      <w:r>
        <w:lastRenderedPageBreak/>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t xml:space="preserve">"" Ge Yimin: Reading </w:t>
      </w:r>
      <w:r w:rsidR="009F4861">
        <w:t>“wordofgod”</w:t>
      </w:r>
      <w:r>
        <w:t xml:space="preserve">s, communism is spiritual </w:t>
      </w:r>
      <w:r>
        <w:lastRenderedPageBreak/>
        <w:t>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t xml:space="preserve">See god network </w:t>
      </w:r>
      <w:r w:rsidR="00804CF6" w:rsidRPr="00804CF6">
        <w:t>http://www.gegod.com/nszz/gymsp.htm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 xml:space="preserve">"Manevil: All men are holy, all men are Christ, and Christ all are </w:t>
      </w:r>
      <w:r>
        <w:lastRenderedPageBreak/>
        <w:t>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lastRenderedPageBreak/>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 xml:space="preserve">"Manevil: God became the world, and everyone came from God. </w:t>
      </w:r>
      <w:r>
        <w:lastRenderedPageBreak/>
        <w:t>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 xml:space="preserve">Uncle is actually the immortal emperor, I still don't see clearly now, </w:t>
      </w:r>
      <w:r>
        <w:lastRenderedPageBreak/>
        <w:t>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and God. There is no effect offline, except for drinking tea because of it.</w:t>
      </w:r>
    </w:p>
    <w:p w:rsidR="000A3F69" w:rsidRDefault="000A3F69" w:rsidP="000A3F69">
      <w:pPr>
        <w:pStyle w:val="21"/>
        <w:ind w:firstLine="420"/>
      </w:pPr>
      <w:r>
        <w:lastRenderedPageBreak/>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 xml:space="preserve">"Manevil: I got the memory of creating the world in my near-death </w:t>
      </w:r>
      <w:r>
        <w:lastRenderedPageBreak/>
        <w:t>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 xml:space="preserve">"Deyang himself: Yes, believe in the Lord with heart and honesty. </w:t>
      </w:r>
      <w:r>
        <w:lastRenderedPageBreak/>
        <w:t>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xml:space="preserve">"" manevil: The soul will transfer to another dimension, these </w:t>
      </w:r>
      <w:r>
        <w:lastRenderedPageBreak/>
        <w:t>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 xml:space="preserve">"Mencius. "Following the Heart": "Being faithful to the books is </w:t>
      </w:r>
      <w:r>
        <w:lastRenderedPageBreak/>
        <w:t>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 xml:space="preserve">"Lapis_YSJ: Gym can be said to be a monster with high IQ in </w:t>
      </w:r>
      <w:r>
        <w:lastRenderedPageBreak/>
        <w:t>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lastRenderedPageBreak/>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 xml:space="preserve">In fact, there used to be so many Azis in the post bar, and they gradually withdrew a lot. Now most of the active ones are latecomers. </w:t>
      </w:r>
      <w:r>
        <w:lastRenderedPageBreak/>
        <w:t>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 xml:space="preserve">Hymn Yimin 17:21:30 The Apostolic Church is a communist </w:t>
      </w:r>
      <w:r>
        <w:lastRenderedPageBreak/>
        <w:t>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 xml:space="preserve">And Ge is pretending to be one of the Chinese sages in the Chinese Sage, and has the power of management, and all comments against Ge </w:t>
      </w:r>
      <w:r>
        <w:lastRenderedPageBreak/>
        <w:t>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 xml:space="preserve">Pretending to be a son of God, contaminating the Bible with </w:t>
      </w:r>
      <w:r w:rsidR="009F4861">
        <w:lastRenderedPageBreak/>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lastRenderedPageBreak/>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lastRenderedPageBreak/>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lastRenderedPageBreak/>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 xml:space="preserve">"Lagerstroemia Star: Shallow-water crucian carp group will </w:t>
      </w:r>
      <w:r>
        <w:lastRenderedPageBreak/>
        <w:t>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lastRenderedPageBreak/>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lastRenderedPageBreak/>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lastRenderedPageBreak/>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lastRenderedPageBreak/>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lastRenderedPageBreak/>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 xml:space="preserve">The eighth place Wang Keren was active on Facebook in 2013 and only became active on Tieba at the end of the same year (eight years </w:t>
      </w:r>
      <w:r>
        <w:lastRenderedPageBreak/>
        <w:t>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w:t>
      </w:r>
      <w:r>
        <w:lastRenderedPageBreak/>
        <w:t>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lastRenderedPageBreak/>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lastRenderedPageBreak/>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 xml:space="preserve">Before searching for his name, you can still see his comments about you. Now it is the result of blocking as long as there is GeYimin, </w:t>
      </w:r>
      <w:r>
        <w:lastRenderedPageBreak/>
        <w:t>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lastRenderedPageBreak/>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lastRenderedPageBreak/>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lastRenderedPageBreak/>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 xml:space="preserve">No matter how attacked and evaluated it, he was indifferent, and he </w:t>
      </w:r>
      <w:r>
        <w:lastRenderedPageBreak/>
        <w:t>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 xml:space="preserve">The vast sea of ​​people: I have a suggestion to Yunjie. I suggest to write together all the impressive dreams I have done so far, and mark the time of dreaming, arrange them in chronological order, and write "Different Dreams" separately. Chapter", I believe this is definitely a </w:t>
      </w:r>
      <w:r>
        <w:lastRenderedPageBreak/>
        <w:t>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lastRenderedPageBreak/>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lastRenderedPageBreak/>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 xml:space="preserve">"Ala Lei: What's the conflict? Whoever wants to be a saint is a </w:t>
      </w:r>
      <w:r>
        <w:lastRenderedPageBreak/>
        <w:t>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lastRenderedPageBreak/>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 xml:space="preserve">In fact, in addition to the navigation, I have other Zhihu, Douban, and Jianshu. Because of many searches, they are sealed, and no new posts are posted. Only Douban, the trumpet is posting, and the trumpet </w:t>
      </w:r>
      <w:r>
        <w:lastRenderedPageBreak/>
        <w:t>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lastRenderedPageBreak/>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lastRenderedPageBreak/>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lastRenderedPageBreak/>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lastRenderedPageBreak/>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most important thing is that the </w:t>
      </w:r>
      <w:r w:rsidR="009F4861">
        <w:t>“wordofgod”</w:t>
      </w:r>
      <w:r>
        <w:t xml:space="preserve"> is the cornerstone of </w:t>
      </w:r>
      <w:r w:rsidR="009F4861">
        <w:lastRenderedPageBreak/>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 xml:space="preserve">Yesue: No one can take advantage of my official blog, community, and my own. The blog of the portal website, 1. The publicity has </w:t>
      </w:r>
      <w:r>
        <w:rPr>
          <w:rFonts w:hint="eastAsia"/>
        </w:rPr>
        <w:lastRenderedPageBreak/>
        <w:t>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lastRenderedPageBreak/>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 xml:space="preserve">Because the day is coming, people will say: Blessed are those who are barren, those who have never conceived, and those who have never </w:t>
      </w:r>
      <w:r>
        <w:lastRenderedPageBreak/>
        <w:t>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 xml:space="preserve">Still stuck on "How to make the Brazilian iron tree (2) bloom"? </w:t>
      </w:r>
      <w:r>
        <w:lastRenderedPageBreak/>
        <w:t>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w:t>
      </w:r>
      <w:r w:rsidR="009F4861">
        <w:t>“wordofgod”</w:t>
      </w:r>
      <w:r>
        <w:t xml:space="preserve">, the earliest version of </w:t>
      </w:r>
      <w:r w:rsidR="009F4861">
        <w:t>“wordofgod”</w:t>
      </w:r>
      <w:r>
        <w:t xml:space="preserve">. </w:t>
      </w:r>
      <w:r>
        <w:lastRenderedPageBreak/>
        <w:t xml:space="preserve">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 xml:space="preserve">"Yeh Xue: Netease News will not use translation software, and </w:t>
      </w:r>
      <w:r>
        <w:lastRenderedPageBreak/>
        <w:t>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 xml:space="preserve">Historical Celebrity Archives: Homepage? Famous People? Ge </w:t>
      </w:r>
      <w:r>
        <w:rPr>
          <w:rFonts w:hint="eastAsia"/>
        </w:rPr>
        <w:lastRenderedPageBreak/>
        <w:t>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w:t>
      </w:r>
      <w:r>
        <w:lastRenderedPageBreak/>
        <w:t>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lastRenderedPageBreak/>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lastRenderedPageBreak/>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lastRenderedPageBreak/>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lastRenderedPageBreak/>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lastRenderedPageBreak/>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lastRenderedPageBreak/>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 xml:space="preserve">It's a big deal: Your aunt and the gods have one thing in </w:t>
      </w:r>
      <w:r>
        <w:rPr>
          <w:rFonts w:hint="eastAsia"/>
        </w:rPr>
        <w:lastRenderedPageBreak/>
        <w:t>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lastRenderedPageBreak/>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lastRenderedPageBreak/>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lastRenderedPageBreak/>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xml:space="preserve">"" The vast sea of ​​people: what you lack now is the popularity, right? Auntie’s emoticon pack has a picture of Kanagawa surfing to represent the flood. You should also use this kind of thing. You don't </w:t>
      </w:r>
      <w:r>
        <w:lastRenderedPageBreak/>
        <w:t>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t xml:space="preserve">"" The vast sea of ​​people: I feel that in the world of Internet </w:t>
      </w:r>
      <w:r>
        <w:lastRenderedPageBreak/>
        <w:t>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 xml:space="preserve">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w:t>
      </w:r>
      <w:r>
        <w:lastRenderedPageBreak/>
        <w:t>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lastRenderedPageBreak/>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 xml:space="preserve">Skyrim Disintegration: I heard that only one copy of your book is now sold. Did you buy it yourself? Is this true? How many copies of this </w:t>
      </w:r>
      <w:r>
        <w:rPr>
          <w:rFonts w:hint="eastAsia"/>
        </w:rPr>
        <w:lastRenderedPageBreak/>
        <w:t>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lastRenderedPageBreak/>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 xml:space="preserve">Aunt Liu has a master’s degree, but she preached that she should live under the anti-gravity and unrealistic things. Her thoughts have been controversial. Some people think that she can’t be regarded as a </w:t>
      </w:r>
      <w:r>
        <w:lastRenderedPageBreak/>
        <w:t>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lastRenderedPageBreak/>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 xml:space="preserve">777. The vast sea of ​​people: My current dynamic content is mostly </w:t>
      </w:r>
      <w:r>
        <w:lastRenderedPageBreak/>
        <w:t>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t xml:space="preserve">"Yesue: The Bible is so famous, how can anyone speculate? I only </w:t>
      </w:r>
      <w:r>
        <w:lastRenderedPageBreak/>
        <w:t>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lastRenderedPageBreak/>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 xml:space="preserve">"Ge Yimin: The text is better and universally understood, waiting </w:t>
      </w:r>
      <w:r>
        <w:lastRenderedPageBreak/>
        <w:t>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lastRenderedPageBreak/>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 xml:space="preserve">"Yeh Xue: I had insomnia in two of my college entrance </w:t>
      </w:r>
      <w:r>
        <w:lastRenderedPageBreak/>
        <w:t>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lastRenderedPageBreak/>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lastRenderedPageBreak/>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 xml:space="preserve">The world’s major religions are nothing more than the purpose of making people good and balancing order. At the end of the writing, if it </w:t>
      </w:r>
      <w:r>
        <w:lastRenderedPageBreak/>
        <w:t>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lastRenderedPageBreak/>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lastRenderedPageBreak/>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lastRenderedPageBreak/>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lastRenderedPageBreak/>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lastRenderedPageBreak/>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 xml:space="preserve">The one who doesn't know how to amuse the Yedie. First of all, Yang Fan knows how to amuse. The two things of the homo button and </w:t>
      </w:r>
      <w:r>
        <w:lastRenderedPageBreak/>
        <w:t>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 xml:space="preserve">Who in the world of Internet philosophers is more readable than Zhang Yunjie's dynamic repetition of empty words and disordered </w:t>
      </w:r>
      <w:r>
        <w:lastRenderedPageBreak/>
        <w:t>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 xml:space="preserve">The vast crowd: What does Yemei mean? Many people post </w:t>
      </w:r>
      <w:r>
        <w:rPr>
          <w:rFonts w:hint="eastAsia"/>
        </w:rPr>
        <w:lastRenderedPageBreak/>
        <w:t>"Yemei"?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 xml:space="preserve">Not to mention anything else, it's just a magic wand. But the only thing that makes me curious is where his endurance comes from. He has been promoting theology all over the Internet, such as twitter, YTB, </w:t>
      </w:r>
      <w:r>
        <w:lastRenderedPageBreak/>
        <w:t>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 xml:space="preserve">Was Marx useful at that time? Write so many great works, bring </w:t>
      </w:r>
      <w:r>
        <w:lastRenderedPageBreak/>
        <w:t>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Li Juan, Deyang: I have collected a lot of money, but I only received 20 yuan from Zhu huaibing. Why is it hanging? Confuse the </w:t>
      </w:r>
      <w:r>
        <w:rPr>
          <w:rFonts w:hint="eastAsia"/>
        </w:rPr>
        <w:lastRenderedPageBreak/>
        <w:t>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 xml:space="preserve">You don't have to look for earlier posts. In 2015, I published papers </w:t>
      </w:r>
      <w:r>
        <w:lastRenderedPageBreak/>
        <w:t>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 xml:space="preserve">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w:t>
      </w:r>
      <w:r>
        <w:lastRenderedPageBreak/>
        <w:t>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 xml:space="preserve">The prediction of Doomsday in the previous post reflects the </w:t>
      </w:r>
      <w:r>
        <w:lastRenderedPageBreak/>
        <w:t>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 xml:space="preserve">It's obvious that uncle Yemei inherited the fine tradition of a certain </w:t>
      </w:r>
      <w:r>
        <w:lastRenderedPageBreak/>
        <w:t>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Recently, there is a suspected Church in Guangdong or South Korea, which is called "Ge Yimin religion", also known as "Yemei religion" and "national Gospel". The clues collected on the Internet </w:t>
      </w:r>
      <w:r>
        <w:rPr>
          <w:rFonts w:hint="eastAsia"/>
        </w:rPr>
        <w:lastRenderedPageBreak/>
        <w:t>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 xml:space="preserve">I hope you can find the right way, return to the embrace of the father, and don't be cheated by the prophet St. Jerome, or you will be </w:t>
      </w:r>
      <w:r>
        <w:lastRenderedPageBreak/>
        <w:t>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 xml:space="preserve">It's still very interesting... Ironic Laman. But what kind of ghost </w:t>
      </w:r>
      <w:r>
        <w:lastRenderedPageBreak/>
        <w:t>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lastRenderedPageBreak/>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 xml:space="preserve">At the beginning, I saw that someone reprinted my article to Yahoo blog. It's a good thing that someone reprinted it... So I added him as a friend. Sweat to death... Take a look at his links, all of them belong to ge </w:t>
      </w:r>
      <w:r>
        <w:lastRenderedPageBreak/>
        <w:t>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 xml:space="preserve">Ge Xie is willing to have friendly contact with them. Although most of the netizens who used to contact them can't get in touch now, Ge </w:t>
      </w:r>
      <w:r>
        <w:lastRenderedPageBreak/>
        <w:t>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 xml:space="preserve">So I think one of the major reasons why the main number was sealed may be because of your news, so in a sense, you have harmed me </w:t>
      </w:r>
      <w:r>
        <w:lastRenderedPageBreak/>
        <w:t>(Xiao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 xml:space="preserve">Your real name, Zhihu, was originally published on shennet. Later, Zhihu Dagao hacked off this account, which led to the closure of GE's </w:t>
      </w:r>
      <w:r>
        <w:lastRenderedPageBreak/>
        <w:t>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Zhihei: gym God is two levels higher than God and three levels </w:t>
      </w:r>
      <w:r>
        <w:rPr>
          <w:rFonts w:hint="eastAsia"/>
        </w:rPr>
        <w:lastRenderedPageBreak/>
        <w:t>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lastRenderedPageBreak/>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lastRenderedPageBreak/>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 xml:space="preserve">But on the Internet, in the bar, you can stand on a level with a </w:t>
      </w:r>
      <w:r>
        <w:lastRenderedPageBreak/>
        <w:t>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lastRenderedPageBreak/>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 xml:space="preserve">You fantasize about miracles, but you are lazy to fight for them. </w:t>
      </w:r>
      <w:r>
        <w:lastRenderedPageBreak/>
        <w:t>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Diego Li: ah, yesterday my roommate played chicken until three </w:t>
      </w:r>
      <w:r>
        <w:rPr>
          <w:rFonts w:hint="eastAsia"/>
        </w:rPr>
        <w:lastRenderedPageBreak/>
        <w:t>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Jiugongzi: the clown sent by Christianity. Is it worth your great </w:t>
      </w:r>
      <w:r>
        <w:rPr>
          <w:rFonts w:hint="eastAsia"/>
        </w:rPr>
        <w:lastRenderedPageBreak/>
        <w:t>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 xml:space="preserve">Soft faction: side percussion propaganda s Jing, representative g </w:t>
      </w:r>
      <w:r>
        <w:lastRenderedPageBreak/>
        <w:t>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 xml:space="preserve">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w:t>
      </w:r>
      <w:r>
        <w:lastRenderedPageBreak/>
        <w:t>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 xml:space="preserve">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w:t>
      </w:r>
      <w:r>
        <w:lastRenderedPageBreak/>
        <w:t>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lastRenderedPageBreak/>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my own female ID is the Ge Hua personality I split. It has been used by God community and online home for 20 years. There are many trumpets, which also seem to be prosperous. Some ID is to </w:t>
      </w:r>
      <w:r>
        <w:rPr>
          <w:rFonts w:hint="eastAsia"/>
        </w:rPr>
        <w:lastRenderedPageBreak/>
        <w:t>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lastRenderedPageBreak/>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lastRenderedPageBreak/>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lastRenderedPageBreak/>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w:t>
      </w:r>
      <w:r>
        <w:lastRenderedPageBreak/>
        <w:t>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lastRenderedPageBreak/>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lastRenderedPageBreak/>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 xml:space="preserve">However, he was proficient in English. In wangzhe, only pretty master could speak English. Gym English was not very good. Otherwise, he would not cheat in the English test in junior high school and was </w:t>
      </w:r>
      <w:r>
        <w:lastRenderedPageBreak/>
        <w:t>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lastRenderedPageBreak/>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lastRenderedPageBreak/>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 xml:space="preserve">In those days, Zongheng Chinese network supported the people of Shenji camp to occupy immortality bar. For this purpose, the bid was as high as five digits. Hoshen wanted 1500, but Baima and others had to pay in installments. They didn't resign. He agreed. He gave 1000 and </w:t>
      </w:r>
      <w:r>
        <w:lastRenderedPageBreak/>
        <w:t>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lastRenderedPageBreak/>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 xml:space="preserve">an make people </w:t>
      </w:r>
      <w:r>
        <w:lastRenderedPageBreak/>
        <w:t>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lastRenderedPageBreak/>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lastRenderedPageBreak/>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 xml:space="preserve">1. Those who can get visas are parents' money, including other officials. Among them, there are corrupt officials, which are still not </w:t>
      </w:r>
      <w:r>
        <w:lastRenderedPageBreak/>
        <w:t>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 xml:space="preserve">Then understand what Zhulian is. I think what you are talking about is "asking one person to be punished for another just because of blood relationship"; Then the relationship is not only blood, there are </w:t>
      </w:r>
      <w:r>
        <w:lastRenderedPageBreak/>
        <w:t>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lastRenderedPageBreak/>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lastRenderedPageBreak/>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Boundless crowd 2: according to my experience of being swept away by the wind, we can try to let him discuss some people who have </w:t>
      </w:r>
      <w:r>
        <w:rPr>
          <w:rFonts w:hint="eastAsia"/>
        </w:rPr>
        <w:lastRenderedPageBreak/>
        <w:t>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 xml:space="preserve">Is your name hanging on your internet name to show that you are </w:t>
      </w:r>
      <w:r>
        <w:lastRenderedPageBreak/>
        <w:t>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 xml:space="preserve">Your desire for the flesh betrays everything you have! Shameless </w:t>
      </w:r>
      <w:r>
        <w:lastRenderedPageBreak/>
        <w:t>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lying trough! You're sleeping! It seems that you are really pink! Well, if you love me, carry more karma and return it </w:t>
      </w:r>
      <w:r>
        <w:rPr>
          <w:rFonts w:hint="eastAsia"/>
        </w:rPr>
        <w:lastRenderedPageBreak/>
        <w:t>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Little Titan 80: Oh, that's OK. It shouldn't have any impact on </w:t>
      </w:r>
      <w:r>
        <w:rPr>
          <w:rFonts w:hint="eastAsia"/>
        </w:rPr>
        <w:lastRenderedPageBreak/>
        <w:t>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Ride the crazy wave 66: be careful to be brainwashed. There is </w:t>
      </w:r>
      <w:r>
        <w:rPr>
          <w:rFonts w:hint="eastAsia"/>
        </w:rPr>
        <w:lastRenderedPageBreak/>
        <w:t>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w:t>
      </w:r>
      <w:r>
        <w:rPr>
          <w:rFonts w:hint="eastAsia"/>
        </w:rPr>
        <w:lastRenderedPageBreak/>
        <w:t>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Soshhh04: even if crape myrtle really exists, how to authenticate </w:t>
      </w:r>
      <w:r>
        <w:rPr>
          <w:rFonts w:hint="eastAsia"/>
        </w:rPr>
        <w:lastRenderedPageBreak/>
        <w:t>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lastRenderedPageBreak/>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name is six words: Although I don't know god Ge, it's not difficult to find that God Ge is not bad. God Ge is the same as most </w:t>
      </w:r>
      <w:r>
        <w:rPr>
          <w:rFonts w:hint="eastAsia"/>
        </w:rPr>
        <w:lastRenderedPageBreak/>
        <w:t>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lastRenderedPageBreak/>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lastRenderedPageBreak/>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 xml:space="preserve">884. The vast sea of people 2: do you say that the world will still </w:t>
      </w:r>
      <w:r>
        <w:lastRenderedPageBreak/>
        <w:t>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Feng dance nine days drunk peace: save the world? The world cannot be saved, nor does it need to be saved. Once anyone moves this idea, there will be corpses everywhere, which is really a sin. At the same </w:t>
      </w:r>
      <w:r>
        <w:rPr>
          <w:rFonts w:hint="eastAsia"/>
        </w:rPr>
        <w:lastRenderedPageBreak/>
        <w:t>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t xml:space="preserve">According to his personal website, the earliest article that can be </w:t>
      </w:r>
      <w:r>
        <w:lastRenderedPageBreak/>
        <w:t>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lastRenderedPageBreak/>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lastRenderedPageBreak/>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lastRenderedPageBreak/>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lastRenderedPageBreak/>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lastRenderedPageBreak/>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lastRenderedPageBreak/>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lastRenderedPageBreak/>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I have "save you through the last robbery", and all </w:t>
      </w:r>
      <w:r>
        <w:rPr>
          <w:rFonts w:hint="eastAsia"/>
        </w:rPr>
        <w:lastRenderedPageBreak/>
        <w:t>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 xml:space="preserve">People will know their names when they make achievements with </w:t>
      </w:r>
      <w:r>
        <w:lastRenderedPageBreak/>
        <w:t>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lastRenderedPageBreak/>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 xml:space="preserve">Ge Yimin God is two levels higher than God and three levels </w:t>
      </w:r>
      <w:r>
        <w:lastRenderedPageBreak/>
        <w:t>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lastRenderedPageBreak/>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 xml:space="preserve">If you use IP to surf the Internet, you can find it if you are not </w:t>
      </w:r>
      <w:r>
        <w:lastRenderedPageBreak/>
        <w:t>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lastRenderedPageBreak/>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lastRenderedPageBreak/>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lastRenderedPageBreak/>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why do you keep promoting Ge? What's the </w:t>
      </w:r>
      <w:r>
        <w:rPr>
          <w:rFonts w:hint="eastAsia"/>
        </w:rPr>
        <w:lastRenderedPageBreak/>
        <w:t>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lastRenderedPageBreak/>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ok Ge Hua also has men, right! </w:t>
      </w:r>
      <w:r>
        <w:rPr>
          <w:rFonts w:hint="eastAsia"/>
        </w:rPr>
        <w:lastRenderedPageBreak/>
        <w:t>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now there are two big </w:t>
      </w:r>
      <w:r w:rsidR="009F4861">
        <w:t>“</w:t>
      </w:r>
      <w:r w:rsidR="009F4861">
        <w:rPr>
          <w:rFonts w:hint="eastAsia"/>
        </w:rPr>
        <w:t>wordofgod</w:t>
      </w:r>
      <w:r w:rsidR="009F4861">
        <w:t>”</w:t>
      </w:r>
      <w:r>
        <w:rPr>
          <w:rFonts w:hint="eastAsia"/>
        </w:rPr>
        <w:t xml:space="preserve">s - Chapter 18 </w:t>
      </w:r>
      <w:r>
        <w:rPr>
          <w:rFonts w:hint="eastAsia"/>
        </w:rPr>
        <w:lastRenderedPageBreak/>
        <w:t>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w:t>
      </w:r>
      <w:r>
        <w:rPr>
          <w:rFonts w:hint="eastAsia"/>
        </w:rPr>
        <w:lastRenderedPageBreak/>
        <w:t xml:space="preserve">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no matter how many words, it's all nonsense, spicy chicken! Only the inspiration from connecting the higher self is </w:t>
      </w:r>
      <w:r>
        <w:rPr>
          <w:rFonts w:hint="eastAsia"/>
        </w:rPr>
        <w:lastRenderedPageBreak/>
        <w:t>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Are you Pueraria lobata or Pueraria lobata! Brainwashing is not enough! In order to seize the opportunity to </w:t>
      </w:r>
      <w:r>
        <w:rPr>
          <w:rFonts w:hint="eastAsia"/>
        </w:rPr>
        <w:lastRenderedPageBreak/>
        <w:t>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 xml:space="preserve">I thought God Ge was also a person with a sense of humor. I didn't know that the golden sentences I thought of were taught by someone in </w:t>
      </w:r>
      <w:r>
        <w:lastRenderedPageBreak/>
        <w:t>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Post bar users_ 0ma8ww7: he (GE Shen) is not important, of course she (Ling Sheng) is important. It's not tired to chat with men and </w:t>
      </w:r>
      <w:r>
        <w:rPr>
          <w:rFonts w:hint="eastAsia"/>
        </w:rPr>
        <w:lastRenderedPageBreak/>
        <w:t>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Well, you know, ge. You asked him which Western </w:t>
      </w:r>
      <w:r>
        <w:rPr>
          <w:rFonts w:hint="eastAsia"/>
        </w:rPr>
        <w:lastRenderedPageBreak/>
        <w:t>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 xml:space="preserve">I think I'm the Savior. Taking medicine for schizophrenia and </w:t>
      </w:r>
      <w:r>
        <w:lastRenderedPageBreak/>
        <w:t>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lastRenderedPageBreak/>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lastRenderedPageBreak/>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lastRenderedPageBreak/>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lastRenderedPageBreak/>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lastRenderedPageBreak/>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w:t>
      </w:r>
      <w:r>
        <w:lastRenderedPageBreak/>
        <w:t>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Crazy dream life: equality, freedom, the day of realization, Datong </w:t>
      </w:r>
      <w:r>
        <w:rPr>
          <w:rFonts w:hint="eastAsia"/>
        </w:rPr>
        <w:lastRenderedPageBreak/>
        <w:t>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lastRenderedPageBreak/>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lastRenderedPageBreak/>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lastRenderedPageBreak/>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lastRenderedPageBreak/>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Universe Observer: beauty, you ball. I'm only two years old on </w:t>
      </w:r>
      <w:r>
        <w:rPr>
          <w:rFonts w:hint="eastAsia"/>
        </w:rPr>
        <w:lastRenderedPageBreak/>
        <w:t>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 xml:space="preserve">Those who go to church and read the Bible are the poor. The rich </w:t>
      </w:r>
      <w:r>
        <w:lastRenderedPageBreak/>
        <w:t xml:space="preserve">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 xml:space="preserve">Last time yexue was sealed, the post was gone, Ge Hao didn't post, </w:t>
      </w:r>
      <w:r>
        <w:lastRenderedPageBreak/>
        <w:t>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found that his family had been killed by communism. The only </w:t>
      </w:r>
      <w:r>
        <w:lastRenderedPageBreak/>
        <w:t xml:space="preserve">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lastRenderedPageBreak/>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lastRenderedPageBreak/>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 xml:space="preserve">For example, most of the transport friends will buckle their hats at </w:t>
      </w:r>
      <w:r>
        <w:lastRenderedPageBreak/>
        <w:t xml:space="preserve">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w:t>
      </w:r>
      <w:r>
        <w:lastRenderedPageBreak/>
        <w:t>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lastRenderedPageBreak/>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 xml:space="preserve">Lao GE has written hundreds of thousands of masterpieces and has </w:t>
      </w:r>
      <w:r>
        <w:lastRenderedPageBreak/>
        <w:t>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lastRenderedPageBreak/>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lastRenderedPageBreak/>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w:t>
      </w:r>
      <w:r>
        <w:rPr>
          <w:rFonts w:hint="eastAsia"/>
        </w:rPr>
        <w:lastRenderedPageBreak/>
        <w:t>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YedU no one: lying trough, is this the way to seal it? I turned a </w:t>
      </w:r>
      <w:r>
        <w:rPr>
          <w:rFonts w:hint="eastAsia"/>
        </w:rPr>
        <w:lastRenderedPageBreak/>
        <w:t>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Post bar users_ Gq7pbjk: Oh, you mean you are God Ge? Did you </w:t>
      </w:r>
      <w:r>
        <w:rPr>
          <w:rFonts w:hint="eastAsia"/>
        </w:rPr>
        <w:lastRenderedPageBreak/>
        <w:t xml:space="preserve">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lastRenderedPageBreak/>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The name is six words: so and so in the legend: are you teaching </w:t>
      </w:r>
      <w:r>
        <w:rPr>
          <w:rFonts w:hint="eastAsia"/>
        </w:rPr>
        <w:lastRenderedPageBreak/>
        <w:t>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lastRenderedPageBreak/>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 xml:space="preserve">950. No desire at ordinary times: even if I say so. No evidence is </w:t>
      </w:r>
      <w:r>
        <w:lastRenderedPageBreak/>
        <w:t>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 xml:space="preserve">952. The vast sea of people: who is the first to play the time </w:t>
      </w:r>
      <w:r>
        <w:lastRenderedPageBreak/>
        <w:t>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lastRenderedPageBreak/>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like a </w:t>
      </w:r>
      <w:r w:rsidR="009F4861">
        <w:t>“</w:t>
      </w:r>
      <w:r w:rsidR="009F4861">
        <w:rPr>
          <w:rFonts w:hint="eastAsia"/>
        </w:rPr>
        <w:t>wordofgod</w:t>
      </w:r>
      <w:r w:rsidR="009F4861">
        <w:t>”</w:t>
      </w:r>
      <w:r>
        <w:rPr>
          <w:rFonts w:hint="eastAsia"/>
        </w:rPr>
        <w:t xml:space="preserve">. It has been continuously updated, such as the road </w:t>
      </w:r>
      <w:r>
        <w:rPr>
          <w:rFonts w:hint="eastAsia"/>
        </w:rPr>
        <w:lastRenderedPageBreak/>
        <w:t>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lastRenderedPageBreak/>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 xml:space="preserve">If I ask your secret and you don't reveal it, you can't go back. I </w:t>
      </w:r>
      <w:r>
        <w:lastRenderedPageBreak/>
        <w:t>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lastRenderedPageBreak/>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lastRenderedPageBreak/>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it didn't matter before. Now communism is </w:t>
      </w:r>
      <w:r>
        <w:rPr>
          <w:rFonts w:hint="eastAsia"/>
        </w:rPr>
        <w:lastRenderedPageBreak/>
        <w:t>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Rice 247: you can see that although this person looks like a great blessing, it is a great evil like a great blessing. Be careful. No matter </w:t>
      </w:r>
      <w:r>
        <w:rPr>
          <w:rFonts w:hint="eastAsia"/>
        </w:rPr>
        <w:lastRenderedPageBreak/>
        <w:t>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Ye Yuxuan grass: there are no good or evil in the world, but the positions are different, but the positions can be changed. And if a person </w:t>
      </w:r>
      <w:r>
        <w:rPr>
          <w:rFonts w:hint="eastAsia"/>
        </w:rPr>
        <w:lastRenderedPageBreak/>
        <w:t>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Kkstfu: I can't recognize it. Such a handsome man is easily </w:t>
      </w:r>
      <w:r>
        <w:rPr>
          <w:rFonts w:hint="eastAsia"/>
        </w:rPr>
        <w:lastRenderedPageBreak/>
        <w:t>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2007 chunlu55: there is a face image of hard steel and hard </w:t>
      </w:r>
      <w:r>
        <w:rPr>
          <w:rFonts w:hint="eastAsia"/>
        </w:rPr>
        <w:lastRenderedPageBreak/>
        <w:t>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Watch you: you pull it down, use flattering words to win over </w:t>
      </w:r>
      <w:r>
        <w:rPr>
          <w:rFonts w:hint="eastAsia"/>
        </w:rPr>
        <w:lastRenderedPageBreak/>
        <w:t>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lastRenderedPageBreak/>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20 years is 900000 words. Ge Shenyi's hearsay 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 xml:space="preserve">Therefore, Zhongsheng bar has been granted for 7 years, and you have made contributions. But you still need to punish yourself by three cups. Just at noon, the bar staff's energy is wasted a lot every day. </w:t>
      </w:r>
      <w:r>
        <w:lastRenderedPageBreak/>
        <w:t>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Qing difficult: Ge Sheng has been called holy for more than 10 </w:t>
      </w:r>
      <w:r>
        <w:rPr>
          <w:rFonts w:hint="eastAsia"/>
        </w:rPr>
        <w:lastRenderedPageBreak/>
        <w:t>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lastRenderedPageBreak/>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B20CAF" w:rsidRDefault="000B6725" w:rsidP="000B6725">
      <w:pPr>
        <w:pStyle w:val="21"/>
        <w:ind w:firstLine="420"/>
        <w:rPr>
          <w:rFonts w:hint="eastAsia"/>
        </w:rPr>
      </w:pPr>
      <w:r>
        <w:rPr>
          <w:rFonts w:hint="eastAsia"/>
        </w:rPr>
        <w:t>》</w:t>
      </w:r>
      <w:r>
        <w:rPr>
          <w:rFonts w:hint="eastAsia"/>
        </w:rPr>
        <w:t>211.150.239.</w:t>
      </w:r>
      <w:r>
        <w:rPr>
          <w:rFonts w:hint="eastAsia"/>
        </w:rPr>
        <w:t>：</w:t>
      </w:r>
      <w:r>
        <w:rPr>
          <w:rFonts w:hint="eastAsia"/>
        </w:rPr>
        <w:t xml:space="preserve"> If it must be 2019, it must be false! There's nothing to doubt </w:t>
      </w:r>
    </w:p>
    <w:p w:rsidR="00B20CAF" w:rsidRDefault="00B20CAF" w:rsidP="000B6725">
      <w:pPr>
        <w:pStyle w:val="21"/>
        <w:ind w:firstLine="420"/>
        <w:rPr>
          <w:rFonts w:hint="eastAsia"/>
        </w:rPr>
      </w:pPr>
      <w:r>
        <w:rPr>
          <w:rFonts w:hint="eastAsia"/>
        </w:rPr>
        <w:t>》》</w:t>
      </w:r>
      <w:r w:rsidR="000B6725">
        <w:rPr>
          <w:rFonts w:hint="eastAsia"/>
        </w:rPr>
        <w:t xml:space="preserve">Jeremiah has said that 2019 is based on Daniel. Originally, see the revelation of the Jeme Sutra </w:t>
      </w:r>
    </w:p>
    <w:p w:rsidR="000B6725" w:rsidRDefault="00B20CAF" w:rsidP="000B6725">
      <w:pPr>
        <w:pStyle w:val="21"/>
        <w:ind w:firstLine="420"/>
      </w:pPr>
      <w:r>
        <w:rPr>
          <w:rFonts w:hint="eastAsia"/>
        </w:rPr>
        <w:t>》</w:t>
      </w:r>
      <w:r w:rsidR="000B6725">
        <w:rPr>
          <w:rFonts w:hint="eastAsia"/>
        </w:rPr>
        <w:t>211.150.248.</w:t>
      </w:r>
      <w:r w:rsidR="000B6725">
        <w:rPr>
          <w:rFonts w:hint="eastAsia"/>
        </w:rPr>
        <w:t>：</w:t>
      </w:r>
      <w:r w:rsidR="000B6725">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 xml:space="preserve">God Ge will never touch him, but it's a pity that people don't have a </w:t>
      </w:r>
      <w:r>
        <w:lastRenderedPageBreak/>
        <w:t>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lastRenderedPageBreak/>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lastRenderedPageBreak/>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lastRenderedPageBreak/>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lastRenderedPageBreak/>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Hold one in the guard: why didn't anyone answer? Do you know there are no religious believers in it? Or are religious believers afraid to answer because they are afraid to offend the big God stick? God sticks </w:t>
      </w:r>
      <w:r>
        <w:rPr>
          <w:rFonts w:hint="eastAsia"/>
        </w:rPr>
        <w:lastRenderedPageBreak/>
        <w:t>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lastRenderedPageBreak/>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 xml:space="preserve">God is to let the vitality (soul) he blows into people's nostrils defeat people's material body derived from soil, sanctify people, claim righteousness and glory, everyone gives glory to God, and finally god gets all glory. So far, the kingdom of God full of love is completed and </w:t>
      </w:r>
      <w:r>
        <w:lastRenderedPageBreak/>
        <w:t>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 xml:space="preserve">Draw big cakes to deceive people. Think about what your behavior means? Equivalent to MLM! For your own self-interest, cheat people in </w:t>
      </w:r>
      <w:r>
        <w:lastRenderedPageBreak/>
        <w:t>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lastRenderedPageBreak/>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 xml:space="preserve">Consciousness is our human soul. How can we crack it! Only consciousness is an eternal existence! The three-dimensional world is just a projection! If the soul in the high dimension cuts off the energy supply of the three-dimensional "flesh body", people will die! The </w:t>
      </w:r>
      <w:r>
        <w:lastRenderedPageBreak/>
        <w:t>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w:t>
      </w:r>
      <w:r w:rsidR="000B6725">
        <w:lastRenderedPageBreak/>
        <w:t>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 xml:space="preserve">God Ge receive such preferential treatment! The saint has put down the little love in the world! </w:t>
      </w:r>
      <w:r>
        <w:lastRenderedPageBreak/>
        <w:t>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I was stunned after being brainwashed by the Bible! I can't afford your name! As an angel of light, as long as you can dedicate your meager power to all sentient beings! I'm already very </w:t>
      </w:r>
      <w:r>
        <w:rPr>
          <w:rFonts w:hint="eastAsia"/>
        </w:rPr>
        <w:lastRenderedPageBreak/>
        <w:t>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 xml:space="preserve">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t>
      </w:r>
      <w:r>
        <w:lastRenderedPageBreak/>
        <w:t>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lastRenderedPageBreak/>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 xml:space="preserve">However, with brother Liaoyuan and Ge Shen here, I suddenly feel at home, which is very real and warm. Thank you. Company is the </w:t>
      </w:r>
      <w:r>
        <w:lastRenderedPageBreak/>
        <w:t>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lastRenderedPageBreak/>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 xml:space="preserve">After that, I tried my best to get rid of prostitution, but I still couldn't get rid of it by using many methods. At a loss, I found it here when looking for the answer on the Internet. After watching the boutique post, I suddenly became enlightened. Therefore, in order to </w:t>
      </w:r>
      <w:r>
        <w:lastRenderedPageBreak/>
        <w:t>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head portrait or Xu Jinglei! Either God or powder! Ge Shen's theory of physical immortality only belongs to the </w:t>
      </w:r>
      <w:r>
        <w:rPr>
          <w:rFonts w:hint="eastAsia"/>
        </w:rPr>
        <w:lastRenderedPageBreak/>
        <w:t>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cremation is not advisable! The human </w:t>
      </w:r>
      <w:r>
        <w:rPr>
          <w:rFonts w:hint="eastAsia"/>
        </w:rPr>
        <w:lastRenderedPageBreak/>
        <w:t>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2047 ? For example, I am an atheist and occasionally ridicule, but I will not expel religious people. Ge Yimin is another administrator. </w:t>
      </w:r>
      <w:r>
        <w:rPr>
          <w:rFonts w:hint="eastAsia"/>
        </w:rPr>
        <w:lastRenderedPageBreak/>
        <w:t>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efforts~~~~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lastRenderedPageBreak/>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lastRenderedPageBreak/>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lastRenderedPageBreak/>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 xml:space="preserve">Relative to me, I support the prohibition of speech and body against </w:t>
      </w:r>
      <w:r>
        <w:lastRenderedPageBreak/>
        <w:t>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 xml:space="preserve">When the big one comes, he can turn around and break through the </w:t>
      </w:r>
      <w:r>
        <w:lastRenderedPageBreak/>
        <w:t>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 xml:space="preserve">Although they are all people who pretend to know nothing, at least </w:t>
      </w:r>
      <w:r>
        <w:lastRenderedPageBreak/>
        <w:t>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lastRenderedPageBreak/>
        <w:t>Ge Shen said that we Ge Hua should actively eliminate our competitors.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w:t>
      </w:r>
      <w:r>
        <w:rPr>
          <w:rFonts w:hint="eastAsia"/>
        </w:rPr>
        <w:lastRenderedPageBreak/>
        <w:t xml:space="preserve">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pPr>
      <w:r>
        <w:rPr>
          <w:rFonts w:hint="eastAsia"/>
        </w:rPr>
        <w:t>》</w:t>
      </w:r>
      <w:r w:rsidR="004533EF" w:rsidRPr="004533EF">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lastRenderedPageBreak/>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lastRenderedPageBreak/>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 xml:space="preserve">I also saw yexue's reply in other posts, saying that God has been walking with Yemei... What did yexue say... What God has been </w:t>
      </w:r>
      <w:r>
        <w:lastRenderedPageBreak/>
        <w:t>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lastRenderedPageBreak/>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lastRenderedPageBreak/>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 xml:space="preserve">If someone thinks that the Zhulian clan is correct now, he thinks </w:t>
      </w:r>
      <w:r>
        <w:lastRenderedPageBreak/>
        <w:t>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 xml:space="preserve">You're right, but you've gone a little too far by piecing together biblical proverbs and your own thoughts and falsely calling them </w:t>
      </w:r>
      <w:r>
        <w:lastRenderedPageBreak/>
        <w:t>"scriptures"!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Well, Yemei is in charge. Don't worry about it.</w:t>
      </w:r>
    </w:p>
    <w:p w:rsidR="00FD50E7" w:rsidRDefault="00FD50E7" w:rsidP="00FD50E7">
      <w:pPr>
        <w:pStyle w:val="21"/>
        <w:ind w:firstLine="420"/>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 xml:space="preserve">Whether he lied or not was clear to him. And you too! The judicial </w:t>
      </w:r>
      <w:r>
        <w:lastRenderedPageBreak/>
        <w:t>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 xml:space="preserve">By the way, I also want to ask you something: what do you do for a living now?? How much money have you saved in the past three or five </w:t>
      </w:r>
      <w:r>
        <w:lastRenderedPageBreak/>
        <w:t>years? How did you save it? Talk to everyone.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lastRenderedPageBreak/>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 xml:space="preserve">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w:t>
      </w:r>
      <w:r>
        <w:lastRenderedPageBreak/>
        <w:t>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 xml:space="preserve">I'm actually quite ordinary. Of course, you may not believe my </w:t>
      </w:r>
      <w:r>
        <w:lastRenderedPageBreak/>
        <w:t>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 xml:space="preserve">But then he changed his mouth and said that he was true and insisted that he was a true prophet. I really don't understand. He wasn't </w:t>
      </w:r>
      <w:r>
        <w:lastRenderedPageBreak/>
        <w:t>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 xml:space="preserve">The prophet only conveys God's will and helps God to act like a man. Of course, in the name of God, he won't say, you should listen to </w:t>
      </w:r>
      <w:r>
        <w:lastRenderedPageBreak/>
        <w:t>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 xml:space="preserve">There is no need to respond to you. You are just a little girl </w:t>
      </w:r>
      <w:r>
        <w:lastRenderedPageBreak/>
        <w:t>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lastRenderedPageBreak/>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pPr>
      <w:r>
        <w:t>Don't believe other people's words lightly.</w:t>
      </w:r>
    </w:p>
    <w:p w:rsidR="00FD50E7" w:rsidRDefault="00FD50E7" w:rsidP="00FD50E7">
      <w:pPr>
        <w:pStyle w:val="21"/>
        <w:ind w:firstLine="420"/>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lastRenderedPageBreak/>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 xml:space="preserve">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w:t>
      </w:r>
      <w:r>
        <w:lastRenderedPageBreak/>
        <w:t>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lastRenderedPageBreak/>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 xml:space="preserve">ruth for a long time, as well as those who bear sin and are seduced by all kinds of selfish desires". Therefore, we must wake up, be careful, and pray </w:t>
      </w:r>
      <w:r>
        <w:lastRenderedPageBreak/>
        <w:t>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lastRenderedPageBreak/>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pPr>
      <w:r>
        <w:t>I hope to expose myself here.</w:t>
      </w:r>
    </w:p>
    <w:p w:rsidR="00FD50E7" w:rsidRDefault="00FD50E7" w:rsidP="00FD50E7">
      <w:pPr>
        <w:pStyle w:val="21"/>
        <w:ind w:firstLine="420"/>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 xml:space="preserve">tive energy. The </w:t>
      </w:r>
      <w:r>
        <w:lastRenderedPageBreak/>
        <w:t>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w:t>
      </w:r>
      <w:r>
        <w:lastRenderedPageBreak/>
        <w:t>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Li Yonghong's eternal Son: Ge Xie should repent, or he will be </w:t>
      </w:r>
      <w:r>
        <w:rPr>
          <w:rFonts w:hint="eastAsia"/>
        </w:rPr>
        <w:lastRenderedPageBreak/>
        <w:t>cut off with his sons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 xml:space="preserve">Posted a woman nicknamed "sky guide kimono", spread feudal superstition every day, respected the villain surnamed Ge, and was willing to be his slave, which is extremely absurd! refuse to realize one's </w:t>
      </w:r>
      <w:r>
        <w:lastRenderedPageBreak/>
        <w:t>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No one.. I left: that day?? Call me Xu Liang and I'll scold. Is it </w:t>
      </w:r>
      <w:r>
        <w:rPr>
          <w:rFonts w:hint="eastAsia"/>
        </w:rPr>
        <w:lastRenderedPageBreak/>
        <w:t>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only Ge Shen.</w:t>
      </w:r>
    </w:p>
    <w:p w:rsidR="00FD50E7" w:rsidRDefault="00FD50E7" w:rsidP="00FD50E7">
      <w:pPr>
        <w:pStyle w:val="21"/>
        <w:ind w:firstLine="420"/>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Qiao: I suggest that Liaoyuan and Ge Shen perform this. We </w:t>
      </w:r>
      <w:r>
        <w:rPr>
          <w:rFonts w:hint="eastAsia"/>
        </w:rPr>
        <w:lastRenderedPageBreak/>
        <w:t>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lastRenderedPageBreak/>
        <w:t>And I, I hope you and I are united in the Communist society. The primary goal is that all the poor live better.</w:t>
      </w:r>
    </w:p>
    <w:p w:rsidR="0056773F" w:rsidRDefault="0056773F" w:rsidP="00FD50E7">
      <w:pPr>
        <w:pStyle w:val="21"/>
        <w:ind w:firstLine="420"/>
      </w:pPr>
    </w:p>
    <w:p w:rsidR="0056773F" w:rsidRDefault="0056773F" w:rsidP="0056773F">
      <w:pPr>
        <w:pStyle w:val="21"/>
        <w:ind w:firstLine="420"/>
      </w:pPr>
      <w:r>
        <w:t>33. Xu Hanli: my Datong is a communist society,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society is an ideal society. As long as the ideal of most people is realized, it is Datong. It can be either social communism or capital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I want material balance.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matter cannot be equal, and veto is meaningless. Matter should follow the exchange of equivalence.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in the real Datong world (Communist society), the material must be equal. Fortunately, now there are two major (socialized mass production and Internet revolution), and there are conditions for realization.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some people want to be the purple saint because they don't have money. For me, they do it only when they have money. It's the so-called poor are good for themselves, and rich are good for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do you set a deadline? I'm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there is no timetable. It depends on everyone's efforts. I now estimate that we can be together in 50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50 years, are you 80 years old?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50 years is fast. Datong doesn't have the foundation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Datong now has the foundation - socialized mass production and the Internet revolution.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the most important foundation is the people's heart and ideology.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you're right. See you downstairs.</w:t>
      </w:r>
    </w:p>
    <w:p w:rsidR="0056773F" w:rsidRDefault="0056773F" w:rsidP="0056773F">
      <w:pPr>
        <w:pStyle w:val="21"/>
        <w:ind w:firstLine="420"/>
      </w:pPr>
    </w:p>
    <w:p w:rsidR="0056773F" w:rsidRDefault="0056773F" w:rsidP="0056773F">
      <w:pPr>
        <w:pStyle w:val="21"/>
        <w:ind w:firstLine="420"/>
      </w:pPr>
      <w:r>
        <w:t>Nerve 18 42. Without renewing the human mind, it has developed arbitrarily for 10000 years, and there is no great harmony. "Two major" and spiritual renewal are two basic points. As the song sings, "the gospel of peace is preached everywhere". "Two major" is the premise, the material is flat, and everyone has a good heart rhythm.</w:t>
      </w:r>
    </w:p>
    <w:p w:rsidR="0056773F" w:rsidRDefault="0056773F" w:rsidP="0056773F">
      <w:pPr>
        <w:pStyle w:val="21"/>
        <w:ind w:firstLine="420"/>
      </w:pPr>
    </w:p>
    <w:p w:rsidR="0056773F" w:rsidRDefault="0056773F" w:rsidP="0056773F">
      <w:pPr>
        <w:pStyle w:val="21"/>
        <w:ind w:firstLine="420"/>
      </w:pPr>
      <w:r>
        <w:t>The last form of human society refers to distribution according to demand. Society has been developing and the quality of demand is getting higher and higher. The Communist government, that is, the Commonwealth of free men, is no longer a dictatorship machine. The freedom of communism is based on the freedom of everyone. Now, the material conditions are in front of us, and the heart is in common, that is, to renew the human mind. The gospel of Ge Yimin doctrine has spread all over the world and has been accepted by mankind.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 xml:space="preserve">34. Quirky Little Joe: you still have merit and are trying to promote </w:t>
      </w:r>
      <w:r>
        <w:lastRenderedPageBreak/>
        <w:t>communism</w:t>
      </w:r>
    </w:p>
    <w:p w:rsidR="0056773F" w:rsidRDefault="0056773F" w:rsidP="0056773F">
      <w:pPr>
        <w:pStyle w:val="21"/>
        <w:ind w:firstLine="420"/>
      </w:pPr>
    </w:p>
    <w:p w:rsidR="0056773F" w:rsidRDefault="0056773F" w:rsidP="0056773F">
      <w:pPr>
        <w:pStyle w:val="21"/>
        <w:ind w:firstLine="420"/>
      </w:pPr>
      <w:r>
        <w:t>You go on. I don't want to do anything now. I'm not in the mood to do it. I'm waiting for salvation. I'll show up when there's a human disaster.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what is your position? I position myself as the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 position myself as the earthly self. Come on, what creator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 must at least be a saint. I'm Ge Shen.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has three foundations: material foundation, ideological foundation and spiritual foundation. With the foundation, we can form a joint force and a general trend, which will develop rapidly and unstoppable.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strange woman, our three views are consistent, and our brother and sister lead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t>You're both my targets. Starting a prairie fire is out of bad intentions and for personal gain. You are out of your heart for Datong, but in the wrong direction. Your blind worship of personality has proved to be a dead end.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Xu Hanli: Qiao Mei, how do you practice? I just preach the gospel.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I've repaired everything I have.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specific? I'm writing scriptures and posting biographies.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you are practicing merit and virtue, and I am practicing demonstration.</w:t>
      </w:r>
    </w:p>
    <w:p w:rsidR="0056773F" w:rsidRDefault="0056773F" w:rsidP="0056773F">
      <w:pPr>
        <w:pStyle w:val="21"/>
        <w:ind w:firstLine="420"/>
      </w:pPr>
    </w:p>
    <w:p w:rsidR="0056773F" w:rsidRDefault="0056773F" w:rsidP="0056773F">
      <w:pPr>
        <w:pStyle w:val="21"/>
        <w:ind w:firstLine="420"/>
      </w:pPr>
      <w:r>
        <w:t>Confucianism, Buddhism, Taoism, gods, Buddhism, immortality, Dharma and morality, etc. I have practiced them all.</w:t>
      </w:r>
    </w:p>
    <w:p w:rsidR="0056773F" w:rsidRDefault="0056773F" w:rsidP="0056773F">
      <w:pPr>
        <w:pStyle w:val="21"/>
        <w:ind w:firstLine="420"/>
      </w:pPr>
    </w:p>
    <w:p w:rsidR="0056773F" w:rsidRDefault="0056773F" w:rsidP="0056773F">
      <w:pPr>
        <w:pStyle w:val="21"/>
        <w:ind w:firstLine="420"/>
      </w:pPr>
      <w:r>
        <w:t>It's still a long way to go. Take your time.</w:t>
      </w:r>
    </w:p>
    <w:p w:rsidR="0056773F" w:rsidRDefault="0056773F" w:rsidP="0056773F">
      <w:pPr>
        <w:pStyle w:val="21"/>
        <w:ind w:firstLine="420"/>
      </w:pPr>
    </w:p>
    <w:p w:rsidR="0056773F" w:rsidRDefault="0056773F" w:rsidP="0056773F">
      <w:pPr>
        <w:pStyle w:val="21"/>
        <w:ind w:firstLine="420"/>
      </w:pPr>
      <w:r>
        <w:t>I hope you can rebuild your brilliance.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how to fix it? Read? Write? Practice?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35. Bailu is Qiu: forbid Ge Xie Department to enter. See one by one.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the headquarters bar says I'm a Ge Xie Department. I'll be sealed once I see you.</w:t>
      </w:r>
    </w:p>
    <w:p w:rsidR="0056773F" w:rsidRDefault="0056773F" w:rsidP="0056773F">
      <w:pPr>
        <w:pStyle w:val="21"/>
        <w:ind w:firstLine="420"/>
      </w:pPr>
    </w:p>
    <w:p w:rsidR="0056773F" w:rsidRDefault="0056773F" w:rsidP="0056773F">
      <w:pPr>
        <w:pStyle w:val="21"/>
        <w:ind w:firstLine="420"/>
      </w:pPr>
      <w:r>
        <w:t xml:space="preserve">I'll just chat with GE. How can I become a Ge evil system? I see it once and seal it once? What's broken? I'm sure you'll collapse and </w:t>
      </w:r>
      <w:r>
        <w:lastRenderedPageBreak/>
        <w:t>become unpopular soon.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laugh to death....</w:t>
      </w:r>
    </w:p>
    <w:p w:rsidR="0056773F" w:rsidRDefault="0056773F" w:rsidP="0056773F">
      <w:pPr>
        <w:pStyle w:val="21"/>
        <w:ind w:firstLine="420"/>
      </w:pPr>
    </w:p>
    <w:p w:rsidR="0056773F" w:rsidRDefault="0056773F" w:rsidP="0056773F">
      <w:pPr>
        <w:pStyle w:val="21"/>
        <w:ind w:firstLine="420"/>
      </w:pPr>
      <w:r>
        <w:t>Maybe you call me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now he's classified as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a glorious Ge flower.</w:t>
      </w:r>
    </w:p>
    <w:p w:rsidR="0056773F" w:rsidRDefault="0056773F" w:rsidP="0056773F">
      <w:pPr>
        <w:pStyle w:val="21"/>
        <w:ind w:firstLine="420"/>
      </w:pPr>
    </w:p>
    <w:p w:rsidR="0056773F" w:rsidRDefault="0056773F" w:rsidP="0056773F">
      <w:pPr>
        <w:pStyle w:val="21"/>
        <w:ind w:firstLine="420"/>
      </w:pPr>
      <w:r>
        <w:t>Ge Hua, so I'm 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different political opinions, I don't want to be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Ge communism, and you? Simple political appellation?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what you don't support Ge is not easy to discuss.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Datong, too.</w:t>
      </w:r>
    </w:p>
    <w:p w:rsidR="0056773F" w:rsidRDefault="0056773F" w:rsidP="0056773F">
      <w:pPr>
        <w:pStyle w:val="21"/>
        <w:ind w:firstLine="420"/>
      </w:pPr>
    </w:p>
    <w:p w:rsidR="0056773F" w:rsidRDefault="0056773F" w:rsidP="0056773F">
      <w:pPr>
        <w:pStyle w:val="21"/>
        <w:ind w:firstLine="420"/>
      </w:pPr>
      <w:r>
        <w:t>Chapter 19 world government and the Great Harmony World</w:t>
      </w:r>
    </w:p>
    <w:p w:rsidR="0056773F" w:rsidRDefault="0056773F" w:rsidP="0056773F">
      <w:pPr>
        <w:pStyle w:val="21"/>
        <w:ind w:firstLine="420"/>
      </w:pPr>
    </w:p>
    <w:p w:rsidR="0056773F" w:rsidRDefault="0056773F" w:rsidP="0056773F">
      <w:pPr>
        <w:pStyle w:val="21"/>
        <w:ind w:firstLine="420"/>
      </w:pPr>
      <w:r>
        <w:t>But my great harmony is material equality and shared wealth.</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Qiao: it's too early to say Datong now. I don't think much about it. We're not in office.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 think it's my duty, 20331126</w:t>
      </w:r>
    </w:p>
    <w:p w:rsidR="0056773F" w:rsidRDefault="0056773F" w:rsidP="0056773F">
      <w:pPr>
        <w:pStyle w:val="21"/>
        <w:ind w:firstLine="420"/>
      </w:pPr>
    </w:p>
    <w:p w:rsidR="0056773F" w:rsidRDefault="0056773F" w:rsidP="0056773F">
      <w:pPr>
        <w:pStyle w:val="21"/>
        <w:ind w:firstLine="420"/>
      </w:pPr>
      <w:r>
        <w:t>I position myself as the creator.</w:t>
      </w:r>
    </w:p>
    <w:p w:rsidR="0056773F" w:rsidRDefault="0056773F" w:rsidP="0056773F">
      <w:pPr>
        <w:pStyle w:val="21"/>
        <w:ind w:firstLine="420"/>
      </w:pPr>
    </w:p>
    <w:p w:rsidR="0056773F" w:rsidRDefault="0056773F" w:rsidP="0056773F">
      <w:pPr>
        <w:pStyle w:val="21"/>
        <w:ind w:firstLine="420"/>
      </w:pPr>
      <w:r>
        <w:t>You are not in office. What do you define you as? I define you as a saint.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36. Quirky Little Joe: Why are you against Ge?</w:t>
      </w:r>
    </w:p>
    <w:p w:rsidR="0056773F" w:rsidRDefault="0056773F" w:rsidP="0056773F">
      <w:pPr>
        <w:pStyle w:val="21"/>
        <w:ind w:firstLine="420"/>
      </w:pPr>
    </w:p>
    <w:p w:rsidR="0056773F" w:rsidRDefault="0056773F" w:rsidP="0056773F">
      <w:pPr>
        <w:pStyle w:val="21"/>
        <w:ind w:firstLine="420"/>
      </w:pPr>
      <w:r>
        <w:t>GE has a good heart and a great wish. He is dedicated to the great harmony. Unlike Liao's wish, he is called Saint purely to cheat money.</w:t>
      </w:r>
    </w:p>
    <w:p w:rsidR="0056773F" w:rsidRDefault="0056773F" w:rsidP="0056773F">
      <w:pPr>
        <w:pStyle w:val="21"/>
        <w:ind w:firstLine="420"/>
      </w:pPr>
    </w:p>
    <w:p w:rsidR="0056773F" w:rsidRDefault="0056773F" w:rsidP="0056773F">
      <w:pPr>
        <w:pStyle w:val="21"/>
        <w:ind w:firstLine="420"/>
      </w:pPr>
      <w:r>
        <w:t>GE has great kindness in his heart. Unlike you, he hasn't hurt anyone.</w:t>
      </w:r>
    </w:p>
    <w:p w:rsidR="0056773F" w:rsidRDefault="0056773F" w:rsidP="0056773F">
      <w:pPr>
        <w:pStyle w:val="21"/>
        <w:ind w:firstLine="420"/>
      </w:pPr>
    </w:p>
    <w:p w:rsidR="0056773F" w:rsidRDefault="0056773F" w:rsidP="0056773F">
      <w:pPr>
        <w:pStyle w:val="21"/>
        <w:ind w:firstLine="420"/>
      </w:pPr>
      <w:r>
        <w:t>Many people in the holy bar, steal holy Qi, steal holy wealth, occupy holy power, want to devour holy and replace holy, but GE has never done anything bad. He is also called holy, but he keeps himself in line.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Taoist Xuanyuan Hanxu: who are you with, Tao or Christ?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Joe: how many people are working for you? What have you done? I think GE has merit.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no objection</w:t>
      </w:r>
    </w:p>
    <w:p w:rsidR="0056773F" w:rsidRDefault="0056773F" w:rsidP="0056773F">
      <w:pPr>
        <w:pStyle w:val="21"/>
        <w:ind w:firstLine="420"/>
      </w:pPr>
    </w:p>
    <w:p w:rsidR="0056773F" w:rsidRDefault="0056773F" w:rsidP="0056773F">
      <w:pPr>
        <w:pStyle w:val="21"/>
        <w:ind w:firstLine="420"/>
      </w:pPr>
      <w:r>
        <w:t>Ge is much better than many people</w:t>
      </w:r>
    </w:p>
    <w:p w:rsidR="0056773F" w:rsidRDefault="0056773F" w:rsidP="0056773F">
      <w:pPr>
        <w:pStyle w:val="21"/>
        <w:ind w:firstLine="420"/>
      </w:pPr>
    </w:p>
    <w:p w:rsidR="0056773F" w:rsidRDefault="0056773F" w:rsidP="0056773F">
      <w:pPr>
        <w:pStyle w:val="21"/>
        <w:ind w:firstLine="420"/>
      </w:pPr>
      <w:r>
        <w:t>Never objected</w:t>
      </w:r>
    </w:p>
    <w:p w:rsidR="0056773F" w:rsidRDefault="0056773F" w:rsidP="0056773F">
      <w:pPr>
        <w:pStyle w:val="21"/>
        <w:ind w:firstLine="420"/>
      </w:pPr>
    </w:p>
    <w:p w:rsidR="0056773F" w:rsidRDefault="0056773F" w:rsidP="0056773F">
      <w:pPr>
        <w:pStyle w:val="21"/>
        <w:ind w:firstLine="420"/>
      </w:pPr>
      <w:r>
        <w:t>It's no problem to make fun of it occasionally. It's not an excessive joke.</w:t>
      </w:r>
    </w:p>
    <w:p w:rsidR="0056773F" w:rsidRDefault="0056773F" w:rsidP="0056773F">
      <w:pPr>
        <w:pStyle w:val="21"/>
        <w:ind w:firstLine="420"/>
      </w:pPr>
    </w:p>
    <w:p w:rsidR="0056773F" w:rsidRDefault="0056773F" w:rsidP="0056773F">
      <w:pPr>
        <w:pStyle w:val="21"/>
        <w:ind w:firstLine="420"/>
      </w:pPr>
      <w:r>
        <w:t>I also support Ge. Although Ge is called holy, he is reasonable. He has never done bad things and understands etiquette.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right. He is still a very quality person, much better than many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Yes. I don't object to ge Shengsheng. Of course, I'm not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I'm not Ge Hua, but I support him.</w:t>
      </w:r>
    </w:p>
    <w:p w:rsidR="0056773F" w:rsidRDefault="0056773F" w:rsidP="0056773F">
      <w:pPr>
        <w:pStyle w:val="21"/>
        <w:ind w:firstLine="420"/>
      </w:pPr>
    </w:p>
    <w:p w:rsidR="0056773F" w:rsidRDefault="0056773F" w:rsidP="0056773F">
      <w:pPr>
        <w:pStyle w:val="21"/>
        <w:ind w:firstLine="420"/>
      </w:pPr>
      <w:r>
        <w:t>Ge is not a saint. He is a God. I think he is a good comrade, much better than many people.</w:t>
      </w:r>
    </w:p>
    <w:p w:rsidR="0056773F" w:rsidRDefault="0056773F" w:rsidP="0056773F">
      <w:pPr>
        <w:pStyle w:val="21"/>
        <w:ind w:firstLine="420"/>
      </w:pPr>
    </w:p>
    <w:p w:rsidR="0056773F" w:rsidRDefault="0056773F" w:rsidP="0056773F">
      <w:pPr>
        <w:pStyle w:val="21"/>
        <w:ind w:firstLine="420"/>
      </w:pPr>
      <w:r>
        <w:t>Prairie fire should be killed and adultery should be eliminated, but those who consistently do practical things like GE should be encouraged and supported. Holy bar. I don't see many. Ge is one.</w:t>
      </w:r>
    </w:p>
    <w:p w:rsidR="0056773F" w:rsidRDefault="0056773F" w:rsidP="0056773F">
      <w:pPr>
        <w:pStyle w:val="21"/>
        <w:ind w:firstLine="420"/>
      </w:pPr>
    </w:p>
    <w:p w:rsidR="0056773F" w:rsidRDefault="0056773F" w:rsidP="0056773F">
      <w:pPr>
        <w:pStyle w:val="21"/>
        <w:ind w:firstLine="420"/>
      </w:pPr>
      <w:r>
        <w:t xml:space="preserve">Ge may be organized, but he only works for himself. He hasn't </w:t>
      </w:r>
      <w:r>
        <w:lastRenderedPageBreak/>
        <w:t>cheated money. He has a noble personality, which I agree with.</w:t>
      </w:r>
    </w:p>
    <w:p w:rsidR="0056773F" w:rsidRDefault="0056773F" w:rsidP="0056773F">
      <w:pPr>
        <w:pStyle w:val="21"/>
        <w:ind w:firstLine="420"/>
      </w:pPr>
    </w:p>
    <w:p w:rsidR="0056773F" w:rsidRDefault="0056773F" w:rsidP="0056773F">
      <w:pPr>
        <w:pStyle w:val="21"/>
        <w:ind w:firstLine="420"/>
      </w:pPr>
      <w:r>
        <w:t>Ge may have cheated women, but that's his Ge flower. He didn't look for saints everywhere to cheat saints like many people. Many of you are not as good as him.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Thank you, sister Qiao. I haven't hurt anyone.</w:t>
      </w:r>
    </w:p>
    <w:p w:rsidR="0056773F" w:rsidRDefault="0056773F" w:rsidP="0056773F">
      <w:pPr>
        <w:pStyle w:val="21"/>
        <w:ind w:firstLine="420"/>
      </w:pPr>
    </w:p>
    <w:p w:rsidR="0056773F" w:rsidRDefault="0056773F" w:rsidP="0056773F">
      <w:pPr>
        <w:pStyle w:val="21"/>
        <w:ind w:firstLine="420"/>
      </w:pPr>
      <w:r>
        <w:t>Nerve IV 14. Golden rule of nerve: [not against anyone].</w:t>
      </w:r>
    </w:p>
    <w:p w:rsidR="0056773F" w:rsidRDefault="0056773F" w:rsidP="0056773F">
      <w:pPr>
        <w:pStyle w:val="21"/>
        <w:ind w:firstLine="420"/>
      </w:pPr>
    </w:p>
    <w:p w:rsidR="0056773F" w:rsidRDefault="0056773F" w:rsidP="0056773F">
      <w:pPr>
        <w:pStyle w:val="21"/>
        <w:ind w:firstLine="420"/>
      </w:pPr>
      <w:r>
        <w:t>This is the tenet of the divine religion.</w:t>
      </w:r>
    </w:p>
    <w:p w:rsidR="0056773F" w:rsidRDefault="0056773F" w:rsidP="0056773F">
      <w:pPr>
        <w:pStyle w:val="21"/>
        <w:ind w:firstLine="420"/>
      </w:pPr>
    </w:p>
    <w:p w:rsidR="0056773F" w:rsidRDefault="0056773F" w:rsidP="0056773F">
      <w:pPr>
        <w:pStyle w:val="21"/>
        <w:ind w:firstLine="420"/>
      </w:pPr>
      <w:r>
        <w:t>Before going online (2001), God Ge and his women were on good terms. At that time, they were more open than now.</w:t>
      </w:r>
    </w:p>
    <w:p w:rsidR="0056773F" w:rsidRDefault="0056773F" w:rsidP="0056773F">
      <w:pPr>
        <w:pStyle w:val="21"/>
        <w:ind w:firstLine="420"/>
      </w:pPr>
    </w:p>
    <w:p w:rsidR="0056773F" w:rsidRDefault="0056773F" w:rsidP="0056773F">
      <w:pPr>
        <w:pStyle w:val="21"/>
        <w:ind w:firstLine="420"/>
      </w:pPr>
      <w:r>
        <w:t>After surfing the Internet, it's just online love.</w:t>
      </w:r>
    </w:p>
    <w:p w:rsidR="0056773F" w:rsidRDefault="0056773F" w:rsidP="0056773F">
      <w:pPr>
        <w:pStyle w:val="21"/>
        <w:ind w:firstLine="420"/>
      </w:pPr>
    </w:p>
    <w:p w:rsidR="0056773F" w:rsidRDefault="0056773F" w:rsidP="0056773F">
      <w:pPr>
        <w:pStyle w:val="21"/>
        <w:ind w:firstLine="420"/>
      </w:pPr>
      <w:r>
        <w:t>The famous Article 66 (x freedom) actually has many hype ingredients.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How lucky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why? Evidence?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37. Xu Hanli: everyone thinks himself. Who will recognize me? He is jealous of me.</w:t>
      </w:r>
    </w:p>
    <w:p w:rsidR="0056773F" w:rsidRDefault="0056773F" w:rsidP="0056773F">
      <w:pPr>
        <w:pStyle w:val="21"/>
        <w:ind w:firstLine="420"/>
      </w:pPr>
    </w:p>
    <w:p w:rsidR="0056773F" w:rsidRDefault="0056773F" w:rsidP="0056773F">
      <w:pPr>
        <w:pStyle w:val="21"/>
        <w:ind w:firstLine="420"/>
      </w:pPr>
      <w:r>
        <w:lastRenderedPageBreak/>
        <w:t>I didn't cheat women. Before surfing the Internet (GE Shen and his women), they were happy with each other. There was no divine religion at that time.</w:t>
      </w:r>
    </w:p>
    <w:p w:rsidR="0056773F" w:rsidRDefault="0056773F" w:rsidP="0056773F">
      <w:pPr>
        <w:pStyle w:val="21"/>
        <w:ind w:firstLine="420"/>
      </w:pPr>
    </w:p>
    <w:p w:rsidR="0056773F" w:rsidRDefault="0056773F" w:rsidP="0056773F">
      <w:pPr>
        <w:pStyle w:val="21"/>
        <w:ind w:firstLine="420"/>
      </w:pPr>
      <w:r>
        <w:t>After surfing the Internet, jianshenjiao is just an online love affair. The network is happy with each other. There is no real meeting and no cheating.</w:t>
      </w:r>
    </w:p>
    <w:p w:rsidR="0056773F" w:rsidRDefault="0056773F" w:rsidP="0056773F">
      <w:pPr>
        <w:pStyle w:val="21"/>
        <w:ind w:firstLine="420"/>
      </w:pPr>
    </w:p>
    <w:p w:rsidR="0056773F" w:rsidRDefault="0056773F" w:rsidP="0056773F">
      <w:pPr>
        <w:pStyle w:val="21"/>
        <w:ind w:firstLine="420"/>
      </w:pPr>
      <w:r>
        <w:t>Two netizens in Zhenjiang, both older than me, met only once. One was in the afternoon, the other was just sitting by the river and talking about the Bible.</w:t>
      </w:r>
    </w:p>
    <w:p w:rsidR="0056773F" w:rsidRDefault="0056773F" w:rsidP="0056773F">
      <w:pPr>
        <w:pStyle w:val="21"/>
        <w:ind w:firstLine="420"/>
      </w:pPr>
    </w:p>
    <w:p w:rsidR="0056773F" w:rsidRDefault="0056773F" w:rsidP="0056773F">
      <w:pPr>
        <w:pStyle w:val="21"/>
        <w:ind w:firstLine="420"/>
      </w:pPr>
      <w:r>
        <w:t>Only Benben (Li Juan), we both really love each other. She said it was impossible to be together and never met.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they're constantly stealing your incense. If they hadn't blocked and spoiled it, Ge Hua would have bloomed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how to steal incense and fire? Qiao Mei, new ideas are difficult to be recognized. Instead, they are regarded as heresy and opposed. It has been true since ancient times, both at home and abroad.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38. Quirky Little Joe: Hidden incense is a kind of luck</w:t>
      </w:r>
    </w:p>
    <w:p w:rsidR="0056773F" w:rsidRDefault="0056773F" w:rsidP="0056773F">
      <w:pPr>
        <w:pStyle w:val="21"/>
        <w:ind w:firstLine="420"/>
      </w:pPr>
    </w:p>
    <w:p w:rsidR="0056773F" w:rsidRDefault="0056773F" w:rsidP="0056773F">
      <w:pPr>
        <w:pStyle w:val="21"/>
        <w:ind w:firstLine="420"/>
      </w:pPr>
      <w:r>
        <w:t xml:space="preserve">Generated by other people's belief in you, it is a kind of energy, also divided into yin and Yang. After the incense is stolen, more and more people will oppose you, and everything goes wrong in life, which </w:t>
      </w:r>
      <w:r>
        <w:lastRenderedPageBreak/>
        <w:t>will hurt you most. Your current incense is positive and generated by your own thoughts. The negative incense is given to you by others and has been stolen. There are many people stealing you. They are organized. Of course, you don't practice. You can't believe what I said.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who would you say stole my incense? How?</w:t>
      </w:r>
    </w:p>
    <w:p w:rsidR="0056773F" w:rsidRDefault="0056773F" w:rsidP="0056773F">
      <w:pPr>
        <w:pStyle w:val="21"/>
        <w:ind w:firstLine="420"/>
      </w:pPr>
    </w:p>
    <w:p w:rsidR="0056773F" w:rsidRDefault="0056773F" w:rsidP="0056773F">
      <w:pPr>
        <w:pStyle w:val="21"/>
        <w:ind w:firstLine="420"/>
      </w:pPr>
      <w:r>
        <w:t>Sister Qiao, how do you practice? Read? Write? Practice?</w:t>
      </w:r>
    </w:p>
    <w:p w:rsidR="0056773F" w:rsidRDefault="0056773F" w:rsidP="0056773F">
      <w:pPr>
        <w:pStyle w:val="21"/>
        <w:ind w:firstLine="420"/>
      </w:pPr>
    </w:p>
    <w:p w:rsidR="0056773F" w:rsidRDefault="0056773F" w:rsidP="0056773F">
      <w:pPr>
        <w:pStyle w:val="21"/>
        <w:ind w:firstLine="420"/>
      </w:pPr>
      <w:r>
        <w:t>Besides, I haven't cheated money. The divine religion has only received 20 yuan of Zhu huaibing's dedication for 20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many people in the holy bar steal your incense. Practice depends on enlightenment. What you realize, what you cultivate.</w:t>
      </w:r>
    </w:p>
    <w:p w:rsidR="0056773F" w:rsidRDefault="0056773F" w:rsidP="0056773F">
      <w:pPr>
        <w:pStyle w:val="21"/>
        <w:ind w:firstLine="420"/>
      </w:pPr>
    </w:p>
    <w:p w:rsidR="0056773F" w:rsidRDefault="0056773F" w:rsidP="0056773F">
      <w:pPr>
        <w:pStyle w:val="21"/>
        <w:ind w:firstLine="420"/>
      </w:pPr>
      <w:r>
        <w:t>I don't teach people to practice, at least not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can you give me two IDS?</w:t>
      </w:r>
    </w:p>
    <w:p w:rsidR="0056773F" w:rsidRDefault="0056773F" w:rsidP="0056773F">
      <w:pPr>
        <w:pStyle w:val="21"/>
        <w:ind w:firstLine="420"/>
      </w:pPr>
    </w:p>
    <w:p w:rsidR="0056773F" w:rsidRDefault="0056773F" w:rsidP="0056773F">
      <w:pPr>
        <w:pStyle w:val="21"/>
        <w:ind w:firstLine="420"/>
      </w:pPr>
      <w:r>
        <w:t>Your practice is enlightenment, thinking, that is, thinking about life, the universe, the world and the soul.</w:t>
      </w:r>
    </w:p>
    <w:p w:rsidR="0056773F" w:rsidRDefault="0056773F" w:rsidP="0056773F">
      <w:pPr>
        <w:pStyle w:val="21"/>
        <w:ind w:firstLine="420"/>
      </w:pPr>
    </w:p>
    <w:p w:rsidR="0056773F" w:rsidRDefault="0056773F" w:rsidP="0056773F">
      <w:pPr>
        <w:pStyle w:val="21"/>
        <w:ind w:firstLine="420"/>
      </w:pPr>
      <w:r>
        <w:t>I'm also a thinker. My experience is written into the nerve. I'm also a practitioner?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Yes.</w:t>
      </w:r>
    </w:p>
    <w:p w:rsidR="0056773F" w:rsidRDefault="0056773F" w:rsidP="0056773F">
      <w:pPr>
        <w:pStyle w:val="21"/>
        <w:ind w:firstLine="420"/>
      </w:pPr>
    </w:p>
    <w:p w:rsidR="0056773F" w:rsidRDefault="0056773F" w:rsidP="0056773F">
      <w:pPr>
        <w:pStyle w:val="21"/>
        <w:ind w:firstLine="420"/>
      </w:pPr>
      <w:r>
        <w:lastRenderedPageBreak/>
        <w:t>I can only tell you that there is a prairie fire.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he stole my incense. What's the use?</w:t>
      </w:r>
    </w:p>
    <w:p w:rsidR="0056773F" w:rsidRDefault="0056773F" w:rsidP="0056773F">
      <w:pPr>
        <w:pStyle w:val="21"/>
        <w:ind w:firstLine="420"/>
      </w:pPr>
    </w:p>
    <w:p w:rsidR="0056773F" w:rsidRDefault="0056773F" w:rsidP="0056773F">
      <w:pPr>
        <w:pStyle w:val="21"/>
        <w:ind w:firstLine="420"/>
      </w:pPr>
      <w:r>
        <w:t>You have realized the truth of the universe, that is, to cultivate the truth of the universe. Cultivation is enlightenment. In addition to enlightenment, are there any other ways to cultivate?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evolving.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practice means thinking. Need to read and write experience? Do you practice anything?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Quirky Little Joe: I don't read Scriptures or write summaries. The essence of cultivation is to transform into reality, which is to transform into the body and take evolution as the ultimate goal. This is how I repaired it. You can use other methods. At </w:t>
      </w:r>
      <w:r>
        <w:t>your level, you should not repair according to what you have on earth. Pay attention to the continuous unsealing. Rotate the chakra, flow the river car, generate the Qi machine, and don't repair the Yuanying.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transform into the body, that is, improve the mind, improve the brain, improve the soul, and keep the physical body unchanged?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Hi Qicaihong: you did kill all of them. There are only a few people called Zisheng, 20 at most, Liaoyuan, Ge Xie, Chen Lijun and Li Hong. You killed at least 500 ~ 800 people. I don't lie.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39. Quirky Little Joe: the body has changed</w:t>
      </w:r>
    </w:p>
    <w:p w:rsidR="0056773F" w:rsidRDefault="0056773F" w:rsidP="0056773F">
      <w:pPr>
        <w:pStyle w:val="21"/>
        <w:ind w:firstLine="420"/>
      </w:pPr>
    </w:p>
    <w:p w:rsidR="0056773F" w:rsidRDefault="0056773F" w:rsidP="0056773F">
      <w:pPr>
        <w:pStyle w:val="21"/>
        <w:ind w:firstLine="420"/>
      </w:pPr>
      <w:r>
        <w:t>If you don't discuss practice, I'm afraid to mislead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I've always wanted to know your practice. I'm not afraid of misleading. My nerves are abusing immortals. It's okay.</w:t>
      </w:r>
    </w:p>
    <w:p w:rsidR="0056773F" w:rsidRDefault="0056773F" w:rsidP="0056773F">
      <w:pPr>
        <w:pStyle w:val="21"/>
        <w:ind w:firstLine="420"/>
      </w:pPr>
    </w:p>
    <w:p w:rsidR="0056773F" w:rsidRDefault="0056773F" w:rsidP="0056773F">
      <w:pPr>
        <w:pStyle w:val="21"/>
        <w:ind w:firstLine="420"/>
      </w:pPr>
      <w:r>
        <w:t>What will happen to the flesh? renew one's youth? Eternal youth? There seems to be no such person.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if you don't discuss cultivation, it's not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OK, it's time for you to take the initiative to tell 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 call Zimei, Taoist saint, Su Mei (little rabbit), Sanmei (Sanniang), Yimei...</w:t>
      </w:r>
    </w:p>
    <w:p w:rsidR="0056773F" w:rsidRDefault="0056773F" w:rsidP="0056773F">
      <w:pPr>
        <w:pStyle w:val="21"/>
        <w:ind w:firstLine="420"/>
      </w:pPr>
    </w:p>
    <w:p w:rsidR="0056773F" w:rsidRDefault="0056773F" w:rsidP="0056773F">
      <w:pPr>
        <w:pStyle w:val="21"/>
        <w:ind w:firstLine="420"/>
      </w:pPr>
      <w:r>
        <w:t>Only call you sister Qiao, I'm really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ha ha, you have a good relationship with women.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Women's fate has always been good. I'm sincere.</w:t>
      </w:r>
    </w:p>
    <w:p w:rsidR="0056773F" w:rsidRDefault="0056773F" w:rsidP="0056773F">
      <w:pPr>
        <w:pStyle w:val="21"/>
        <w:ind w:firstLine="420"/>
      </w:pPr>
    </w:p>
    <w:p w:rsidR="0056773F" w:rsidRDefault="0056773F" w:rsidP="0056773F">
      <w:pPr>
        <w:pStyle w:val="21"/>
        <w:ind w:firstLine="420"/>
      </w:pPr>
      <w:r>
        <w:t>How many women are nervous.</w:t>
      </w:r>
    </w:p>
    <w:p w:rsidR="0056773F" w:rsidRDefault="0056773F" w:rsidP="0056773F">
      <w:pPr>
        <w:pStyle w:val="21"/>
        <w:ind w:firstLine="420"/>
      </w:pPr>
    </w:p>
    <w:p w:rsidR="0056773F" w:rsidRDefault="0056773F" w:rsidP="0056773F">
      <w:pPr>
        <w:pStyle w:val="21"/>
        <w:ind w:firstLine="420"/>
      </w:pPr>
      <w:r>
        <w:t>How many women did Ge Shenyi record.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Nerve 27 (III) 718. GE's things clearly show the complexity of his thoughts. The proliferation of flower infatuation and amorous feelings is not pure, but like a small melting pot.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Shengliankai: it's a character. You may have a seat in the future.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40. Ge Shen's income is too high in reality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so the wings are so strong that they publish nerve costumes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I'm full,,,,,,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main business: work.</w:t>
      </w:r>
    </w:p>
    <w:p w:rsidR="0056773F" w:rsidRDefault="0056773F" w:rsidP="0056773F">
      <w:pPr>
        <w:pStyle w:val="21"/>
        <w:ind w:firstLine="420"/>
      </w:pPr>
    </w:p>
    <w:p w:rsidR="0056773F" w:rsidRDefault="0056773F" w:rsidP="0056773F">
      <w:pPr>
        <w:pStyle w:val="21"/>
        <w:ind w:firstLine="420"/>
      </w:pPr>
      <w:r>
        <w:t>Amateur: sage.</w:t>
      </w:r>
    </w:p>
    <w:p w:rsidR="0056773F" w:rsidRDefault="0056773F" w:rsidP="0056773F">
      <w:pPr>
        <w:pStyle w:val="21"/>
        <w:ind w:firstLine="420"/>
      </w:pPr>
    </w:p>
    <w:p w:rsidR="0056773F" w:rsidRDefault="0056773F" w:rsidP="0056773F">
      <w:pPr>
        <w:pStyle w:val="21"/>
        <w:ind w:firstLine="420"/>
      </w:pPr>
      <w:r>
        <w:t>Everyone should do this.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Here's your card, isn't it: you're right.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City of the future: the saint comes out to speak.</w:t>
      </w:r>
    </w:p>
    <w:p w:rsidR="0056773F" w:rsidRDefault="0056773F" w:rsidP="0056773F">
      <w:pPr>
        <w:pStyle w:val="21"/>
        <w:ind w:firstLine="420"/>
      </w:pPr>
    </w:p>
    <w:p w:rsidR="0056773F" w:rsidRDefault="0056773F" w:rsidP="0056773F">
      <w:pPr>
        <w:pStyle w:val="21"/>
        <w:ind w:firstLine="420"/>
      </w:pPr>
      <w:r>
        <w:t>Can you stand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don't think of yourself as a saint, because you're not a saint; Don't talk about saints, because it is blasphemy; Don't look for a saint, look for your woman in life.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sister Qiao, the ugliest woman in the reality of "saints" can't be found, so we can only find saints.</w:t>
      </w:r>
    </w:p>
    <w:p w:rsidR="0056773F" w:rsidRDefault="0056773F" w:rsidP="0056773F">
      <w:pPr>
        <w:pStyle w:val="21"/>
        <w:ind w:firstLine="420"/>
      </w:pPr>
    </w:p>
    <w:p w:rsidR="0056773F" w:rsidRDefault="0056773F" w:rsidP="0056773F">
      <w:pPr>
        <w:pStyle w:val="21"/>
        <w:ind w:firstLine="420"/>
      </w:pPr>
      <w:r>
        <w:t>Why can't the ugliest woman be found? Because no job, no income, gnawing old; Why can I find a saint? Because he is a saint.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[anonymous] witch 2022-4-13 14:40:23</w:t>
      </w:r>
    </w:p>
    <w:p w:rsidR="0056773F" w:rsidRDefault="0056773F" w:rsidP="0056773F">
      <w:pPr>
        <w:pStyle w:val="21"/>
        <w:ind w:firstLine="420"/>
      </w:pPr>
    </w:p>
    <w:p w:rsidR="0056773F" w:rsidRDefault="0056773F" w:rsidP="0056773F">
      <w:pPr>
        <w:pStyle w:val="21"/>
        <w:ind w:firstLine="420"/>
      </w:pPr>
      <w:r>
        <w:t>Don't understand Ge Shen when posting bar! Rui slanders God Ge when he stands! Now fully understand Ge Shen! It's really not easy for GE Shen. After he became a God, he was suppressed by the lattice. Ge Shen's strange news record can't be published yet. Hope Ge GUI! Don't miss God Ge. After God Ge left, Ge Hua is God Ge!</w:t>
      </w:r>
    </w:p>
    <w:p w:rsidR="0056773F" w:rsidRDefault="0056773F" w:rsidP="0056773F">
      <w:pPr>
        <w:pStyle w:val="21"/>
        <w:ind w:firstLine="420"/>
      </w:pPr>
    </w:p>
    <w:p w:rsidR="0056773F" w:rsidRDefault="0056773F" w:rsidP="0056773F">
      <w:pPr>
        <w:pStyle w:val="21"/>
        <w:ind w:firstLine="420"/>
      </w:pPr>
      <w:r>
        <w:t>[Ge Yimin] Ge Baobao (1187501973) 2022-4-13 15:18:08</w:t>
      </w:r>
    </w:p>
    <w:p w:rsidR="0056773F" w:rsidRDefault="0056773F" w:rsidP="0056773F">
      <w:pPr>
        <w:pStyle w:val="21"/>
        <w:ind w:firstLine="420"/>
      </w:pPr>
    </w:p>
    <w:p w:rsidR="0056773F" w:rsidRDefault="0056773F" w:rsidP="0056773F">
      <w:pPr>
        <w:pStyle w:val="21"/>
        <w:ind w:firstLine="420"/>
      </w:pPr>
      <w:r>
        <w:t>Someone can be a God only if they believe. God Ge had only 1000 believers in that year. He must only be a little God</w:t>
      </w:r>
    </w:p>
    <w:p w:rsidR="0056773F" w:rsidRDefault="0056773F" w:rsidP="0056773F">
      <w:pPr>
        <w:pStyle w:val="21"/>
        <w:ind w:firstLine="420"/>
      </w:pPr>
    </w:p>
    <w:p w:rsidR="0056773F" w:rsidRDefault="0056773F" w:rsidP="0056773F">
      <w:pPr>
        <w:pStyle w:val="21"/>
        <w:ind w:firstLine="420"/>
      </w:pPr>
      <w:r>
        <w:t>[anonymous] judge 2022-4-13 16:41:55</w:t>
      </w:r>
    </w:p>
    <w:p w:rsidR="0056773F" w:rsidRDefault="0056773F" w:rsidP="0056773F">
      <w:pPr>
        <w:pStyle w:val="21"/>
        <w:ind w:firstLine="420"/>
      </w:pPr>
    </w:p>
    <w:p w:rsidR="0056773F" w:rsidRDefault="0056773F" w:rsidP="0056773F">
      <w:pPr>
        <w:pStyle w:val="21"/>
        <w:ind w:firstLine="420"/>
      </w:pPr>
      <w:r>
        <w:t>Where were the believers?</w:t>
      </w:r>
    </w:p>
    <w:p w:rsidR="0056773F" w:rsidRDefault="0056773F" w:rsidP="0056773F">
      <w:pPr>
        <w:pStyle w:val="21"/>
        <w:ind w:firstLine="420"/>
      </w:pPr>
    </w:p>
    <w:p w:rsidR="0056773F" w:rsidRDefault="0056773F" w:rsidP="0056773F">
      <w:pPr>
        <w:pStyle w:val="21"/>
        <w:ind w:firstLine="420"/>
      </w:pPr>
      <w:r>
        <w:t>[Ge Yimin] Ge Baobao (1187501973) 2022-4-13 19:26:42</w:t>
      </w:r>
    </w:p>
    <w:p w:rsidR="0056773F" w:rsidRDefault="0056773F" w:rsidP="0056773F">
      <w:pPr>
        <w:pStyle w:val="21"/>
        <w:ind w:firstLine="420"/>
      </w:pPr>
    </w:p>
    <w:p w:rsidR="0056773F" w:rsidRDefault="0056773F" w:rsidP="0056773F">
      <w:pPr>
        <w:pStyle w:val="21"/>
        <w:ind w:firstLine="420"/>
      </w:pPr>
      <w:r>
        <w:t>Ask lattice</w:t>
      </w:r>
    </w:p>
    <w:p w:rsidR="0056773F" w:rsidRDefault="0056773F" w:rsidP="0056773F">
      <w:pPr>
        <w:pStyle w:val="21"/>
        <w:ind w:firstLine="420"/>
      </w:pPr>
    </w:p>
    <w:p w:rsidR="0056773F" w:rsidRDefault="0056773F" w:rsidP="0056773F">
      <w:pPr>
        <w:pStyle w:val="21"/>
        <w:ind w:firstLine="420"/>
      </w:pPr>
      <w:r>
        <w:t>[group leader] Ge Yimin (50914333) 2022-4-13 19:27:06</w:t>
      </w:r>
    </w:p>
    <w:p w:rsidR="0056773F" w:rsidRDefault="0056773F" w:rsidP="0056773F">
      <w:pPr>
        <w:pStyle w:val="21"/>
        <w:ind w:firstLine="420"/>
      </w:pPr>
    </w:p>
    <w:p w:rsidR="0056773F" w:rsidRDefault="0056773F" w:rsidP="0056773F">
      <w:pPr>
        <w:pStyle w:val="21"/>
        <w:ind w:firstLine="420"/>
      </w:pPr>
      <w:r>
        <w:t>It's all in the nerves</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41. Tibet under the moon: Divine prostitutes force users!</w:t>
      </w:r>
    </w:p>
    <w:p w:rsidR="0056773F" w:rsidRDefault="0056773F" w:rsidP="0056773F">
      <w:pPr>
        <w:pStyle w:val="21"/>
        <w:ind w:firstLine="420"/>
      </w:pPr>
    </w:p>
    <w:p w:rsidR="0056773F" w:rsidRDefault="0056773F" w:rsidP="0056773F">
      <w:pPr>
        <w:pStyle w:val="21"/>
        <w:ind w:firstLine="420"/>
      </w:pPr>
      <w:r>
        <w:t>Ge old man and Bi users have inexplicably heard news.</w:t>
      </w:r>
    </w:p>
    <w:p w:rsidR="0056773F" w:rsidRDefault="0056773F" w:rsidP="0056773F">
      <w:pPr>
        <w:pStyle w:val="21"/>
        <w:ind w:firstLine="420"/>
      </w:pPr>
    </w:p>
    <w:p w:rsidR="0056773F" w:rsidRDefault="0056773F" w:rsidP="0056773F">
      <w:pPr>
        <w:pStyle w:val="21"/>
        <w:ind w:firstLine="420"/>
      </w:pPr>
      <w:r>
        <w:t>The teacher is Ge Hua.</w:t>
      </w:r>
    </w:p>
    <w:p w:rsidR="0056773F" w:rsidRDefault="0056773F" w:rsidP="0056773F">
      <w:pPr>
        <w:pStyle w:val="21"/>
        <w:ind w:firstLine="420"/>
      </w:pPr>
    </w:p>
    <w:p w:rsidR="0056773F" w:rsidRDefault="0056773F" w:rsidP="0056773F">
      <w:pPr>
        <w:pStyle w:val="21"/>
        <w:ind w:firstLine="420"/>
      </w:pPr>
      <w:r>
        <w:t>On the sword, force users to give it to me!</w:t>
      </w:r>
    </w:p>
    <w:p w:rsidR="0056773F" w:rsidRDefault="0056773F" w:rsidP="0056773F">
      <w:pPr>
        <w:pStyle w:val="21"/>
        <w:ind w:firstLine="420"/>
      </w:pPr>
    </w:p>
    <w:p w:rsidR="0056773F" w:rsidRDefault="0056773F" w:rsidP="0056773F">
      <w:pPr>
        <w:pStyle w:val="21"/>
        <w:ind w:firstLine="420"/>
      </w:pPr>
      <w:r>
        <w:t>More discerning than users. They are all bad old men</w:t>
      </w:r>
    </w:p>
    <w:p w:rsidR="0056773F" w:rsidRDefault="0056773F" w:rsidP="0056773F">
      <w:pPr>
        <w:pStyle w:val="21"/>
        <w:ind w:firstLine="420"/>
      </w:pPr>
    </w:p>
    <w:p w:rsidR="0056773F" w:rsidRDefault="0056773F" w:rsidP="0056773F">
      <w:pPr>
        <w:pStyle w:val="21"/>
        <w:ind w:firstLine="420"/>
      </w:pPr>
      <w:r>
        <w:t>Then send Ge Hua.</w:t>
      </w:r>
    </w:p>
    <w:p w:rsidR="0056773F" w:rsidRDefault="0056773F" w:rsidP="0056773F">
      <w:pPr>
        <w:pStyle w:val="21"/>
        <w:ind w:firstLine="420"/>
      </w:pPr>
    </w:p>
    <w:p w:rsidR="0056773F" w:rsidRDefault="0056773F" w:rsidP="0056773F">
      <w:pPr>
        <w:pStyle w:val="21"/>
        <w:ind w:firstLine="420"/>
      </w:pPr>
      <w:r>
        <w:t>Inexplicably good words!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Sky guide Yimin: I am God, listen to him (gym).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more male than the user.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Lucy fa721: haven't you been caught yet? For more than ten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is a God.</w:t>
      </w:r>
    </w:p>
    <w:p w:rsidR="0056773F" w:rsidRDefault="0056773F" w:rsidP="0056773F">
      <w:pPr>
        <w:pStyle w:val="21"/>
        <w:ind w:firstLine="420"/>
      </w:pPr>
    </w:p>
    <w:p w:rsidR="0056773F" w:rsidRDefault="0056773F" w:rsidP="0056773F">
      <w:pPr>
        <w:pStyle w:val="21"/>
        <w:ind w:firstLine="420"/>
      </w:pPr>
      <w:r>
        <w:t>20331126 eternal life.</w:t>
      </w:r>
    </w:p>
    <w:p w:rsidR="0056773F" w:rsidRDefault="0056773F" w:rsidP="0056773F">
      <w:pPr>
        <w:pStyle w:val="21"/>
        <w:ind w:firstLine="420"/>
      </w:pPr>
    </w:p>
    <w:p w:rsidR="0056773F" w:rsidRDefault="0056773F" w:rsidP="0056773F">
      <w:pPr>
        <w:pStyle w:val="21"/>
        <w:ind w:firstLine="420"/>
      </w:pPr>
      <w:r>
        <w:t>Your time is over, Ge is still red.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who is Ge? Make it clear. Otherwise, I think it's a pen station.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Yimin, a contract writer of Hong Kong four seasons publishing house. Author of nerve and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42. Ah CI: nerves are the Dharma of the Tathagata. The Tathagata can't cross the Buddhists anymore</w:t>
      </w:r>
    </w:p>
    <w:p w:rsidR="0056773F" w:rsidRDefault="0056773F" w:rsidP="0056773F">
      <w:pPr>
        <w:pStyle w:val="21"/>
        <w:ind w:firstLine="420"/>
      </w:pPr>
    </w:p>
    <w:p w:rsidR="0056773F" w:rsidRDefault="0056773F" w:rsidP="0056773F">
      <w:pPr>
        <w:pStyle w:val="21"/>
        <w:ind w:firstLine="420"/>
      </w:pPr>
      <w:r>
        <w:t>From the future law (Maitreya's "humanity" Sutra to eliminate nerves), the humanity Sutra is the image of the future to obtain correct consciousness (knowing Lotte), understand?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did you write the book of humanity? Where can I see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613073000997: gym video</w:t>
      </w:r>
    </w:p>
    <w:p w:rsidR="0056773F" w:rsidRDefault="0056773F" w:rsidP="0056773F">
      <w:pPr>
        <w:pStyle w:val="21"/>
        <w:ind w:firstLine="420"/>
      </w:pPr>
    </w:p>
    <w:p w:rsidR="0056773F" w:rsidRDefault="0056773F" w:rsidP="0056773F">
      <w:pPr>
        <w:pStyle w:val="21"/>
        <w:ind w:firstLine="420"/>
      </w:pPr>
      <w:r>
        <w:t>@gym</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Vast sea of people 2: God</w:t>
      </w:r>
    </w:p>
    <w:p w:rsidR="0056773F" w:rsidRDefault="0056773F" w:rsidP="0056773F">
      <w:pPr>
        <w:pStyle w:val="21"/>
        <w:ind w:firstLine="420"/>
      </w:pPr>
    </w:p>
    <w:p w:rsidR="0056773F" w:rsidRDefault="0056773F" w:rsidP="0056773F">
      <w:pPr>
        <w:pStyle w:val="21"/>
        <w:ind w:firstLine="420"/>
      </w:pPr>
      <w:r>
        <w:t>It seems that GE Shen is only working on his own website recently, and those on other platforms are not very active (those who call directly seem to have not changed for more than ten days). He is self-conscious and has little memory.</w:t>
      </w:r>
    </w:p>
    <w:p w:rsidR="0056773F" w:rsidRDefault="0056773F" w:rsidP="0056773F">
      <w:pPr>
        <w:pStyle w:val="21"/>
        <w:ind w:firstLine="420"/>
      </w:pPr>
    </w:p>
    <w:p w:rsidR="0056773F" w:rsidRDefault="0056773F" w:rsidP="0056773F">
      <w:pPr>
        <w:pStyle w:val="21"/>
        <w:ind w:firstLine="420"/>
      </w:pPr>
      <w:r>
        <w:t>For station B, there seems to be no movement after he replied to comments under a user in January this year.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Polar Hawaii: I haven't seen him in station B for a long time.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43. - degree universe -: what is God Ge??? Can you eat it for dinner?</w:t>
      </w:r>
    </w:p>
    <w:p w:rsidR="0056773F" w:rsidRDefault="0056773F" w:rsidP="0056773F">
      <w:pPr>
        <w:pStyle w:val="21"/>
        <w:ind w:firstLine="420"/>
      </w:pPr>
    </w:p>
    <w:p w:rsidR="0056773F" w:rsidRDefault="0056773F" w:rsidP="0056773F">
      <w:pPr>
        <w:pStyle w:val="21"/>
        <w:ind w:firstLine="420"/>
      </w:pPr>
      <w:r>
        <w:t>Disciple Li Hongzhi?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crowd 2: signature of station B: Ge God loves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Yexue: I think you are silent.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Gonce account: this Ge nerve is like this in Shanghai. I don't know what kind of green face he has.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White bat Brigade: does God still pay for medical insurance?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I'm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-Du universe -: what magic makes you so convinced? Learn from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livestock: Ge Hua is a part of Ge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Qian fenjuan: Xin Ge Yongsheng.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Zisheng (Pan Zehua): OK, if you have Ge Ye carrying the Buddha, you are not afraid to be exposed. The Buddha will give him divine knowledge and realize it yourself.</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animal: Ge Hua only refers to the fans of hoggod.</w:t>
      </w:r>
    </w:p>
    <w:p w:rsidR="0056773F" w:rsidRDefault="0056773F" w:rsidP="0056773F">
      <w:pPr>
        <w:pStyle w:val="21"/>
        <w:ind w:firstLine="420"/>
      </w:pPr>
    </w:p>
    <w:p w:rsidR="0056773F" w:rsidRDefault="0056773F" w:rsidP="0056773F">
      <w:pPr>
        <w:pStyle w:val="21"/>
        <w:ind w:firstLine="420"/>
      </w:pPr>
      <w:r>
        <w:t>44. Ge Yimin and Zhou Xingchi</w:t>
      </w:r>
    </w:p>
    <w:p w:rsidR="0056773F" w:rsidRDefault="0056773F" w:rsidP="0056773F">
      <w:pPr>
        <w:pStyle w:val="21"/>
        <w:ind w:firstLine="420"/>
      </w:pPr>
    </w:p>
    <w:p w:rsidR="0056773F" w:rsidRDefault="0056773F" w:rsidP="0056773F">
      <w:pPr>
        <w:pStyle w:val="21"/>
        <w:ind w:firstLine="420"/>
      </w:pPr>
      <w:r>
        <w:t>Ge Yimin's "book of neurological visions" vs Zhou Xingchi's "night of soul returning".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1. When I was young, I dreamed that I was lying in the open space in front of the house. A UFO hovered close to my head for a long time. My body could not move and had no power. Only when I looked at the UFO, I felt that it would fall on me. There was a s</w:t>
      </w:r>
      <w:r>
        <w:t>trong light shining on me and gave me ability.</w:t>
      </w:r>
    </w:p>
    <w:p w:rsidR="0056773F" w:rsidRDefault="0056773F" w:rsidP="0056773F">
      <w:pPr>
        <w:pStyle w:val="21"/>
        <w:ind w:firstLine="420"/>
      </w:pPr>
    </w:p>
    <w:p w:rsidR="0056773F" w:rsidRDefault="0056773F" w:rsidP="0056773F">
      <w:pPr>
        <w:pStyle w:val="21"/>
        <w:ind w:firstLine="420"/>
      </w:pPr>
      <w:r>
        <w:t xml:space="preserve">2. Young, sleeping in bed in a dream, a ghost approached him. He was a man in black. He was very afraid. He got into bed, entered my </w:t>
      </w:r>
      <w:r>
        <w:lastRenderedPageBreak/>
        <w:t>body, got up and left, and I looked at it in the nearby air.</w:t>
      </w:r>
    </w:p>
    <w:p w:rsidR="0056773F" w:rsidRDefault="0056773F" w:rsidP="0056773F">
      <w:pPr>
        <w:pStyle w:val="21"/>
        <w:ind w:firstLine="420"/>
      </w:pPr>
    </w:p>
    <w:p w:rsidR="0056773F" w:rsidRDefault="0056773F" w:rsidP="0056773F">
      <w:pPr>
        <w:pStyle w:val="21"/>
        <w:ind w:firstLine="420"/>
      </w:pPr>
      <w:r>
        <w:t>It's the same as the star's confession.</w:t>
      </w:r>
    </w:p>
    <w:p w:rsidR="0056773F" w:rsidRDefault="0056773F" w:rsidP="0056773F">
      <w:pPr>
        <w:pStyle w:val="21"/>
        <w:ind w:firstLine="420"/>
      </w:pPr>
    </w:p>
    <w:p w:rsidR="0056773F" w:rsidRDefault="0056773F" w:rsidP="0056773F">
      <w:pPr>
        <w:pStyle w:val="21"/>
        <w:ind w:firstLine="420"/>
      </w:pPr>
      <w:r>
        <w:t>In the film, Xingye said: I saw UFO, Loch Ness monster and Himalayan Bigfoot monster when I was a child.</w:t>
      </w:r>
    </w:p>
    <w:p w:rsidR="0056773F" w:rsidRDefault="0056773F" w:rsidP="0056773F">
      <w:pPr>
        <w:pStyle w:val="21"/>
        <w:ind w:firstLine="420"/>
      </w:pPr>
    </w:p>
    <w:p w:rsidR="0056773F" w:rsidRDefault="0056773F" w:rsidP="0056773F">
      <w:pPr>
        <w:pStyle w:val="21"/>
        <w:ind w:firstLine="420"/>
      </w:pPr>
      <w:r>
        <w:t>The same elements as GE Yimin's vision book include flying over urban roads and resurrection.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Finally, the survivors were taken to the mental hospital as psychosis.</w:t>
      </w:r>
    </w:p>
    <w:p w:rsidR="0056773F" w:rsidRDefault="0056773F" w:rsidP="0056773F">
      <w:pPr>
        <w:pStyle w:val="21"/>
        <w:ind w:firstLine="420"/>
      </w:pPr>
    </w:p>
    <w:p w:rsidR="0056773F" w:rsidRDefault="0056773F" w:rsidP="0056773F">
      <w:pPr>
        <w:pStyle w:val="21"/>
        <w:ind w:firstLine="420"/>
      </w:pPr>
      <w:r>
        <w:t>Ge Yimin is also a pseudopsychosis.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talented ghost catcher inside is regarded as a psychopath by everyone.</w:t>
      </w:r>
    </w:p>
    <w:p w:rsidR="0056773F" w:rsidRDefault="0056773F" w:rsidP="0056773F">
      <w:pPr>
        <w:pStyle w:val="21"/>
        <w:ind w:firstLine="420"/>
      </w:pPr>
    </w:p>
    <w:p w:rsidR="0056773F" w:rsidRDefault="0056773F" w:rsidP="0056773F">
      <w:pPr>
        <w:pStyle w:val="21"/>
        <w:ind w:firstLine="420"/>
      </w:pPr>
      <w:r>
        <w:t>ditto.</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45. Post bar users_ 09yaras: even if the sky collapses and the earth sinks</w:t>
      </w:r>
    </w:p>
    <w:p w:rsidR="0056773F" w:rsidRDefault="0056773F" w:rsidP="0056773F">
      <w:pPr>
        <w:pStyle w:val="21"/>
        <w:ind w:firstLine="420"/>
      </w:pPr>
    </w:p>
    <w:p w:rsidR="0056773F" w:rsidRDefault="0056773F" w:rsidP="0056773F">
      <w:pPr>
        <w:pStyle w:val="21"/>
        <w:ind w:firstLine="420"/>
      </w:pPr>
      <w:r>
        <w:t>I also want to shout this sentence: only Ge God, only nerve.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Huaqian.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This post comes out every few months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20000 words will be added this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Master Ge let it out??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Fake information, Ge Hua hype.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That plastic</w:t>
      </w:r>
    </w:p>
    <w:p w:rsidR="0056773F" w:rsidRDefault="0056773F" w:rsidP="0056773F">
      <w:pPr>
        <w:pStyle w:val="21"/>
        <w:ind w:firstLine="420"/>
      </w:pPr>
    </w:p>
    <w:p w:rsidR="0056773F" w:rsidRDefault="0056773F" w:rsidP="0056773F">
      <w:pPr>
        <w:pStyle w:val="21"/>
        <w:ind w:firstLine="420"/>
      </w:pPr>
      <w:r>
        <w:t>Let me give you a minute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2019</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If you want to be the leader of the sect to cheat people and improve your temperament, first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your photo Bibi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Be careful 610.</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Without organization and discipline, Ge Hua said she was not afraid.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Kuzukai: nerves has been uploaded to the e-book website z-library. You can search the word "Ge Yimin" in z-library or enter https://zh.book4you.org/book/21366285/736cbc Download.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Shen: Thank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Baobao (1187501973) 2022-4-25 20:51:05</w:t>
      </w:r>
    </w:p>
    <w:p w:rsidR="0056773F" w:rsidRDefault="0056773F" w:rsidP="0056773F">
      <w:pPr>
        <w:pStyle w:val="21"/>
        <w:ind w:firstLine="420"/>
      </w:pPr>
    </w:p>
    <w:p w:rsidR="0056773F" w:rsidRDefault="0056773F" w:rsidP="0056773F">
      <w:pPr>
        <w:pStyle w:val="21"/>
        <w:ind w:firstLine="420"/>
      </w:pPr>
      <w:r>
        <w:t>Fan website?</w:t>
      </w:r>
    </w:p>
    <w:p w:rsidR="0056773F" w:rsidRDefault="0056773F" w:rsidP="0056773F">
      <w:pPr>
        <w:pStyle w:val="21"/>
        <w:ind w:firstLine="420"/>
      </w:pPr>
    </w:p>
    <w:p w:rsidR="0056773F" w:rsidRDefault="0056773F" w:rsidP="0056773F">
      <w:pPr>
        <w:pStyle w:val="21"/>
        <w:ind w:firstLine="420"/>
      </w:pPr>
      <w:r>
        <w:t>[group leader] Ge Yimin (50914333) 2022-4-25 20:52:03</w:t>
      </w:r>
    </w:p>
    <w:p w:rsidR="0056773F" w:rsidRDefault="0056773F" w:rsidP="0056773F">
      <w:pPr>
        <w:pStyle w:val="21"/>
        <w:ind w:firstLine="420"/>
      </w:pPr>
    </w:p>
    <w:p w:rsidR="0056773F" w:rsidRDefault="0056773F" w:rsidP="0056773F">
      <w:pPr>
        <w:pStyle w:val="21"/>
        <w:ind w:firstLine="420"/>
      </w:pPr>
      <w:r>
        <w:t>This Ge Hua has registered with God community and God forum</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46. Post bar users_ Gunxmpg: what is that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 Ge.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Cbb11l: ha ha! Most doctrines are good. Praise!</w:t>
      </w:r>
    </w:p>
    <w:p w:rsidR="0056773F" w:rsidRDefault="0056773F" w:rsidP="0056773F">
      <w:pPr>
        <w:pStyle w:val="21"/>
        <w:ind w:firstLine="420"/>
      </w:pPr>
    </w:p>
    <w:p w:rsidR="0056773F" w:rsidRDefault="0056773F" w:rsidP="0056773F">
      <w:pPr>
        <w:pStyle w:val="21"/>
        <w:ind w:firstLine="420"/>
      </w:pPr>
      <w:r>
        <w:t>Can you ask: what is the world made of? Should there be scientific basis and specific examples? Can you answer?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world is material, consciousness and soul (God).</w:t>
      </w:r>
    </w:p>
    <w:p w:rsidR="0056773F" w:rsidRDefault="0056773F" w:rsidP="0056773F">
      <w:pPr>
        <w:pStyle w:val="21"/>
        <w:ind w:firstLine="420"/>
      </w:pPr>
    </w:p>
    <w:p w:rsidR="0056773F" w:rsidRDefault="0056773F" w:rsidP="0056773F">
      <w:pPr>
        <w:pStyle w:val="21"/>
        <w:ind w:firstLine="420"/>
      </w:pPr>
      <w:r>
        <w:t>Jesus is a carpenter and the son of a carpenter. Search. To live, of course, we have to work. After preaching, we rely on women to help. This Bible is written.</w:t>
      </w:r>
    </w:p>
    <w:p w:rsidR="0056773F" w:rsidRDefault="0056773F" w:rsidP="0056773F">
      <w:pPr>
        <w:pStyle w:val="21"/>
        <w:ind w:firstLine="420"/>
      </w:pPr>
    </w:p>
    <w:p w:rsidR="0056773F" w:rsidRDefault="0056773F" w:rsidP="0056773F">
      <w:pPr>
        <w:pStyle w:val="21"/>
        <w:ind w:firstLine="420"/>
      </w:pPr>
      <w:r>
        <w:t>The Bible doesn't record, it doesn't record.</w:t>
      </w:r>
    </w:p>
    <w:p w:rsidR="0056773F" w:rsidRDefault="0056773F" w:rsidP="0056773F">
      <w:pPr>
        <w:pStyle w:val="21"/>
        <w:ind w:firstLine="420"/>
      </w:pPr>
    </w:p>
    <w:p w:rsidR="0056773F" w:rsidRDefault="0056773F" w:rsidP="0056773F">
      <w:pPr>
        <w:pStyle w:val="21"/>
        <w:ind w:firstLine="420"/>
      </w:pPr>
      <w:r>
        <w:t>Buddhist disciples make up a sutra. Is it credible?</w:t>
      </w:r>
    </w:p>
    <w:p w:rsidR="0056773F" w:rsidRDefault="0056773F" w:rsidP="0056773F">
      <w:pPr>
        <w:pStyle w:val="21"/>
        <w:ind w:firstLine="420"/>
      </w:pPr>
    </w:p>
    <w:p w:rsidR="0056773F" w:rsidRDefault="0056773F" w:rsidP="0056773F">
      <w:pPr>
        <w:pStyle w:val="21"/>
        <w:ind w:firstLine="420"/>
      </w:pPr>
      <w:r>
        <w:t>Now it is said that Jesus studies Buddhism. Of course, Christians have no face.</w:t>
      </w:r>
    </w:p>
    <w:p w:rsidR="0056773F" w:rsidRDefault="0056773F" w:rsidP="0056773F">
      <w:pPr>
        <w:pStyle w:val="21"/>
        <w:ind w:firstLine="420"/>
      </w:pPr>
    </w:p>
    <w:p w:rsidR="0056773F" w:rsidRDefault="0056773F" w:rsidP="0056773F">
      <w:pPr>
        <w:pStyle w:val="21"/>
        <w:ind w:firstLine="420"/>
      </w:pPr>
      <w:r>
        <w:t>In the era of Apostles, there is no such problem. For example, why didn't the apostles mention that Jesus studied Buddhism? Four Gospels?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Xue said: Ge Yiming, you're really nervous. If you post such a cult post again, you'll report you. Take a Bible and change it. It's not comparable to the fake goods in China. What thoughts do you have to post here? It's really annoying for your nerves.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thoughts? 130000 words can't the nerve see? How long is the Bible relevant?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Confucianism doesn't work anymore. We set up theology.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Yegu tea: create your mother's stupid thing. Why didn't your mother build you well.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all ideas are created by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leader! Where's the leader?? Born in Zhenjiang, right?? You remember! Owe!! 100 generations taste it!! Your mother is smelly!! Have the ability to move me!!!</w:t>
      </w:r>
    </w:p>
    <w:p w:rsidR="0056773F" w:rsidRDefault="0056773F" w:rsidP="0056773F">
      <w:pPr>
        <w:pStyle w:val="21"/>
        <w:ind w:firstLine="420"/>
      </w:pPr>
    </w:p>
    <w:p w:rsidR="0056773F" w:rsidRDefault="0056773F" w:rsidP="0056773F">
      <w:pPr>
        <w:pStyle w:val="21"/>
        <w:ind w:firstLine="420"/>
      </w:pPr>
      <w:r>
        <w:t>I don't want to pray, but I'll kill you!!!</w:t>
      </w:r>
    </w:p>
    <w:p w:rsidR="0056773F" w:rsidRDefault="0056773F" w:rsidP="0056773F">
      <w:pPr>
        <w:pStyle w:val="21"/>
        <w:ind w:firstLine="420"/>
      </w:pPr>
    </w:p>
    <w:p w:rsidR="0056773F" w:rsidRDefault="0056773F" w:rsidP="0056773F">
      <w:pPr>
        <w:pStyle w:val="21"/>
        <w:ind w:firstLine="420"/>
      </w:pPr>
      <w:r>
        <w:lastRenderedPageBreak/>
        <w:t>never mind! Isn't he from Zhenjiang? I let him never turn over!!! Dare you talk to me? Godhead Ge! I made you spit blood! Let your deputy kill you. Do you believe it? Don't know heaven and earth!! Earth dog!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we haven't responded yet. Why did you scold yourself?</w:t>
      </w:r>
    </w:p>
    <w:p w:rsidR="0056773F" w:rsidRDefault="0056773F" w:rsidP="0056773F">
      <w:pPr>
        <w:pStyle w:val="21"/>
        <w:ind w:firstLine="420"/>
      </w:pPr>
    </w:p>
    <w:p w:rsidR="0056773F" w:rsidRDefault="0056773F" w:rsidP="0056773F">
      <w:pPr>
        <w:pStyle w:val="21"/>
        <w:ind w:firstLine="420"/>
      </w:pPr>
      <w:r>
        <w:t>The core doctrine of theology is not against anyone. For my life experience, see nerves.</w:t>
      </w:r>
    </w:p>
    <w:p w:rsidR="0056773F" w:rsidRDefault="0056773F" w:rsidP="0056773F">
      <w:pPr>
        <w:pStyle w:val="21"/>
        <w:ind w:firstLine="420"/>
      </w:pPr>
    </w:p>
    <w:p w:rsidR="0056773F" w:rsidRDefault="0056773F" w:rsidP="0056773F">
      <w:pPr>
        <w:pStyle w:val="21"/>
        <w:ind w:firstLine="420"/>
      </w:pPr>
      <w:r>
        <w:t>Follow the trend and move forward according to your own conditions while creating better conditions for moving forward.</w:t>
      </w:r>
    </w:p>
    <w:p w:rsidR="0056773F" w:rsidRDefault="0056773F" w:rsidP="0056773F">
      <w:pPr>
        <w:pStyle w:val="21"/>
        <w:ind w:firstLine="420"/>
      </w:pPr>
    </w:p>
    <w:p w:rsidR="0056773F" w:rsidRDefault="0056773F" w:rsidP="0056773F">
      <w:pPr>
        <w:pStyle w:val="21"/>
        <w:ind w:firstLine="420"/>
      </w:pPr>
      <w:r>
        <w:t>God is lonely. That's why he created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I know Zhenjiang city follows the trend ~ I'm not happy ~ yell for others ~ can't you defend injustice? I have no desire ~ I'll take whatever you want! Don't make those nervous remarks! Otherwise you will lose the value of existence! By the wa</w:t>
      </w:r>
      <w:r>
        <w:t>y, don't tell me about you. I'm used to working alone!</w:t>
      </w:r>
    </w:p>
    <w:p w:rsidR="0056773F" w:rsidRDefault="0056773F" w:rsidP="0056773F">
      <w:pPr>
        <w:pStyle w:val="21"/>
        <w:ind w:firstLine="420"/>
      </w:pPr>
    </w:p>
    <w:p w:rsidR="0056773F" w:rsidRDefault="0056773F" w:rsidP="0056773F">
      <w:pPr>
        <w:pStyle w:val="21"/>
        <w:ind w:firstLine="420"/>
      </w:pPr>
      <w:r>
        <w:t>OK ~! You don't die until you reach the Yellow River, do you!? ha-ha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Shenjiao.com: there are families in the primary stage of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u_ 112252422: the problem is that your cognition and fabrication </w:t>
      </w:r>
      <w:r>
        <w:rPr>
          <w:rFonts w:hint="eastAsia"/>
        </w:rPr>
        <w:lastRenderedPageBreak/>
        <w:t>are not religion!?</w:t>
      </w:r>
    </w:p>
    <w:p w:rsidR="0056773F" w:rsidRDefault="0056773F" w:rsidP="0056773F">
      <w:pPr>
        <w:pStyle w:val="21"/>
        <w:ind w:firstLine="420"/>
      </w:pPr>
    </w:p>
    <w:p w:rsidR="0056773F" w:rsidRDefault="0056773F" w:rsidP="0056773F">
      <w:pPr>
        <w:pStyle w:val="21"/>
        <w:ind w:firstLine="420"/>
      </w:pPr>
      <w:r>
        <w:t>You don't even believe in the spirit of God!? Tell you!? You have to be pious, reverent, compassionate, kind and kind. Do you have!?</w:t>
      </w:r>
    </w:p>
    <w:p w:rsidR="0056773F" w:rsidRDefault="0056773F" w:rsidP="0056773F">
      <w:pPr>
        <w:pStyle w:val="21"/>
        <w:ind w:firstLine="420"/>
      </w:pPr>
    </w:p>
    <w:p w:rsidR="0056773F" w:rsidRDefault="0056773F" w:rsidP="0056773F">
      <w:pPr>
        <w:pStyle w:val="21"/>
        <w:ind w:firstLine="420"/>
      </w:pPr>
      <w:r>
        <w:t>Low level and arrogance!? God's name is made up by you? Ignorant children should repent! Be careful of reincarnation animal road?</w:t>
      </w:r>
    </w:p>
    <w:p w:rsidR="0056773F" w:rsidRDefault="0056773F" w:rsidP="0056773F">
      <w:pPr>
        <w:pStyle w:val="21"/>
        <w:ind w:firstLine="420"/>
      </w:pPr>
    </w:p>
    <w:p w:rsidR="0056773F" w:rsidRDefault="0056773F" w:rsidP="0056773F">
      <w:pPr>
        <w:pStyle w:val="21"/>
        <w:ind w:firstLine="420"/>
      </w:pPr>
      <w:r>
        <w:t>Can't your wish represent his ignorance, arrogance and self-interest in vain!? Ge Yimin makes up nonsense and claims to be a saint!? You wish him!? Crape myrtle Wenqu star who wants 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47. S146s: how many followers have you received?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100000 Ge flowers.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 seems that an old friend came to 2004: no matter what aura you are, the key point is, are you under the leadership of the party?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party is not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You have also used the footage of soul returning night made by Stephen Chow in 1995. I formally sue you on behalf of Xingye's lawyer.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coincidentally, there seems to be a situation</w:t>
      </w:r>
    </w:p>
    <w:p w:rsidR="0056773F" w:rsidRDefault="0056773F" w:rsidP="0056773F">
      <w:pPr>
        <w:pStyle w:val="21"/>
        <w:ind w:firstLine="420"/>
      </w:pPr>
    </w:p>
    <w:p w:rsidR="0056773F" w:rsidRDefault="0056773F" w:rsidP="0056773F">
      <w:pPr>
        <w:pStyle w:val="21"/>
        <w:ind w:firstLine="420"/>
      </w:pPr>
      <w:r>
        <w:lastRenderedPageBreak/>
        <w:t>But Ge Yimin's strange dream was in Ge Yimin's primary school, much earlier than Xingye. In the late 1970s.</w:t>
      </w:r>
    </w:p>
    <w:p w:rsidR="0056773F" w:rsidRDefault="0056773F" w:rsidP="0056773F">
      <w:pPr>
        <w:pStyle w:val="21"/>
        <w:ind w:firstLine="420"/>
      </w:pPr>
    </w:p>
    <w:p w:rsidR="0056773F" w:rsidRDefault="0056773F" w:rsidP="0056773F">
      <w:pPr>
        <w:pStyle w:val="21"/>
        <w:ind w:firstLine="420"/>
      </w:pPr>
      <w:r>
        <w:t>It's a coincidence that none of us have seen the film.</w:t>
      </w:r>
    </w:p>
    <w:p w:rsidR="0056773F" w:rsidRDefault="0056773F" w:rsidP="0056773F">
      <w:pPr>
        <w:pStyle w:val="21"/>
        <w:ind w:firstLine="420"/>
      </w:pPr>
    </w:p>
    <w:p w:rsidR="0056773F" w:rsidRDefault="0056773F" w:rsidP="0056773F">
      <w:pPr>
        <w:pStyle w:val="21"/>
        <w:ind w:firstLine="420"/>
      </w:pPr>
      <w:r>
        <w:t>Of course, we published the vision in 2001</w:t>
      </w:r>
    </w:p>
    <w:p w:rsidR="0056773F" w:rsidRDefault="0056773F" w:rsidP="0056773F">
      <w:pPr>
        <w:pStyle w:val="21"/>
        <w:ind w:firstLine="420"/>
      </w:pPr>
    </w:p>
    <w:p w:rsidR="0056773F" w:rsidRDefault="0056773F" w:rsidP="0056773F">
      <w:pPr>
        <w:pStyle w:val="21"/>
        <w:ind w:firstLine="420"/>
      </w:pPr>
      <w:r>
        <w:t>Xingye was in 1995 and didn't invade our rights.</w:t>
      </w:r>
    </w:p>
    <w:p w:rsidR="0056773F" w:rsidRDefault="0056773F" w:rsidP="0056773F">
      <w:pPr>
        <w:pStyle w:val="21"/>
        <w:ind w:firstLine="420"/>
      </w:pPr>
    </w:p>
    <w:p w:rsidR="0056773F" w:rsidRDefault="0056773F" w:rsidP="0056773F">
      <w:pPr>
        <w:pStyle w:val="21"/>
        <w:ind w:firstLine="420"/>
      </w:pPr>
      <w:r>
        <w:t>Ge Yimin's new religious belief is better than revival.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It's annoying to name it: most people are big flickers.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open thinking, not fooling.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 make more money: Li Peng likes cults best.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does Li like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Riddle0203: does Tianya still have such posts? The moderator doesn't handle it@ Hometown Henan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don't you deal with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Walking along the Xinghe bridge: everyone can be enlightened... If you preach too much, you will go astray.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ideas are passed on.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Woodcutter without strings: Ge Yemin is so self preaching. What do you think? Do you think the bean feet are similar to "Lun" Zi Li?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Ge Yimin doesn't organize.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48. TJ Ji Xiaowei: Ge Yimin, you are God. I respect you</w:t>
      </w:r>
    </w:p>
    <w:p w:rsidR="0056773F" w:rsidRDefault="0056773F" w:rsidP="0056773F">
      <w:pPr>
        <w:pStyle w:val="21"/>
        <w:ind w:firstLine="420"/>
      </w:pPr>
    </w:p>
    <w:p w:rsidR="0056773F" w:rsidRDefault="0056773F" w:rsidP="0056773F">
      <w:pPr>
        <w:pStyle w:val="21"/>
        <w:ind w:firstLine="420"/>
      </w:pPr>
      <w:r>
        <w:t>I want to learn your thoughts and spread them all over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Life and death: Demons emerged in the end of the law.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which one is a myth?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Blood color is coming: the article is unreliable without the word "carry the goods by heaven" ~ ha 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There are only five or six words: anyone who modifies every word of the Bible will be removed from the tree of life and will be cleaned up.</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Yongkang Daren 72: in this way, I sold my family property and became a poor man. Who will take care of me when I am old? And if the Lord Jesus doesn't come back at once, isn't it a stumbling block??? In fact, there is a problem with this Scripture itself.</w:t>
      </w:r>
      <w:r>
        <w:t xml:space="preserve"> The main reason is that the author believes from his heart that the Lord Jesus will come back soon, so he sold out his possessions to welcome the Lord back. It can be said to be crazy behavior. In fact, the Lord, as long as we live well and </w:t>
      </w:r>
      <w:r>
        <w:lastRenderedPageBreak/>
        <w:t>do good things within our power, not doing evil in the eyes of the LORD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in the Bible.</w:t>
      </w:r>
    </w:p>
    <w:p w:rsidR="0056773F" w:rsidRDefault="0056773F" w:rsidP="0056773F">
      <w:pPr>
        <w:pStyle w:val="21"/>
        <w:ind w:firstLine="420"/>
      </w:pPr>
    </w:p>
    <w:p w:rsidR="0056773F" w:rsidRDefault="0056773F" w:rsidP="0056773F">
      <w:pPr>
        <w:pStyle w:val="21"/>
        <w:ind w:firstLine="420"/>
      </w:pPr>
      <w:r>
        <w:t>It can now be allocated according to basic needs.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Well, then? But as far as I know, life is by itself. In fact, everyone is the creator. Otherwise, how does death come from?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only Ge is the creator. Ge creates and Ge resurrects.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Who will supervise the party: communism and Christianity are integrated. Communism itself belongs to a religious belief. Like Christianity, it originates from people's fantasy of a better world, arises from ignorance and backwardness, and is constructive </w:t>
      </w:r>
      <w:r>
        <w:t>through the creation and repair of prophets and missionaries.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divine religion is not sharing a wife, but that extramarital affairs are legal and moral.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extramarital affairs are the preferences of wealth and status. Most of those at the bottom can only have a common wife. Several husbands should be as good as brothers, otherwise there will be trouble. Economist Xie Zuoshi once advocated.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a common wife will not be harmonious. The sex toilet theory of the divine religion is a good plan.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the leader's is also very open, so don't get married.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logical relationship of Ge Yimin's core nouns</w:t>
      </w:r>
    </w:p>
    <w:p w:rsidR="0056773F" w:rsidRDefault="0056773F" w:rsidP="0056773F">
      <w:pPr>
        <w:pStyle w:val="21"/>
        <w:ind w:firstLine="420"/>
      </w:pPr>
    </w:p>
    <w:p w:rsidR="0056773F" w:rsidRDefault="0056773F" w:rsidP="0056773F">
      <w:pPr>
        <w:pStyle w:val="21"/>
        <w:ind w:firstLine="420"/>
      </w:pPr>
      <w:r>
        <w:t>Geyimin International: the soul is the value of geyimin.</w:t>
      </w:r>
    </w:p>
    <w:p w:rsidR="0056773F" w:rsidRDefault="0056773F" w:rsidP="0056773F">
      <w:pPr>
        <w:pStyle w:val="21"/>
        <w:ind w:firstLine="420"/>
      </w:pPr>
    </w:p>
    <w:p w:rsidR="0056773F" w:rsidRDefault="0056773F" w:rsidP="0056773F">
      <w:pPr>
        <w:pStyle w:val="21"/>
        <w:ind w:firstLine="420"/>
      </w:pPr>
      <w:r>
        <w:t>(1) Net (geyimin post bar, community): geyimin values publicity platform.</w:t>
      </w:r>
    </w:p>
    <w:p w:rsidR="0056773F" w:rsidRDefault="0056773F" w:rsidP="0056773F">
      <w:pPr>
        <w:pStyle w:val="21"/>
        <w:ind w:firstLine="420"/>
      </w:pPr>
    </w:p>
    <w:p w:rsidR="0056773F" w:rsidRDefault="0056773F" w:rsidP="0056773F">
      <w:pPr>
        <w:pStyle w:val="21"/>
        <w:ind w:firstLine="420"/>
      </w:pPr>
      <w:r>
        <w:t>(2) Sutra (geyimin Sutra, gehuaxun, jigongmeng declaration): the content of geyimin values.</w:t>
      </w:r>
    </w:p>
    <w:p w:rsidR="0056773F" w:rsidRDefault="0056773F" w:rsidP="0056773F">
      <w:pPr>
        <w:pStyle w:val="21"/>
        <w:ind w:firstLine="420"/>
      </w:pPr>
    </w:p>
    <w:p w:rsidR="0056773F" w:rsidRDefault="0056773F" w:rsidP="0056773F">
      <w:pPr>
        <w:pStyle w:val="21"/>
        <w:ind w:firstLine="420"/>
      </w:pPr>
      <w:r>
        <w:t>(3) Religion (geyimin religion, Christian Communist Union): guided by geyimin values.</w:t>
      </w:r>
    </w:p>
    <w:p w:rsidR="0056773F" w:rsidRDefault="0056773F" w:rsidP="0056773F">
      <w:pPr>
        <w:pStyle w:val="21"/>
        <w:ind w:firstLine="420"/>
      </w:pPr>
    </w:p>
    <w:p w:rsidR="0056773F" w:rsidRDefault="0056773F" w:rsidP="0056773F">
      <w:pPr>
        <w:pStyle w:val="21"/>
        <w:ind w:firstLine="420"/>
      </w:pPr>
      <w:r>
        <w:t>Ge Yimin positioning: Prophet. Ge Yimin's international positioning: God's final agreement.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49, @ Ge Yimin and those @ Trinity religions, etc</w:t>
      </w:r>
    </w:p>
    <w:p w:rsidR="0056773F" w:rsidRDefault="0056773F" w:rsidP="0056773F">
      <w:pPr>
        <w:pStyle w:val="21"/>
        <w:ind w:firstLine="420"/>
      </w:pPr>
    </w:p>
    <w:p w:rsidR="0056773F" w:rsidRDefault="0056773F" w:rsidP="0056773F">
      <w:pPr>
        <w:pStyle w:val="21"/>
        <w:ind w:firstLine="420"/>
      </w:pPr>
      <w:r>
        <w:t>If you want to accomplish the mission of Yuwen, you can't even do Chinese Christianity through a nervous book, not to mention the powerful Christ in the West</w:t>
      </w:r>
    </w:p>
    <w:p w:rsidR="0056773F" w:rsidRDefault="0056773F" w:rsidP="0056773F">
      <w:pPr>
        <w:pStyle w:val="21"/>
        <w:ind w:firstLine="420"/>
      </w:pPr>
    </w:p>
    <w:p w:rsidR="0056773F" w:rsidRDefault="0056773F" w:rsidP="0056773F">
      <w:pPr>
        <w:pStyle w:val="21"/>
        <w:ind w:firstLine="420"/>
      </w:pPr>
      <w:r>
        <w:t>Yuwen is the civilization of the universe and the true law of the world</w:t>
      </w:r>
    </w:p>
    <w:p w:rsidR="0056773F" w:rsidRDefault="0056773F" w:rsidP="0056773F">
      <w:pPr>
        <w:pStyle w:val="21"/>
        <w:ind w:firstLine="420"/>
      </w:pPr>
    </w:p>
    <w:p w:rsidR="0056773F" w:rsidRDefault="0056773F" w:rsidP="0056773F">
      <w:pPr>
        <w:pStyle w:val="21"/>
        <w:ind w:firstLine="420"/>
      </w:pPr>
      <w:r>
        <w:t>The only true dharma in the world is wisdom and true feelings, knowledge</w:t>
      </w:r>
    </w:p>
    <w:p w:rsidR="0056773F" w:rsidRDefault="0056773F" w:rsidP="0056773F">
      <w:pPr>
        <w:pStyle w:val="21"/>
        <w:ind w:firstLine="420"/>
      </w:pPr>
    </w:p>
    <w:p w:rsidR="0056773F" w:rsidRDefault="0056773F" w:rsidP="0056773F">
      <w:pPr>
        <w:pStyle w:val="21"/>
        <w:ind w:firstLine="420"/>
      </w:pPr>
      <w:r>
        <w:t>Homer's epics, proverbs, or Zhou Li's ready-made allusions can win over the people and defeat Christ and Buddhism</w:t>
      </w:r>
    </w:p>
    <w:p w:rsidR="0056773F" w:rsidRDefault="0056773F" w:rsidP="0056773F">
      <w:pPr>
        <w:pStyle w:val="21"/>
        <w:ind w:firstLine="420"/>
      </w:pPr>
    </w:p>
    <w:p w:rsidR="0056773F" w:rsidRDefault="0056773F" w:rsidP="0056773F">
      <w:pPr>
        <w:pStyle w:val="21"/>
        <w:ind w:firstLine="420"/>
      </w:pPr>
      <w:r>
        <w:t>More importantly, you should be upright and learn more.</w:t>
      </w:r>
    </w:p>
    <w:p w:rsidR="0056773F" w:rsidRDefault="0056773F" w:rsidP="0056773F">
      <w:pPr>
        <w:pStyle w:val="21"/>
        <w:ind w:firstLine="420"/>
      </w:pPr>
    </w:p>
    <w:p w:rsidR="0056773F" w:rsidRDefault="0056773F" w:rsidP="0056773F">
      <w:pPr>
        <w:pStyle w:val="21"/>
        <w:ind w:firstLine="420"/>
      </w:pPr>
      <w:r>
        <w:t>Don't brush the screen every day like before</w:t>
      </w:r>
    </w:p>
    <w:p w:rsidR="0056773F" w:rsidRDefault="0056773F" w:rsidP="0056773F">
      <w:pPr>
        <w:pStyle w:val="21"/>
        <w:ind w:firstLine="420"/>
      </w:pPr>
    </w:p>
    <w:p w:rsidR="0056773F" w:rsidRDefault="0056773F" w:rsidP="0056773F">
      <w:pPr>
        <w:pStyle w:val="21"/>
        <w:ind w:firstLine="420"/>
      </w:pPr>
      <w:r>
        <w:t>To become a climate, we can only find Yuwen's mission and direction and unite</w:t>
      </w:r>
    </w:p>
    <w:p w:rsidR="0056773F" w:rsidRDefault="0056773F" w:rsidP="0056773F">
      <w:pPr>
        <w:pStyle w:val="21"/>
        <w:ind w:firstLine="420"/>
      </w:pPr>
    </w:p>
    <w:p w:rsidR="0056773F" w:rsidRDefault="0056773F" w:rsidP="0056773F">
      <w:pPr>
        <w:pStyle w:val="21"/>
        <w:ind w:firstLine="420"/>
      </w:pPr>
      <w:r>
        <w:t>Otherwise, out of the rules, ZF won't care about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my junior high school pseudonym - Yu Wenxiu.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we are not teaching or organizing, but just propaganda.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brainwashing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no organization, but also a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Violet Petals: Hong has also succeeded in a certain angle. Right or wrong, at least he established the Taiping Heavenly Kingdom to </w:t>
      </w:r>
      <w:r>
        <w:rPr>
          <w:rFonts w:hint="eastAsia"/>
        </w:rPr>
        <w:lastRenderedPageBreak/>
        <w:t>compete with the Qing government. Jesus' three-year missionary spread a reputation of more than 2000 years. If Ge Ruo is be</w:t>
      </w:r>
      <w:r>
        <w:t>tter than him, double the time is not enough? If he's the one who's as embarrassed as he is now? There's not even a decent movement - is there an upsurge to recommend the so-called "nerve"? If he is - unless God is crazy, is it possible?</w:t>
      </w:r>
    </w:p>
    <w:p w:rsidR="0056773F" w:rsidRDefault="0056773F" w:rsidP="0056773F">
      <w:pPr>
        <w:pStyle w:val="21"/>
        <w:ind w:firstLine="420"/>
      </w:pPr>
    </w:p>
    <w:p w:rsidR="0056773F" w:rsidRDefault="0056773F" w:rsidP="0056773F">
      <w:pPr>
        <w:pStyle w:val="21"/>
        <w:ind w:firstLine="420"/>
      </w:pPr>
      <w:r>
        <w:t>Lao Ge still has hair? 2017 is coming, and the Lord is ready to go. Don't you know where to hide?</w:t>
      </w:r>
    </w:p>
    <w:p w:rsidR="0056773F" w:rsidRDefault="0056773F" w:rsidP="0056773F">
      <w:pPr>
        <w:pStyle w:val="21"/>
        <w:ind w:firstLine="420"/>
      </w:pPr>
    </w:p>
    <w:p w:rsidR="0056773F" w:rsidRDefault="0056773F" w:rsidP="0056773F">
      <w:pPr>
        <w:pStyle w:val="21"/>
        <w:ind w:firstLine="420"/>
      </w:pPr>
      <w:r>
        <w:t>You're so stubborn, otherwise - don't always send those other people's replies to you. Take some time to understand the connotation of the crystal skull. Don't fart, okay?</w:t>
      </w:r>
    </w:p>
    <w:p w:rsidR="0056773F" w:rsidRDefault="0056773F" w:rsidP="0056773F">
      <w:pPr>
        <w:pStyle w:val="21"/>
        <w:ind w:firstLine="420"/>
      </w:pPr>
    </w:p>
    <w:p w:rsidR="0056773F" w:rsidRDefault="0056773F" w:rsidP="0056773F">
      <w:pPr>
        <w:pStyle w:val="21"/>
        <w:ind w:firstLine="420"/>
      </w:pPr>
      <w:r>
        <w:t>Why do I say that?</w:t>
      </w:r>
    </w:p>
    <w:p w:rsidR="0056773F" w:rsidRDefault="0056773F" w:rsidP="0056773F">
      <w:pPr>
        <w:pStyle w:val="21"/>
        <w:ind w:firstLine="420"/>
      </w:pPr>
    </w:p>
    <w:p w:rsidR="0056773F" w:rsidRDefault="0056773F" w:rsidP="0056773F">
      <w:pPr>
        <w:pStyle w:val="21"/>
        <w:ind w:firstLine="420"/>
      </w:pPr>
      <w:r>
        <w:t>As the greatest soul, he should know the ultimate thing of the universe, which is consistent with the effectiveness of the thirteen crystal skulls. We have reason to suspect that he is the owner of the skull and the 13th core skull!</w:t>
      </w:r>
    </w:p>
    <w:p w:rsidR="0056773F" w:rsidRDefault="0056773F" w:rsidP="0056773F">
      <w:pPr>
        <w:pStyle w:val="21"/>
        <w:ind w:firstLine="420"/>
      </w:pPr>
    </w:p>
    <w:p w:rsidR="0056773F" w:rsidRDefault="0056773F" w:rsidP="0056773F">
      <w:pPr>
        <w:pStyle w:val="21"/>
        <w:ind w:firstLine="420"/>
      </w:pPr>
      <w:r>
        <w:t>Since you boast that you are the spirit of saints, you should also admit the reincarnation of souls. The Maya carved skulls to commemorate the greatest priest in their literature. Will saints be the reincarnation of priests? So, can you write your past memoirs?</w:t>
      </w:r>
    </w:p>
    <w:p w:rsidR="0056773F" w:rsidRDefault="0056773F" w:rsidP="0056773F">
      <w:pPr>
        <w:pStyle w:val="21"/>
        <w:ind w:firstLine="420"/>
      </w:pPr>
    </w:p>
    <w:p w:rsidR="0056773F" w:rsidRDefault="0056773F" w:rsidP="0056773F">
      <w:pPr>
        <w:pStyle w:val="21"/>
        <w:ind w:firstLine="420"/>
      </w:pPr>
      <w:r>
        <w:t>There should be a lot of people in chicken soup. If you want to convince people, write your memoirs first. Fake chicken soup? No!</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Ge Yimin: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50. Hold one person in defense: Ge Yiming actually has many theories</w:t>
      </w:r>
    </w:p>
    <w:p w:rsidR="0056773F" w:rsidRDefault="0056773F" w:rsidP="0056773F">
      <w:pPr>
        <w:pStyle w:val="21"/>
        <w:ind w:firstLine="420"/>
      </w:pPr>
    </w:p>
    <w:p w:rsidR="0056773F" w:rsidRDefault="0056773F" w:rsidP="0056773F">
      <w:pPr>
        <w:pStyle w:val="21"/>
        <w:ind w:firstLine="420"/>
      </w:pPr>
      <w:r>
        <w:t>I agree with him, especially his comments on social and economic conditions and future development, as well as his evaluation and analysis of Marxist economics are reasonable. His evaluation of workers, peasants and intellectuals is quite reasonable. But there is only one thing. He can never surpass God and creator.</w:t>
      </w:r>
    </w:p>
    <w:p w:rsidR="0056773F" w:rsidRDefault="0056773F" w:rsidP="0056773F">
      <w:pPr>
        <w:pStyle w:val="21"/>
        <w:ind w:firstLine="420"/>
      </w:pPr>
    </w:p>
    <w:p w:rsidR="0056773F" w:rsidRDefault="0056773F" w:rsidP="0056773F">
      <w:pPr>
        <w:pStyle w:val="21"/>
        <w:ind w:firstLine="420"/>
      </w:pPr>
      <w:r>
        <w:t>Li Juan's little sister. What is Ge Yiming doing in front of God? God is the beginning of the universe. There is nothing before God. There is nothing in front of God. How can there be Ge Yiming? God is one. In front of one is o. O means nothing.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life is philosophy.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Wang Xiaoliang: which great God are you? Are you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Deyang Li Juan (author): I'm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vast sea of people: the nerve PDF is directly opened from the screenshot on the home page of your website. I read the nerve through this way. Txt is not good to read with text documents, but it is good to read with WordPad.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Dew leaves into frost: my surname is ge. When did the Ge family have God [thinking] [thinking] [thinking]?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Daji: the group heads gym and Wang Hongwen are somewhat similar in spirit,,,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51. Li Yonghong: Ge Xie, Hong Kong first printed your book</w:t>
      </w:r>
    </w:p>
    <w:p w:rsidR="0056773F" w:rsidRDefault="0056773F" w:rsidP="0056773F">
      <w:pPr>
        <w:pStyle w:val="21"/>
        <w:ind w:firstLine="420"/>
      </w:pPr>
    </w:p>
    <w:p w:rsidR="0056773F" w:rsidRDefault="0056773F" w:rsidP="0056773F">
      <w:pPr>
        <w:pStyle w:val="21"/>
        <w:ind w:firstLine="420"/>
      </w:pPr>
      <w:r>
        <w:t>I preached your fallacy. What's the result now? How can the epidemic situation in Hong Kong increase instead of decrease in your fallacy?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Yonghong, nerves are in the catalogue published by the Hong Kong government, but how many Hong Kong people read it? You and I all have this problem. It's easy to write a book, but it's difficult for someone to read, let alone accept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Chen Youcai </w:t>
      </w:r>
      <w:r>
        <w:rPr>
          <w:rFonts w:hint="eastAsia"/>
        </w:rPr>
        <w:t>°</w:t>
      </w:r>
      <w:r>
        <w:rPr>
          <w:rFonts w:hint="eastAsia"/>
        </w:rPr>
        <w:t>: as far as I know, people in the Hong Kong government chase purple instead of Ge. Although they don't know the reason, they resist online fraud in an all-round way. Please be cautious.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 is just propaganda.</w:t>
      </w:r>
    </w:p>
    <w:p w:rsidR="00586F2E" w:rsidRDefault="00586F2E" w:rsidP="0056773F">
      <w:pPr>
        <w:pStyle w:val="21"/>
        <w:ind w:firstLine="420"/>
      </w:pPr>
    </w:p>
    <w:p w:rsidR="00586F2E" w:rsidRDefault="00586F2E" w:rsidP="00586F2E">
      <w:pPr>
        <w:pStyle w:val="21"/>
        <w:ind w:firstLine="420"/>
      </w:pPr>
      <w:r>
        <w:t>52. Wang Xiaoliang: which great God are you? Are you ge Yimin</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I'm Ge Yimin.</w:t>
      </w:r>
    </w:p>
    <w:p w:rsidR="00586F2E" w:rsidRDefault="00586F2E" w:rsidP="00586F2E">
      <w:pPr>
        <w:pStyle w:val="21"/>
        <w:ind w:firstLine="420"/>
      </w:pPr>
    </w:p>
    <w:p w:rsidR="00586F2E" w:rsidRDefault="00586F2E" w:rsidP="00586F2E">
      <w:pPr>
        <w:pStyle w:val="21"/>
        <w:ind w:firstLine="420"/>
      </w:pPr>
      <w:r>
        <w:rPr>
          <w:rFonts w:hint="eastAsia"/>
        </w:rPr>
        <w:lastRenderedPageBreak/>
        <w:t>》》</w:t>
      </w:r>
      <w:r>
        <w:rPr>
          <w:rFonts w:hint="eastAsia"/>
        </w:rPr>
        <w:t>Wang Xiaoliang: you had a fan named plastic before. How's it going now.</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my vest.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Wang Xiaoliang: I thought you really had believers. After all these years, I don't know whether you have been cured. Now you are a normal person. Even if you are abnormal, I admire you very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 Juan: there are believers, such as GE Paul (II). I'm not sick at all, just genius on the left.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do you believe in him so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Ge is a God.</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Give me a reason. You can't follow blindly.</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Xin Ge Yongsheng.</w:t>
      </w:r>
    </w:p>
    <w:p w:rsidR="00025EBC" w:rsidRDefault="00025EBC" w:rsidP="00586F2E">
      <w:pPr>
        <w:pStyle w:val="21"/>
        <w:ind w:firstLine="420"/>
      </w:pPr>
    </w:p>
    <w:p w:rsidR="00025EBC" w:rsidRDefault="00025EBC" w:rsidP="00025EBC">
      <w:pPr>
        <w:pStyle w:val="21"/>
        <w:ind w:firstLine="420"/>
      </w:pPr>
      <w:r>
        <w:t>53. Emperor of mountains and rivers: what does heaven rely on to achieve lighting?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Shen's light.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can you give us a long talk? I'm talking about believing in God to pay wages. Your family has no money to talk about it.</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Crying crazy cat: Li dinglou, for the ideal Communist society.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cause and effect is nothing to be afraid of. Besides, it makes the world realize that a cult is good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the cause and effect of blasphemy is death penalty.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I'm not afraid of a Ge Xie child even if I have suffered great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aren't you afraid that cause and effect will affect your family?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 am responsible for all my causes and consequences. Let the public know that a cult leader is good at causes and consequences.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can't help blaspheming Ge Shen.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54. The river is thousands of miles away: it was very handsome in those days.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Jealous: Shuai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stop preaching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everyone is unique. Why do you want to carry the mark of others?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Xin geyongsheng.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God of justice 0008: what God, where is God, and the evidence?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down to earth: hahaha, good advice, Ge Shenda.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Huaqian.</w:t>
      </w:r>
    </w:p>
    <w:p w:rsidR="00025EBC" w:rsidRDefault="00025EBC" w:rsidP="00025EBC">
      <w:pPr>
        <w:pStyle w:val="21"/>
        <w:ind w:firstLine="420"/>
      </w:pPr>
    </w:p>
    <w:p w:rsidR="00025EBC" w:rsidRDefault="00025EBC" w:rsidP="00025EBC">
      <w:pPr>
        <w:pStyle w:val="21"/>
        <w:ind w:firstLine="420"/>
      </w:pPr>
      <w:r>
        <w:t>"Nerves" and "Ge Shen Yi Wen Lu"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tell me about his life story. I don't want to read.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at the beginning of October 2019, GE mincheng became a God. On November 26, 2033, the world will be in harmony. (visions 29)</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what's the special function of the purple heart lamp? What is this person doing now?</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Xuhanli: nerve 1. In the autumn of 2001, Ge Yimin was taking a </w:t>
      </w:r>
      <w:r>
        <w:rPr>
          <w:rFonts w:hint="eastAsia"/>
        </w:rPr>
        <w:lastRenderedPageBreak/>
        <w:t>nap in his big bed at his home in Zhenjiang. In a dream, God said, "I am God. You should listen to him." He immediately woke up and felt magical about "pointing to ge Yimin", when his wife and</w:t>
      </w:r>
      <w:r>
        <w:t xml:space="preserve"> children were at home. Ge Yimin was anointed as God.</w:t>
      </w:r>
    </w:p>
    <w:p w:rsidR="00025EBC" w:rsidRDefault="00025EBC" w:rsidP="00025EBC">
      <w:pPr>
        <w:pStyle w:val="21"/>
        <w:ind w:firstLine="420"/>
      </w:pPr>
    </w:p>
    <w:p w:rsidR="00025EBC" w:rsidRDefault="00025EBC" w:rsidP="00025EBC">
      <w:pPr>
        <w:pStyle w:val="21"/>
        <w:ind w:firstLine="420"/>
      </w:pPr>
      <w:r>
        <w:t>Now work, do God net, write nerve.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55. Purple heart lantern Anita: tell me about GE Bai.</w:t>
      </w:r>
    </w:p>
    <w:p w:rsidR="00025EBC" w:rsidRDefault="00025EBC" w:rsidP="00025EBC">
      <w:pPr>
        <w:pStyle w:val="21"/>
        <w:ind w:firstLine="420"/>
      </w:pPr>
    </w:p>
    <w:p w:rsidR="00025EBC" w:rsidRDefault="00025EBC" w:rsidP="00025EBC">
      <w:pPr>
        <w:pStyle w:val="21"/>
        <w:ind w:firstLine="420"/>
      </w:pPr>
      <w:r>
        <w:t>Why do you resist him so much. I was confused.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do you do for a living? Is the child still at school? How did his wife and his parents react?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as an administrator of the machinery company, his son worked and his family did not participate.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Atestment: in religion, pretending to be a "God" (the more deliberate, the more unreasonable, the more rogue and mean, for example, your intentional and knowingly criminal degree and rogue level may be much greater than Ge Yimin) is much heavier than the</w:t>
      </w:r>
      <w:r>
        <w:t xml:space="preserve"> crime of claiming to be the first in the world. Sometimes claiming to be the first in the world is just a secular crime.</w:t>
      </w:r>
    </w:p>
    <w:p w:rsidR="00025EBC" w:rsidRDefault="00025EBC" w:rsidP="00025EBC">
      <w:pPr>
        <w:pStyle w:val="21"/>
        <w:ind w:firstLine="420"/>
      </w:pPr>
    </w:p>
    <w:p w:rsidR="00025EBC" w:rsidRDefault="00025EBC" w:rsidP="00025EBC">
      <w:pPr>
        <w:pStyle w:val="21"/>
        <w:ind w:firstLine="420"/>
      </w:pPr>
      <w:r>
        <w:t xml:space="preserve">If you want to pretend to be the same authority and status of some </w:t>
      </w:r>
      <w:r>
        <w:lastRenderedPageBreak/>
        <w:t>religious "gods" in your heart, you may not have the opportunity to repent and go to hell.</w:t>
      </w:r>
    </w:p>
    <w:p w:rsidR="00025EBC" w:rsidRDefault="00025EBC" w:rsidP="00025EBC">
      <w:pPr>
        <w:pStyle w:val="21"/>
        <w:ind w:firstLine="420"/>
      </w:pPr>
    </w:p>
    <w:p w:rsidR="00025EBC" w:rsidRDefault="00025EBC" w:rsidP="00025EBC">
      <w:pPr>
        <w:pStyle w:val="21"/>
        <w:ind w:firstLine="420"/>
      </w:pPr>
      <w:r>
        <w:t>According to the theory of the role of really high wisdom in religion, such as the language of "Yahweh" or Buddha.</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56. Is this the rhythm that makes me famous?</w:t>
      </w:r>
    </w:p>
    <w:p w:rsidR="00025EBC" w:rsidRDefault="00025EBC" w:rsidP="00025EBC">
      <w:pPr>
        <w:pStyle w:val="21"/>
        <w:ind w:firstLine="420"/>
      </w:pPr>
    </w:p>
    <w:p w:rsidR="00025EBC" w:rsidRDefault="00025EBC" w:rsidP="00025EBC">
      <w:pPr>
        <w:pStyle w:val="21"/>
        <w:ind w:firstLine="420"/>
      </w:pPr>
      <w:r>
        <w:t>http://www.gegod.com/bbs/wp-content/uploads/2022/05/cm1.jpg</w:t>
      </w:r>
    </w:p>
    <w:p w:rsidR="00025EBC" w:rsidRDefault="00025EBC" w:rsidP="00025EBC">
      <w:pPr>
        <w:pStyle w:val="21"/>
        <w:ind w:firstLine="420"/>
      </w:pPr>
    </w:p>
    <w:p w:rsidR="00025EBC" w:rsidRDefault="00025EBC" w:rsidP="00025EBC">
      <w:pPr>
        <w:pStyle w:val="21"/>
        <w:ind w:firstLine="420"/>
      </w:pPr>
      <w:r>
        <w:t>http://www.gegod.com/bbs/wp-content/uploads/2022/05/cm2.jpg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57. Purple heart lantern Anita: have you seen him? Over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53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Ge Hong? Tell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celebrities.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Zhihu: my boyfriend told me that he believes in Christianity, and I am atheist. The two people continue to get along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declaration of Christian communism.</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Purple heart lamp: how about GE pin?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great virtue and great virtue.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what are you doing? You are qualified to tell God's gossip from a human perspective. You sinner, kneel down and admit your mistake.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Hello, Jumei. Do you admit Ge is a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I didn't admit this wrong cognition. Sorry, you misunderstood.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what do you mean by "God's eight trigrams"?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Hong a name or a title? Or is Ge Hong a group of people?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it means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about now. Why not see a real person?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soge Shenwang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take a look at the main information.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search, what do you want to cut?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58. Purple heart lamp Anita: that means Ge is not a God</w:t>
      </w:r>
    </w:p>
    <w:p w:rsidR="00025EBC" w:rsidRDefault="00025EBC" w:rsidP="00025EBC">
      <w:pPr>
        <w:pStyle w:val="21"/>
        <w:ind w:firstLine="420"/>
      </w:pPr>
    </w:p>
    <w:p w:rsidR="00025EBC" w:rsidRDefault="00025EBC" w:rsidP="00025EBC">
      <w:pPr>
        <w:pStyle w:val="21"/>
        <w:ind w:firstLine="420"/>
      </w:pPr>
      <w:r>
        <w:t>Just a dream that tells us to think about GE's words? Do you mean so? In that case, how dare Ge call himself God?</w:t>
      </w:r>
    </w:p>
    <w:p w:rsidR="00025EBC" w:rsidRDefault="00025EBC" w:rsidP="00025EBC">
      <w:pPr>
        <w:pStyle w:val="21"/>
        <w:ind w:firstLine="420"/>
      </w:pPr>
    </w:p>
    <w:p w:rsidR="00025EBC" w:rsidRDefault="00025EBC" w:rsidP="00025EBC">
      <w:pPr>
        <w:pStyle w:val="21"/>
        <w:ind w:firstLine="420"/>
      </w:pPr>
      <w:r>
        <w:t>That is to say, life and work are normal now. What about you? Is your life and work normal?</w:t>
      </w:r>
    </w:p>
    <w:p w:rsidR="00025EBC" w:rsidRDefault="00025EBC" w:rsidP="00025EBC">
      <w:pPr>
        <w:pStyle w:val="21"/>
        <w:ind w:firstLine="420"/>
      </w:pPr>
    </w:p>
    <w:p w:rsidR="00025EBC" w:rsidRDefault="00025EBC" w:rsidP="00025EBC">
      <w:pPr>
        <w:pStyle w:val="21"/>
        <w:ind w:firstLine="420"/>
      </w:pPr>
      <w:r>
        <w:t>If you follow Ge fanatically, do you really want to follow God? God is a legend. Find yourself, be yourself, and believe in mindfulness.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I believe in Ge 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did you say? Like the Bible?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 amendment to the Bible.</w:t>
      </w:r>
    </w:p>
    <w:p w:rsidR="00025EBC" w:rsidRDefault="00025EBC" w:rsidP="00025EBC">
      <w:pPr>
        <w:pStyle w:val="21"/>
        <w:ind w:firstLine="420"/>
      </w:pPr>
    </w:p>
    <w:p w:rsidR="00025EBC" w:rsidRDefault="00025EBC" w:rsidP="00025EBC">
      <w:pPr>
        <w:pStyle w:val="21"/>
        <w:ind w:firstLine="420"/>
      </w:pPr>
      <w:r>
        <w:t>Communism predominates.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healthy? Are you in good mental condition? Do you also have white hair?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healthy, good, with white hair. Jesus is also old. 33 is like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don't dream too much. Just be yourself. GE has a wife and children. He loves his wife and treats his children well. Other women give up to other single men. Monogamy is sacred. Don't step on thunder.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I sympathize with you. It's almost completely blocked on the Internet.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mainly on the Internet, preaching the gospel to the world.</w:t>
      </w:r>
    </w:p>
    <w:p w:rsidR="00025EBC" w:rsidRDefault="00025EBC" w:rsidP="00025EBC">
      <w:pPr>
        <w:pStyle w:val="21"/>
        <w:ind w:firstLine="420"/>
      </w:pPr>
    </w:p>
    <w:p w:rsidR="00025EBC" w:rsidRDefault="00025EBC" w:rsidP="00025EBC">
      <w:pPr>
        <w:pStyle w:val="21"/>
        <w:ind w:firstLine="420"/>
      </w:pPr>
      <w:r>
        <w:t>Let the New Roman (American) denomination become the national religion.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59. The place of the sword: anyone who mentions Ge XX again will be granted a title!</w:t>
      </w:r>
    </w:p>
    <w:p w:rsidR="00025EBC" w:rsidRDefault="00025EBC" w:rsidP="00025EBC">
      <w:pPr>
        <w:pStyle w:val="21"/>
        <w:ind w:firstLine="420"/>
      </w:pPr>
    </w:p>
    <w:p w:rsidR="00025EBC" w:rsidRDefault="00025EBC" w:rsidP="00025EBC">
      <w:pPr>
        <w:pStyle w:val="21"/>
        <w:ind w:firstLine="420"/>
      </w:pPr>
      <w:r>
        <w:t>Regardless of praise or criticism, all titles are added or deleted!</w:t>
      </w:r>
    </w:p>
    <w:p w:rsidR="00025EBC" w:rsidRDefault="00025EBC" w:rsidP="00025EBC">
      <w:pPr>
        <w:pStyle w:val="21"/>
        <w:ind w:firstLine="420"/>
      </w:pPr>
    </w:p>
    <w:p w:rsidR="00025EBC" w:rsidRDefault="00025EBC" w:rsidP="00025EBC">
      <w:pPr>
        <w:pStyle w:val="21"/>
        <w:ind w:firstLine="420"/>
      </w:pPr>
      <w:r>
        <w:t>Let bygones be bygones.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Holding the sun, the moon and the stars: strong support. Those neurotics are ignorant, swaggering, delusional, and crazy to be famous.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BarYou 112.83.9.: Why not report Ge Yimin? Bar friends 112.83.3.: Damn it, it's Ge Hua who is flying in the clouds. He deliberately sealed Ge Yimin and asked him to publicize</w:t>
      </w:r>
    </w:p>
    <w:p w:rsidR="00025EBC" w:rsidRDefault="00025EBC" w:rsidP="00025EBC">
      <w:pPr>
        <w:pStyle w:val="21"/>
        <w:ind w:firstLine="420"/>
      </w:pPr>
    </w:p>
    <w:p w:rsidR="00025EBC" w:rsidRDefault="00025EBC" w:rsidP="00025EBC">
      <w:pPr>
        <w:pStyle w:val="21"/>
        <w:ind w:firstLine="420"/>
      </w:pPr>
      <w:r>
        <w:t xml:space="preserve">In fact, Changle banned Ge Yimin, and Ge Yimin was no longer interesting. Ge Huayun won the sovereignty and deliberately sealed off Ge Yimin, so that GE Yimin's topic would always be new and always be </w:t>
      </w:r>
      <w:r>
        <w:lastRenderedPageBreak/>
        <w:t>a Chinese saint. It serves Ge Yimin. I don't know if there is a fifty cent collar. Emperor Shitian 7 is his vest. He pretends to scold Ge Yimin every day and opposes propaganda. Its purpose is to always keep Ge Yimin in the home page of Saint bar@@@ Why people all know, a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Oh. He believes in Christianity.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 created his own religion.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it's obviously human. Don't confuse the public.</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 Ge Shen, recognized.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Ge huaman: (3D Titanic) I really want to invite a friend to watch it. Can I make an appointment?</w:t>
      </w:r>
    </w:p>
    <w:p w:rsidR="00025EBC" w:rsidRDefault="00025EBC" w:rsidP="00025EBC">
      <w:pPr>
        <w:pStyle w:val="21"/>
        <w:ind w:firstLine="420"/>
      </w:pPr>
    </w:p>
    <w:p w:rsidR="00025EBC" w:rsidRDefault="00025EBC" w:rsidP="00025EBC">
      <w:pPr>
        <w:pStyle w:val="21"/>
        <w:ind w:firstLine="420"/>
      </w:pPr>
      <w:r>
        <w:t>Truth: believe that GE Yimin will live forever, and Ge flowers will be everywhere!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Qing Nan 2: but... Unless you are a beautiful girl</w:t>
      </w:r>
    </w:p>
    <w:p w:rsidR="00025EBC" w:rsidRDefault="00025EBC" w:rsidP="00025EBC">
      <w:pPr>
        <w:pStyle w:val="21"/>
        <w:ind w:firstLine="420"/>
      </w:pPr>
    </w:p>
    <w:p w:rsidR="00025EBC" w:rsidRDefault="00025EBC" w:rsidP="00025EBC">
      <w:pPr>
        <w:pStyle w:val="21"/>
        <w:ind w:firstLine="420"/>
      </w:pPr>
      <w:r>
        <w:t>By the way, we killed a man... We eloped.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60. Keep Qingfeng: believers of "Ge Yimin Shintoism" please look carefully and think deeply:</w:t>
      </w:r>
    </w:p>
    <w:p w:rsidR="00025EBC" w:rsidRDefault="00025EBC" w:rsidP="00025EBC">
      <w:pPr>
        <w:pStyle w:val="21"/>
        <w:ind w:firstLine="420"/>
      </w:pPr>
    </w:p>
    <w:p w:rsidR="00025EBC" w:rsidRDefault="00025EBC" w:rsidP="00025EBC">
      <w:pPr>
        <w:pStyle w:val="21"/>
        <w:ind w:firstLine="420"/>
      </w:pPr>
      <w:r>
        <w:lastRenderedPageBreak/>
        <w:t>The believer of Ge Yimin God, the Church of Ge Yimin God, and the "nerve" of Ge Yimin God...</w:t>
      </w:r>
    </w:p>
    <w:p w:rsidR="00025EBC" w:rsidRDefault="00025EBC" w:rsidP="00025EBC">
      <w:pPr>
        <w:pStyle w:val="21"/>
        <w:ind w:firstLine="420"/>
      </w:pPr>
    </w:p>
    <w:p w:rsidR="00025EBC" w:rsidRDefault="00025EBC" w:rsidP="00025EBC">
      <w:pPr>
        <w:pStyle w:val="21"/>
        <w:ind w:firstLine="420"/>
      </w:pPr>
      <w:r>
        <w:t>Geyimin religion, geyimin believer. Do you have anything else?...</w:t>
      </w:r>
    </w:p>
    <w:p w:rsidR="00025EBC" w:rsidRDefault="00025EBC" w:rsidP="00025EBC">
      <w:pPr>
        <w:pStyle w:val="21"/>
        <w:ind w:firstLine="420"/>
      </w:pPr>
    </w:p>
    <w:p w:rsidR="00025EBC" w:rsidRDefault="00025EBC" w:rsidP="00025EBC">
      <w:pPr>
        <w:pStyle w:val="21"/>
        <w:ind w:firstLine="420"/>
      </w:pPr>
      <w:r>
        <w:t>You'd better sincerely believe in "Ge Yimin Shinto".</w:t>
      </w:r>
    </w:p>
    <w:p w:rsidR="00025EBC" w:rsidRDefault="00025EBC" w:rsidP="00025EBC">
      <w:pPr>
        <w:pStyle w:val="21"/>
        <w:ind w:firstLine="420"/>
      </w:pPr>
    </w:p>
    <w:p w:rsidR="00025EBC" w:rsidRDefault="00025EBC" w:rsidP="00025EBC">
      <w:pPr>
        <w:pStyle w:val="21"/>
        <w:ind w:firstLine="420"/>
      </w:pPr>
      <w:r>
        <w:t>Do not take the name of "God" as the Church of your "Ge Yimin theology"...</w:t>
      </w:r>
    </w:p>
    <w:p w:rsidR="00025EBC" w:rsidRDefault="00025EBC" w:rsidP="00025EBC">
      <w:pPr>
        <w:pStyle w:val="21"/>
        <w:ind w:firstLine="420"/>
      </w:pPr>
    </w:p>
    <w:p w:rsidR="00025EBC" w:rsidRDefault="00025EBC" w:rsidP="00025EBC">
      <w:pPr>
        <w:pStyle w:val="21"/>
        <w:ind w:firstLine="420"/>
      </w:pPr>
      <w:r>
        <w:t>What you believe in is nothing more than "Ge Yimin Shintoism", which has nothing to do with the real "God". It is totally different.</w:t>
      </w:r>
    </w:p>
    <w:p w:rsidR="00025EBC" w:rsidRDefault="00025EBC" w:rsidP="00025EBC">
      <w:pPr>
        <w:pStyle w:val="21"/>
        <w:ind w:firstLine="420"/>
      </w:pPr>
    </w:p>
    <w:p w:rsidR="00025EBC" w:rsidRDefault="00025EBC" w:rsidP="00025EBC">
      <w:pPr>
        <w:pStyle w:val="21"/>
        <w:ind w:firstLine="420"/>
      </w:pPr>
      <w:r>
        <w:t>The "nerve" of "Ge Yimin theology" can not be regarded as the speech of "God", and "nerve" only represents the speech of "Ge Yimin theology" or the books of doctrines.</w:t>
      </w:r>
    </w:p>
    <w:p w:rsidR="00025EBC" w:rsidRDefault="00025EBC" w:rsidP="00025EBC">
      <w:pPr>
        <w:pStyle w:val="21"/>
        <w:ind w:firstLine="420"/>
      </w:pPr>
    </w:p>
    <w:p w:rsidR="00025EBC" w:rsidRDefault="00025EBC" w:rsidP="00025EBC">
      <w:pPr>
        <w:pStyle w:val="21"/>
        <w:ind w:firstLine="420"/>
      </w:pPr>
      <w:r>
        <w:t>Because these are not the words of God.</w:t>
      </w:r>
    </w:p>
    <w:p w:rsidR="00025EBC" w:rsidRDefault="00025EBC" w:rsidP="00025EBC">
      <w:pPr>
        <w:pStyle w:val="21"/>
        <w:ind w:firstLine="420"/>
      </w:pPr>
    </w:p>
    <w:p w:rsidR="00025EBC" w:rsidRDefault="00025EBC" w:rsidP="00025EBC">
      <w:pPr>
        <w:pStyle w:val="21"/>
        <w:ind w:firstLine="420"/>
      </w:pPr>
      <w:r>
        <w:t>As for the words of "God" and "Bible", you believers of "Ge Yimin theology", haven't you really seen them?</w:t>
      </w:r>
    </w:p>
    <w:p w:rsidR="00025EBC" w:rsidRDefault="00025EBC" w:rsidP="00025EBC">
      <w:pPr>
        <w:pStyle w:val="21"/>
        <w:ind w:firstLine="420"/>
      </w:pPr>
    </w:p>
    <w:p w:rsidR="00025EBC" w:rsidRDefault="00025EBC" w:rsidP="00025EBC">
      <w:pPr>
        <w:pStyle w:val="21"/>
        <w:ind w:firstLine="420"/>
      </w:pPr>
      <w:r>
        <w:t>Do you want to believe in "God" or "geyimin Shinto". Now you know what you have done wrong?</w:t>
      </w:r>
    </w:p>
    <w:p w:rsidR="00025EBC" w:rsidRDefault="00025EBC" w:rsidP="00025EBC">
      <w:pPr>
        <w:pStyle w:val="21"/>
        <w:ind w:firstLine="420"/>
      </w:pPr>
    </w:p>
    <w:p w:rsidR="00025EBC" w:rsidRDefault="00025EBC" w:rsidP="00025EBC">
      <w:pPr>
        <w:pStyle w:val="21"/>
        <w:ind w:firstLine="420"/>
      </w:pPr>
      <w:r>
        <w:t>Please don't mess with God's reputation and mind in the future.</w:t>
      </w:r>
    </w:p>
    <w:p w:rsidR="00025EBC" w:rsidRDefault="00025EBC" w:rsidP="00025EBC">
      <w:pPr>
        <w:pStyle w:val="21"/>
        <w:ind w:firstLine="420"/>
      </w:pPr>
    </w:p>
    <w:p w:rsidR="00025EBC" w:rsidRDefault="00025EBC" w:rsidP="00025EBC">
      <w:pPr>
        <w:pStyle w:val="21"/>
        <w:ind w:firstLine="420"/>
      </w:pPr>
      <w:r>
        <w:t>Are you awake now?</w:t>
      </w:r>
    </w:p>
    <w:p w:rsidR="00025EBC" w:rsidRDefault="00025EBC" w:rsidP="00025EBC">
      <w:pPr>
        <w:pStyle w:val="21"/>
        <w:ind w:firstLine="420"/>
      </w:pPr>
    </w:p>
    <w:p w:rsidR="00025EBC" w:rsidRDefault="00025EBC" w:rsidP="00025EBC">
      <w:pPr>
        <w:pStyle w:val="21"/>
        <w:ind w:firstLine="420"/>
      </w:pPr>
      <w:r>
        <w:lastRenderedPageBreak/>
        <w:t>Wake up and set up the "Ge Yimin Shinto" church without looking at the unique words of "God" and "Bible".</w:t>
      </w:r>
    </w:p>
    <w:p w:rsidR="00025EBC" w:rsidRDefault="00025EBC" w:rsidP="00025EBC">
      <w:pPr>
        <w:pStyle w:val="21"/>
        <w:ind w:firstLine="420"/>
      </w:pPr>
    </w:p>
    <w:p w:rsidR="00025EBC" w:rsidRDefault="00025EBC" w:rsidP="00025EBC">
      <w:pPr>
        <w:pStyle w:val="21"/>
        <w:ind w:firstLine="420"/>
      </w:pPr>
      <w:r>
        <w:t>The "nerves" of "Ge Yimin Shintoism" can hardly be found in international doctrinal books...</w:t>
      </w:r>
    </w:p>
    <w:p w:rsidR="00025EBC" w:rsidRDefault="00025EBC" w:rsidP="00025EBC">
      <w:pPr>
        <w:pStyle w:val="21"/>
        <w:ind w:firstLine="420"/>
      </w:pPr>
    </w:p>
    <w:p w:rsidR="00025EBC" w:rsidRDefault="00025EBC" w:rsidP="00025EBC">
      <w:pPr>
        <w:pStyle w:val="21"/>
        <w:ind w:firstLine="420"/>
      </w:pPr>
      <w:r>
        <w:t>The doctrine "nerve" created by "Ge Yimin Shinto" is even more unknown to the world.....</w:t>
      </w:r>
    </w:p>
    <w:p w:rsidR="00025EBC" w:rsidRDefault="00025EBC" w:rsidP="00025EBC">
      <w:pPr>
        <w:pStyle w:val="21"/>
        <w:ind w:firstLine="420"/>
      </w:pPr>
    </w:p>
    <w:p w:rsidR="00025EBC" w:rsidRDefault="00025EBC" w:rsidP="00025EBC">
      <w:pPr>
        <w:pStyle w:val="21"/>
        <w:ind w:firstLine="420"/>
      </w:pPr>
      <w:r>
        <w:t>Finally, members of the "Ge Yimin Shintoism", do you really want to make a fool of yourself internationally in your "books"?</w:t>
      </w:r>
    </w:p>
    <w:p w:rsidR="00025EBC" w:rsidRDefault="00025EBC" w:rsidP="00025EBC">
      <w:pPr>
        <w:pStyle w:val="21"/>
        <w:ind w:firstLine="420"/>
      </w:pPr>
    </w:p>
    <w:p w:rsidR="00025EBC" w:rsidRDefault="00025EBC" w:rsidP="00025EBC">
      <w:pPr>
        <w:pStyle w:val="21"/>
        <w:ind w:firstLine="420"/>
      </w:pPr>
      <w:r>
        <w:t>If you still don't believe it, your "nerve" books are published all over the world and try it.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61. Holy search committee_ Chinese sage</w:t>
      </w:r>
    </w:p>
    <w:p w:rsidR="00025EBC" w:rsidRDefault="00025EBC" w:rsidP="00025EBC">
      <w:pPr>
        <w:pStyle w:val="21"/>
        <w:ind w:firstLine="420"/>
      </w:pPr>
    </w:p>
    <w:p w:rsidR="00025EBC" w:rsidRDefault="00025EBC" w:rsidP="00025EBC">
      <w:pPr>
        <w:pStyle w:val="21"/>
        <w:ind w:firstLine="420"/>
      </w:pPr>
      <w:r>
        <w:t>It is estimated that GE Yimin will be the first to fight in the arena. He said that he is the author of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Shenhuadi: in terms of screen brushing, Ge Yimin is above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Xiaomei2012: if Ge Yimin comes back to the holy bar to swipe the screen or make trouble, all members of the holy bar will complain to your "Ge Yimin bar", so that your Ge Yimin bar will be banned. Let you even destroy your camp.</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Post bar users_ 07jsr7d: a folk keyboard literature / scientist who grew up under the congenital defects of intelligence or the brainwashing of folk religious superstitions (also including scientific superstitions such as UFO and XX Unsolved Mysteries), r</w:t>
      </w:r>
      <w:r>
        <w:t>eferred to as the folk science for short.</w:t>
      </w:r>
    </w:p>
    <w:p w:rsidR="00025EBC" w:rsidRDefault="00025EBC" w:rsidP="00025EBC">
      <w:pPr>
        <w:pStyle w:val="21"/>
        <w:ind w:firstLine="420"/>
      </w:pPr>
    </w:p>
    <w:p w:rsidR="00025EBC" w:rsidRDefault="00025EBC" w:rsidP="00025EBC">
      <w:pPr>
        <w:pStyle w:val="21"/>
        <w:ind w:firstLine="420"/>
      </w:pPr>
      <w:r>
        <w:t>As a branch of the last kind of people, mental patients who have completely lost their normal communication skills brush the screen with some incoherent speeches all day. You can't expect him to make the most basic communication with you. For this kind of people, they can only treat them the same as the Yellow advertising machine number that is now full of posts.</w:t>
      </w:r>
    </w:p>
    <w:p w:rsidR="00025EBC" w:rsidRDefault="00025EBC" w:rsidP="00025EBC">
      <w:pPr>
        <w:pStyle w:val="21"/>
        <w:ind w:firstLine="420"/>
      </w:pPr>
    </w:p>
    <w:p w:rsidR="00025EBC" w:rsidRDefault="00025EBC" w:rsidP="00025EBC">
      <w:pPr>
        <w:pStyle w:val="21"/>
        <w:ind w:firstLine="420"/>
      </w:pPr>
      <w:r>
        <w:t>These two kinds of people tend to pay attention to 2012, such as idealistic posts as fortune telling, divination and back pushing chart, and online shoes such as GE Yimin and Chinese sage are called post bars. Mengxin should keep away from sb who pays attention to these posts to avoid lowering their IQ.</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Zi Ti made wedding clothes for Yimin.</w:t>
      </w:r>
    </w:p>
    <w:p w:rsidR="00025EBC" w:rsidRDefault="00025EBC" w:rsidP="00025EBC">
      <w:pPr>
        <w:pStyle w:val="21"/>
        <w:ind w:firstLine="420"/>
      </w:pPr>
    </w:p>
    <w:p w:rsidR="00025EBC" w:rsidRDefault="00025EBC" w:rsidP="00025EBC">
      <w:pPr>
        <w:pStyle w:val="21"/>
        <w:ind w:firstLine="420"/>
      </w:pPr>
      <w:r>
        <w:t>Leader, Ge is a gift from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it's heaven's gift, but where did it come from?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who created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youyou will always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and the stars are always there? Why is Ge called Ge? Everything starts with cause and effect.</w:t>
      </w:r>
    </w:p>
    <w:p w:rsidR="00025EBC" w:rsidRDefault="00025EBC" w:rsidP="00025EBC">
      <w:pPr>
        <w:pStyle w:val="21"/>
        <w:ind w:firstLine="420"/>
      </w:pPr>
    </w:p>
    <w:p w:rsidR="00025EBC" w:rsidRDefault="00025EBC" w:rsidP="00025EBC">
      <w:pPr>
        <w:pStyle w:val="21"/>
        <w:ind w:firstLine="420"/>
      </w:pPr>
      <w:r>
        <w:t>Coincidentally, there is a Ge xiaolun in the super Theological Seminary. You have Ge Yilun 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perfect God perfect man.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The night is accompanied by the stars: therefore, I can only think that he is actually a person who masters high technology. When technology is so advanced that our human civilization can not understand it, he is called God. What do you think he is like? </w:t>
      </w:r>
      <w:r>
        <w:t>You give me the impression like a magic stick.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very practical. Ge is a thinker (Baidu tieba big V certification).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62. Dada Mommy: is thought a gadget?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thought is Ge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Mommy dada: This is another thing.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only Ge Shen thought.</w:t>
      </w:r>
    </w:p>
    <w:p w:rsidR="00025EBC" w:rsidRDefault="00025EBC" w:rsidP="00025EBC">
      <w:pPr>
        <w:pStyle w:val="21"/>
        <w:ind w:firstLine="420"/>
      </w:pPr>
    </w:p>
    <w:p w:rsidR="00025EBC" w:rsidRDefault="00025EBC" w:rsidP="00025EBC">
      <w:pPr>
        <w:pStyle w:val="21"/>
        <w:ind w:firstLine="420"/>
      </w:pPr>
      <w:r>
        <w:t>Ge is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I am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youshenwang neuro Shinto (Ge Hua), what do you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don't you mean the true God? When I talk about science and technology, you talk about the true God. When I talk about the true God, you talk about science and technology with me. OK, I talk about tactics with you. W</w:t>
      </w:r>
      <w:r>
        <w:t>hen I don't have anything, you just boast.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does anyone believe you? Otherwise, everyone can call himself holy bar.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far inferior to purple brother.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Aci: the saint has been preaching dharma (humanity). People are opposed to nerves. Do you understand? Human meridian is several dimensions higher than nerve. Nerves are the Tathagata (Sakyamuni Buddha's law enforcement era), and human scriptures are the i</w:t>
      </w:r>
      <w:r>
        <w:t>mages of the future (Maitreya Buddha's law enforcement era in the future). Therefore, the saint will not cross his nerves. Do you understand?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why should God be believed? God is God. It's troublesome to talk to you. Don't go back.</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everyone can claim to be useful? Like holy bar. Does Jesus have believers?</w:t>
      </w:r>
    </w:p>
    <w:p w:rsidR="00025EBC" w:rsidRDefault="00025EBC" w:rsidP="00025EBC">
      <w:pPr>
        <w:pStyle w:val="21"/>
        <w:ind w:firstLine="420"/>
      </w:pPr>
    </w:p>
    <w:p w:rsidR="00025EBC" w:rsidRDefault="00025EBC" w:rsidP="00025EBC">
      <w:pPr>
        <w:pStyle w:val="21"/>
        <w:ind w:firstLine="420"/>
      </w:pPr>
      <w:r>
        <w:t>1969 – 1990 – 2019 – 2033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timeline.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63. Immortals come down to earth: God Ge may be stopping the war.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what does Zhige mean?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to earth: Purple pot.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Purple brother. Thank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@Shibamata_: Liushujuan + Ge Yimin, houjusen and Jie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Luo le and the North Star pursuing her: he is probably from Yichang, Hubei Province. It seems that he grew up eating salty food. I confirm that he is one of the heretics who killed Shen luole and her friends</w:t>
      </w:r>
    </w:p>
    <w:p w:rsidR="00025EBC" w:rsidRDefault="00025EBC" w:rsidP="00025EBC">
      <w:pPr>
        <w:pStyle w:val="21"/>
        <w:ind w:firstLine="420"/>
      </w:pPr>
    </w:p>
    <w:p w:rsidR="00025EBC" w:rsidRDefault="00025EBC" w:rsidP="00025EBC">
      <w:pPr>
        <w:pStyle w:val="21"/>
        <w:ind w:firstLine="420"/>
      </w:pPr>
      <w:r>
        <w:t>They belong to the geyimin cult and are controlled by someone in Beijing. They may be surnamed Wang. Their cult 108 named the water tiger Ziguangge,,</w:t>
      </w:r>
    </w:p>
    <w:p w:rsidR="00025EBC" w:rsidRDefault="00025EBC" w:rsidP="00025EBC">
      <w:pPr>
        <w:pStyle w:val="21"/>
        <w:ind w:firstLine="420"/>
      </w:pPr>
    </w:p>
    <w:p w:rsidR="00025EBC" w:rsidRDefault="00025EBC" w:rsidP="00025EBC">
      <w:pPr>
        <w:pStyle w:val="21"/>
        <w:ind w:firstLine="420"/>
      </w:pPr>
      <w:r>
        <w:lastRenderedPageBreak/>
        <w:t>All students are 18-45 years old. The mouse is me. He holds the mouse in his hand. He is a clue to solve the case,,</w:t>
      </w:r>
    </w:p>
    <w:p w:rsidR="00025EBC" w:rsidRDefault="00025EBC" w:rsidP="00025EBC">
      <w:pPr>
        <w:pStyle w:val="21"/>
        <w:ind w:firstLine="420"/>
      </w:pPr>
    </w:p>
    <w:p w:rsidR="00025EBC" w:rsidRDefault="00025EBC" w:rsidP="00025EBC">
      <w:pPr>
        <w:pStyle w:val="21"/>
        <w:ind w:firstLine="420"/>
      </w:pPr>
      <w:r>
        <w:t>They organized a group of people to act in the post bar to confuse the public, rape, rape, plunder, murder and loot!,, In Hubei and Anhui, China...</w:t>
      </w:r>
    </w:p>
    <w:p w:rsidR="00025EBC" w:rsidRDefault="00025EBC" w:rsidP="00025EBC">
      <w:pPr>
        <w:pStyle w:val="21"/>
        <w:ind w:firstLine="420"/>
      </w:pPr>
    </w:p>
    <w:p w:rsidR="00025EBC" w:rsidRDefault="00025EBC" w:rsidP="00025EBC">
      <w:pPr>
        <w:pStyle w:val="21"/>
        <w:ind w:firstLine="420"/>
      </w:pPr>
      <w:r>
        <w:t>Shenluole has been killed by their organization. They have also killed more people. They play the glory of the king and help wanted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[anonymous] Gao Jianli 16:12:56, May 11, 2022</w:t>
      </w:r>
    </w:p>
    <w:p w:rsidR="00025EBC" w:rsidRDefault="00025EBC" w:rsidP="00025EBC">
      <w:pPr>
        <w:pStyle w:val="21"/>
        <w:ind w:firstLine="420"/>
      </w:pPr>
    </w:p>
    <w:p w:rsidR="00025EBC" w:rsidRDefault="00025EBC" w:rsidP="00025EBC">
      <w:pPr>
        <w:pStyle w:val="21"/>
        <w:ind w:firstLine="420"/>
      </w:pPr>
      <w:r>
        <w:t>Let me live forever</w:t>
      </w:r>
    </w:p>
    <w:p w:rsidR="00025EBC" w:rsidRDefault="00025EBC" w:rsidP="00025EBC">
      <w:pPr>
        <w:pStyle w:val="21"/>
        <w:ind w:firstLine="420"/>
      </w:pPr>
    </w:p>
    <w:p w:rsidR="00025EBC" w:rsidRDefault="00025EBC" w:rsidP="00025EBC">
      <w:pPr>
        <w:pStyle w:val="21"/>
        <w:ind w:firstLine="420"/>
      </w:pPr>
      <w:r>
        <w:t>[group leader] Ge Yimin (50914333) May 11, 2022 16:13:42</w:t>
      </w:r>
    </w:p>
    <w:p w:rsidR="00025EBC" w:rsidRDefault="00025EBC" w:rsidP="00025EBC">
      <w:pPr>
        <w:pStyle w:val="21"/>
        <w:ind w:firstLine="420"/>
      </w:pPr>
    </w:p>
    <w:p w:rsidR="00025EBC" w:rsidRDefault="00025EBC" w:rsidP="00025EBC">
      <w:pPr>
        <w:pStyle w:val="21"/>
        <w:ind w:firstLine="420"/>
      </w:pPr>
      <w:r>
        <w:t>If you can live to 20331126, you will live forever.</w:t>
      </w:r>
    </w:p>
    <w:p w:rsidR="00025EBC" w:rsidRDefault="00025EBC" w:rsidP="00025EBC">
      <w:pPr>
        <w:pStyle w:val="21"/>
        <w:ind w:firstLine="420"/>
      </w:pPr>
    </w:p>
    <w:p w:rsidR="00025EBC" w:rsidRDefault="00025EBC" w:rsidP="00025EBC">
      <w:pPr>
        <w:pStyle w:val="21"/>
        <w:ind w:firstLine="420"/>
      </w:pPr>
      <w:r>
        <w:t>[administrator] plastic (282117420) May 11, 2022 16:21:17</w:t>
      </w:r>
    </w:p>
    <w:p w:rsidR="00025EBC" w:rsidRDefault="00025EBC" w:rsidP="00025EBC">
      <w:pPr>
        <w:pStyle w:val="21"/>
        <w:ind w:firstLine="420"/>
      </w:pPr>
    </w:p>
    <w:p w:rsidR="00025EBC" w:rsidRDefault="00025EBC" w:rsidP="00025EBC">
      <w:pPr>
        <w:pStyle w:val="21"/>
        <w:ind w:firstLine="420"/>
      </w:pPr>
      <w:r>
        <w:t>Those who cannot live have a resurrection.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64. Quirky little Qiao: Miaoyin's soul mate is Ge Shen.</w:t>
      </w:r>
    </w:p>
    <w:p w:rsidR="00025EBC" w:rsidRDefault="00025EBC" w:rsidP="00025EBC">
      <w:pPr>
        <w:pStyle w:val="21"/>
        <w:ind w:firstLine="420"/>
      </w:pPr>
    </w:p>
    <w:p w:rsidR="00025EBC" w:rsidRDefault="00025EBC" w:rsidP="00025EBC">
      <w:pPr>
        <w:pStyle w:val="21"/>
        <w:ind w:firstLine="420"/>
      </w:pPr>
      <w:r>
        <w:t xml:space="preserve">Ben Hong is completely speechless. How could this be possible! I have been looking for Miaoyin for more than ten years. How can I count </w:t>
      </w:r>
      <w:r>
        <w:lastRenderedPageBreak/>
        <w:t>my feelings? Why is Miaoyin's soul mate not me? Why? Why? Why? This bullshit design!</w:t>
      </w:r>
    </w:p>
    <w:p w:rsidR="00025EBC" w:rsidRDefault="00025EBC" w:rsidP="00025EBC">
      <w:pPr>
        <w:pStyle w:val="21"/>
        <w:ind w:firstLine="420"/>
      </w:pPr>
    </w:p>
    <w:p w:rsidR="00025EBC" w:rsidRDefault="00025EBC" w:rsidP="00025EBC">
      <w:pPr>
        <w:pStyle w:val="21"/>
        <w:ind w:firstLine="420"/>
      </w:pPr>
      <w:r>
        <w:t>@An ordinary living woman. Cheng Xue. I don't want to be your saint. Have ulterior motives.</w:t>
      </w:r>
    </w:p>
    <w:p w:rsidR="00025EBC" w:rsidRDefault="00025EBC" w:rsidP="00025EBC">
      <w:pPr>
        <w:pStyle w:val="21"/>
        <w:ind w:firstLine="420"/>
      </w:pPr>
    </w:p>
    <w:p w:rsidR="00025EBC" w:rsidRDefault="00025EBC" w:rsidP="00025EBC">
      <w:pPr>
        <w:pStyle w:val="21"/>
        <w:ind w:firstLine="420"/>
      </w:pPr>
      <w:r>
        <w:t>@Qingjing Jing is a wonderful sound. Zhui Miaoyin, she is Xiao Qiao and your soul mate.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Qiao Mei, how do you know Miaoyin's soul mate is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never wrong. I envy you.</w:t>
      </w:r>
    </w:p>
    <w:p w:rsidR="00025EBC" w:rsidRDefault="00025EBC" w:rsidP="00025EBC">
      <w:pPr>
        <w:pStyle w:val="21"/>
        <w:ind w:firstLine="420"/>
      </w:pPr>
    </w:p>
    <w:p w:rsidR="00025EBC" w:rsidRDefault="00025EBC" w:rsidP="00025EBC">
      <w:pPr>
        <w:pStyle w:val="21"/>
        <w:ind w:firstLine="420"/>
      </w:pPr>
      <w:r>
        <w:t>You know it when you come together in real life. Meeting online is different. That kind of love will be so strong that you are desperate.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 needs to interact with me.</w:t>
      </w:r>
    </w:p>
    <w:p w:rsidR="00025EBC" w:rsidRDefault="00025EBC" w:rsidP="00025EBC">
      <w:pPr>
        <w:pStyle w:val="21"/>
        <w:ind w:firstLine="420"/>
      </w:pPr>
    </w:p>
    <w:p w:rsidR="00025EBC" w:rsidRDefault="00025EBC" w:rsidP="00025EBC">
      <w:pPr>
        <w:pStyle w:val="21"/>
        <w:ind w:firstLine="420"/>
      </w:pPr>
      <w:r>
        <w:t>You always need a basis. I heard you talk about her. I haven't seen 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vast sea of people: according to a recent development in the divine community, it can be seen that the divine religion and myself are suspected to be identified as heretics and swindlers by the above, so we should be careful to mention them in the fu</w:t>
      </w:r>
      <w:r>
        <w:t>ture.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Deyang Lijuan: is it the anti evil net? Paul sent it to me. I just asked him. He said that QQ netizens sent it to him. It is estimated that it is p. it has been 2 or 3 years.</w:t>
      </w:r>
    </w:p>
    <w:p w:rsidR="00025EBC" w:rsidRDefault="00025EBC" w:rsidP="00025EBC">
      <w:pPr>
        <w:pStyle w:val="21"/>
        <w:ind w:firstLine="420"/>
      </w:pPr>
    </w:p>
    <w:p w:rsidR="00025EBC" w:rsidRDefault="00025EBC" w:rsidP="00025EBC">
      <w:pPr>
        <w:pStyle w:val="21"/>
        <w:ind w:firstLine="420"/>
      </w:pPr>
      <w:r>
        <w:t>And the judgment was written by me, hype.</w:t>
      </w:r>
    </w:p>
    <w:p w:rsidR="00025EBC" w:rsidRDefault="00025EBC" w:rsidP="00025EBC">
      <w:pPr>
        <w:pStyle w:val="21"/>
        <w:ind w:firstLine="420"/>
      </w:pPr>
    </w:p>
    <w:p w:rsidR="00025EBC" w:rsidRDefault="00025EBC" w:rsidP="00025EBC">
      <w:pPr>
        <w:pStyle w:val="21"/>
        <w:ind w:firstLine="420"/>
      </w:pPr>
      <w:r>
        <w:t>65. Natural good circulation should be achieved: which of the following will be achieved first</w:t>
      </w:r>
    </w:p>
    <w:p w:rsidR="00025EBC" w:rsidRDefault="00025EBC" w:rsidP="00025EBC">
      <w:pPr>
        <w:pStyle w:val="21"/>
        <w:ind w:firstLine="420"/>
      </w:pPr>
    </w:p>
    <w:p w:rsidR="00025EBC" w:rsidRDefault="00025EBC" w:rsidP="00025EBC">
      <w:pPr>
        <w:pStyle w:val="21"/>
        <w:ind w:firstLine="420"/>
      </w:pPr>
      <w:r>
        <w:t>1. Zhang Jie's economic independence</w:t>
      </w:r>
    </w:p>
    <w:p w:rsidR="00025EBC" w:rsidRDefault="00025EBC" w:rsidP="00025EBC">
      <w:pPr>
        <w:pStyle w:val="21"/>
        <w:ind w:firstLine="420"/>
      </w:pPr>
    </w:p>
    <w:p w:rsidR="00025EBC" w:rsidRDefault="00025EBC" w:rsidP="00025EBC">
      <w:pPr>
        <w:pStyle w:val="21"/>
        <w:ind w:firstLine="420"/>
      </w:pPr>
      <w:r>
        <w:t>2. The way to achieve natural harmony in the world</w:t>
      </w:r>
    </w:p>
    <w:p w:rsidR="00025EBC" w:rsidRDefault="00025EBC" w:rsidP="00025EBC">
      <w:pPr>
        <w:pStyle w:val="21"/>
        <w:ind w:firstLine="420"/>
      </w:pPr>
    </w:p>
    <w:p w:rsidR="00025EBC" w:rsidRDefault="00025EBC" w:rsidP="00025EBC">
      <w:pPr>
        <w:pStyle w:val="21"/>
        <w:ind w:firstLine="420"/>
      </w:pPr>
      <w:r>
        <w:t>3_ retire</w:t>
      </w:r>
    </w:p>
    <w:p w:rsidR="00025EBC" w:rsidRDefault="00025EBC" w:rsidP="00025EBC">
      <w:pPr>
        <w:pStyle w:val="21"/>
        <w:ind w:firstLine="420"/>
      </w:pPr>
    </w:p>
    <w:p w:rsidR="00025EBC" w:rsidRDefault="00025EBC" w:rsidP="00025EBC">
      <w:pPr>
        <w:pStyle w:val="21"/>
        <w:ind w:firstLine="420"/>
      </w:pPr>
      <w:r>
        <w:t>4. Bull lifts stone lion</w:t>
      </w:r>
    </w:p>
    <w:p w:rsidR="00025EBC" w:rsidRDefault="00025EBC" w:rsidP="00025EBC">
      <w:pPr>
        <w:pStyle w:val="21"/>
        <w:ind w:firstLine="420"/>
      </w:pPr>
    </w:p>
    <w:p w:rsidR="00025EBC" w:rsidRDefault="00025EBC" w:rsidP="00025EBC">
      <w:pPr>
        <w:pStyle w:val="21"/>
        <w:ind w:firstLine="420"/>
      </w:pPr>
      <w:r>
        <w:t>5. Perpetual motion machine invented successfully</w:t>
      </w:r>
    </w:p>
    <w:p w:rsidR="00025EBC" w:rsidRDefault="00025EBC" w:rsidP="00025EBC">
      <w:pPr>
        <w:pStyle w:val="21"/>
        <w:ind w:firstLine="420"/>
      </w:pPr>
    </w:p>
    <w:p w:rsidR="00025EBC" w:rsidRDefault="00025EBC" w:rsidP="00025EBC">
      <w:pPr>
        <w:pStyle w:val="21"/>
        <w:ind w:firstLine="420"/>
      </w:pPr>
      <w:r>
        <w:t>6. Ge Zhucheng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6</w:t>
      </w:r>
    </w:p>
    <w:p w:rsidR="00025EBC" w:rsidRDefault="00025EBC" w:rsidP="00025EBC">
      <w:pPr>
        <w:pStyle w:val="21"/>
        <w:ind w:firstLine="420"/>
      </w:pPr>
    </w:p>
    <w:p w:rsidR="00025EBC" w:rsidRDefault="00025EBC" w:rsidP="00025EBC">
      <w:pPr>
        <w:pStyle w:val="21"/>
        <w:ind w:firstLine="420"/>
      </w:pPr>
      <w:r>
        <w:t>Nerve 13 13, 20191001, Ge Yimin becomes a God.</w:t>
      </w:r>
    </w:p>
    <w:p w:rsidR="00025EBC" w:rsidRDefault="00025EBC" w:rsidP="00025EBC">
      <w:pPr>
        <w:pStyle w:val="21"/>
        <w:ind w:firstLine="420"/>
      </w:pPr>
    </w:p>
    <w:p w:rsidR="00025EBC" w:rsidRDefault="00025EBC" w:rsidP="00025EBC">
      <w:pPr>
        <w:pStyle w:val="21"/>
        <w:ind w:firstLine="420"/>
      </w:pPr>
      <w:r>
        <w:t>14. 2019 – 2033, Ge Yimin's gospel is spread all over the world and accepted by the world.</w:t>
      </w:r>
    </w:p>
    <w:p w:rsidR="00025EBC" w:rsidRDefault="00025EBC" w:rsidP="00025EBC">
      <w:pPr>
        <w:pStyle w:val="21"/>
        <w:ind w:firstLine="420"/>
      </w:pPr>
    </w:p>
    <w:p w:rsidR="00025EBC" w:rsidRDefault="00025EBC" w:rsidP="00025EBC">
      <w:pPr>
        <w:pStyle w:val="21"/>
        <w:ind w:firstLine="420"/>
      </w:pPr>
      <w:r>
        <w:t>15. 20331126, Great Harmony in the world.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lastRenderedPageBreak/>
        <w:t>66. Prophecy dampness: old book: Bible</w:t>
      </w:r>
    </w:p>
    <w:p w:rsidR="00025EBC" w:rsidRDefault="00025EBC" w:rsidP="00025EBC">
      <w:pPr>
        <w:pStyle w:val="21"/>
        <w:ind w:firstLine="420"/>
      </w:pPr>
    </w:p>
    <w:p w:rsidR="00025EBC" w:rsidRDefault="00025EBC" w:rsidP="00025EBC">
      <w:pPr>
        <w:pStyle w:val="21"/>
        <w:ind w:firstLine="420"/>
      </w:pPr>
      <w:r>
        <w:t>New book: nerves</w:t>
      </w:r>
    </w:p>
    <w:p w:rsidR="00025EBC" w:rsidRDefault="00025EBC" w:rsidP="00025EBC">
      <w:pPr>
        <w:pStyle w:val="21"/>
        <w:ind w:firstLine="420"/>
      </w:pPr>
    </w:p>
    <w:p w:rsidR="00025EBC" w:rsidRDefault="00025EBC" w:rsidP="00025EBC">
      <w:pPr>
        <w:pStyle w:val="21"/>
        <w:ind w:firstLine="420"/>
      </w:pPr>
      <w:r>
        <w:t>Qiao Mei, you are Xuzhimo, but modern times are not the age of poetry.</w:t>
      </w:r>
    </w:p>
    <w:p w:rsidR="00025EBC" w:rsidRDefault="00025EBC" w:rsidP="00025EBC">
      <w:pPr>
        <w:pStyle w:val="21"/>
        <w:ind w:firstLine="420"/>
      </w:pPr>
    </w:p>
    <w:p w:rsidR="00025EBC" w:rsidRDefault="00025EBC" w:rsidP="00025EBC">
      <w:pPr>
        <w:pStyle w:val="21"/>
        <w:ind w:firstLine="420"/>
      </w:pPr>
      <w:r>
        <w:t>And I, be Jesus.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Joy of Holy Light: who is Ge Yiming? Can he catch up with Liu Yifei? Can't catch up with Liu Yifei without a trillion yuan?</w:t>
      </w:r>
    </w:p>
    <w:p w:rsidR="00025EBC" w:rsidRDefault="00025EBC" w:rsidP="00025EBC">
      <w:pPr>
        <w:pStyle w:val="21"/>
        <w:ind w:firstLine="420"/>
      </w:pPr>
    </w:p>
    <w:p w:rsidR="00025EBC" w:rsidRDefault="00025EBC" w:rsidP="00025EBC">
      <w:pPr>
        <w:pStyle w:val="21"/>
        <w:ind w:firstLine="420"/>
      </w:pPr>
      <w:r>
        <w:t>Very suitable.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is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what about you? Is God Ge still addicted to the past.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it will be more than ten years before the world becomes like this ghost. If I have the ability, I will do it myself without waiting so long. But it is the choice of all sentient beings.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within.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Mi Baiyi: Oh, it seems that this is your persistence. Your persistence in believing your prophecy keeps you trapped in the mire and unable to be free. Anyway, no one here is free. You can also talk </w:t>
      </w:r>
      <w:r>
        <w:rPr>
          <w:rFonts w:hint="eastAsia"/>
        </w:rPr>
        <w:lastRenderedPageBreak/>
        <w:t>about how I sucked your wealth to the saints of Guangdong</w:t>
      </w:r>
      <w:r>
        <w: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how do you suck? Who is the saint of Guangdong?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Ge min's is a fallacy. Now at the critical moment of human life and death, the world needs truth, not fancy and misleading fallacies!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min created the truth.</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67. Love of the supreme treasure: Waste Ge is really a disaster. No wonder he can't get the support of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who has been harmed?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Gerrard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Shenwang neurotheology.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Love of the supreme treasure: he is too arrogant and arrogant. I don't have that skill, but I want to sit on the throne. If you can kill him, you can line up outside the solar system.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who can destroy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Love of the supreme treasure: How dare Ge Junzi sit on the throne, </w:t>
      </w:r>
      <w:r>
        <w:rPr>
          <w:rFonts w:hint="eastAsia"/>
        </w:rPr>
        <w:lastRenderedPageBreak/>
        <w:t>since he is only an unworthy God in the chaotic universe. Who sits on this throne is not a Taoist priest with thousands of years of practice and a billion years of magic power, but also wo</w:t>
      </w:r>
      <w:r>
        <w:t>rthy of Ge waste's realm that is less than ten thousand years old?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who has practiced Taoism for thousands of years?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How many lives have passed: Ge is short of a word. After all, he is a cat??, Can't be a tiger??!</w:t>
      </w:r>
    </w:p>
    <w:p w:rsidR="00025EBC" w:rsidRDefault="00025EBC" w:rsidP="00025EBC">
      <w:pPr>
        <w:pStyle w:val="21"/>
        <w:ind w:firstLine="420"/>
      </w:pPr>
    </w:p>
    <w:p w:rsidR="00025EBC" w:rsidRDefault="00025EBC" w:rsidP="00025EBC">
      <w:pPr>
        <w:pStyle w:val="21"/>
        <w:ind w:firstLine="420"/>
      </w:pPr>
      <w:r>
        <w:t>Cats are still like tigers in many places. I don't know which saints followed them in the heyday of Ge Shen. The waves washed away the sand and the mud fell! Turn the page turn the page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what saints do you know in the heyday of Ge God 20331126?</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68. Post bar users_ G2ex3zn: Ge min's failure is that he has magical powers in reality</w:t>
      </w:r>
    </w:p>
    <w:p w:rsidR="00025EBC" w:rsidRDefault="00025EBC" w:rsidP="00025EBC">
      <w:pPr>
        <w:pStyle w:val="21"/>
        <w:ind w:firstLine="420"/>
      </w:pPr>
    </w:p>
    <w:p w:rsidR="00025EBC" w:rsidRDefault="00025EBC" w:rsidP="00025EBC">
      <w:pPr>
        <w:pStyle w:val="21"/>
        <w:ind w:firstLine="420"/>
      </w:pPr>
      <w:r>
        <w:t xml:space="preserve">But how can mortals be magical? The police station asked him to have tea every minute. Isn't it a revelation? The reason for the success of other religions is that they preach a Heavenly Kingdom in a different world, which is neither refined nor refuted. In addition, the introduction of good brainwashing makes it a joke to fight back and scold back. The real good is to maintain balance, not affectation. Their theory of leading </w:t>
      </w:r>
      <w:r>
        <w:lastRenderedPageBreak/>
        <w:t>to the good catered to the rulers and the people at the bottom, so they succeeded. It's not too much to say that GE min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Hello, does Ge min's real magic power refer to the Shenwang nerve? What magic power is it?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G2ex3zn: Ge min is overdue. Remarry.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 eternal Son: he is a hundred thousand miles away from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there is no truth beyond God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theories that can't solve problems are fallacies. Apart from harming Hong Kong, what benefits can your theory bring to them?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Shen theory brings great harmony to the world in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waste.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Shenwang neurotheism.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will go to hell.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Hell was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very harmful.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who was hurt?</w:t>
      </w:r>
    </w:p>
    <w:p w:rsidR="00025EBC" w:rsidRDefault="00025EBC" w:rsidP="00025EBC">
      <w:pPr>
        <w:pStyle w:val="21"/>
        <w:ind w:firstLine="420"/>
      </w:pPr>
    </w:p>
    <w:p w:rsidR="00025EBC" w:rsidRDefault="00025EBC" w:rsidP="00025EBC">
      <w:pPr>
        <w:pStyle w:val="21"/>
        <w:ind w:firstLine="420"/>
      </w:pPr>
      <w:r>
        <w:t>Search Ge Shen 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it has caused some mental retardation.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like who?</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No, I'd better look to God.</w:t>
      </w:r>
    </w:p>
    <w:p w:rsidR="00025EBC" w:rsidRDefault="00025EBC" w:rsidP="00025EBC">
      <w:pPr>
        <w:pStyle w:val="21"/>
        <w:ind w:firstLine="420"/>
      </w:pPr>
    </w:p>
    <w:p w:rsidR="00025EBC" w:rsidRDefault="00025EBC" w:rsidP="00025EBC">
      <w:pPr>
        <w:pStyle w:val="21"/>
        <w:ind w:firstLine="420"/>
      </w:pPr>
      <w:r>
        <w:t>What's more, let's say that small websites like that become bigger.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Ge is God, Ge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then don't believe it. God is dead.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God Ge 20331126 lives forever.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Reading dawn on the muddy road: who is Ge min? I haven't heard of it. It must be a der! Have you asked us @ Zhenyan 21 and star three precepts?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author of nerve, webmaster of Shenwang.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lastRenderedPageBreak/>
        <w:t>69. Reading the dawn on the muddy road: the great God has been boasting</w:t>
      </w:r>
    </w:p>
    <w:p w:rsidR="00025EBC" w:rsidRDefault="00025EBC" w:rsidP="00025EBC">
      <w:pPr>
        <w:pStyle w:val="21"/>
        <w:ind w:firstLine="420"/>
      </w:pPr>
    </w:p>
    <w:p w:rsidR="00025EBC" w:rsidRDefault="00025EBC" w:rsidP="00025EBC">
      <w:pPr>
        <w:pStyle w:val="21"/>
        <w:ind w:firstLine="420"/>
      </w:pPr>
      <w:r>
        <w:t>No way! Ge Shen only wrote some autobiographies! There's nothing. It's not bullshit. However, I should have seen God Ge. He's not a good bird. He should have been possessed by the devil!</w:t>
      </w:r>
    </w:p>
    <w:p w:rsidR="00025EBC" w:rsidRDefault="00025EBC" w:rsidP="00025EBC">
      <w:pPr>
        <w:pStyle w:val="21"/>
        <w:ind w:firstLine="420"/>
      </w:pPr>
    </w:p>
    <w:p w:rsidR="00025EBC" w:rsidRDefault="00025EBC" w:rsidP="00025EBC">
      <w:pPr>
        <w:pStyle w:val="21"/>
        <w:ind w:firstLine="420"/>
      </w:pPr>
      <w:r>
        <w:t>People are determined to spread love to everyone! What does God Ge want? Rebellion? Like a 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have you read the nerve catalog? Ge Shen brings 20331126 world harmony.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cow class! When is God Ge going to shine the Buddha's light? Let me wait and feel the French rain all over the sky?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What are you doing? Morse code?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you went to ge Shen net, Datong date.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in the future, when I am dead, or now I am a resurrected person, why does his eternal life have a Mao relationship with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bring you back to life.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70. Jingshi Guangming Buddha: great God Ge, you are the first person.</w:t>
      </w:r>
    </w:p>
    <w:p w:rsidR="00025EBC" w:rsidRDefault="00025EBC" w:rsidP="00025EBC">
      <w:pPr>
        <w:pStyle w:val="21"/>
        <w:ind w:firstLine="420"/>
      </w:pPr>
    </w:p>
    <w:p w:rsidR="00025EBC" w:rsidRDefault="00025EBC" w:rsidP="00025EBC">
      <w:pPr>
        <w:pStyle w:val="21"/>
        <w:ind w:firstLine="420"/>
      </w:pPr>
      <w:r>
        <w:t>Come on, the saint is Liuyifei and pineapple tea.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the second person. You don't exclude others. You have a good attitude. Pineapple tea ID is? Let me circle around.</w:t>
      </w:r>
    </w:p>
    <w:p w:rsidR="00025EBC" w:rsidRDefault="00025EBC" w:rsidP="00025EBC">
      <w:pPr>
        <w:pStyle w:val="21"/>
        <w:ind w:firstLine="420"/>
      </w:pPr>
    </w:p>
    <w:p w:rsidR="00025EBC" w:rsidRDefault="00025EBC" w:rsidP="00025EBC">
      <w:pPr>
        <w:pStyle w:val="21"/>
        <w:ind w:firstLine="420"/>
      </w:pPr>
      <w:r>
        <w:t>Two saints, one for you and one for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Uncle Ge, have you been seriously injured. Huoqilin has a hot temper. He may be attacked by Ziwei's men.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haven't suffered minor injuries. Sometimes I'm short tempered. Who are you talking about crape myrtle?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a saint who holds heaven and earth in his hand and covers the sky with one hand. I heard from several experts before. When autumn comes, crape myrtle will control all destiny and the orbit of heaven and earth.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it is suggested that Zisha preach.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Jingshi Guangming Buddha: sorry, the script in my hand doesn't disclose the plot. Behind the scenes investors and the director group are all secrets. Ge feichai can only be said to be a little fish in the novice </w:t>
      </w:r>
      <w:r>
        <w:rPr>
          <w:rFonts w:hint="eastAsia"/>
        </w:rPr>
        <w:lastRenderedPageBreak/>
        <w:t>village.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 you talking about crape myrtle? Uncle Ge just called, why is he called Ge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ha ha, there are no living beings and no dead. I don't even understand this. I still boast and recite more.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just want to know whether you are Guang Ge or Ge Hei. Be simple.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I can help Ge and others. You know, GE has a lot of beautiful women, but all he wants is magic or innate Qi. The weather under the saint's seal can only be broken with great power. Even if he has no magic power from the saint, i</w:t>
      </w:r>
      <w:r>
        <w:t>t is futile.</w:t>
      </w:r>
    </w:p>
    <w:p w:rsidR="00025EBC" w:rsidRDefault="00025EBC" w:rsidP="00025EBC">
      <w:pPr>
        <w:pStyle w:val="21"/>
        <w:ind w:firstLine="420"/>
      </w:pPr>
    </w:p>
    <w:p w:rsidR="00025EBC" w:rsidRDefault="00025EBC" w:rsidP="00025EBC">
      <w:pPr>
        <w:pStyle w:val="21"/>
        <w:ind w:firstLine="420"/>
      </w:pPr>
      <w:r>
        <w:t>If there is a conflict of interest, it is the enemy. If the purpose is the same, it is a friend.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Ziwei.</w:t>
      </w:r>
    </w:p>
    <w:p w:rsidR="00025EBC" w:rsidRDefault="00025EBC" w:rsidP="00025EBC">
      <w:pPr>
        <w:pStyle w:val="21"/>
        <w:ind w:firstLine="420"/>
      </w:pPr>
    </w:p>
    <w:p w:rsidR="00025EBC" w:rsidRDefault="00025EBC" w:rsidP="00025EBC">
      <w:pPr>
        <w:pStyle w:val="21"/>
        <w:ind w:firstLine="420"/>
      </w:pPr>
      <w:r>
        <w:t>Conflict what? Rob crape myrtle?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71. [group leader] geyimin: English nerve, someone read it</w:t>
      </w:r>
    </w:p>
    <w:p w:rsidR="00025EBC" w:rsidRDefault="00025EBC" w:rsidP="00025EBC">
      <w:pPr>
        <w:pStyle w:val="21"/>
        <w:ind w:firstLine="420"/>
      </w:pPr>
    </w:p>
    <w:p w:rsidR="00025EBC" w:rsidRDefault="00025EBC" w:rsidP="00025EBC">
      <w:pPr>
        <w:pStyle w:val="21"/>
        <w:ind w:firstLine="420"/>
      </w:pPr>
      <w:r>
        <w:t>I serialized it on a foreign website, and many people joined the "reading list" and followed it (pictures)</w:t>
      </w:r>
    </w:p>
    <w:p w:rsidR="00025EBC" w:rsidRDefault="00025EBC" w:rsidP="00025EBC">
      <w:pPr>
        <w:pStyle w:val="21"/>
        <w:ind w:firstLine="420"/>
      </w:pPr>
    </w:p>
    <w:p w:rsidR="00025EBC" w:rsidRDefault="00025EBC" w:rsidP="00025EBC">
      <w:pPr>
        <w:pStyle w:val="21"/>
        <w:ind w:firstLine="420"/>
      </w:pPr>
      <w:r>
        <w:t>"Word of God"</w:t>
      </w:r>
    </w:p>
    <w:p w:rsidR="00025EBC" w:rsidRDefault="00025EBC" w:rsidP="00025EBC">
      <w:pPr>
        <w:pStyle w:val="21"/>
        <w:ind w:firstLine="420"/>
      </w:pPr>
    </w:p>
    <w:p w:rsidR="00025EBC" w:rsidRDefault="00025EBC" w:rsidP="00025EBC">
      <w:pPr>
        <w:pStyle w:val="21"/>
        <w:ind w:firstLine="420"/>
      </w:pPr>
      <w:r>
        <w:t>[Ge Yimin] Ge Baobao (1187501973) 2022/5/26 19:25:50</w:t>
      </w:r>
    </w:p>
    <w:p w:rsidR="00025EBC" w:rsidRDefault="00025EBC" w:rsidP="00025EBC">
      <w:pPr>
        <w:pStyle w:val="21"/>
        <w:ind w:firstLine="420"/>
      </w:pPr>
    </w:p>
    <w:p w:rsidR="00025EBC" w:rsidRDefault="00025EBC" w:rsidP="00025EBC">
      <w:pPr>
        <w:pStyle w:val="21"/>
        <w:ind w:firstLine="420"/>
      </w:pPr>
      <w:r>
        <w:t>Interesting</w:t>
      </w:r>
    </w:p>
    <w:p w:rsidR="00025EBC" w:rsidRDefault="00025EBC" w:rsidP="00025EBC">
      <w:pPr>
        <w:pStyle w:val="21"/>
        <w:ind w:firstLine="420"/>
      </w:pPr>
    </w:p>
    <w:p w:rsidR="00025EBC" w:rsidRDefault="00025EBC" w:rsidP="00025EBC">
      <w:pPr>
        <w:pStyle w:val="21"/>
        <w:ind w:firstLine="420"/>
      </w:pPr>
      <w:r>
        <w:t>[Ge Hei] 17cm (3571785158) 2022/5/27 1:23:22</w:t>
      </w:r>
    </w:p>
    <w:p w:rsidR="00025EBC" w:rsidRDefault="00025EBC" w:rsidP="00025EBC">
      <w:pPr>
        <w:pStyle w:val="21"/>
        <w:ind w:firstLine="420"/>
      </w:pPr>
    </w:p>
    <w:p w:rsidR="00025EBC" w:rsidRDefault="00025EBC" w:rsidP="00025EBC">
      <w:pPr>
        <w:pStyle w:val="21"/>
        <w:ind w:firstLine="420"/>
      </w:pPr>
      <w:r>
        <w:t>Only Ge Shen</w:t>
      </w:r>
    </w:p>
    <w:p w:rsidR="00025EBC" w:rsidRDefault="00025EBC" w:rsidP="00025EBC">
      <w:pPr>
        <w:pStyle w:val="21"/>
        <w:ind w:firstLine="420"/>
      </w:pPr>
    </w:p>
    <w:p w:rsidR="00025EBC" w:rsidRDefault="00025EBC" w:rsidP="00025EBC">
      <w:pPr>
        <w:pStyle w:val="21"/>
        <w:ind w:firstLine="420"/>
      </w:pPr>
      <w:r>
        <w:t>[group leader] Ge Yimin (50914333) May 27, 2022 19:31:51</w:t>
      </w:r>
    </w:p>
    <w:p w:rsidR="00025EBC" w:rsidRDefault="00025EBC" w:rsidP="00025EBC">
      <w:pPr>
        <w:pStyle w:val="21"/>
        <w:ind w:firstLine="420"/>
      </w:pPr>
    </w:p>
    <w:p w:rsidR="00025EBC" w:rsidRDefault="00025EBC" w:rsidP="00025EBC">
      <w:pPr>
        <w:pStyle w:val="21"/>
        <w:ind w:firstLine="420"/>
      </w:pPr>
      <w:r>
        <w:t>English nerves are added to the reading list. They are all read first and feel good. They are added to the list for later reading.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call you crape myrtle for the time being. The result is not certain.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God Ge is the greatest!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don't tell me this. Elder Ge is your idol. For me, he is just a person who can cooperate. In fact, in my eyes, he is still useless.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how is it not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Wuge he Datong?</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A smiling autumn rain: it is estimated that the leaders of all factions at the bright top will launch the various Mei chess pieces to the front desk.</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72. The neuro English physical book "word of God" was put on the Amazon shelves</w:t>
      </w:r>
    </w:p>
    <w:p w:rsidR="00025EBC" w:rsidRDefault="00025EBC" w:rsidP="00025EBC">
      <w:pPr>
        <w:pStyle w:val="21"/>
        <w:ind w:firstLine="420"/>
      </w:pPr>
    </w:p>
    <w:p w:rsidR="00025EBC" w:rsidRDefault="00025EBC" w:rsidP="00025EBC">
      <w:pPr>
        <w:pStyle w:val="21"/>
        <w:ind w:firstLine="420"/>
      </w:pPr>
      <w:r>
        <w:t>https://www.amazon.com/dp/B0B1BSVLW4?ref_=pe_3052080_397514860</w:t>
      </w:r>
    </w:p>
    <w:p w:rsidR="00025EBC" w:rsidRDefault="00025EBC" w:rsidP="00025EBC">
      <w:pPr>
        <w:pStyle w:val="21"/>
        <w:ind w:firstLine="420"/>
      </w:pPr>
    </w:p>
    <w:p w:rsidR="00025EBC" w:rsidRDefault="00025EBC" w:rsidP="00025EBC">
      <w:pPr>
        <w:pStyle w:val="21"/>
        <w:ind w:firstLine="420"/>
      </w:pPr>
      <w:r>
        <w:t>Books? Religion and spirituality? Worship and dedication</w:t>
      </w:r>
    </w:p>
    <w:p w:rsidR="00025EBC" w:rsidRDefault="00025EBC" w:rsidP="00025EBC">
      <w:pPr>
        <w:pStyle w:val="21"/>
        <w:ind w:firstLine="420"/>
      </w:pPr>
    </w:p>
    <w:p w:rsidR="00025EBC" w:rsidRDefault="00025EBC" w:rsidP="00025EBC">
      <w:pPr>
        <w:pStyle w:val="21"/>
        <w:ind w:firstLine="420"/>
      </w:pPr>
      <w:r>
        <w:t>Books? Reliance &amp; Spirituality? Worship &amp; protest</w:t>
      </w:r>
    </w:p>
    <w:p w:rsidR="00025EBC" w:rsidRDefault="00025EBC" w:rsidP="00025EBC">
      <w:pPr>
        <w:pStyle w:val="21"/>
        <w:ind w:firstLine="420"/>
      </w:pPr>
    </w:p>
    <w:p w:rsidR="00025EBC" w:rsidRDefault="00025EBC" w:rsidP="00025EBC">
      <w:pPr>
        <w:pStyle w:val="21"/>
        <w:ind w:firstLine="420"/>
      </w:pPr>
      <w:r>
        <w:t>Paperback $15.00</w:t>
      </w:r>
    </w:p>
    <w:p w:rsidR="00025EBC" w:rsidRDefault="00025EBC" w:rsidP="00025EBC">
      <w:pPr>
        <w:pStyle w:val="21"/>
        <w:ind w:firstLine="420"/>
      </w:pPr>
    </w:p>
    <w:p w:rsidR="00025EBC" w:rsidRDefault="00025EBC" w:rsidP="00025EBC">
      <w:pPr>
        <w:pStyle w:val="21"/>
        <w:ind w:firstLine="420"/>
      </w:pPr>
      <w:r>
        <w:t>Print length: 461 pages</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Release date: may9,2022</w:t>
      </w:r>
    </w:p>
    <w:p w:rsidR="00025EBC" w:rsidRDefault="00025EBC" w:rsidP="00025EBC">
      <w:pPr>
        <w:pStyle w:val="21"/>
        <w:ind w:firstLine="420"/>
      </w:pPr>
    </w:p>
    <w:p w:rsidR="00025EBC" w:rsidRDefault="00025EBC" w:rsidP="00025EBC">
      <w:pPr>
        <w:pStyle w:val="21"/>
        <w:ind w:firstLine="420"/>
      </w:pPr>
      <w:r>
        <w:t>Aspect: 8.5 x 1.16 x 11.69 inches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Product details</w:t>
      </w:r>
    </w:p>
    <w:p w:rsidR="00025EBC" w:rsidRDefault="00025EBC" w:rsidP="00025EBC">
      <w:pPr>
        <w:pStyle w:val="21"/>
        <w:ind w:firstLine="420"/>
      </w:pPr>
    </w:p>
    <w:p w:rsidR="00025EBC" w:rsidRDefault="00025EBC" w:rsidP="00025EBC">
      <w:pPr>
        <w:pStyle w:val="21"/>
        <w:ind w:firstLine="420"/>
      </w:pPr>
      <w:r>
        <w:t>Asin?:? B0b1bsvlw4</w:t>
      </w:r>
    </w:p>
    <w:p w:rsidR="00025EBC" w:rsidRDefault="00025EBC" w:rsidP="00025EBC">
      <w:pPr>
        <w:pStyle w:val="21"/>
        <w:ind w:firstLine="420"/>
      </w:pPr>
    </w:p>
    <w:p w:rsidR="00025EBC" w:rsidRDefault="00025EBC" w:rsidP="00025EBC">
      <w:pPr>
        <w:pStyle w:val="21"/>
        <w:ind w:firstLine="420"/>
      </w:pPr>
      <w:r>
        <w:t>Publisher?:? Independently published (May 9, 2022)</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Paperback?:? 461 pages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r>
        <w:t>Item weight?:? 3.05 pounds</w:t>
      </w:r>
    </w:p>
    <w:p w:rsidR="00025EBC" w:rsidRDefault="00025EBC" w:rsidP="00025EBC">
      <w:pPr>
        <w:pStyle w:val="21"/>
        <w:ind w:firstLine="420"/>
      </w:pPr>
    </w:p>
    <w:p w:rsidR="00025EBC" w:rsidRDefault="00025EBC" w:rsidP="00025EBC">
      <w:pPr>
        <w:pStyle w:val="21"/>
        <w:ind w:firstLine="420"/>
      </w:pPr>
      <w:r>
        <w:t>Dimensions?:? 8.5 x 1.16 x 11.69 inches</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PS: English version: support e-books and physical books; Traditional Chinese: support e-books; Chinese Simplified: not supported.</w:t>
      </w:r>
    </w:p>
    <w:p w:rsidR="00025EBC" w:rsidRDefault="00025EBC" w:rsidP="00025EBC">
      <w:pPr>
        <w:pStyle w:val="21"/>
        <w:ind w:firstLine="420"/>
      </w:pPr>
    </w:p>
    <w:p w:rsidR="00025EBC" w:rsidRDefault="00025EBC" w:rsidP="00025EBC">
      <w:pPr>
        <w:pStyle w:val="21"/>
        <w:ind w:firstLine="420"/>
      </w:pPr>
      <w:r>
        <w:t>The physical book is printed and mailed by Amazon. As long as the author uploads the word, of course, he must own the copyright, that is, he writes it himself. The copyright fee is divided. There is no ISBN. It doesn't matter. Amazon assigns one.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D10DCC" w:rsidRDefault="00D10DCC" w:rsidP="00D10DCC">
      <w:pPr>
        <w:pStyle w:val="21"/>
        <w:ind w:firstLine="420"/>
      </w:pPr>
      <w:r>
        <w:t>73. Google is interesting. It has created a special topic "political asylum" for GE Yimin's image search</w:t>
      </w:r>
    </w:p>
    <w:p w:rsidR="00D10DCC" w:rsidRDefault="00D10DCC" w:rsidP="00D10DCC">
      <w:pPr>
        <w:pStyle w:val="21"/>
        <w:ind w:firstLine="420"/>
      </w:pPr>
    </w:p>
    <w:p w:rsidR="00D10DCC" w:rsidRDefault="00D10DCC" w:rsidP="00D10DCC">
      <w:pPr>
        <w:pStyle w:val="21"/>
        <w:ind w:firstLine="420"/>
      </w:pPr>
      <w:r>
        <w:t>Just because I sent a suspected screenshot of QQ.</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74. Feng Qichen: a co-author of the public view of history</w:t>
      </w:r>
    </w:p>
    <w:p w:rsidR="00D10DCC" w:rsidRDefault="00D10DCC" w:rsidP="00D10DCC">
      <w:pPr>
        <w:pStyle w:val="21"/>
        <w:ind w:firstLine="420"/>
      </w:pPr>
    </w:p>
    <w:p w:rsidR="00D10DCC" w:rsidRDefault="00D10DCC" w:rsidP="00D10DCC">
      <w:pPr>
        <w:pStyle w:val="21"/>
        <w:ind w:firstLine="420"/>
      </w:pPr>
      <w:r>
        <w:t>Half of the seventy-two disciples of Confucius' sect are either rich or expensive, and their knowledge is controlled by those who are not rich or expensive. This is not only in line with the rapid spread of Confucianism, but also in line with the fact that those who are not rich or expensive can easily gain power. Explain in detail the Korean dramas "tree big root deep", "King Sejong" and "50% theory of destiny".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it's hard for important people on the Internet to take a fancy to them.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Taoist priest of Mao family: where can I see his theory?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soge.com.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Passing by soy sauce passing by go: aren't you Gegen Gehua?</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 am Ge.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 xml:space="preserve">Post bar users_ Gunxmpg: although he knows he is capable, how </w:t>
      </w:r>
      <w:r>
        <w:rPr>
          <w:rFonts w:hint="eastAsia"/>
        </w:rPr>
        <w:lastRenderedPageBreak/>
        <w:t>can he prove that he doesn't do anything?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Shenwang nerve.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75. Human development is always version 1.0 before it reaches eternal life.</w:t>
      </w:r>
    </w:p>
    <w:p w:rsidR="00D10DCC" w:rsidRDefault="00D10DCC" w:rsidP="00D10DCC">
      <w:pPr>
        <w:pStyle w:val="21"/>
        <w:ind w:firstLine="420"/>
      </w:pPr>
    </w:p>
    <w:p w:rsidR="00D10DCC" w:rsidRDefault="00D10DCC" w:rsidP="00D10DCC">
      <w:pPr>
        <w:pStyle w:val="21"/>
        <w:ind w:firstLine="420"/>
      </w:pPr>
      <w:r>
        <w:t>Nerve Chapter VII immortality book</w:t>
      </w:r>
    </w:p>
    <w:p w:rsidR="00D10DCC" w:rsidRDefault="00D10DCC" w:rsidP="00D10DCC">
      <w:pPr>
        <w:pStyle w:val="21"/>
        <w:ind w:firstLine="420"/>
      </w:pPr>
    </w:p>
    <w:p w:rsidR="00D10DCC" w:rsidRDefault="00D10DCC" w:rsidP="00D10DCC">
      <w:pPr>
        <w:pStyle w:val="21"/>
        <w:ind w:firstLine="420"/>
      </w:pPr>
      <w:r>
        <w:t>1. Almost everyone will wonder sooner or later, what is the purpose of life, and who are we? Why are we alive? Why should we die? Is there any survival after death? What is our future? Both philosophy and religion came into being.</w:t>
      </w:r>
    </w:p>
    <w:p w:rsidR="00D10DCC" w:rsidRDefault="00D10DCC" w:rsidP="00D10DCC">
      <w:pPr>
        <w:pStyle w:val="21"/>
        <w:ind w:firstLine="420"/>
      </w:pPr>
    </w:p>
    <w:p w:rsidR="00D10DCC" w:rsidRDefault="00D10DCC" w:rsidP="00D10DCC">
      <w:pPr>
        <w:pStyle w:val="21"/>
        <w:ind w:firstLine="420"/>
      </w:pPr>
      <w:r>
        <w:t>2. Is the purpose of life just to work hard to improve your living environment and maintain the livelihood of your family, and then maybe live for 70 or 80 years and die, so it will never exist?</w:t>
      </w:r>
    </w:p>
    <w:p w:rsidR="00D10DCC" w:rsidRDefault="00D10DCC" w:rsidP="00D10DCC">
      <w:pPr>
        <w:pStyle w:val="21"/>
        <w:ind w:firstLine="420"/>
      </w:pPr>
    </w:p>
    <w:p w:rsidR="00D10DCC" w:rsidRDefault="00D10DCC" w:rsidP="00D10DCC">
      <w:pPr>
        <w:pStyle w:val="21"/>
        <w:ind w:firstLine="420"/>
      </w:pPr>
      <w:r>
        <w:t>9. Everyone's mind is an amazing source of power. This organ is both precise and efficient. The more we know about the brain, the more we feel that its potential is inexhaustible. Why should the evolution process "create" an organ with infinite potential for future generations for the primitive caveman or even the modern man of insight? Obviously, the only reasonable explanation is that people should live forever.</w:t>
      </w:r>
    </w:p>
    <w:p w:rsidR="00D10DCC" w:rsidRDefault="00D10DCC" w:rsidP="00D10DCC">
      <w:pPr>
        <w:pStyle w:val="21"/>
        <w:ind w:firstLine="420"/>
      </w:pPr>
    </w:p>
    <w:p w:rsidR="00D10DCC" w:rsidRDefault="00D10DCC" w:rsidP="00D10DCC">
      <w:pPr>
        <w:pStyle w:val="21"/>
        <w:ind w:firstLine="420"/>
      </w:pPr>
      <w:r>
        <w:t xml:space="preserve">51. Eternal life is the dream of mankind. The rapid development of </w:t>
      </w:r>
      <w:r>
        <w:lastRenderedPageBreak/>
        <w:t>artificial intelligence has made mankind see that dreams are becoming reality.</w:t>
      </w:r>
    </w:p>
    <w:p w:rsidR="00D10DCC" w:rsidRDefault="00D10DCC" w:rsidP="00D10DCC">
      <w:pPr>
        <w:pStyle w:val="21"/>
        <w:ind w:firstLine="420"/>
      </w:pPr>
    </w:p>
    <w:p w:rsidR="00D10DCC" w:rsidRDefault="00D10DCC" w:rsidP="00D10DCC">
      <w:pPr>
        <w:pStyle w:val="21"/>
        <w:ind w:firstLine="420"/>
      </w:pPr>
      <w:r>
        <w:t>When the principle of consciousness is cracked, strong artificial intelligence will appear and the door of eternal life will be opened.</w:t>
      </w:r>
    </w:p>
    <w:p w:rsidR="00D10DCC" w:rsidRDefault="00D10DCC" w:rsidP="00D10DCC">
      <w:pPr>
        <w:pStyle w:val="21"/>
        <w:ind w:firstLine="420"/>
      </w:pPr>
    </w:p>
    <w:p w:rsidR="00D10DCC" w:rsidRDefault="00D10DCC" w:rsidP="00D10DCC">
      <w:pPr>
        <w:pStyle w:val="21"/>
        <w:ind w:firstLine="420"/>
      </w:pPr>
      <w:r>
        <w:t>When human beings enter the gate of eternal life, their life memories will be preserved and their souls will not be destroyed.</w:t>
      </w:r>
    </w:p>
    <w:p w:rsidR="00D10DCC" w:rsidRDefault="00D10DCC" w:rsidP="00D10DCC">
      <w:pPr>
        <w:pStyle w:val="21"/>
        <w:ind w:firstLine="420"/>
      </w:pPr>
    </w:p>
    <w:p w:rsidR="00D10DCC" w:rsidRDefault="00D10DCC" w:rsidP="00D10DCC">
      <w:pPr>
        <w:pStyle w:val="21"/>
        <w:ind w:firstLine="420"/>
      </w:pPr>
      <w:r>
        <w:t>Eternal human beings no longer need money, all wealth becomes a bubble, everyone is equal, and communism is realized.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76. The English version of Neurology and Ge shenyiwen was launched on Amazon</w:t>
      </w:r>
    </w:p>
    <w:p w:rsidR="00D10DCC" w:rsidRDefault="00D10DCC" w:rsidP="00D10DCC">
      <w:pPr>
        <w:pStyle w:val="21"/>
        <w:ind w:firstLine="420"/>
      </w:pPr>
    </w:p>
    <w:p w:rsidR="00D10DCC" w:rsidRDefault="00D10DCC" w:rsidP="00D10DCC">
      <w:pPr>
        <w:pStyle w:val="21"/>
        <w:ind w:firstLine="420"/>
      </w:pPr>
      <w:r>
        <w:rPr>
          <w:rFonts w:hint="eastAsia"/>
        </w:rPr>
        <w:t>1</w:t>
      </w:r>
      <w:r>
        <w:rPr>
          <w:rFonts w:hint="eastAsia"/>
        </w:rPr>
        <w:t>、</w:t>
      </w:r>
      <w:r>
        <w:rPr>
          <w:rFonts w:hint="eastAsia"/>
        </w:rPr>
        <w:t xml:space="preserve"> Neurology English:</w:t>
      </w:r>
    </w:p>
    <w:p w:rsidR="00D10DCC" w:rsidRDefault="00D10DCC" w:rsidP="00D10DCC">
      <w:pPr>
        <w:pStyle w:val="21"/>
        <w:ind w:firstLine="420"/>
      </w:pPr>
    </w:p>
    <w:p w:rsidR="00D10DCC" w:rsidRDefault="00D10DCC" w:rsidP="00D10DCC">
      <w:pPr>
        <w:pStyle w:val="21"/>
        <w:ind w:firstLine="420"/>
      </w:pPr>
      <w:r>
        <w:t>https://www.amazon.com/dp/B0B1BSVLW4</w:t>
      </w:r>
    </w:p>
    <w:p w:rsidR="00D10DCC" w:rsidRDefault="00D10DCC" w:rsidP="00D10DCC">
      <w:pPr>
        <w:pStyle w:val="21"/>
        <w:ind w:firstLine="420"/>
      </w:pPr>
    </w:p>
    <w:p w:rsidR="00D10DCC" w:rsidRDefault="00D10DCC" w:rsidP="00D10DCC">
      <w:pPr>
        <w:pStyle w:val="21"/>
        <w:ind w:firstLine="420"/>
      </w:pPr>
      <w:r>
        <w:t>Paperback $15.00</w:t>
      </w:r>
    </w:p>
    <w:p w:rsidR="00D10DCC" w:rsidRDefault="00D10DCC" w:rsidP="00D10DCC">
      <w:pPr>
        <w:pStyle w:val="21"/>
        <w:ind w:firstLine="420"/>
      </w:pPr>
    </w:p>
    <w:p w:rsidR="00D10DCC" w:rsidRDefault="00D10DCC" w:rsidP="00D10DCC">
      <w:pPr>
        <w:pStyle w:val="21"/>
        <w:ind w:firstLine="420"/>
      </w:pPr>
      <w:r>
        <w:t>Print length: 461 pages</w:t>
      </w:r>
    </w:p>
    <w:p w:rsidR="00D10DCC" w:rsidRDefault="00D10DCC" w:rsidP="00D10DCC">
      <w:pPr>
        <w:pStyle w:val="21"/>
        <w:ind w:firstLine="420"/>
      </w:pPr>
    </w:p>
    <w:p w:rsidR="00D10DCC" w:rsidRDefault="00D10DCC" w:rsidP="00D10DCC">
      <w:pPr>
        <w:pStyle w:val="21"/>
        <w:ind w:firstLine="420"/>
      </w:pPr>
      <w:r>
        <w:t>https://www.amazon.com/dp/B09ZSX3BRC</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lastRenderedPageBreak/>
        <w:t>Print length?:? Page 2088</w:t>
      </w:r>
    </w:p>
    <w:p w:rsidR="00D10DCC" w:rsidRDefault="00D10DCC" w:rsidP="00D10DCC">
      <w:pPr>
        <w:pStyle w:val="21"/>
        <w:ind w:firstLine="420"/>
      </w:pPr>
    </w:p>
    <w:p w:rsidR="00D10DCC" w:rsidRDefault="00D10DCC" w:rsidP="00D10DCC">
      <w:pPr>
        <w:pStyle w:val="21"/>
        <w:ind w:firstLine="420"/>
      </w:pPr>
      <w:r>
        <w:rPr>
          <w:rFonts w:hint="eastAsia"/>
        </w:rPr>
        <w:t>2</w:t>
      </w:r>
      <w:r>
        <w:rPr>
          <w:rFonts w:hint="eastAsia"/>
        </w:rPr>
        <w:t>、</w:t>
      </w:r>
      <w:r>
        <w:rPr>
          <w:rFonts w:hint="eastAsia"/>
        </w:rPr>
        <w:t xml:space="preserve"> Nerve traditional version:</w:t>
      </w:r>
    </w:p>
    <w:p w:rsidR="00D10DCC" w:rsidRDefault="00D10DCC" w:rsidP="00D10DCC">
      <w:pPr>
        <w:pStyle w:val="21"/>
        <w:ind w:firstLine="420"/>
      </w:pPr>
    </w:p>
    <w:p w:rsidR="00D10DCC" w:rsidRDefault="00D10DCC" w:rsidP="00D10DCC">
      <w:pPr>
        <w:pStyle w:val="21"/>
        <w:ind w:firstLine="420"/>
      </w:pPr>
      <w:r>
        <w:t>https://www.amazon.com/dp/B09ZRJNX4M</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t>Print length?:? Page 1750</w:t>
      </w:r>
    </w:p>
    <w:p w:rsidR="00D10DCC" w:rsidRDefault="00D10DCC" w:rsidP="00D10DCC">
      <w:pPr>
        <w:pStyle w:val="21"/>
        <w:ind w:firstLine="420"/>
      </w:pPr>
    </w:p>
    <w:p w:rsidR="00D10DCC" w:rsidRDefault="00D10DCC" w:rsidP="00D10DCC">
      <w:pPr>
        <w:pStyle w:val="21"/>
        <w:ind w:firstLine="420"/>
      </w:pPr>
      <w:r>
        <w:rPr>
          <w:rFonts w:hint="eastAsia"/>
        </w:rPr>
        <w:t>3</w:t>
      </w:r>
      <w:r>
        <w:rPr>
          <w:rFonts w:hint="eastAsia"/>
        </w:rPr>
        <w:t>、</w:t>
      </w:r>
      <w:r>
        <w:rPr>
          <w:rFonts w:hint="eastAsia"/>
        </w:rPr>
        <w:t xml:space="preserve"> Ge Shenyi hearsay (English version):</w:t>
      </w:r>
    </w:p>
    <w:p w:rsidR="00D10DCC" w:rsidRDefault="00D10DCC" w:rsidP="00D10DCC">
      <w:pPr>
        <w:pStyle w:val="21"/>
        <w:ind w:firstLine="420"/>
      </w:pPr>
    </w:p>
    <w:p w:rsidR="00D10DCC" w:rsidRDefault="00D10DCC" w:rsidP="00D10DCC">
      <w:pPr>
        <w:pStyle w:val="21"/>
        <w:ind w:firstLine="420"/>
      </w:pPr>
      <w:r>
        <w:t>https://www.amazon.com/dp/B0B2N4Y3RJ</w:t>
      </w:r>
    </w:p>
    <w:p w:rsidR="00D10DCC" w:rsidRDefault="00D10DCC" w:rsidP="00D10DCC">
      <w:pPr>
        <w:pStyle w:val="21"/>
        <w:ind w:firstLine="420"/>
      </w:pPr>
    </w:p>
    <w:p w:rsidR="00D10DCC" w:rsidRDefault="00D10DCC" w:rsidP="00D10DCC">
      <w:pPr>
        <w:pStyle w:val="21"/>
        <w:ind w:firstLine="420"/>
      </w:pPr>
      <w:r>
        <w:t>Paperback $12.99</w:t>
      </w:r>
    </w:p>
    <w:p w:rsidR="00D10DCC" w:rsidRDefault="00D10DCC" w:rsidP="00D10DCC">
      <w:pPr>
        <w:pStyle w:val="21"/>
        <w:ind w:firstLine="420"/>
      </w:pPr>
    </w:p>
    <w:p w:rsidR="00D10DCC" w:rsidRDefault="00D10DCC" w:rsidP="00D10DCC">
      <w:pPr>
        <w:pStyle w:val="21"/>
        <w:ind w:firstLine="420"/>
      </w:pPr>
      <w:r>
        <w:t>Print length: 567 pages</w:t>
      </w:r>
    </w:p>
    <w:p w:rsidR="00D10DCC" w:rsidRDefault="00D10DCC" w:rsidP="00D10DCC">
      <w:pPr>
        <w:pStyle w:val="21"/>
        <w:ind w:firstLine="420"/>
      </w:pPr>
    </w:p>
    <w:p w:rsidR="00D10DCC" w:rsidRDefault="00D10DCC" w:rsidP="00D10DCC">
      <w:pPr>
        <w:pStyle w:val="21"/>
        <w:ind w:firstLine="420"/>
      </w:pPr>
      <w:r>
        <w:t>https://www.amazon.com/dp/B0B2MJLZ78</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789</w:t>
      </w:r>
    </w:p>
    <w:p w:rsidR="00D10DCC" w:rsidRDefault="00D10DCC" w:rsidP="00D10DCC">
      <w:pPr>
        <w:pStyle w:val="21"/>
        <w:ind w:firstLine="420"/>
      </w:pPr>
    </w:p>
    <w:p w:rsidR="00D10DCC" w:rsidRDefault="00D10DCC" w:rsidP="00D10DCC">
      <w:pPr>
        <w:pStyle w:val="21"/>
        <w:ind w:firstLine="420"/>
      </w:pPr>
      <w:r>
        <w:rPr>
          <w:rFonts w:hint="eastAsia"/>
        </w:rPr>
        <w:t>4</w:t>
      </w:r>
      <w:r>
        <w:rPr>
          <w:rFonts w:hint="eastAsia"/>
        </w:rPr>
        <w:t>、</w:t>
      </w:r>
      <w:r>
        <w:rPr>
          <w:rFonts w:hint="eastAsia"/>
        </w:rPr>
        <w:t xml:space="preserve"> Ge Shenyi Wen Lu (traditional Chinese version):</w:t>
      </w:r>
    </w:p>
    <w:p w:rsidR="00D10DCC" w:rsidRDefault="00D10DCC" w:rsidP="00D10DCC">
      <w:pPr>
        <w:pStyle w:val="21"/>
        <w:ind w:firstLine="420"/>
      </w:pPr>
    </w:p>
    <w:p w:rsidR="00D10DCC" w:rsidRDefault="00D10DCC" w:rsidP="00D10DCC">
      <w:pPr>
        <w:pStyle w:val="21"/>
        <w:ind w:firstLine="420"/>
      </w:pPr>
      <w:r>
        <w:t>https://www.amazon.com/dp/B0B2WFDDNT</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516</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77. [Ge Hei] 1ldk: Amazon covers are all flowers</w:t>
      </w:r>
    </w:p>
    <w:p w:rsidR="00D10DCC" w:rsidRDefault="00D10DCC" w:rsidP="00D10DCC">
      <w:pPr>
        <w:pStyle w:val="21"/>
        <w:ind w:firstLine="420"/>
      </w:pPr>
    </w:p>
    <w:p w:rsidR="00D10DCC" w:rsidRDefault="00D10DCC" w:rsidP="00D10DCC">
      <w:pPr>
        <w:pStyle w:val="21"/>
        <w:ind w:firstLine="420"/>
      </w:pPr>
      <w:r>
        <w:t>Who bought it</w:t>
      </w:r>
    </w:p>
    <w:p w:rsidR="00D10DCC" w:rsidRDefault="00D10DCC" w:rsidP="00D10DCC">
      <w:pPr>
        <w:pStyle w:val="21"/>
        <w:ind w:firstLine="420"/>
      </w:pPr>
    </w:p>
    <w:p w:rsidR="00D10DCC" w:rsidRDefault="00D10DCC" w:rsidP="00D10DCC">
      <w:pPr>
        <w:pStyle w:val="21"/>
        <w:ind w:firstLine="420"/>
      </w:pPr>
      <w:r>
        <w:t>[group leader] Ge Yimin (50914333) 8:30:21, June 2, 2022</w:t>
      </w:r>
    </w:p>
    <w:p w:rsidR="00D10DCC" w:rsidRDefault="00D10DCC" w:rsidP="00D10DCC">
      <w:pPr>
        <w:pStyle w:val="21"/>
        <w:ind w:firstLine="420"/>
      </w:pPr>
    </w:p>
    <w:p w:rsidR="00D10DCC" w:rsidRDefault="00D10DCC" w:rsidP="00D10DCC">
      <w:pPr>
        <w:pStyle w:val="21"/>
        <w:ind w:firstLine="420"/>
      </w:pPr>
      <w:r>
        <w:t>White buy</w:t>
      </w:r>
    </w:p>
    <w:p w:rsidR="00D10DCC" w:rsidRDefault="00D10DCC" w:rsidP="00D10DCC">
      <w:pPr>
        <w:pStyle w:val="21"/>
        <w:ind w:firstLine="420"/>
      </w:pPr>
    </w:p>
    <w:p w:rsidR="00D10DCC" w:rsidRDefault="00D10DCC" w:rsidP="00D10DCC">
      <w:pPr>
        <w:pStyle w:val="21"/>
        <w:ind w:firstLine="420"/>
      </w:pPr>
      <w:r>
        <w:t>[Ge Hei] moximon (95406615) 2022/6/2 16:37:04</w:t>
      </w:r>
    </w:p>
    <w:p w:rsidR="00D10DCC" w:rsidRDefault="00D10DCC" w:rsidP="00D10DCC">
      <w:pPr>
        <w:pStyle w:val="21"/>
        <w:ind w:firstLine="420"/>
      </w:pPr>
    </w:p>
    <w:p w:rsidR="00D10DCC" w:rsidRDefault="00D10DCC" w:rsidP="00D10DCC">
      <w:pPr>
        <w:pStyle w:val="21"/>
        <w:ind w:firstLine="420"/>
      </w:pPr>
      <w:r>
        <w:t>I believe in God Ge</w:t>
      </w:r>
    </w:p>
    <w:p w:rsidR="00D10DCC" w:rsidRDefault="00D10DCC" w:rsidP="00D10DCC">
      <w:pPr>
        <w:pStyle w:val="21"/>
        <w:ind w:firstLine="420"/>
      </w:pPr>
    </w:p>
    <w:p w:rsidR="00D10DCC" w:rsidRDefault="00D10DCC" w:rsidP="00D10DCC">
      <w:pPr>
        <w:pStyle w:val="21"/>
        <w:ind w:firstLine="420"/>
      </w:pPr>
      <w:r>
        <w:t>God told me to believe in God, so I believed</w:t>
      </w:r>
    </w:p>
    <w:p w:rsidR="00D10DCC" w:rsidRDefault="00D10DCC" w:rsidP="00D10DCC">
      <w:pPr>
        <w:pStyle w:val="21"/>
        <w:ind w:firstLine="420"/>
      </w:pPr>
    </w:p>
    <w:p w:rsidR="00D10DCC" w:rsidRDefault="00D10DCC" w:rsidP="00D10DCC">
      <w:pPr>
        <w:pStyle w:val="21"/>
        <w:ind w:firstLine="420"/>
      </w:pPr>
      <w:r>
        <w:t>I also remember that nerve said that God said that he was God and you should believe him (GE Yimin).</w:t>
      </w:r>
    </w:p>
    <w:p w:rsidR="00D10DCC" w:rsidRDefault="00D10DCC" w:rsidP="00D10DCC">
      <w:pPr>
        <w:pStyle w:val="21"/>
        <w:ind w:firstLine="420"/>
      </w:pPr>
    </w:p>
    <w:p w:rsidR="00D10DCC" w:rsidRDefault="00D10DCC" w:rsidP="00D10DCC">
      <w:pPr>
        <w:pStyle w:val="21"/>
        <w:ind w:firstLine="420"/>
      </w:pPr>
      <w:r>
        <w:t>So for this reason, I believe in Ge Shen</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[Ge Yimin] Ge Baobao (1187501973) 2022/6/2 16:51:45</w:t>
      </w:r>
    </w:p>
    <w:p w:rsidR="00D10DCC" w:rsidRDefault="00D10DCC" w:rsidP="00D10DCC">
      <w:pPr>
        <w:pStyle w:val="21"/>
        <w:ind w:firstLine="420"/>
      </w:pPr>
    </w:p>
    <w:p w:rsidR="00D10DCC" w:rsidRDefault="00D10DCC" w:rsidP="00D10DCC">
      <w:pPr>
        <w:pStyle w:val="21"/>
        <w:ind w:firstLine="420"/>
      </w:pPr>
      <w:r>
        <w:t>Dead circle of yes</w:t>
      </w:r>
    </w:p>
    <w:p w:rsidR="00D10DCC" w:rsidRDefault="00D10DCC" w:rsidP="00D10DCC">
      <w:pPr>
        <w:pStyle w:val="21"/>
        <w:ind w:firstLine="420"/>
      </w:pPr>
    </w:p>
    <w:p w:rsidR="00D10DCC" w:rsidRDefault="00D10DCC" w:rsidP="00D10DCC">
      <w:pPr>
        <w:pStyle w:val="21"/>
        <w:ind w:firstLine="420"/>
      </w:pPr>
      <w:r>
        <w:t>[Ge Hei] moximon (95406615) 2022/6/2 16:52:26</w:t>
      </w:r>
    </w:p>
    <w:p w:rsidR="00D10DCC" w:rsidRDefault="00D10DCC" w:rsidP="00D10DCC">
      <w:pPr>
        <w:pStyle w:val="21"/>
        <w:ind w:firstLine="420"/>
      </w:pPr>
    </w:p>
    <w:p w:rsidR="00D10DCC" w:rsidRDefault="00D10DCC" w:rsidP="00D10DCC">
      <w:pPr>
        <w:pStyle w:val="21"/>
        <w:ind w:firstLine="420"/>
      </w:pPr>
      <w:r>
        <w:t>Um</w:t>
      </w:r>
    </w:p>
    <w:p w:rsidR="00D10DCC" w:rsidRDefault="00D10DCC" w:rsidP="00D10DCC">
      <w:pPr>
        <w:pStyle w:val="21"/>
        <w:ind w:firstLine="420"/>
      </w:pPr>
    </w:p>
    <w:p w:rsidR="00D10DCC" w:rsidRDefault="00D10DCC" w:rsidP="00D10DCC">
      <w:pPr>
        <w:pStyle w:val="21"/>
        <w:ind w:firstLine="420"/>
      </w:pPr>
      <w:r>
        <w:t>[Ge Yimin] Ge Baobao (1187501973) 17:45:06</w:t>
      </w:r>
    </w:p>
    <w:p w:rsidR="00D10DCC" w:rsidRDefault="00D10DCC" w:rsidP="00D10DCC">
      <w:pPr>
        <w:pStyle w:val="21"/>
        <w:ind w:firstLine="420"/>
      </w:pPr>
    </w:p>
    <w:p w:rsidR="00D10DCC" w:rsidRDefault="00D10DCC" w:rsidP="00D10DCC">
      <w:pPr>
        <w:pStyle w:val="21"/>
        <w:ind w:firstLine="420"/>
      </w:pPr>
      <w:r>
        <w:t>Ge Yimin, rule the world with darkness and fear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Ge Ye is a cult member who flatters himself with his trumpet!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nerve 1million words.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Europe 449: GE's theory is not optimistic.</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Black cat under Libra: GE's nerves are for psychosis. Maybe he doesn't even look at psychosis.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eBay 100 people buy e-books.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78. Red China Network Forum? Red community? Christian culture affirms Marxism</w:t>
      </w:r>
    </w:p>
    <w:p w:rsidR="00D10DCC" w:rsidRDefault="00D10DCC" w:rsidP="00D10DCC">
      <w:pPr>
        <w:pStyle w:val="21"/>
        <w:ind w:firstLine="420"/>
      </w:pPr>
    </w:p>
    <w:p w:rsidR="00D10DCC" w:rsidRDefault="00D10DCC" w:rsidP="00D10DCC">
      <w:pPr>
        <w:pStyle w:val="21"/>
        <w:ind w:firstLine="420"/>
      </w:pPr>
      <w:r>
        <w:t>Jeremy Corbin: by GE Yimin</w:t>
      </w:r>
    </w:p>
    <w:p w:rsidR="00D10DCC" w:rsidRDefault="00D10DCC" w:rsidP="00D10DCC">
      <w:pPr>
        <w:pStyle w:val="21"/>
        <w:ind w:firstLine="420"/>
      </w:pPr>
    </w:p>
    <w:p w:rsidR="00D10DCC" w:rsidRDefault="00D10DCC" w:rsidP="00D10DCC">
      <w:pPr>
        <w:pStyle w:val="21"/>
        <w:ind w:firstLine="420"/>
      </w:pPr>
      <w:r>
        <w:t>Reprinted by</w:t>
      </w:r>
    </w:p>
    <w:p w:rsidR="00D10DCC" w:rsidRDefault="00D10DCC" w:rsidP="00D10DCC">
      <w:pPr>
        <w:pStyle w:val="21"/>
        <w:ind w:firstLine="420"/>
      </w:pPr>
    </w:p>
    <w:p w:rsidR="00D10DCC" w:rsidRDefault="00D10DCC" w:rsidP="00D10DCC">
      <w:pPr>
        <w:pStyle w:val="21"/>
        <w:ind w:firstLine="420"/>
      </w:pPr>
      <w:r>
        <w:t>The author of this article is a leftist Christian who agrees with Marxism. This article understands the Bible from the perspective of Marxism and effectively refutes the view of the right that the Bible is used to defend capitalism, which is of great reference value. I do not agree with the creation of God, the affirmation of religion, the opposition to class struggle and the support for religious domestication.</w:t>
      </w:r>
    </w:p>
    <w:p w:rsidR="00D10DCC" w:rsidRDefault="00D10DCC" w:rsidP="00D10DCC">
      <w:pPr>
        <w:pStyle w:val="21"/>
        <w:ind w:firstLine="420"/>
      </w:pPr>
    </w:p>
    <w:p w:rsidR="00D10DCC" w:rsidRDefault="00D10DCC" w:rsidP="00D10DCC">
      <w:pPr>
        <w:pStyle w:val="21"/>
        <w:ind w:firstLine="420"/>
      </w:pPr>
      <w:r>
        <w:t>Manifesto of theocracy communism</w:t>
      </w:r>
    </w:p>
    <w:p w:rsidR="00D10DCC" w:rsidRDefault="00D10DCC" w:rsidP="00D10DCC">
      <w:pPr>
        <w:pStyle w:val="21"/>
        <w:ind w:firstLine="420"/>
      </w:pPr>
    </w:p>
    <w:p w:rsidR="00D10DCC" w:rsidRDefault="00D10DCC" w:rsidP="00D10DCC">
      <w:pPr>
        <w:pStyle w:val="21"/>
        <w:ind w:firstLine="420"/>
      </w:pPr>
      <w:r>
        <w:t>1. The theological party is a kind of doctrine, a kind of thought, a kind of theory, a kind of theory, that is, the peaceful and harmonious values of Ge Yimin, not an organization.</w:t>
      </w:r>
    </w:p>
    <w:p w:rsidR="00D10DCC" w:rsidRDefault="00D10DCC" w:rsidP="00D10DCC">
      <w:pPr>
        <w:pStyle w:val="21"/>
        <w:ind w:firstLine="420"/>
      </w:pPr>
    </w:p>
    <w:p w:rsidR="00D10DCC" w:rsidRDefault="00D10DCC" w:rsidP="00D10DCC">
      <w:pPr>
        <w:pStyle w:val="21"/>
        <w:ind w:firstLine="420"/>
      </w:pPr>
      <w:r>
        <w:t>2. We are believers and believe in Ge Yimin. At the same time, he is also a member of the Communist Party. Xintian Xindi is the Communist society. Luke 12:33 sell all that you have to give to the alms for yourselves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79. Reading the dawn on the muddy road: God Ge, known as the world's first, one Ge three companies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a contract writer of Hong Kong four seasons publishing house. Author of nerve and Ge Shenyi Wen Lu.</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St. Jerome's behavior is even worse. In the early days of surfing the Internet, he often touched porcelain everywhere in the Christ bar or forum, and kicked the Christ bar owner off his own stage. The Bible has also been changed into the Jerome Sutra. Ev</w:t>
      </w:r>
      <w:r>
        <w:t>en though they have their own websites, they are still crazy in the major post bars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Heartbroken: please identify whether geyimin is a cult.</w:t>
      </w:r>
    </w:p>
    <w:p w:rsidR="00D10DCC" w:rsidRDefault="00D10DCC" w:rsidP="00D10DCC">
      <w:pPr>
        <w:pStyle w:val="21"/>
        <w:ind w:firstLine="420"/>
      </w:pPr>
    </w:p>
    <w:p w:rsidR="00D10DCC" w:rsidRDefault="00D10DCC" w:rsidP="00D10DCC">
      <w:pPr>
        <w:pStyle w:val="21"/>
        <w:ind w:firstLine="420"/>
      </w:pPr>
      <w:r>
        <w:t>At first glance, I felt it was a cult.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Maomaoliu: from the perspective of Buddhism, there is no doubt that it is evil to preach the immortality of God, me and lingtie.</w:t>
      </w:r>
    </w:p>
    <w:p w:rsidR="00D10DCC" w:rsidRDefault="00D10DCC" w:rsidP="00D10DCC">
      <w:pPr>
        <w:pStyle w:val="21"/>
        <w:ind w:firstLine="420"/>
      </w:pPr>
    </w:p>
    <w:p w:rsidR="00D10DCC" w:rsidRDefault="00D10DCC" w:rsidP="00D10DCC">
      <w:pPr>
        <w:pStyle w:val="21"/>
        <w:ind w:firstLine="420"/>
      </w:pPr>
      <w:r>
        <w:t>As for the heresy of preaching the end of the world, let us analyze it ourselves.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Big wheel Mingwang: it's just an online bullshit organization.</w:t>
      </w:r>
    </w:p>
    <w:p w:rsidR="00D10DCC" w:rsidRDefault="00D10DCC" w:rsidP="00D10DCC">
      <w:pPr>
        <w:pStyle w:val="21"/>
        <w:ind w:firstLine="420"/>
      </w:pPr>
    </w:p>
    <w:p w:rsidR="00D10DCC" w:rsidRDefault="00D10DCC" w:rsidP="00D10DCC">
      <w:pPr>
        <w:pStyle w:val="21"/>
        <w:ind w:firstLine="420"/>
      </w:pPr>
      <w:r>
        <w:t>Yemei is very popular.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[Gehua] Yongshi Shenxuan (980946319) 22:46:37, June 3, 2022</w:t>
      </w:r>
    </w:p>
    <w:p w:rsidR="00D10DCC" w:rsidRDefault="00D10DCC" w:rsidP="00D10DCC">
      <w:pPr>
        <w:pStyle w:val="21"/>
        <w:ind w:firstLine="420"/>
      </w:pPr>
    </w:p>
    <w:p w:rsidR="00D10DCC" w:rsidRDefault="00D10DCC" w:rsidP="00D10DCC">
      <w:pPr>
        <w:pStyle w:val="21"/>
        <w:ind w:firstLine="420"/>
      </w:pPr>
      <w:r>
        <w:t>No organization structure</w:t>
      </w:r>
    </w:p>
    <w:p w:rsidR="00D10DCC" w:rsidRDefault="00D10DCC" w:rsidP="00D10DCC">
      <w:pPr>
        <w:pStyle w:val="21"/>
        <w:ind w:firstLine="420"/>
      </w:pPr>
    </w:p>
    <w:p w:rsidR="00D10DCC" w:rsidRDefault="00D10DCC" w:rsidP="00D10DCC">
      <w:pPr>
        <w:pStyle w:val="21"/>
        <w:ind w:firstLine="420"/>
      </w:pPr>
      <w:r>
        <w:t>Lack of mobilization capacity</w:t>
      </w:r>
    </w:p>
    <w:p w:rsidR="00D10DCC" w:rsidRDefault="00D10DCC" w:rsidP="00D10DCC">
      <w:pPr>
        <w:pStyle w:val="21"/>
        <w:ind w:firstLine="420"/>
      </w:pPr>
    </w:p>
    <w:p w:rsidR="00D10DCC" w:rsidRDefault="00D10DCC" w:rsidP="00D10DCC">
      <w:pPr>
        <w:pStyle w:val="21"/>
        <w:ind w:firstLine="420"/>
      </w:pPr>
      <w:r>
        <w:t>Ge Kami ferra is unbearable.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80. Wechat official account restricts Ge Shen</w:t>
      </w:r>
    </w:p>
    <w:p w:rsidR="00D10DCC" w:rsidRDefault="00D10DCC" w:rsidP="00D10DCC">
      <w:pPr>
        <w:pStyle w:val="21"/>
        <w:ind w:firstLine="420"/>
      </w:pPr>
    </w:p>
    <w:p w:rsidR="00D10DCC" w:rsidRDefault="00D10DCC" w:rsidP="00D10DCC">
      <w:pPr>
        <w:pStyle w:val="21"/>
        <w:ind w:firstLine="420"/>
      </w:pPr>
      <w:r>
        <w:t>Notice on illegal handling of account data</w:t>
      </w:r>
    </w:p>
    <w:p w:rsidR="00D10DCC" w:rsidRDefault="00D10DCC" w:rsidP="00D10DCC">
      <w:pPr>
        <w:pStyle w:val="21"/>
        <w:ind w:firstLine="420"/>
      </w:pPr>
    </w:p>
    <w:p w:rsidR="00D10DCC" w:rsidRDefault="00D10DCC" w:rsidP="00D10DCC">
      <w:pPr>
        <w:pStyle w:val="21"/>
        <w:ind w:firstLine="420"/>
      </w:pPr>
      <w:r>
        <w:t>Hello, after the user's complaint, I found the nickname of this official account (quoted by: Shenjiao.) Avatar (the leading press: GE's Avatar.) Introduction (Note: Shintoism is a sect of Christianity. Its headquarters are in China. It is based on Ge Yimin's vision.) It is suspected of violating relevant laws, regulations and policies and the wechat public platform operation specification. The illegal data have been cleared and can be reset. Please abide by the specification and let us create a healthy and green operation environment.</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81. [Ge Hei] moximon (95406615): I believe in Ge Shen</w:t>
      </w:r>
    </w:p>
    <w:p w:rsidR="00D10DCC" w:rsidRDefault="00D10DCC" w:rsidP="00D10DCC">
      <w:pPr>
        <w:pStyle w:val="21"/>
        <w:ind w:firstLine="420"/>
      </w:pPr>
    </w:p>
    <w:p w:rsidR="00D10DCC" w:rsidRDefault="00D10DCC" w:rsidP="00D10DCC">
      <w:pPr>
        <w:pStyle w:val="21"/>
        <w:ind w:firstLine="420"/>
      </w:pPr>
      <w:r>
        <w:t>Ge Shenwei</w:t>
      </w:r>
    </w:p>
    <w:p w:rsidR="00D10DCC" w:rsidRDefault="00D10DCC" w:rsidP="00D10DCC">
      <w:pPr>
        <w:pStyle w:val="21"/>
        <w:ind w:firstLine="420"/>
      </w:pPr>
    </w:p>
    <w:p w:rsidR="00D10DCC" w:rsidRDefault="00D10DCC" w:rsidP="00D10DCC">
      <w:pPr>
        <w:pStyle w:val="21"/>
        <w:ind w:firstLine="420"/>
      </w:pPr>
      <w:r>
        <w:t>I don't believe in heaven, but I also believe in God Ge</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Faith is to hold oneself out</w:t>
      </w:r>
    </w:p>
    <w:p w:rsidR="00D10DCC" w:rsidRDefault="00D10DCC" w:rsidP="00D10DCC">
      <w:pPr>
        <w:pStyle w:val="21"/>
        <w:ind w:firstLine="420"/>
      </w:pPr>
    </w:p>
    <w:p w:rsidR="00D10DCC" w:rsidRDefault="00D10DCC" w:rsidP="00D10DCC">
      <w:pPr>
        <w:pStyle w:val="21"/>
        <w:ind w:firstLine="420"/>
      </w:pPr>
      <w:r>
        <w:t>Full faith</w:t>
      </w:r>
    </w:p>
    <w:p w:rsidR="00D10DCC" w:rsidRDefault="00D10DCC" w:rsidP="00D10DCC">
      <w:pPr>
        <w:pStyle w:val="21"/>
        <w:ind w:firstLine="420"/>
      </w:pPr>
    </w:p>
    <w:p w:rsidR="00D10DCC" w:rsidRDefault="00D10DCC" w:rsidP="00D10DCC">
      <w:pPr>
        <w:pStyle w:val="21"/>
        <w:ind w:firstLine="420"/>
      </w:pPr>
      <w:r>
        <w:t>I can not believe myself or heaven, but also believe the three above</w:t>
      </w:r>
    </w:p>
    <w:p w:rsidR="00D10DCC" w:rsidRDefault="00D10DCC" w:rsidP="00D10DCC">
      <w:pPr>
        <w:pStyle w:val="21"/>
        <w:ind w:firstLine="420"/>
      </w:pPr>
    </w:p>
    <w:p w:rsidR="00D10DCC" w:rsidRDefault="00D10DCC" w:rsidP="00D10DCC">
      <w:pPr>
        <w:pStyle w:val="21"/>
        <w:ind w:firstLine="420"/>
      </w:pPr>
      <w:r>
        <w:t>The website is very good</w:t>
      </w:r>
    </w:p>
    <w:p w:rsidR="00D10DCC" w:rsidRDefault="00D10DCC" w:rsidP="00D10DCC">
      <w:pPr>
        <w:pStyle w:val="21"/>
        <w:ind w:firstLine="420"/>
      </w:pPr>
    </w:p>
    <w:p w:rsidR="00D10DCC" w:rsidRDefault="00D10DCC" w:rsidP="00D10DCC">
      <w:pPr>
        <w:pStyle w:val="21"/>
        <w:ind w:firstLine="420"/>
      </w:pPr>
      <w:r>
        <w:t>[group leader] Ge Yimin (50914333) Thursday, June 9, 2022 10:42:32</w:t>
      </w:r>
    </w:p>
    <w:p w:rsidR="00D10DCC" w:rsidRDefault="00D10DCC" w:rsidP="00D10DCC">
      <w:pPr>
        <w:pStyle w:val="21"/>
        <w:ind w:firstLine="420"/>
      </w:pPr>
    </w:p>
    <w:p w:rsidR="00D10DCC" w:rsidRDefault="00D10DCC" w:rsidP="00D10DCC">
      <w:pPr>
        <w:pStyle w:val="21"/>
        <w:ind w:firstLine="420"/>
      </w:pPr>
      <w:r>
        <w:t>Thank you, Ge Hua</w:t>
      </w:r>
    </w:p>
    <w:p w:rsidR="00D10DCC" w:rsidRDefault="00D10DCC" w:rsidP="00D10DCC">
      <w:pPr>
        <w:pStyle w:val="21"/>
        <w:ind w:firstLine="420"/>
      </w:pPr>
    </w:p>
    <w:p w:rsidR="00D10DCC" w:rsidRDefault="00D10DCC" w:rsidP="00D10DCC">
      <w:pPr>
        <w:pStyle w:val="21"/>
        <w:ind w:firstLine="420"/>
      </w:pPr>
      <w:r>
        <w:t>[Ge Hei] moximon (95406615) Thursday, June 9, 2022 10:43:04</w:t>
      </w:r>
    </w:p>
    <w:p w:rsidR="00D10DCC" w:rsidRDefault="00D10DCC" w:rsidP="00D10DCC">
      <w:pPr>
        <w:pStyle w:val="21"/>
        <w:ind w:firstLine="420"/>
      </w:pPr>
    </w:p>
    <w:p w:rsidR="00D10DCC" w:rsidRDefault="00D10DCC" w:rsidP="00D10DCC">
      <w:pPr>
        <w:pStyle w:val="21"/>
        <w:ind w:firstLine="420"/>
      </w:pPr>
      <w:r>
        <w:t>thank you</w:t>
      </w:r>
    </w:p>
    <w:p w:rsidR="00D10DCC" w:rsidRDefault="00D10DCC" w:rsidP="00D10DCC">
      <w:pPr>
        <w:pStyle w:val="21"/>
        <w:ind w:firstLine="420"/>
      </w:pPr>
    </w:p>
    <w:p w:rsidR="00D10DCC" w:rsidRDefault="00D10DCC" w:rsidP="00D10DCC">
      <w:pPr>
        <w:pStyle w:val="21"/>
        <w:ind w:firstLine="420"/>
      </w:pPr>
      <w:r>
        <w:t>If you believe in God, you will be saved</w:t>
      </w:r>
    </w:p>
    <w:p w:rsidR="00D10DCC" w:rsidRDefault="00D10DCC" w:rsidP="00D10DCC">
      <w:pPr>
        <w:pStyle w:val="21"/>
        <w:ind w:firstLine="420"/>
      </w:pPr>
    </w:p>
    <w:p w:rsidR="00D10DCC" w:rsidRDefault="00D10DCC" w:rsidP="00D10DCC">
      <w:pPr>
        <w:pStyle w:val="21"/>
        <w:ind w:firstLine="420"/>
      </w:pPr>
      <w:r>
        <w:t>Because the sky is about to collapse, only by believing in God Ge can we be saved</w:t>
      </w:r>
    </w:p>
    <w:p w:rsidR="00D10DCC" w:rsidRDefault="00D10DCC" w:rsidP="00D10DCC">
      <w:pPr>
        <w:pStyle w:val="21"/>
        <w:ind w:firstLine="420"/>
      </w:pPr>
    </w:p>
    <w:p w:rsidR="00D10DCC" w:rsidRDefault="00D10DCC" w:rsidP="00D10DCC">
      <w:pPr>
        <w:pStyle w:val="21"/>
        <w:ind w:firstLine="420"/>
      </w:pPr>
      <w:r>
        <w:t>[Ge Hei] Ge Hua 13 (2667496941) Thursday, June 9, 2022 10:46:26</w:t>
      </w:r>
    </w:p>
    <w:p w:rsidR="00D10DCC" w:rsidRDefault="00D10DCC" w:rsidP="00D10DCC">
      <w:pPr>
        <w:pStyle w:val="21"/>
        <w:ind w:firstLine="420"/>
      </w:pPr>
    </w:p>
    <w:p w:rsidR="00D10DCC" w:rsidRDefault="00D10DCC" w:rsidP="00D10DCC">
      <w:pPr>
        <w:pStyle w:val="21"/>
        <w:ind w:firstLine="420"/>
      </w:pPr>
      <w:r>
        <w:t>Xin Ge AI Ge PI Ge</w:t>
      </w:r>
    </w:p>
    <w:p w:rsidR="00D10DCC" w:rsidRDefault="00D10DCC" w:rsidP="00D10DCC">
      <w:pPr>
        <w:pStyle w:val="21"/>
        <w:ind w:firstLine="420"/>
      </w:pPr>
    </w:p>
    <w:p w:rsidR="00D10DCC" w:rsidRDefault="00D10DCC" w:rsidP="00D10DCC">
      <w:pPr>
        <w:pStyle w:val="21"/>
        <w:ind w:firstLine="420"/>
      </w:pPr>
      <w:r>
        <w:t>[Ge Hei] moximon (95406615) Thursday, June 9, 2022 10:46:31</w:t>
      </w:r>
    </w:p>
    <w:p w:rsidR="00D10DCC" w:rsidRDefault="00D10DCC" w:rsidP="00D10DCC">
      <w:pPr>
        <w:pStyle w:val="21"/>
        <w:ind w:firstLine="420"/>
      </w:pPr>
    </w:p>
    <w:p w:rsidR="00D10DCC" w:rsidRDefault="00D10DCC" w:rsidP="00D10DCC">
      <w:pPr>
        <w:pStyle w:val="21"/>
        <w:ind w:firstLine="420"/>
      </w:pPr>
      <w:r>
        <w:t>Now people go against the sky and no longer fear the sky, so I see the sign that the sky is about to collapse, but I look like GE Yimin and believe in him</w:t>
      </w:r>
    </w:p>
    <w:p w:rsidR="00D10DCC" w:rsidRDefault="00D10DCC" w:rsidP="00D10DCC">
      <w:pPr>
        <w:pStyle w:val="21"/>
        <w:ind w:firstLine="420"/>
      </w:pPr>
    </w:p>
    <w:p w:rsidR="00D10DCC" w:rsidRDefault="00D10DCC" w:rsidP="00D10DCC">
      <w:pPr>
        <w:pStyle w:val="21"/>
        <w:ind w:firstLine="420"/>
      </w:pPr>
      <w:r>
        <w:t>Must be saved</w:t>
      </w:r>
    </w:p>
    <w:p w:rsidR="00D10DCC" w:rsidRDefault="00D10DCC" w:rsidP="00D10DCC">
      <w:pPr>
        <w:pStyle w:val="21"/>
        <w:ind w:firstLine="420"/>
      </w:pPr>
    </w:p>
    <w:p w:rsidR="00D10DCC" w:rsidRDefault="00D10DCC" w:rsidP="00D10DCC">
      <w:pPr>
        <w:pStyle w:val="21"/>
        <w:ind w:firstLine="420"/>
      </w:pPr>
      <w:r>
        <w:t>Follow God Ge and enter the world of God</w:t>
      </w:r>
    </w:p>
    <w:p w:rsidR="00D10DCC" w:rsidRDefault="00D10DCC" w:rsidP="00D10DCC">
      <w:pPr>
        <w:pStyle w:val="21"/>
        <w:ind w:firstLine="420"/>
      </w:pPr>
    </w:p>
    <w:p w:rsidR="00D10DCC" w:rsidRDefault="00D10DCC" w:rsidP="00D10DCC">
      <w:pPr>
        <w:pStyle w:val="21"/>
        <w:ind w:firstLine="420"/>
      </w:pPr>
      <w:r>
        <w:t>Amen</w:t>
      </w:r>
    </w:p>
    <w:p w:rsidR="00D10DCC" w:rsidRDefault="00D10DCC" w:rsidP="00D10DCC">
      <w:pPr>
        <w:pStyle w:val="21"/>
        <w:ind w:firstLine="420"/>
      </w:pPr>
    </w:p>
    <w:p w:rsidR="00D10DCC" w:rsidRDefault="00D10DCC" w:rsidP="00D10DCC">
      <w:pPr>
        <w:pStyle w:val="21"/>
        <w:ind w:firstLine="420"/>
      </w:pPr>
      <w:r>
        <w:t>Ask for God's gift</w:t>
      </w:r>
    </w:p>
    <w:p w:rsidR="00D10DCC" w:rsidRDefault="00D10DCC" w:rsidP="00D10DCC">
      <w:pPr>
        <w:pStyle w:val="21"/>
        <w:ind w:firstLine="420"/>
      </w:pPr>
    </w:p>
    <w:p w:rsidR="00D10DCC" w:rsidRDefault="00D10DCC" w:rsidP="00D10DCC">
      <w:pPr>
        <w:pStyle w:val="21"/>
        <w:ind w:firstLine="420"/>
      </w:pPr>
      <w:r>
        <w:t>The world will die. Only by believing in God can we be saved. We can enter the kingdom of God and ask for the gift of God</w:t>
      </w:r>
    </w:p>
    <w:p w:rsidR="00D10DCC" w:rsidRDefault="00D10DCC" w:rsidP="00D10DCC">
      <w:pPr>
        <w:pStyle w:val="21"/>
        <w:ind w:firstLine="420"/>
      </w:pPr>
    </w:p>
    <w:p w:rsidR="00D10DCC" w:rsidRDefault="00D10DCC" w:rsidP="00D10DCC">
      <w:pPr>
        <w:pStyle w:val="21"/>
        <w:ind w:firstLine="420"/>
      </w:pPr>
      <w:r>
        <w:t>Gratitude</w:t>
      </w:r>
    </w:p>
    <w:p w:rsidR="00D10DCC" w:rsidRDefault="00D10DCC" w:rsidP="00D10DCC">
      <w:pPr>
        <w:pStyle w:val="21"/>
        <w:ind w:firstLine="420"/>
      </w:pPr>
    </w:p>
    <w:p w:rsidR="00D10DCC" w:rsidRDefault="00D10DCC" w:rsidP="00D10DCC">
      <w:pPr>
        <w:pStyle w:val="21"/>
        <w:ind w:firstLine="420"/>
      </w:pPr>
      <w:r>
        <w:t>I feel like I have a new life. It's a gift from God Ge</w:t>
      </w:r>
    </w:p>
    <w:p w:rsidR="00D10DCC" w:rsidRDefault="00D10DCC" w:rsidP="00D10DCC">
      <w:pPr>
        <w:pStyle w:val="21"/>
        <w:ind w:firstLine="420"/>
      </w:pPr>
    </w:p>
    <w:p w:rsidR="00D10DCC" w:rsidRDefault="00D10DCC" w:rsidP="00D10DCC">
      <w:pPr>
        <w:pStyle w:val="21"/>
        <w:ind w:firstLine="420"/>
      </w:pPr>
      <w:r>
        <w:t>True and true amen</w:t>
      </w:r>
    </w:p>
    <w:p w:rsidR="00D10DCC" w:rsidRDefault="00D10DCC" w:rsidP="00D10DCC">
      <w:pPr>
        <w:pStyle w:val="21"/>
        <w:ind w:firstLine="420"/>
      </w:pPr>
    </w:p>
    <w:p w:rsidR="00D10DCC" w:rsidRDefault="00D10DCC" w:rsidP="00D10DCC">
      <w:pPr>
        <w:pStyle w:val="21"/>
        <w:ind w:firstLine="420"/>
      </w:pPr>
      <w:r>
        <w:t>[Ge Yimin] Ge Baobao (1187501973) 13:47:02</w:t>
      </w:r>
    </w:p>
    <w:p w:rsidR="00D10DCC" w:rsidRDefault="00D10DCC" w:rsidP="00D10DCC">
      <w:pPr>
        <w:pStyle w:val="21"/>
        <w:ind w:firstLine="420"/>
      </w:pPr>
    </w:p>
    <w:p w:rsidR="00D10DCC" w:rsidRDefault="00D10DCC" w:rsidP="00D10DCC">
      <w:pPr>
        <w:pStyle w:val="21"/>
        <w:ind w:firstLine="420"/>
      </w:pPr>
      <w:r>
        <w:t>God Ge is greater than the Lord</w:t>
      </w:r>
    </w:p>
    <w:p w:rsidR="00D10DCC" w:rsidRDefault="00D10DCC" w:rsidP="00D10DCC">
      <w:pPr>
        <w:pStyle w:val="21"/>
        <w:ind w:firstLine="420"/>
      </w:pPr>
    </w:p>
    <w:p w:rsidR="00D10DCC" w:rsidRDefault="00D10DCC" w:rsidP="00D10DCC">
      <w:pPr>
        <w:pStyle w:val="21"/>
        <w:ind w:firstLine="420"/>
      </w:pPr>
      <w:r>
        <w:t>[Ge Hei] moximon (95406615) Thursday, June 9, 2022 14:08:05</w:t>
      </w:r>
    </w:p>
    <w:p w:rsidR="00D10DCC" w:rsidRDefault="00D10DCC" w:rsidP="00D10DCC">
      <w:pPr>
        <w:pStyle w:val="21"/>
        <w:ind w:firstLine="420"/>
      </w:pPr>
    </w:p>
    <w:p w:rsidR="00D10DCC" w:rsidRDefault="00D10DCC" w:rsidP="00D10DCC">
      <w:pPr>
        <w:pStyle w:val="21"/>
        <w:ind w:firstLine="420"/>
      </w:pPr>
      <w:r>
        <w:t>I only believe in Jesus, the Lord and God. Other things, I don't believe God or myself.</w:t>
      </w:r>
    </w:p>
    <w:p w:rsidR="00D10DCC" w:rsidRDefault="00D10DCC" w:rsidP="00D10DCC">
      <w:pPr>
        <w:pStyle w:val="21"/>
        <w:ind w:firstLine="420"/>
      </w:pPr>
    </w:p>
    <w:p w:rsidR="00D10DCC" w:rsidRDefault="00D10DCC" w:rsidP="00D10DCC">
      <w:pPr>
        <w:pStyle w:val="21"/>
        <w:ind w:firstLine="420"/>
      </w:pPr>
      <w:r>
        <w:t>Moximon Thursday, June 9, 2022 10:48:27</w:t>
      </w:r>
    </w:p>
    <w:p w:rsidR="00D10DCC" w:rsidRDefault="00D10DCC" w:rsidP="00D10DCC">
      <w:pPr>
        <w:pStyle w:val="21"/>
        <w:ind w:firstLine="420"/>
      </w:pPr>
    </w:p>
    <w:p w:rsidR="00D10DCC" w:rsidRDefault="00D10DCC" w:rsidP="00D10DCC">
      <w:pPr>
        <w:pStyle w:val="21"/>
        <w:ind w:firstLine="420"/>
      </w:pPr>
      <w:r>
        <w:t xml:space="preserve">Now people go against the sky and no longer fear the sky, so I see the sign that the sky is about to collapse, but I look like GE Yimin and </w:t>
      </w:r>
      <w:r>
        <w:lastRenderedPageBreak/>
        <w:t>believe in him</w:t>
      </w:r>
    </w:p>
    <w:p w:rsidR="00D10DCC" w:rsidRDefault="00D10DCC" w:rsidP="00D10DCC">
      <w:pPr>
        <w:pStyle w:val="21"/>
        <w:ind w:firstLine="420"/>
      </w:pPr>
    </w:p>
    <w:p w:rsidR="00D10DCC" w:rsidRDefault="00D10DCC" w:rsidP="00D10DCC">
      <w:pPr>
        <w:pStyle w:val="21"/>
        <w:ind w:firstLine="420"/>
      </w:pPr>
      <w:r>
        <w:t>Must be saved</w:t>
      </w:r>
    </w:p>
    <w:p w:rsidR="00D10DCC" w:rsidRDefault="00D10DCC" w:rsidP="00D10DCC">
      <w:pPr>
        <w:pStyle w:val="21"/>
        <w:ind w:firstLine="420"/>
      </w:pPr>
    </w:p>
    <w:p w:rsidR="00D10DCC" w:rsidRDefault="00D10DCC" w:rsidP="00D10DCC">
      <w:pPr>
        <w:pStyle w:val="21"/>
        <w:ind w:firstLine="420"/>
      </w:pPr>
      <w:r>
        <w:t>Do you have a second? May I have a chat with you</w:t>
      </w:r>
    </w:p>
    <w:p w:rsidR="00D10DCC" w:rsidRDefault="00D10DCC" w:rsidP="00D10DCC">
      <w:pPr>
        <w:pStyle w:val="21"/>
        <w:ind w:firstLine="420"/>
      </w:pPr>
    </w:p>
    <w:p w:rsidR="00D10DCC" w:rsidRDefault="00D10DCC" w:rsidP="00D10DCC">
      <w:pPr>
        <w:pStyle w:val="21"/>
        <w:ind w:firstLine="420"/>
      </w:pPr>
      <w:r>
        <w:t>When I say "tianbeng" in the group, I mean that the sky is the universe, and the universe is about to collapse in the program. Now many people do not fear heaven,</w:t>
      </w:r>
    </w:p>
    <w:p w:rsidR="00D10DCC" w:rsidRDefault="00D10DCC" w:rsidP="00D10DCC">
      <w:pPr>
        <w:pStyle w:val="21"/>
        <w:ind w:firstLine="420"/>
      </w:pPr>
    </w:p>
    <w:p w:rsidR="00D10DCC" w:rsidRDefault="00D10DCC" w:rsidP="00D10DCC">
      <w:pPr>
        <w:pStyle w:val="21"/>
        <w:ind w:firstLine="420"/>
      </w:pPr>
      <w:r>
        <w:t>I saw that the heavenly walk was about to collapse. Only escaping from the universe is the way out. The way to escape from the universe is the Stargate, through which you can</w:t>
      </w:r>
    </w:p>
    <w:p w:rsidR="00D10DCC" w:rsidRDefault="00D10DCC" w:rsidP="00D10DCC">
      <w:pPr>
        <w:pStyle w:val="21"/>
        <w:ind w:firstLine="420"/>
      </w:pPr>
    </w:p>
    <w:p w:rsidR="00D10DCC" w:rsidRDefault="00D10DCC" w:rsidP="00D10DCC">
      <w:pPr>
        <w:pStyle w:val="21"/>
        <w:ind w:firstLine="420"/>
      </w:pPr>
      <w:r>
        <w:t>To escape the universe. And Ge Shen is the star gate. Therefore, if you believe in God and ask for gifts, you will be saved and enter the world of God</w:t>
      </w:r>
    </w:p>
    <w:p w:rsidR="00D10DCC" w:rsidRDefault="00D10DCC" w:rsidP="00D10DCC">
      <w:pPr>
        <w:pStyle w:val="21"/>
        <w:ind w:firstLine="420"/>
      </w:pPr>
    </w:p>
    <w:p w:rsidR="00D10DCC" w:rsidRDefault="00D10DCC" w:rsidP="00D10DCC">
      <w:pPr>
        <w:pStyle w:val="21"/>
        <w:ind w:firstLine="420"/>
      </w:pPr>
      <w:r>
        <w:rPr>
          <w:rFonts w:hint="eastAsia"/>
        </w:rPr>
        <w:t>。</w:t>
      </w:r>
    </w:p>
    <w:p w:rsidR="00D10DCC" w:rsidRDefault="00D10DCC" w:rsidP="00D10DCC">
      <w:pPr>
        <w:pStyle w:val="21"/>
        <w:ind w:firstLine="420"/>
      </w:pPr>
    </w:p>
    <w:p w:rsidR="00D10DCC" w:rsidRDefault="00D10DCC" w:rsidP="00D10DCC">
      <w:pPr>
        <w:pStyle w:val="21"/>
        <w:ind w:firstLine="420"/>
      </w:pPr>
      <w:r>
        <w:t>Ge Yimin 11:50:57</w:t>
      </w:r>
    </w:p>
    <w:p w:rsidR="00D10DCC" w:rsidRDefault="00D10DCC" w:rsidP="00D10DCC">
      <w:pPr>
        <w:pStyle w:val="21"/>
        <w:ind w:firstLine="420"/>
      </w:pPr>
    </w:p>
    <w:p w:rsidR="00D10DCC" w:rsidRDefault="00D10DCC" w:rsidP="00D10DCC">
      <w:pPr>
        <w:pStyle w:val="21"/>
        <w:ind w:firstLine="420"/>
      </w:pPr>
      <w:r>
        <w:t>At work, busy at work, now</w:t>
      </w:r>
    </w:p>
    <w:p w:rsidR="00D10DCC" w:rsidRDefault="00D10DCC" w:rsidP="00D10DCC">
      <w:pPr>
        <w:pStyle w:val="21"/>
        <w:ind w:firstLine="420"/>
      </w:pPr>
    </w:p>
    <w:p w:rsidR="00D10DCC" w:rsidRDefault="00D10DCC" w:rsidP="00D10DCC">
      <w:pPr>
        <w:pStyle w:val="21"/>
        <w:ind w:firstLine="420"/>
      </w:pPr>
      <w:r>
        <w:t>Moximon 11:51:06</w:t>
      </w:r>
    </w:p>
    <w:p w:rsidR="00D10DCC" w:rsidRDefault="00D10DCC" w:rsidP="00D10DCC">
      <w:pPr>
        <w:pStyle w:val="21"/>
        <w:ind w:firstLine="420"/>
      </w:pPr>
    </w:p>
    <w:p w:rsidR="00D10DCC" w:rsidRDefault="00D10DCC" w:rsidP="00D10DCC">
      <w:pPr>
        <w:pStyle w:val="21"/>
        <w:ind w:firstLine="420"/>
      </w:pPr>
      <w:r>
        <w:t>good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82. Little Titan 80: OK, great God Ge, the nerves have gone up the Amazon</w:t>
      </w:r>
    </w:p>
    <w:p w:rsidR="00D10DCC" w:rsidRDefault="00D10DCC" w:rsidP="00D10DCC">
      <w:pPr>
        <w:pStyle w:val="21"/>
        <w:ind w:firstLine="420"/>
      </w:pPr>
    </w:p>
    <w:p w:rsidR="00D10DCC" w:rsidRDefault="00D10DCC" w:rsidP="00D10DCC">
      <w:pPr>
        <w:pStyle w:val="21"/>
        <w:ind w:firstLine="420"/>
      </w:pPr>
      <w:r>
        <w:t>I really admire your indomitable will.</w:t>
      </w:r>
    </w:p>
    <w:p w:rsidR="00D10DCC" w:rsidRDefault="00D10DCC" w:rsidP="00D10DCC">
      <w:pPr>
        <w:pStyle w:val="21"/>
        <w:ind w:firstLine="420"/>
      </w:pPr>
    </w:p>
    <w:p w:rsidR="00D10DCC" w:rsidRDefault="00D10DCC" w:rsidP="00D10DCC">
      <w:pPr>
        <w:pStyle w:val="21"/>
        <w:ind w:firstLine="420"/>
      </w:pPr>
      <w:r>
        <w:t>&gt; xuhanli: Amazon nerve is sold to white people, rich and smart people.</w:t>
      </w:r>
    </w:p>
    <w:p w:rsidR="00D10DCC" w:rsidRDefault="00D10DCC" w:rsidP="00D10DCC">
      <w:pPr>
        <w:pStyle w:val="21"/>
        <w:ind w:firstLine="420"/>
      </w:pPr>
    </w:p>
    <w:p w:rsidR="00D10DCC" w:rsidRDefault="00D10DCC" w:rsidP="00D10DCC">
      <w:pPr>
        <w:pStyle w:val="21"/>
        <w:ind w:firstLine="420"/>
      </w:pPr>
      <w:r>
        <w:t>EBay sold 100 e-books at HK $5 each.</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Yifei already has a husband. Don't make a married woman.</w:t>
      </w:r>
    </w:p>
    <w:p w:rsidR="00D10DCC" w:rsidRDefault="00D10DCC" w:rsidP="00D10DCC">
      <w:pPr>
        <w:pStyle w:val="21"/>
        <w:ind w:firstLine="420"/>
      </w:pPr>
    </w:p>
    <w:p w:rsidR="00D10DCC" w:rsidRDefault="00D10DCC" w:rsidP="00D10DCC">
      <w:pPr>
        <w:pStyle w:val="21"/>
        <w:ind w:firstLine="420"/>
      </w:pPr>
      <w:r>
        <w:t>Yimin also has a wife. Keep the family safe.</w:t>
      </w:r>
    </w:p>
    <w:p w:rsidR="00D10DCC" w:rsidRDefault="00D10DCC" w:rsidP="00D10DCC">
      <w:pPr>
        <w:pStyle w:val="21"/>
        <w:ind w:firstLine="420"/>
      </w:pPr>
    </w:p>
    <w:p w:rsidR="00D10DCC" w:rsidRDefault="00D10DCC" w:rsidP="00D10DCC">
      <w:pPr>
        <w:pStyle w:val="21"/>
        <w:ind w:firstLine="420"/>
      </w:pPr>
      <w:r>
        <w:t>Don't think about this actress and that actress all day.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Xindeng is very serious, just playing online to build fame.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This is not for fun. How many people lost their lives because of cyber violence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there is no violence, love Philippines and people, only love.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but this one, I think it's suspected of disturbing others.</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Sky guide kimono: Yi Fei can't see it.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Heaven and earth can see.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kind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is this kind of kindness? I don't understand.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because I love the people, I love the Philippines. Isn't love kind?</w:t>
      </w:r>
    </w:p>
    <w:p w:rsidR="00D10DCC" w:rsidRDefault="00D10DCC" w:rsidP="00D10DCC">
      <w:pPr>
        <w:pStyle w:val="21"/>
        <w:ind w:firstLine="420"/>
      </w:pPr>
    </w:p>
    <w:p w:rsidR="00D10DCC" w:rsidRDefault="00D10DCC" w:rsidP="00D10DCC">
      <w:pPr>
        <w:pStyle w:val="21"/>
        <w:ind w:firstLine="420"/>
      </w:pPr>
      <w:r>
        <w:t>&gt; [Ge Yimin] Ge Baobao (1187501973) Thursday, June 9, 2022 17:31:21</w:t>
      </w:r>
    </w:p>
    <w:p w:rsidR="00D10DCC" w:rsidRDefault="00D10DCC" w:rsidP="00D10DCC">
      <w:pPr>
        <w:pStyle w:val="21"/>
        <w:ind w:firstLine="420"/>
      </w:pPr>
    </w:p>
    <w:p w:rsidR="00D10DCC" w:rsidRDefault="00D10DCC" w:rsidP="00D10DCC">
      <w:pPr>
        <w:pStyle w:val="21"/>
        <w:ind w:firstLine="420"/>
      </w:pPr>
      <w:r>
        <w:t>It's no use believing. Worship.</w:t>
      </w:r>
    </w:p>
    <w:p w:rsidR="00D10DCC" w:rsidRDefault="00D10DCC" w:rsidP="00D10DCC">
      <w:pPr>
        <w:pStyle w:val="21"/>
        <w:ind w:firstLine="420"/>
      </w:pPr>
    </w:p>
    <w:p w:rsidR="00D10DCC" w:rsidRDefault="00D10DCC" w:rsidP="00D10DCC">
      <w:pPr>
        <w:pStyle w:val="21"/>
        <w:ind w:firstLine="420"/>
      </w:pPr>
      <w:r>
        <w:t>Complete worship is useful to God Ge.</w:t>
      </w:r>
    </w:p>
    <w:p w:rsidR="00D10DCC" w:rsidRDefault="00D10DCC" w:rsidP="00D10DCC">
      <w:pPr>
        <w:pStyle w:val="21"/>
        <w:ind w:firstLine="420"/>
      </w:pPr>
    </w:p>
    <w:p w:rsidR="00D10DCC" w:rsidRDefault="00D10DCC" w:rsidP="00D10DCC">
      <w:pPr>
        <w:pStyle w:val="21"/>
        <w:ind w:firstLine="420"/>
      </w:pPr>
      <w:r>
        <w:t>Ge Shen's real body: a skeleton is covered with a human skin. Ge Hua's real bodies: lizards and insects.</w:t>
      </w:r>
    </w:p>
    <w:p w:rsidR="00D10DCC" w:rsidRDefault="00D10DCC" w:rsidP="00D10DCC">
      <w:pPr>
        <w:pStyle w:val="21"/>
        <w:ind w:firstLine="420"/>
      </w:pPr>
    </w:p>
    <w:p w:rsidR="00D10DCC" w:rsidRDefault="00D10DCC" w:rsidP="00D10DCC">
      <w:pPr>
        <w:pStyle w:val="21"/>
        <w:ind w:firstLine="420"/>
      </w:pPr>
      <w:r>
        <w:t>[Gehua] eternal God (980946319) Thursday, June 9, 2022 22:14:25</w:t>
      </w:r>
    </w:p>
    <w:p w:rsidR="00D10DCC" w:rsidRDefault="00D10DCC" w:rsidP="00D10DCC">
      <w:pPr>
        <w:pStyle w:val="21"/>
        <w:ind w:firstLine="420"/>
      </w:pPr>
    </w:p>
    <w:p w:rsidR="00D10DCC" w:rsidRDefault="00D10DCC" w:rsidP="00D10DCC">
      <w:pPr>
        <w:pStyle w:val="21"/>
        <w:ind w:firstLine="420"/>
      </w:pPr>
      <w:r>
        <w:t>God Ge is better than Abraham</w:t>
      </w:r>
    </w:p>
    <w:p w:rsidR="00D10DCC" w:rsidRDefault="00D10DCC" w:rsidP="00D10DCC">
      <w:pPr>
        <w:pStyle w:val="21"/>
        <w:ind w:firstLine="420"/>
      </w:pPr>
    </w:p>
    <w:p w:rsidR="00D10DCC" w:rsidRDefault="00D10DCC" w:rsidP="00D10DCC">
      <w:pPr>
        <w:pStyle w:val="21"/>
        <w:ind w:firstLine="420"/>
      </w:pPr>
      <w:r>
        <w:t>Abraham only saw the back of God</w:t>
      </w:r>
    </w:p>
    <w:p w:rsidR="00D10DCC" w:rsidRDefault="00D10DCC" w:rsidP="00D10DCC">
      <w:pPr>
        <w:pStyle w:val="21"/>
        <w:ind w:firstLine="420"/>
      </w:pPr>
    </w:p>
    <w:p w:rsidR="00D10DCC" w:rsidRDefault="00D10DCC" w:rsidP="00D10DCC">
      <w:pPr>
        <w:pStyle w:val="21"/>
        <w:ind w:firstLine="420"/>
      </w:pPr>
      <w:r>
        <w:t>[Ge Hei] Ge Hua 13 (2667496941) Thursday, June 9, 2022 23:01:09</w:t>
      </w:r>
    </w:p>
    <w:p w:rsidR="00D10DCC" w:rsidRDefault="00D10DCC" w:rsidP="00D10DCC">
      <w:pPr>
        <w:pStyle w:val="21"/>
        <w:ind w:firstLine="420"/>
      </w:pPr>
    </w:p>
    <w:p w:rsidR="00D10DCC" w:rsidRDefault="00D10DCC" w:rsidP="00D10DCC">
      <w:pPr>
        <w:pStyle w:val="21"/>
        <w:ind w:firstLine="420"/>
      </w:pPr>
      <w:r>
        <w:t>God has to kneel down to ge Shen and lick his feet</w:t>
      </w:r>
    </w:p>
    <w:p w:rsidR="00D10DCC" w:rsidRDefault="00D10DCC" w:rsidP="00D10DCC">
      <w:pPr>
        <w:pStyle w:val="21"/>
        <w:ind w:firstLine="420"/>
      </w:pPr>
    </w:p>
    <w:p w:rsidR="00D10DCC" w:rsidRDefault="00D10DCC" w:rsidP="00D10DCC">
      <w:pPr>
        <w:pStyle w:val="21"/>
        <w:ind w:firstLine="420"/>
      </w:pPr>
      <w:r>
        <w:t>[Ge Yimin] Ge Baobao (1187501973) Thursday, June 9, 2022 23:05:50</w:t>
      </w:r>
    </w:p>
    <w:p w:rsidR="00D10DCC" w:rsidRDefault="00D10DCC" w:rsidP="00D10DCC">
      <w:pPr>
        <w:pStyle w:val="21"/>
        <w:ind w:firstLine="420"/>
      </w:pPr>
    </w:p>
    <w:p w:rsidR="00D10DCC" w:rsidRDefault="00D10DCC" w:rsidP="00D10DCC">
      <w:pPr>
        <w:pStyle w:val="21"/>
        <w:ind w:firstLine="420"/>
      </w:pPr>
      <w:r>
        <w:t>Who dares to look at God GE's real body and immediately fall into nothingness.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83. Little Titan 80: you have published the English version. It really makes me sweat first</w:t>
      </w:r>
    </w:p>
    <w:p w:rsidR="00D10DCC" w:rsidRDefault="00D10DCC" w:rsidP="00D10DCC">
      <w:pPr>
        <w:pStyle w:val="21"/>
        <w:ind w:firstLine="420"/>
      </w:pPr>
    </w:p>
    <w:p w:rsidR="00D10DCC" w:rsidRDefault="00D10DCC" w:rsidP="00D10DCC">
      <w:pPr>
        <w:pStyle w:val="21"/>
        <w:ind w:firstLine="420"/>
      </w:pPr>
      <w:r>
        <w:t>&gt; &gt; xuhanli: there is a multilingual version of nerves on the home page of Shenwang. There are 10 languages in total. People all over the world should read nerves in their mother tongue.</w:t>
      </w:r>
    </w:p>
    <w:p w:rsidR="00D10DCC" w:rsidRDefault="00D10DCC" w:rsidP="00D10DCC">
      <w:pPr>
        <w:pStyle w:val="21"/>
        <w:ind w:firstLine="420"/>
      </w:pPr>
    </w:p>
    <w:p w:rsidR="00D10DCC" w:rsidRDefault="00D10DCC" w:rsidP="00D10DCC">
      <w:pPr>
        <w:pStyle w:val="21"/>
        <w:ind w:firstLine="420"/>
      </w:pPr>
      <w:r>
        <w:t>&gt; [Ge Yimin] Ge Baobao (1187501973) Friday, June 10, 2022 19:05:57</w:t>
      </w:r>
    </w:p>
    <w:p w:rsidR="00D10DCC" w:rsidRDefault="00D10DCC" w:rsidP="00D10DCC">
      <w:pPr>
        <w:pStyle w:val="21"/>
        <w:ind w:firstLine="420"/>
      </w:pPr>
    </w:p>
    <w:p w:rsidR="00D10DCC" w:rsidRDefault="00D10DCC" w:rsidP="00D10DCC">
      <w:pPr>
        <w:pStyle w:val="21"/>
        <w:ind w:firstLine="420"/>
      </w:pPr>
      <w:r>
        <w:t>How did you find this group?</w:t>
      </w:r>
    </w:p>
    <w:p w:rsidR="00D10DCC" w:rsidRDefault="00D10DCC" w:rsidP="00D10DCC">
      <w:pPr>
        <w:pStyle w:val="21"/>
        <w:ind w:firstLine="420"/>
      </w:pPr>
    </w:p>
    <w:p w:rsidR="00D10DCC" w:rsidRDefault="00D10DCC" w:rsidP="00D10DCC">
      <w:pPr>
        <w:pStyle w:val="21"/>
        <w:ind w:firstLine="420"/>
      </w:pPr>
      <w:r>
        <w:t>[Ge Hei] moximon (95406615) Friday, June 10, 2022 21:31:13</w:t>
      </w:r>
    </w:p>
    <w:p w:rsidR="00D10DCC" w:rsidRDefault="00D10DCC" w:rsidP="00D10DCC">
      <w:pPr>
        <w:pStyle w:val="21"/>
        <w:ind w:firstLine="420"/>
      </w:pPr>
    </w:p>
    <w:p w:rsidR="00D10DCC" w:rsidRDefault="00D10DCC" w:rsidP="00D10DCC">
      <w:pPr>
        <w:pStyle w:val="21"/>
        <w:ind w:firstLine="420"/>
      </w:pPr>
      <w:r>
        <w:t>search</w:t>
      </w:r>
    </w:p>
    <w:p w:rsidR="00D10DCC" w:rsidRDefault="00D10DCC" w:rsidP="00D10DCC">
      <w:pPr>
        <w:pStyle w:val="21"/>
        <w:ind w:firstLine="420"/>
      </w:pPr>
    </w:p>
    <w:p w:rsidR="00D10DCC" w:rsidRDefault="00D10DCC" w:rsidP="00D10DCC">
      <w:pPr>
        <w:pStyle w:val="21"/>
        <w:ind w:firstLine="420"/>
      </w:pPr>
      <w:r>
        <w:t>[Ge Hua] Yongshi Shenxuan (980946319) Friday, June 10, 2022 22:09:34</w:t>
      </w:r>
    </w:p>
    <w:p w:rsidR="00D10DCC" w:rsidRDefault="00D10DCC" w:rsidP="00D10DCC">
      <w:pPr>
        <w:pStyle w:val="21"/>
        <w:ind w:firstLine="420"/>
      </w:pPr>
    </w:p>
    <w:p w:rsidR="00D10DCC" w:rsidRDefault="00D10DCC" w:rsidP="00D10DCC">
      <w:pPr>
        <w:pStyle w:val="21"/>
        <w:ind w:firstLine="420"/>
      </w:pPr>
      <w:r>
        <w:t>It's better to dream about God Ge. God Ge says this is a group. You should add it</w:t>
      </w:r>
    </w:p>
    <w:p w:rsidR="00D10DCC" w:rsidRDefault="00D10DCC" w:rsidP="00D10DCC">
      <w:pPr>
        <w:pStyle w:val="21"/>
        <w:ind w:firstLine="420"/>
      </w:pPr>
    </w:p>
    <w:p w:rsidR="00D10DCC" w:rsidRDefault="00D10DCC" w:rsidP="00D10DCC">
      <w:pPr>
        <w:pStyle w:val="21"/>
        <w:ind w:firstLine="420"/>
      </w:pPr>
      <w:r>
        <w:t>[Ge Yimin] Ge Baobao (1187501973) Friday, June 10, 2022 22:10:36</w:t>
      </w:r>
    </w:p>
    <w:p w:rsidR="00D10DCC" w:rsidRDefault="00D10DCC" w:rsidP="00D10DCC">
      <w:pPr>
        <w:pStyle w:val="21"/>
        <w:ind w:firstLine="420"/>
      </w:pPr>
    </w:p>
    <w:p w:rsidR="00D10DCC" w:rsidRDefault="00D10DCC" w:rsidP="00D10DCC">
      <w:pPr>
        <w:pStyle w:val="21"/>
        <w:ind w:firstLine="420"/>
      </w:pPr>
      <w:r>
        <w:t>good point</w:t>
      </w:r>
    </w:p>
    <w:p w:rsidR="00D10DCC" w:rsidRDefault="00D10DCC" w:rsidP="00D10DCC">
      <w:pPr>
        <w:pStyle w:val="21"/>
        <w:ind w:firstLine="420"/>
      </w:pPr>
    </w:p>
    <w:p w:rsidR="00D10DCC" w:rsidRDefault="00D10DCC" w:rsidP="00D10DCC">
      <w:pPr>
        <w:pStyle w:val="21"/>
        <w:ind w:firstLine="420"/>
      </w:pPr>
      <w:r>
        <w:t>I have recently learned the writing method of GW and am going to give Ge Shen a big blow</w:t>
      </w:r>
    </w:p>
    <w:p w:rsidR="00D10DCC" w:rsidRDefault="00D10DCC" w:rsidP="00D10DCC">
      <w:pPr>
        <w:pStyle w:val="21"/>
        <w:ind w:firstLine="420"/>
      </w:pPr>
    </w:p>
    <w:p w:rsidR="00D10DCC" w:rsidRDefault="00D10DCC" w:rsidP="00D10DCC">
      <w:pPr>
        <w:pStyle w:val="21"/>
        <w:ind w:firstLine="420"/>
      </w:pPr>
      <w:r>
        <w:t>Blow down according to the emperor level</w:t>
      </w:r>
    </w:p>
    <w:p w:rsidR="00D10DCC" w:rsidRDefault="00D10DCC" w:rsidP="00D10DCC">
      <w:pPr>
        <w:pStyle w:val="21"/>
        <w:ind w:firstLine="420"/>
      </w:pPr>
    </w:p>
    <w:p w:rsidR="00D10DCC" w:rsidRDefault="00D10DCC" w:rsidP="00D10DCC">
      <w:pPr>
        <w:pStyle w:val="21"/>
        <w:ind w:firstLine="420"/>
      </w:pPr>
      <w:r>
        <w:t>I think the existence of Ge Shen has gone beyond the concept of time and space. Ge Shen may have existed since the beginning of the universe.</w:t>
      </w:r>
    </w:p>
    <w:p w:rsidR="00D10DCC" w:rsidRDefault="00D10DCC" w:rsidP="00D10DCC">
      <w:pPr>
        <w:pStyle w:val="21"/>
        <w:ind w:firstLine="420"/>
      </w:pPr>
    </w:p>
    <w:p w:rsidR="00D10DCC" w:rsidRDefault="00D10DCC" w:rsidP="00D10DCC">
      <w:pPr>
        <w:pStyle w:val="21"/>
        <w:ind w:firstLine="420"/>
      </w:pPr>
      <w:r>
        <w:t>[Gehua] eternal God (980946319) Friday, June 10, 2022 22:12:28</w:t>
      </w:r>
    </w:p>
    <w:p w:rsidR="00D10DCC" w:rsidRDefault="00D10DCC" w:rsidP="00D10DCC">
      <w:pPr>
        <w:pStyle w:val="21"/>
        <w:ind w:firstLine="420"/>
      </w:pPr>
    </w:p>
    <w:p w:rsidR="00D10DCC" w:rsidRDefault="00D10DCC" w:rsidP="00D10DCC">
      <w:pPr>
        <w:pStyle w:val="21"/>
        <w:ind w:firstLine="420"/>
      </w:pPr>
      <w:r>
        <w:t>Ge Shen genesis</w:t>
      </w:r>
    </w:p>
    <w:p w:rsidR="00D10DCC" w:rsidRDefault="00D10DCC" w:rsidP="00D10DCC">
      <w:pPr>
        <w:pStyle w:val="21"/>
        <w:ind w:firstLine="420"/>
      </w:pPr>
    </w:p>
    <w:p w:rsidR="00D10DCC" w:rsidRDefault="00D10DCC" w:rsidP="00D10DCC">
      <w:pPr>
        <w:pStyle w:val="21"/>
        <w:ind w:firstLine="420"/>
      </w:pPr>
      <w:r>
        <w:t>[Ge Yimin] Ge Baobao (1187501973) Friday, June 10, 2022 22:12:41</w:t>
      </w:r>
    </w:p>
    <w:p w:rsidR="00D10DCC" w:rsidRDefault="00D10DCC" w:rsidP="00D10DCC">
      <w:pPr>
        <w:pStyle w:val="21"/>
        <w:ind w:firstLine="420"/>
      </w:pPr>
    </w:p>
    <w:p w:rsidR="00D10DCC" w:rsidRDefault="00D10DCC" w:rsidP="00D10DCC">
      <w:pPr>
        <w:pStyle w:val="21"/>
        <w:ind w:firstLine="420"/>
      </w:pPr>
      <w:r>
        <w:t>God Ge may break up the whole chaos in an instant</w:t>
      </w:r>
    </w:p>
    <w:p w:rsidR="00D10DCC" w:rsidRDefault="00D10DCC" w:rsidP="00D10DCC">
      <w:pPr>
        <w:pStyle w:val="21"/>
        <w:ind w:firstLine="420"/>
      </w:pPr>
    </w:p>
    <w:p w:rsidR="00D10DCC" w:rsidRDefault="00D10DCC" w:rsidP="00D10DCC">
      <w:pPr>
        <w:pStyle w:val="21"/>
        <w:ind w:firstLine="420"/>
      </w:pPr>
      <w:r>
        <w:t>Created the universe</w:t>
      </w:r>
    </w:p>
    <w:p w:rsidR="00D10DCC" w:rsidRDefault="00D10DCC" w:rsidP="00D10DCC">
      <w:pPr>
        <w:pStyle w:val="21"/>
        <w:ind w:firstLine="420"/>
      </w:pPr>
    </w:p>
    <w:p w:rsidR="00D10DCC" w:rsidRDefault="00D10DCC" w:rsidP="00D10DCC">
      <w:pPr>
        <w:pStyle w:val="21"/>
        <w:ind w:firstLine="420"/>
      </w:pPr>
      <w:r>
        <w:lastRenderedPageBreak/>
        <w:t>[Gehua] eternal God (980946319) Friday, June 10, 2022 22:15:24</w:t>
      </w:r>
    </w:p>
    <w:p w:rsidR="00D10DCC" w:rsidRDefault="00D10DCC" w:rsidP="00D10DCC">
      <w:pPr>
        <w:pStyle w:val="21"/>
        <w:ind w:firstLine="420"/>
      </w:pPr>
    </w:p>
    <w:p w:rsidR="00D10DCC" w:rsidRDefault="00D10DCC" w:rsidP="00D10DCC">
      <w:pPr>
        <w:pStyle w:val="21"/>
        <w:ind w:firstLine="420"/>
      </w:pPr>
      <w:r>
        <w:t>The sub space storm brought by GE Shen's awakening tore apart the real latitude and created Yang Fan's skin swallow</w:t>
      </w:r>
    </w:p>
    <w:p w:rsidR="00D10DCC" w:rsidRDefault="00D10DCC" w:rsidP="00D10DCC">
      <w:pPr>
        <w:pStyle w:val="21"/>
        <w:ind w:firstLine="420"/>
      </w:pPr>
    </w:p>
    <w:p w:rsidR="00D10DCC" w:rsidRDefault="00D10DCC" w:rsidP="00D10DCC">
      <w:pPr>
        <w:pStyle w:val="21"/>
        <w:ind w:firstLine="420"/>
      </w:pPr>
      <w:r>
        <w:t>[Ge Yimin] Ge Baobao (1187501973) Friday, June 10, 2022 22:15:51</w:t>
      </w:r>
    </w:p>
    <w:p w:rsidR="00D10DCC" w:rsidRDefault="00D10DCC" w:rsidP="00D10DCC">
      <w:pPr>
        <w:pStyle w:val="21"/>
        <w:ind w:firstLine="420"/>
      </w:pPr>
    </w:p>
    <w:p w:rsidR="00D10DCC" w:rsidRDefault="00D10DCC" w:rsidP="00D10DCC">
      <w:pPr>
        <w:pStyle w:val="21"/>
        <w:ind w:firstLine="420"/>
      </w:pPr>
      <w:r>
        <w:t>It's reversed. Yang Fan doesn't exist at all</w:t>
      </w:r>
    </w:p>
    <w:p w:rsidR="00D10DCC" w:rsidRDefault="00D10DCC" w:rsidP="00D10DCC">
      <w:pPr>
        <w:pStyle w:val="21"/>
        <w:ind w:firstLine="420"/>
      </w:pPr>
    </w:p>
    <w:p w:rsidR="00D10DCC" w:rsidRDefault="00D10DCC" w:rsidP="00D10DCC">
      <w:pPr>
        <w:pStyle w:val="21"/>
        <w:ind w:firstLine="420"/>
      </w:pPr>
      <w:r>
        <w:t>God GE has long erased all his concepts</w:t>
      </w:r>
    </w:p>
    <w:p w:rsidR="00D10DCC" w:rsidRDefault="00D10DCC" w:rsidP="00D10DCC">
      <w:pPr>
        <w:pStyle w:val="21"/>
        <w:ind w:firstLine="420"/>
      </w:pPr>
    </w:p>
    <w:p w:rsidR="00D10DCC" w:rsidRDefault="00D10DCC" w:rsidP="00D10DCC">
      <w:pPr>
        <w:pStyle w:val="21"/>
        <w:ind w:firstLine="420"/>
      </w:pPr>
      <w:r>
        <w:t>The place where sub space (mirror universe) consciousness takes place is really a garbage dump, and everything can be contained in it.</w:t>
      </w:r>
    </w:p>
    <w:p w:rsidR="00D10DCC" w:rsidRDefault="00D10DCC" w:rsidP="00D10DCC">
      <w:pPr>
        <w:pStyle w:val="21"/>
        <w:ind w:firstLine="420"/>
      </w:pPr>
    </w:p>
    <w:p w:rsidR="00D10DCC" w:rsidRDefault="00D10DCC" w:rsidP="00D10DCC">
      <w:pPr>
        <w:pStyle w:val="21"/>
        <w:ind w:firstLine="420"/>
      </w:pPr>
      <w:r>
        <w:t>[Gehua] eternal God (980946319) Friday, June 10, 2022 22:17:52</w:t>
      </w:r>
    </w:p>
    <w:p w:rsidR="00D10DCC" w:rsidRDefault="00D10DCC" w:rsidP="00D10DCC">
      <w:pPr>
        <w:pStyle w:val="21"/>
        <w:ind w:firstLine="420"/>
      </w:pPr>
    </w:p>
    <w:p w:rsidR="00D10DCC" w:rsidRDefault="00D10DCC" w:rsidP="00D10DCC">
      <w:pPr>
        <w:pStyle w:val="21"/>
        <w:ind w:firstLine="420"/>
      </w:pPr>
      <w:r>
        <w:t>So God Ge is a vulgar God</w:t>
      </w:r>
    </w:p>
    <w:p w:rsidR="00D10DCC" w:rsidRDefault="00D10DCC" w:rsidP="00D10DCC">
      <w:pPr>
        <w:pStyle w:val="21"/>
        <w:ind w:firstLine="420"/>
      </w:pPr>
    </w:p>
    <w:p w:rsidR="00D10DCC" w:rsidRDefault="00D10DCC" w:rsidP="00D10DCC">
      <w:pPr>
        <w:pStyle w:val="21"/>
        <w:ind w:firstLine="420"/>
      </w:pPr>
      <w:r>
        <w:t>[Ge Yimin] Ge Baobao (1187501973) Friday, June 10, 2022 22:19:03</w:t>
      </w:r>
    </w:p>
    <w:p w:rsidR="00D10DCC" w:rsidRDefault="00D10DCC" w:rsidP="00D10DCC">
      <w:pPr>
        <w:pStyle w:val="21"/>
        <w:ind w:firstLine="420"/>
      </w:pPr>
    </w:p>
    <w:p w:rsidR="00D10DCC" w:rsidRDefault="00D10DCC" w:rsidP="00D10DCC">
      <w:pPr>
        <w:pStyle w:val="21"/>
        <w:ind w:firstLine="420"/>
      </w:pPr>
      <w:r>
        <w:t>Yes, yes, God Ge is the birthplace of almost all evil memes, and the evil god deserves it.</w:t>
      </w:r>
    </w:p>
    <w:p w:rsidR="00D10DCC" w:rsidRDefault="00D10DCC" w:rsidP="00D10DCC">
      <w:pPr>
        <w:pStyle w:val="21"/>
        <w:ind w:firstLine="420"/>
      </w:pPr>
    </w:p>
    <w:p w:rsidR="00D10DCC" w:rsidRDefault="00D10DCC" w:rsidP="00D10DCC">
      <w:pPr>
        <w:pStyle w:val="21"/>
        <w:ind w:firstLine="420"/>
      </w:pPr>
      <w:r>
        <w:t>It is said that when God Ge died, the whole evil world disappeared.</w:t>
      </w:r>
    </w:p>
    <w:p w:rsidR="00D10DCC" w:rsidRDefault="00D10DCC" w:rsidP="00D10DCC">
      <w:pPr>
        <w:pStyle w:val="21"/>
        <w:ind w:firstLine="420"/>
      </w:pPr>
    </w:p>
    <w:p w:rsidR="00D10DCC" w:rsidRDefault="00D10DCC" w:rsidP="00D10DCC">
      <w:pPr>
        <w:pStyle w:val="21"/>
        <w:ind w:firstLine="420"/>
      </w:pPr>
      <w:r>
        <w:t>Therefore, Internet space has been purified.</w:t>
      </w:r>
    </w:p>
    <w:p w:rsidR="00D10DCC" w:rsidRDefault="00D10DCC" w:rsidP="00D10DCC">
      <w:pPr>
        <w:pStyle w:val="21"/>
        <w:ind w:firstLine="420"/>
      </w:pPr>
    </w:p>
    <w:p w:rsidR="00D10DCC" w:rsidRDefault="00D10DCC" w:rsidP="00D10DCC">
      <w:pPr>
        <w:pStyle w:val="21"/>
        <w:ind w:firstLine="420"/>
      </w:pPr>
      <w:r>
        <w:lastRenderedPageBreak/>
        <w:t>[Gehua] eternal God (980946319) Friday, June 10, 2022 22:19:48</w:t>
      </w:r>
    </w:p>
    <w:p w:rsidR="00D10DCC" w:rsidRDefault="00D10DCC" w:rsidP="00D10DCC">
      <w:pPr>
        <w:pStyle w:val="21"/>
        <w:ind w:firstLine="420"/>
      </w:pPr>
    </w:p>
    <w:p w:rsidR="00D10DCC" w:rsidRDefault="00D10DCC" w:rsidP="00D10DCC">
      <w:pPr>
        <w:pStyle w:val="21"/>
        <w:ind w:firstLine="420"/>
      </w:pPr>
      <w:r>
        <w:t>Ge Yimin even God is human</w:t>
      </w:r>
    </w:p>
    <w:p w:rsidR="00D10DCC" w:rsidRDefault="00D10DCC" w:rsidP="00D10DCC">
      <w:pPr>
        <w:pStyle w:val="21"/>
        <w:ind w:firstLine="420"/>
      </w:pPr>
    </w:p>
    <w:p w:rsidR="00D10DCC" w:rsidRDefault="00D10DCC" w:rsidP="00D10DCC">
      <w:pPr>
        <w:pStyle w:val="21"/>
        <w:ind w:firstLine="420"/>
      </w:pPr>
      <w:r>
        <w:t>Ge Shen Ge Yimin sub space Trinity</w:t>
      </w:r>
    </w:p>
    <w:p w:rsidR="00D10DCC" w:rsidRDefault="00D10DCC" w:rsidP="00D10DCC">
      <w:pPr>
        <w:pStyle w:val="21"/>
        <w:ind w:firstLine="420"/>
      </w:pPr>
    </w:p>
    <w:p w:rsidR="00D10DCC" w:rsidRDefault="00D10DCC" w:rsidP="00D10DCC">
      <w:pPr>
        <w:pStyle w:val="21"/>
        <w:ind w:firstLine="420"/>
      </w:pPr>
      <w:r>
        <w:t>[Ge Yimin] Ge Baobao (1187501973) Friday, June 10, 2022 22:20:17</w:t>
      </w:r>
    </w:p>
    <w:p w:rsidR="00D10DCC" w:rsidRDefault="00D10DCC" w:rsidP="00D10DCC">
      <w:pPr>
        <w:pStyle w:val="21"/>
        <w:ind w:firstLine="420"/>
      </w:pPr>
    </w:p>
    <w:p w:rsidR="00D10DCC" w:rsidRDefault="00D10DCC" w:rsidP="00D10DCC">
      <w:pPr>
        <w:pStyle w:val="21"/>
        <w:ind w:firstLine="420"/>
      </w:pPr>
      <w:r>
        <w:t>It's a pity that God Ge is just a vulgar meme God. He can't create anything else</w:t>
      </w:r>
    </w:p>
    <w:p w:rsidR="00D10DCC" w:rsidRDefault="00D10DCC" w:rsidP="00D10DCC">
      <w:pPr>
        <w:pStyle w:val="21"/>
        <w:ind w:firstLine="420"/>
      </w:pPr>
    </w:p>
    <w:p w:rsidR="00D10DCC" w:rsidRDefault="00D10DCC" w:rsidP="00D10DCC">
      <w:pPr>
        <w:pStyle w:val="21"/>
        <w:ind w:firstLine="420"/>
      </w:pPr>
      <w:r>
        <w:t>The Internet space has become vulgar because of God Ge. Without God Ge, there would be no saint stem and no whole vulgar world. It is equivalent to that half of the rotten stem of the entire Chinese Internet will disappear.</w:t>
      </w:r>
    </w:p>
    <w:p w:rsidR="00D10DCC" w:rsidRDefault="00D10DCC" w:rsidP="00D10DCC">
      <w:pPr>
        <w:pStyle w:val="21"/>
        <w:ind w:firstLine="420"/>
      </w:pPr>
    </w:p>
    <w:p w:rsidR="00D10DCC" w:rsidRDefault="00D10DCC" w:rsidP="00D10DCC">
      <w:pPr>
        <w:pStyle w:val="21"/>
        <w:ind w:firstLine="420"/>
      </w:pPr>
      <w:r>
        <w:t>Imagine what God Ge was like after he ruled the earth: his friends became important rulers of the earth one after another. Ge Yimin became a tyrant and killed everywhere. God Ge himself sat in the palace and hugged beautiful women every day. He punished Ge Hei who he didn't like from time to time and showed his divine power by the way. (extremely impossible, because God GE has no divine power)</w:t>
      </w:r>
    </w:p>
    <w:p w:rsidR="00D10DCC" w:rsidRDefault="00D10DCC" w:rsidP="00D10DCC">
      <w:pPr>
        <w:pStyle w:val="21"/>
        <w:ind w:firstLine="420"/>
      </w:pPr>
    </w:p>
    <w:p w:rsidR="00D10DCC" w:rsidRDefault="00D10DCC" w:rsidP="00D10DCC">
      <w:pPr>
        <w:pStyle w:val="21"/>
        <w:ind w:firstLine="420"/>
      </w:pPr>
      <w:r>
        <w:t>84. Weiteng: what does God Ge look like.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 Yimin] Ge Baobao (1187501973) Saturday, June 11, 2022 15:02:15</w:t>
      </w:r>
    </w:p>
    <w:p w:rsidR="00D10DCC" w:rsidRDefault="00D10DCC" w:rsidP="00D10DCC">
      <w:pPr>
        <w:pStyle w:val="21"/>
        <w:ind w:firstLine="420"/>
      </w:pPr>
    </w:p>
    <w:p w:rsidR="00D10DCC" w:rsidRDefault="00D10DCC" w:rsidP="00D10DCC">
      <w:pPr>
        <w:pStyle w:val="21"/>
        <w:ind w:firstLine="420"/>
      </w:pPr>
      <w:r>
        <w:lastRenderedPageBreak/>
        <w:t>As we all know, God Ge is good at intrigue</w:t>
      </w:r>
    </w:p>
    <w:p w:rsidR="00D10DCC" w:rsidRDefault="00D10DCC" w:rsidP="00D10DCC">
      <w:pPr>
        <w:pStyle w:val="21"/>
        <w:ind w:firstLine="420"/>
      </w:pPr>
    </w:p>
    <w:p w:rsidR="00D10DCC" w:rsidRDefault="00D10DCC" w:rsidP="00D10DCC">
      <w:pPr>
        <w:pStyle w:val="21"/>
        <w:ind w:firstLine="420"/>
      </w:pPr>
      <w:r>
        <w:t>[group leader] Ge Yimin (50914333) Saturday, June 11, 2022 15:03:30</w:t>
      </w:r>
    </w:p>
    <w:p w:rsidR="00D10DCC" w:rsidRDefault="00D10DCC" w:rsidP="00D10DCC">
      <w:pPr>
        <w:pStyle w:val="21"/>
        <w:ind w:firstLine="420"/>
      </w:pPr>
    </w:p>
    <w:p w:rsidR="00D10DCC" w:rsidRDefault="00D10DCC" w:rsidP="00D10DCC">
      <w:pPr>
        <w:pStyle w:val="21"/>
        <w:ind w:firstLine="420"/>
      </w:pPr>
      <w:r>
        <w:t>Now it's mainly white and black</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advise Ge Xie not to harm others by using the fallacious way, or he will be cut off!</w:t>
      </w:r>
    </w:p>
    <w:p w:rsidR="00D10DCC" w:rsidRDefault="00D10DCC" w:rsidP="00D10DCC">
      <w:pPr>
        <w:pStyle w:val="21"/>
        <w:ind w:firstLine="420"/>
      </w:pPr>
    </w:p>
    <w:p w:rsidR="00D10DCC" w:rsidRDefault="00D10DCC" w:rsidP="00D10DCC">
      <w:pPr>
        <w:pStyle w:val="21"/>
        <w:ind w:firstLine="420"/>
      </w:pPr>
      <w:r>
        <w:t>Your principles of immortality and salvation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 with neuro canon?</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find out a wrong sentence of neuro canon and win 100.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 pointed it out to you once, and now I won't repeat it!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which specific Scripture is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 Yonghong, eternal Son: your theory is completely invalid in practice, and it is a drag on Hong Kong. Do you want to harm other countries and regions?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 about Hong Kong evidence?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 xml:space="preserve">Post bar users_ Gunxmpg: I can't understand it if I charge with </w:t>
      </w:r>
      <w:r>
        <w:rPr>
          <w:rFonts w:hint="eastAsia"/>
        </w:rPr>
        <w:lastRenderedPageBreak/>
        <w:t>words.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Shenwang is free. It is sold to white and black people.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85. Liyonghong's eternal Son: the state has selected top TCM epidemic prevention experts for Hong Kong</w:t>
      </w:r>
    </w:p>
    <w:p w:rsidR="00D10DCC" w:rsidRDefault="00D10DCC" w:rsidP="00D10DCC">
      <w:pPr>
        <w:pStyle w:val="21"/>
        <w:ind w:firstLine="420"/>
      </w:pPr>
    </w:p>
    <w:p w:rsidR="00D10DCC" w:rsidRDefault="00D10DCC" w:rsidP="00D10DCC">
      <w:pPr>
        <w:pStyle w:val="21"/>
        <w:ind w:firstLine="420"/>
      </w:pPr>
      <w:r>
        <w:t>Hong Kong has not been cleared yet. Is this the actual effect of your Ge Xie's article?</w:t>
      </w:r>
    </w:p>
    <w:p w:rsidR="00D10DCC" w:rsidRDefault="00D10DCC" w:rsidP="00D10DCC">
      <w:pPr>
        <w:pStyle w:val="21"/>
        <w:ind w:firstLine="420"/>
      </w:pPr>
    </w:p>
    <w:p w:rsidR="00D10DCC" w:rsidRDefault="00D10DCC" w:rsidP="00D10DCC">
      <w:pPr>
        <w:pStyle w:val="21"/>
        <w:ind w:firstLine="420"/>
      </w:pPr>
      <w:r>
        <w:t>Check the Bible yourself! Anyway, the real children of God know that you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how many people in Hong Kong are nervous? Not to mention the Hong Kong government.</w:t>
      </w:r>
    </w:p>
    <w:p w:rsidR="00D10DCC" w:rsidRDefault="00D10DCC" w:rsidP="00D10DCC">
      <w:pPr>
        <w:pStyle w:val="21"/>
        <w:ind w:firstLine="420"/>
      </w:pPr>
    </w:p>
    <w:p w:rsidR="00D10DCC" w:rsidRDefault="00D10DCC" w:rsidP="00D10DCC">
      <w:pPr>
        <w:pStyle w:val="21"/>
        <w:ind w:firstLine="420"/>
      </w:pPr>
      <w:r>
        <w:t>Ge Hua is beyond the Bible and takes nerves as the classics, which is the biggest difference between believers and Christians.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if you have the ability, you will be rewarded with 10000 yuan for finding your mistake!</w:t>
      </w:r>
    </w:p>
    <w:p w:rsidR="00D10DCC" w:rsidRDefault="00D10DCC" w:rsidP="00D10DCC">
      <w:pPr>
        <w:pStyle w:val="21"/>
        <w:ind w:firstLine="420"/>
      </w:pPr>
    </w:p>
    <w:p w:rsidR="00D10DCC" w:rsidRDefault="00D10DCC" w:rsidP="00D10DCC">
      <w:pPr>
        <w:pStyle w:val="21"/>
        <w:ind w:firstLine="420"/>
      </w:pPr>
      <w:r>
        <w:t>Your nerve is not even fit to lift the shoes of the Bible!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 doesn't mean wrong words. It means wrong teaching. The discovery award is 100.</w:t>
      </w:r>
    </w:p>
    <w:p w:rsidR="00D10DCC" w:rsidRDefault="00D10DCC" w:rsidP="00D10DCC">
      <w:pPr>
        <w:pStyle w:val="21"/>
        <w:ind w:firstLine="420"/>
      </w:pPr>
    </w:p>
    <w:p w:rsidR="00D10DCC" w:rsidRDefault="00D10DCC" w:rsidP="00D10DCC">
      <w:pPr>
        <w:pStyle w:val="21"/>
        <w:ind w:firstLine="420"/>
      </w:pPr>
      <w:r>
        <w:lastRenderedPageBreak/>
        <w:t>The Bible has been for 2000 years. It is no longer applicable to modernity. Modernity is the nerve. The eschatological Bible, socialized production and the Internet revolution.</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86. Liyonghong, eternal Son: of course, I don't mean your typos</w:t>
      </w:r>
    </w:p>
    <w:p w:rsidR="00D10DCC" w:rsidRDefault="00D10DCC" w:rsidP="00D10DCC">
      <w:pPr>
        <w:pStyle w:val="21"/>
        <w:ind w:firstLine="420"/>
      </w:pPr>
    </w:p>
    <w:p w:rsidR="00D10DCC" w:rsidRDefault="00D10DCC" w:rsidP="00D10DCC">
      <w:pPr>
        <w:pStyle w:val="21"/>
        <w:ind w:firstLine="420"/>
      </w:pPr>
      <w:r>
        <w:t>It's a false doctrine!</w:t>
      </w:r>
    </w:p>
    <w:p w:rsidR="00D10DCC" w:rsidRDefault="00D10DCC" w:rsidP="00D10DCC">
      <w:pPr>
        <w:pStyle w:val="21"/>
        <w:ind w:firstLine="420"/>
      </w:pPr>
    </w:p>
    <w:p w:rsidR="00D10DCC" w:rsidRDefault="00D10DCC" w:rsidP="00D10DCC">
      <w:pPr>
        <w:pStyle w:val="21"/>
        <w:ind w:firstLine="420"/>
      </w:pPr>
      <w:r>
        <w:t>Is my truth really so worthless? If I bargain again, I will correct you with one word of 100000!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Yonghong, I won't argue today.</w:t>
      </w:r>
    </w:p>
    <w:p w:rsidR="00D10DCC" w:rsidRDefault="00D10DCC" w:rsidP="00D10DCC">
      <w:pPr>
        <w:pStyle w:val="21"/>
        <w:ind w:firstLine="420"/>
      </w:pPr>
    </w:p>
    <w:p w:rsidR="00D10DCC" w:rsidRDefault="00D10DCC" w:rsidP="00D10DCC">
      <w:pPr>
        <w:pStyle w:val="21"/>
        <w:ind w:firstLine="420"/>
      </w:pPr>
      <w:r>
        <w:t>I have something more important to say to you. It is more difficult for you and me to put our own thoughts into other people's heads than to put other people's money into your and my pockets.</w:t>
      </w:r>
    </w:p>
    <w:p w:rsidR="00D10DCC" w:rsidRDefault="00D10DCC" w:rsidP="00D10DCC">
      <w:pPr>
        <w:pStyle w:val="21"/>
        <w:ind w:firstLine="420"/>
      </w:pPr>
    </w:p>
    <w:p w:rsidR="00D10DCC" w:rsidRDefault="00D10DCC" w:rsidP="00D10DCC">
      <w:pPr>
        <w:pStyle w:val="21"/>
        <w:ind w:firstLine="420"/>
      </w:pPr>
      <w:r>
        <w:t>I mean, you should publicize more. In fact, I am optimistic about you, but your first priority is publicity.</w:t>
      </w:r>
    </w:p>
    <w:p w:rsidR="00D10DCC" w:rsidRDefault="00D10DCC" w:rsidP="00D10DCC">
      <w:pPr>
        <w:pStyle w:val="21"/>
        <w:ind w:firstLine="420"/>
      </w:pPr>
    </w:p>
    <w:p w:rsidR="00D10DCC" w:rsidRDefault="00D10DCC" w:rsidP="00D10DCC">
      <w:pPr>
        <w:pStyle w:val="21"/>
        <w:ind w:firstLine="420"/>
      </w:pPr>
      <w:r>
        <w:t>Don't take it for granted, God will help you succeed!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Thank you, but your fallacy must stop propagating. Just to propagate my truth, you may have a great success!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one truth, express it separately. There is no first article, you and I develop alone.</w:t>
      </w:r>
    </w:p>
    <w:p w:rsidR="00D10DCC" w:rsidRDefault="00D10DCC" w:rsidP="00D10DCC">
      <w:pPr>
        <w:pStyle w:val="21"/>
        <w:ind w:firstLine="420"/>
      </w:pPr>
    </w:p>
    <w:p w:rsidR="00D10DCC" w:rsidRDefault="00D10DCC" w:rsidP="00D10DCC">
      <w:pPr>
        <w:pStyle w:val="21"/>
        <w:ind w:firstLine="420"/>
      </w:pPr>
      <w:r>
        <w:t>Yonghong, as long as you and I are not dead, our thoughts can be changed. Thought depends on fame, so does the Internet, encourage!!!</w:t>
      </w:r>
    </w:p>
    <w:p w:rsidR="00D10DCC" w:rsidRDefault="00D10DCC" w:rsidP="00D10DCC">
      <w:pPr>
        <w:pStyle w:val="21"/>
        <w:ind w:firstLine="420"/>
      </w:pPr>
    </w:p>
    <w:p w:rsidR="00D10DCC" w:rsidRDefault="00D10DCC" w:rsidP="00D10DCC">
      <w:pPr>
        <w:pStyle w:val="21"/>
        <w:ind w:firstLine="420"/>
      </w:pPr>
      <w:r>
        <w:t>And sister Qiao, I asked her to publicize. She took it for granted that heaven would help her succeed. If she insisted, she would succeed. He wrote a book called "the life of cheyu", which is not famous. Who can see it? Alas!</w:t>
      </w:r>
    </w:p>
    <w:p w:rsidR="00D10DCC" w:rsidRDefault="00D10DCC" w:rsidP="00D10DCC">
      <w:pPr>
        <w:pStyle w:val="21"/>
        <w:ind w:firstLine="420"/>
      </w:pPr>
    </w:p>
    <w:p w:rsidR="00842545" w:rsidRDefault="00D10DCC" w:rsidP="00842545">
      <w:pPr>
        <w:pStyle w:val="21"/>
        <w:ind w:firstLine="420"/>
      </w:pPr>
      <w:r>
        <w:rPr>
          <w:rFonts w:hint="eastAsia"/>
        </w:rPr>
        <w:t>87</w:t>
      </w:r>
      <w:r>
        <w:rPr>
          <w:rFonts w:hint="eastAsia"/>
        </w:rPr>
        <w:t>、</w:t>
      </w:r>
      <w:r w:rsidR="00842545">
        <w:t>Sister Shengxue, I feel that the first important thing is freedom of speech</w:t>
      </w:r>
    </w:p>
    <w:p w:rsidR="00842545" w:rsidRDefault="00842545" w:rsidP="00842545">
      <w:pPr>
        <w:pStyle w:val="21"/>
        <w:ind w:firstLine="420"/>
      </w:pPr>
    </w:p>
    <w:p w:rsidR="00842545" w:rsidRDefault="00842545" w:rsidP="00842545">
      <w:pPr>
        <w:pStyle w:val="21"/>
        <w:ind w:firstLine="420"/>
      </w:pPr>
      <w:r>
        <w:t>Generally speaking, freedom is the first cornerstone of democracy.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the key is that there are big mistakes in your theory, which will mislead many people on the road to extinction, not because your theory is correct but can not be publicized! Your situation is totally different from mine!</w:t>
      </w:r>
    </w:p>
    <w:p w:rsidR="00842545" w:rsidRDefault="00842545" w:rsidP="00842545">
      <w:pPr>
        <w:pStyle w:val="21"/>
        <w:ind w:firstLine="420"/>
      </w:pPr>
    </w:p>
    <w:p w:rsidR="00842545" w:rsidRDefault="00842545" w:rsidP="00842545">
      <w:pPr>
        <w:pStyle w:val="21"/>
        <w:ind w:firstLine="420"/>
      </w:pPr>
      <w:r>
        <w:t>My theory is completely written under the personal guidance of the heavenly Father, and yours is written by your own imagination! Therefore, my article from practice to theory overall wins! Why your prophecies and words are useless!</w:t>
      </w:r>
    </w:p>
    <w:p w:rsidR="00842545" w:rsidRDefault="00842545" w:rsidP="00842545">
      <w:pPr>
        <w:pStyle w:val="21"/>
        <w:ind w:firstLine="420"/>
      </w:pPr>
    </w:p>
    <w:p w:rsidR="00842545" w:rsidRDefault="00842545" w:rsidP="00842545">
      <w:pPr>
        <w:pStyle w:val="21"/>
        <w:ind w:firstLine="420"/>
      </w:pPr>
      <w:r>
        <w:t>I lead people to God and truth, but you lead people to error, Satan and death! Therefore, you must repent! Just preach my truth!</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Yonghong, apart from the post bar, where are you evangelizing? On Twitter and Facebook?</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I only post it with friends.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too little.</w:t>
      </w:r>
    </w:p>
    <w:p w:rsidR="00842545" w:rsidRDefault="00842545" w:rsidP="00842545">
      <w:pPr>
        <w:pStyle w:val="21"/>
        <w:ind w:firstLine="420"/>
      </w:pPr>
    </w:p>
    <w:p w:rsidR="00842545" w:rsidRDefault="00842545" w:rsidP="00842545">
      <w:pPr>
        <w:pStyle w:val="21"/>
        <w:ind w:firstLine="420"/>
      </w:pPr>
      <w:r>
        <w:t>My theory is Christian communism. My Christianity is not Christianity 2000 years ago, but modern Christianity, that is, theology. My communism is not communism or Marxism more than a hundred years ago, but modern communism, that is, Ge Yimin ism.</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88. I am the contemporary Christian communism, that is, the Godhead Ge Yimin doctrine.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Immortal devil: garbage Ge, people have capital behind the scenes. This broken book is just a pile of pornographic fans. I love to see the contract between heaven and earth. He is also worthy of this fake corpse. Ge Cunhua, aunt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but my truth will spread all over the earth!</w:t>
      </w:r>
    </w:p>
    <w:p w:rsidR="00842545" w:rsidRDefault="00842545" w:rsidP="00842545">
      <w:pPr>
        <w:pStyle w:val="21"/>
        <w:ind w:firstLine="420"/>
      </w:pPr>
    </w:p>
    <w:p w:rsidR="00842545" w:rsidRDefault="00842545" w:rsidP="00842545">
      <w:pPr>
        <w:pStyle w:val="21"/>
        <w:ind w:firstLine="420"/>
      </w:pPr>
      <w:r>
        <w:t>It's useless for you to admit it like sister Qiao.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it's useless for you to admit yourself like Qiao Mei.</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Liyonghong, eternal Son: my side is different from you. My side is the work of the divine Father himself. The whole world must follow </w:t>
      </w:r>
      <w:r>
        <w:rPr>
          <w:rFonts w:hint="eastAsia"/>
        </w:rPr>
        <w:lastRenderedPageBreak/>
        <w:t>my path of truth. Those who do not follow cannot be saved!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Qian fenjuan: claiming to be useless, comrade Yonghong, do you want to evangelize instead of white and black people?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The son of God is Allah: isn't Liu Xiangxiang like your God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only a little.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89. The son of God is Allah: the only true God, the Supreme Lord, salutes:</w:t>
      </w:r>
    </w:p>
    <w:p w:rsidR="00842545" w:rsidRDefault="00842545" w:rsidP="00842545">
      <w:pPr>
        <w:pStyle w:val="21"/>
        <w:ind w:firstLine="420"/>
      </w:pPr>
    </w:p>
    <w:p w:rsidR="00842545" w:rsidRDefault="00842545" w:rsidP="00842545">
      <w:pPr>
        <w:pStyle w:val="21"/>
        <w:ind w:firstLine="420"/>
      </w:pPr>
      <w:r>
        <w:t>Ge bandit and Ge Meihua are from the dragon family, the king of terror. They belong to the Solomon demon God area. They are ruthless and good at using daggers. It is different from my noble cosmic bright inborn Protoss.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know Ge Hua is a plum blossom. Ge Hua is good at using keyboards.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God of justice 0008: don't be wordy. If you have the ability, go and save the world.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20331126</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The son of God is Allah: now the universe and the whole world know that there is a Yin ghost in the East earth. The master of the evil </w:t>
      </w:r>
      <w:r>
        <w:rPr>
          <w:rFonts w:hint="eastAsia"/>
        </w:rPr>
        <w:lastRenderedPageBreak/>
        <w:t xml:space="preserve">Kingdom - the descendants of the dragon, the king of terror - Solomon Morro in the sea - the thief with a knife - your </w:t>
      </w:r>
      <w:r>
        <w:t>Ge God! It has harmed the people of Daguang Mingzi and all living beings in Dongtu for nearly ten thousand years!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long live God Ge?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90. Post bar users_ Gunxmpg: Ge is trying to create a God</w:t>
      </w:r>
    </w:p>
    <w:p w:rsidR="00842545" w:rsidRDefault="00842545" w:rsidP="00842545">
      <w:pPr>
        <w:pStyle w:val="21"/>
        <w:ind w:firstLine="420"/>
      </w:pPr>
    </w:p>
    <w:p w:rsidR="00842545" w:rsidRDefault="00842545" w:rsidP="00842545">
      <w:pPr>
        <w:pStyle w:val="21"/>
        <w:ind w:firstLine="420"/>
      </w:pPr>
      <w:r>
        <w:t>However, world technology is now a must. God wants everything to be the end. Play with them and have a look. It's fun. A person without eternal life should surpass. There is everything in his dream, but the material itself does not allow it. Is he tired.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is God, 20331126 eternal life.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Your highness dianyi realized that you are advertising, Indian dove.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achievements.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Enlightenment: what achievements? I can't understand it. Please reorganize your language to make me understand it exactly.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when the English version of Neurology and Ge Shenyi's hearsay is launched on Amazon, it is an achievement.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 realized: Oh, you made money with intellectual property.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preach the gospel.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Jirohot3940: How did the first life in the world come from?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Shen will always be there.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 yes, Ge came to earth earlier than GE's father and grandfather.</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perfect God, perfect man.</w:t>
      </w:r>
    </w:p>
    <w:p w:rsidR="00842545" w:rsidRDefault="00842545" w:rsidP="00842545">
      <w:pPr>
        <w:pStyle w:val="21"/>
        <w:ind w:firstLine="420"/>
      </w:pPr>
    </w:p>
    <w:p w:rsidR="00842545" w:rsidRDefault="00842545" w:rsidP="00842545">
      <w:pPr>
        <w:pStyle w:val="21"/>
        <w:ind w:firstLine="420"/>
      </w:pPr>
      <w:r>
        <w:t>First there are people, then there are days. Jesus will be three days late;</w:t>
      </w:r>
    </w:p>
    <w:p w:rsidR="00842545" w:rsidRDefault="00842545" w:rsidP="00842545">
      <w:pPr>
        <w:pStyle w:val="21"/>
        <w:ind w:firstLine="420"/>
      </w:pPr>
    </w:p>
    <w:p w:rsidR="00842545" w:rsidRDefault="00842545" w:rsidP="00842545">
      <w:pPr>
        <w:pStyle w:val="21"/>
        <w:ind w:firstLine="420"/>
      </w:pPr>
      <w:r>
        <w:t>When God is dead, God Ge arrives. The nerves are abusing the gods.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Sanyuan Studio: at 11:33 p.m. on June 16, seven stars appeared in a row.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try Ge Shen.</w:t>
      </w:r>
    </w:p>
    <w:p w:rsidR="00842545" w:rsidRDefault="00842545" w:rsidP="00842545">
      <w:pPr>
        <w:pStyle w:val="21"/>
        <w:ind w:firstLine="420"/>
      </w:pPr>
    </w:p>
    <w:p w:rsidR="00842545" w:rsidRDefault="00842545" w:rsidP="00842545">
      <w:pPr>
        <w:pStyle w:val="21"/>
        <w:ind w:firstLine="420"/>
      </w:pPr>
      <w:r>
        <w:t>Ge Shen returns to heaven.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More than five o'clock, Aquarius: to heaven, ha ha, are you </w:t>
      </w:r>
      <w:r>
        <w:rPr>
          <w:rFonts w:hint="eastAsia"/>
        </w:rPr>
        <w:lastRenderedPageBreak/>
        <w:t>finally dying?</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be the king of the universe.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91. Sheng Xue: geyimin, you are right.</w:t>
      </w:r>
    </w:p>
    <w:p w:rsidR="00842545" w:rsidRDefault="00842545" w:rsidP="00842545">
      <w:pPr>
        <w:pStyle w:val="21"/>
        <w:ind w:firstLine="420"/>
      </w:pPr>
    </w:p>
    <w:p w:rsidR="00842545" w:rsidRDefault="00842545" w:rsidP="00842545">
      <w:pPr>
        <w:pStyle w:val="21"/>
        <w:ind w:firstLine="420"/>
      </w:pPr>
      <w:r>
        <w:t>But many fundamental freedoms are interrelated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No. 7, xishicao: you ground beetle have seen several officials. How dare you speak so wildly. My father was a high-level intellectual promoted after the cultural revolution, at the level of deputy department and bureau. In 1987, he created a 6-meter-long </w:t>
      </w:r>
      <w:r>
        <w:t>banner, and the mounting fee was 200 yuan. He couldn't take it out, but I took 200 yuan from my overseas installation fee to mount it for him. After retirement, the cadres at or above the Department and bureau level underwent physical examination. The doctor said that my father's blood lipids and blood glucose were the most normal among the officials who went to the physical examination together. My father said that I didn't eat and drink with public funds.</w:t>
      </w:r>
    </w:p>
    <w:p w:rsidR="00842545" w:rsidRDefault="00842545" w:rsidP="00842545">
      <w:pPr>
        <w:pStyle w:val="21"/>
        <w:ind w:firstLine="420"/>
      </w:pPr>
    </w:p>
    <w:p w:rsidR="00842545" w:rsidRDefault="00842545" w:rsidP="00842545">
      <w:pPr>
        <w:pStyle w:val="21"/>
        <w:ind w:firstLine="420"/>
      </w:pPr>
      <w:r>
        <w:t>You are short-sighted. You dare to go wild without taking a pee to take care of yourself.</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let your father bet with me.</w:t>
      </w:r>
    </w:p>
    <w:p w:rsidR="00842545" w:rsidRDefault="00842545" w:rsidP="00842545">
      <w:pPr>
        <w:pStyle w:val="21"/>
        <w:ind w:firstLine="420"/>
      </w:pPr>
    </w:p>
    <w:p w:rsidR="00842545" w:rsidRDefault="00842545" w:rsidP="00842545">
      <w:pPr>
        <w:pStyle w:val="21"/>
        <w:ind w:firstLine="420"/>
      </w:pPr>
      <w:r>
        <w:t xml:space="preserve">Do you recall that apart from his normal salary, did your father take advantage of his position to obtain other benefits, even a cigarette, a </w:t>
      </w:r>
      <w:r>
        <w:lastRenderedPageBreak/>
        <w:t>bottle of wine and a box of tea?</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Sixpack: I dare not gamble with you.</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Geyimin1969: who is the sleeping uncle?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to heaven, there is no evil cult.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the evil?</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92. Sunny Matcha Matcha: worshipping gods before death is evil.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Jesus?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Mo Yi: Ge Xiaohua is really persistent. Ten years ago, I scolded him in zhe bar for imagining that Tiankai was crazy. Over the past ten years, he has not recovered from his mental illness. The funniest thing is that he has opened more than ten numbers an</w:t>
      </w:r>
      <w:r>
        <w:t>d posted with himself, which really opened my eyes.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the strange news of Shenwang neuroge.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God made man in the West.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and kimono: the gods of the east make the gods of the West. Isn't it more handsome?</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Heaven, man and earth time: the God of plague is the only one. Because of that, the epidemic continues.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Qian fenjuan: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saints are not saints. There are great thinkers. This is the end of change.</w:t>
      </w:r>
    </w:p>
    <w:p w:rsidR="00842545" w:rsidRDefault="00842545" w:rsidP="00842545">
      <w:pPr>
        <w:pStyle w:val="21"/>
        <w:ind w:firstLine="420"/>
      </w:pPr>
    </w:p>
    <w:p w:rsidR="00842545" w:rsidRDefault="00842545" w:rsidP="00842545">
      <w:pPr>
        <w:pStyle w:val="21"/>
        <w:ind w:firstLine="420"/>
      </w:pPr>
      <w:r>
        <w:t>93. Time of heaven, man and earth: only you who believe in nerves</w:t>
      </w:r>
    </w:p>
    <w:p w:rsidR="00842545" w:rsidRDefault="00842545" w:rsidP="00842545">
      <w:pPr>
        <w:pStyle w:val="21"/>
        <w:ind w:firstLine="420"/>
      </w:pPr>
    </w:p>
    <w:p w:rsidR="00842545" w:rsidRDefault="00842545" w:rsidP="00842545">
      <w:pPr>
        <w:pStyle w:val="21"/>
        <w:ind w:firstLine="420"/>
      </w:pPr>
      <w:r>
        <w:t>Only your nerves will believe in plague.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have you ever read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Under the name Youbai -: it's been 10 years since I posted it. Before that, only you have been so active. You are a cow.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Oriental man-made God, Western God made man. There is a big difference.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is the Eastern god and the eastern and Western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you are the only plague gods, which is inevitable for nerves. Normal people do not need nerves.</w:t>
      </w:r>
    </w:p>
    <w:p w:rsidR="00842545" w:rsidRDefault="00842545" w:rsidP="00842545">
      <w:pPr>
        <w:pStyle w:val="21"/>
        <w:ind w:firstLine="420"/>
      </w:pPr>
    </w:p>
    <w:p w:rsidR="00842545" w:rsidRDefault="00842545" w:rsidP="00842545">
      <w:pPr>
        <w:pStyle w:val="21"/>
        <w:ind w:firstLine="420"/>
      </w:pPr>
      <w:r>
        <w:t>Nerves are reserved for your descendants.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Xuhanli: why do white and black people add the neuro English </w:t>
      </w:r>
      <w:r>
        <w:rPr>
          <w:rFonts w:hint="eastAsia"/>
        </w:rPr>
        <w:lastRenderedPageBreak/>
        <w:t>version to the reading list?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send me a picture of Ge Shen.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94. Sunny Matcha Matcha: it's like a golden light.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said PS, so PS is not all fraud, what is the meaning?</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that's because you all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white and black people also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your Ge is a fake, and only under PS can someone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do you believe in PS golden light's head?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Gerrard, only the mentally retarded can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do you know about GE 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what black and white God is not nervous? I don't know. You must have.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the full name of Ge Shen? full name?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it depends on how you pack it. You have to pack it like this. Ge Guitian is dead. Let's see if we can honor him.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was resurrected again, so he became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a psychotic cult staff claiming to be a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Cult evidence?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Ge Wenshen.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your name?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95. [Ge Yimin] Ge Baobao (1187501973): believe in Ge Yimin's special abilities:</w:t>
      </w:r>
    </w:p>
    <w:p w:rsidR="00842545" w:rsidRDefault="00842545" w:rsidP="00842545">
      <w:pPr>
        <w:pStyle w:val="21"/>
        <w:ind w:firstLine="420"/>
      </w:pPr>
    </w:p>
    <w:p w:rsidR="00842545" w:rsidRDefault="00842545" w:rsidP="00842545">
      <w:pPr>
        <w:pStyle w:val="21"/>
        <w:ind w:firstLine="420"/>
      </w:pPr>
      <w:r>
        <w:t>Become invincible and vulgar</w:t>
      </w:r>
    </w:p>
    <w:p w:rsidR="00842545" w:rsidRDefault="00842545" w:rsidP="00842545">
      <w:pPr>
        <w:pStyle w:val="21"/>
        <w:ind w:firstLine="420"/>
      </w:pPr>
    </w:p>
    <w:p w:rsidR="00842545" w:rsidRDefault="00842545" w:rsidP="00842545">
      <w:pPr>
        <w:pStyle w:val="21"/>
        <w:ind w:firstLine="420"/>
      </w:pPr>
      <w:r>
        <w:t>What is chaos corrosion? It is the kind that you resist it at the beginning, slowly imitate it, play with its stem, and finally join it and agree with it. Ge Shen is chaotic corrosion.</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[Gehua] Yongshi Shenxuan (980946319) 2022/6/18 15:20:40</w:t>
      </w:r>
    </w:p>
    <w:p w:rsidR="00842545" w:rsidRDefault="00842545" w:rsidP="00842545">
      <w:pPr>
        <w:pStyle w:val="21"/>
        <w:ind w:firstLine="420"/>
      </w:pPr>
    </w:p>
    <w:p w:rsidR="00842545" w:rsidRDefault="00842545" w:rsidP="00842545">
      <w:pPr>
        <w:pStyle w:val="21"/>
        <w:ind w:firstLine="420"/>
      </w:pPr>
      <w:r>
        <w:t>I feel happy</w:t>
      </w:r>
    </w:p>
    <w:p w:rsidR="00842545" w:rsidRDefault="00842545" w:rsidP="00842545">
      <w:pPr>
        <w:pStyle w:val="21"/>
        <w:ind w:firstLine="420"/>
      </w:pPr>
    </w:p>
    <w:p w:rsidR="00842545" w:rsidRDefault="00842545" w:rsidP="00842545">
      <w:pPr>
        <w:pStyle w:val="21"/>
        <w:ind w:firstLine="420"/>
      </w:pPr>
      <w:r>
        <w:t>[Ge Yimin] Ge Baobao (1187501973) 2022/6/18 15:20:52</w:t>
      </w:r>
    </w:p>
    <w:p w:rsidR="00842545" w:rsidRDefault="00842545" w:rsidP="00842545">
      <w:pPr>
        <w:pStyle w:val="21"/>
        <w:ind w:firstLine="420"/>
      </w:pPr>
    </w:p>
    <w:p w:rsidR="00842545" w:rsidRDefault="00842545" w:rsidP="00842545">
      <w:pPr>
        <w:pStyle w:val="21"/>
        <w:ind w:firstLine="420"/>
      </w:pPr>
      <w:r>
        <w:t>That's corrosion</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[Gehua] Yongshi Shenxuan (980946319) 2022/6/18 15:25:26</w:t>
      </w:r>
    </w:p>
    <w:p w:rsidR="00842545" w:rsidRDefault="00842545" w:rsidP="00842545">
      <w:pPr>
        <w:pStyle w:val="21"/>
        <w:ind w:firstLine="420"/>
      </w:pPr>
    </w:p>
    <w:p w:rsidR="00842545" w:rsidRDefault="00842545" w:rsidP="00842545">
      <w:pPr>
        <w:pStyle w:val="21"/>
        <w:ind w:firstLine="420"/>
      </w:pPr>
      <w:r>
        <w:t>finished</w:t>
      </w:r>
    </w:p>
    <w:p w:rsidR="00842545" w:rsidRDefault="00842545" w:rsidP="00842545">
      <w:pPr>
        <w:pStyle w:val="21"/>
        <w:ind w:firstLine="420"/>
      </w:pPr>
    </w:p>
    <w:p w:rsidR="00842545" w:rsidRDefault="00842545" w:rsidP="00842545">
      <w:pPr>
        <w:pStyle w:val="21"/>
        <w:ind w:firstLine="420"/>
      </w:pPr>
      <w:r>
        <w:t>I became a chaos egg</w:t>
      </w:r>
    </w:p>
    <w:p w:rsidR="00842545" w:rsidRDefault="00842545" w:rsidP="00842545">
      <w:pPr>
        <w:pStyle w:val="21"/>
        <w:ind w:firstLine="420"/>
      </w:pPr>
    </w:p>
    <w:p w:rsidR="00842545" w:rsidRDefault="00842545" w:rsidP="00842545">
      <w:pPr>
        <w:pStyle w:val="21"/>
        <w:ind w:firstLine="420"/>
      </w:pPr>
      <w:r>
        <w:t>[Ge Yimin] Ge Baobao (1187501973) 2022/6/18 18 18:03:08</w:t>
      </w:r>
    </w:p>
    <w:p w:rsidR="00842545" w:rsidRDefault="00842545" w:rsidP="00842545">
      <w:pPr>
        <w:pStyle w:val="21"/>
        <w:ind w:firstLine="420"/>
      </w:pPr>
    </w:p>
    <w:p w:rsidR="00842545" w:rsidRDefault="00842545" w:rsidP="00842545">
      <w:pPr>
        <w:pStyle w:val="21"/>
        <w:ind w:firstLine="420"/>
      </w:pPr>
      <w:r>
        <w:t>It takes endless bewilderment to become God GE's choice</w:t>
      </w:r>
    </w:p>
    <w:p w:rsidR="00842545" w:rsidRDefault="00842545" w:rsidP="00842545">
      <w:pPr>
        <w:pStyle w:val="21"/>
        <w:ind w:firstLine="420"/>
      </w:pPr>
    </w:p>
    <w:p w:rsidR="00842545" w:rsidRDefault="00842545" w:rsidP="00842545">
      <w:pPr>
        <w:pStyle w:val="21"/>
        <w:ind w:firstLine="420"/>
      </w:pPr>
      <w:r>
        <w:t>I think the style of the Chinese people is very similar to that of the chaos Star Warrior Lord midnight.</w:t>
      </w:r>
    </w:p>
    <w:p w:rsidR="00842545" w:rsidRDefault="00842545" w:rsidP="00842545">
      <w:pPr>
        <w:pStyle w:val="21"/>
        <w:ind w:firstLine="420"/>
      </w:pPr>
    </w:p>
    <w:p w:rsidR="00842545" w:rsidRDefault="00842545" w:rsidP="00842545">
      <w:pPr>
        <w:pStyle w:val="21"/>
        <w:ind w:firstLine="420"/>
      </w:pPr>
      <w:r>
        <w:t>In the foreseeable future, all Ge Yimin's social accounts will be blocked.</w:t>
      </w:r>
    </w:p>
    <w:p w:rsidR="00842545" w:rsidRDefault="00842545" w:rsidP="00842545">
      <w:pPr>
        <w:pStyle w:val="21"/>
        <w:ind w:firstLine="420"/>
      </w:pPr>
    </w:p>
    <w:p w:rsidR="00842545" w:rsidRDefault="00842545" w:rsidP="00842545">
      <w:pPr>
        <w:pStyle w:val="21"/>
        <w:ind w:firstLine="420"/>
      </w:pPr>
      <w:r>
        <w:t>[group leader] Ge Yimin (50914333) 16:32:18, June 19, 2022</w:t>
      </w:r>
    </w:p>
    <w:p w:rsidR="00842545" w:rsidRDefault="00842545" w:rsidP="00842545">
      <w:pPr>
        <w:pStyle w:val="21"/>
        <w:ind w:firstLine="420"/>
      </w:pPr>
    </w:p>
    <w:p w:rsidR="00842545" w:rsidRDefault="00842545" w:rsidP="00842545">
      <w:pPr>
        <w:pStyle w:val="21"/>
        <w:ind w:firstLine="420"/>
      </w:pPr>
      <w:r>
        <w:t>I've been focusing on the Internet for a long time</w:t>
      </w:r>
    </w:p>
    <w:p w:rsidR="00842545" w:rsidRDefault="00842545" w:rsidP="00842545">
      <w:pPr>
        <w:pStyle w:val="21"/>
        <w:ind w:firstLine="420"/>
      </w:pPr>
    </w:p>
    <w:p w:rsidR="00842545" w:rsidRDefault="00842545" w:rsidP="00842545">
      <w:pPr>
        <w:pStyle w:val="21"/>
        <w:ind w:firstLine="420"/>
      </w:pPr>
      <w:r>
        <w:t>[Ge Yimin] Ge Baobao (1187501973) 2022/6/19 16:32:53</w:t>
      </w:r>
    </w:p>
    <w:p w:rsidR="00842545" w:rsidRDefault="00842545" w:rsidP="00842545">
      <w:pPr>
        <w:pStyle w:val="21"/>
        <w:ind w:firstLine="420"/>
      </w:pPr>
    </w:p>
    <w:p w:rsidR="00842545" w:rsidRDefault="00842545" w:rsidP="00842545">
      <w:pPr>
        <w:pStyle w:val="21"/>
        <w:ind w:firstLine="420"/>
      </w:pPr>
      <w:r>
        <w:t>Sooner or later, this hole will be blocked by you</w:t>
      </w:r>
    </w:p>
    <w:p w:rsidR="00842545" w:rsidRDefault="00842545" w:rsidP="00842545">
      <w:pPr>
        <w:pStyle w:val="21"/>
        <w:ind w:firstLine="420"/>
      </w:pPr>
    </w:p>
    <w:p w:rsidR="00842545" w:rsidRDefault="00842545" w:rsidP="00842545">
      <w:pPr>
        <w:pStyle w:val="21"/>
        <w:ind w:firstLine="420"/>
      </w:pPr>
      <w:r>
        <w:t>[Ge Hei] moximon (95406615) 2022/6/19 17:29:31</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@Paul, I believe you. I want to be corrupted</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@Gerpaul, I feel it</w:t>
      </w:r>
    </w:p>
    <w:p w:rsidR="00842545" w:rsidRDefault="00842545" w:rsidP="00842545">
      <w:pPr>
        <w:pStyle w:val="21"/>
        <w:ind w:firstLine="420"/>
      </w:pPr>
    </w:p>
    <w:p w:rsidR="00842545" w:rsidRDefault="00842545" w:rsidP="00842545">
      <w:pPr>
        <w:pStyle w:val="21"/>
        <w:ind w:firstLine="420"/>
      </w:pPr>
      <w:r>
        <w:t>I was corroded</w:t>
      </w:r>
    </w:p>
    <w:p w:rsidR="00842545" w:rsidRDefault="00842545" w:rsidP="00842545">
      <w:pPr>
        <w:pStyle w:val="21"/>
        <w:ind w:firstLine="420"/>
      </w:pPr>
    </w:p>
    <w:p w:rsidR="00842545" w:rsidRDefault="00842545" w:rsidP="00842545">
      <w:pPr>
        <w:pStyle w:val="21"/>
        <w:ind w:firstLine="420"/>
      </w:pPr>
      <w:r>
        <w:t>[Ge Yimin] Ge Baobao (1187501973) 2022/6/19 17:41:05</w:t>
      </w:r>
    </w:p>
    <w:p w:rsidR="00842545" w:rsidRDefault="00842545" w:rsidP="00842545">
      <w:pPr>
        <w:pStyle w:val="21"/>
        <w:ind w:firstLine="420"/>
      </w:pPr>
    </w:p>
    <w:p w:rsidR="00842545" w:rsidRDefault="00842545" w:rsidP="00842545">
      <w:pPr>
        <w:pStyle w:val="21"/>
        <w:ind w:firstLine="420"/>
      </w:pPr>
      <w:r>
        <w:t>Corrosion is not your choice</w:t>
      </w:r>
    </w:p>
    <w:p w:rsidR="00842545" w:rsidRDefault="00842545" w:rsidP="00842545">
      <w:pPr>
        <w:pStyle w:val="21"/>
        <w:ind w:firstLine="420"/>
      </w:pPr>
    </w:p>
    <w:p w:rsidR="00842545" w:rsidRDefault="00842545" w:rsidP="00842545">
      <w:pPr>
        <w:pStyle w:val="21"/>
        <w:ind w:firstLine="420"/>
      </w:pPr>
      <w:r>
        <w:t>[Ge Hei] moximon (95406615) 2022/6/19 17:42:19</w:t>
      </w:r>
    </w:p>
    <w:p w:rsidR="00842545" w:rsidRDefault="00842545" w:rsidP="00842545">
      <w:pPr>
        <w:pStyle w:val="21"/>
        <w:ind w:firstLine="420"/>
      </w:pPr>
    </w:p>
    <w:p w:rsidR="00842545" w:rsidRDefault="00842545" w:rsidP="00842545">
      <w:pPr>
        <w:pStyle w:val="21"/>
        <w:ind w:firstLine="420"/>
      </w:pPr>
      <w:r>
        <w:lastRenderedPageBreak/>
        <w:t>oh</w:t>
      </w:r>
    </w:p>
    <w:p w:rsidR="00842545" w:rsidRDefault="00842545" w:rsidP="00842545">
      <w:pPr>
        <w:pStyle w:val="21"/>
        <w:ind w:firstLine="420"/>
      </w:pPr>
    </w:p>
    <w:p w:rsidR="00842545" w:rsidRDefault="00842545" w:rsidP="00842545">
      <w:pPr>
        <w:pStyle w:val="21"/>
        <w:ind w:firstLine="420"/>
      </w:pPr>
      <w:r>
        <w:t>I am willing by faith</w:t>
      </w:r>
    </w:p>
    <w:p w:rsidR="00842545" w:rsidRDefault="00842545" w:rsidP="00842545">
      <w:pPr>
        <w:pStyle w:val="21"/>
        <w:ind w:firstLine="420"/>
      </w:pPr>
    </w:p>
    <w:p w:rsidR="00842545" w:rsidRDefault="00842545" w:rsidP="00842545">
      <w:pPr>
        <w:pStyle w:val="21"/>
        <w:ind w:firstLine="420"/>
      </w:pPr>
      <w:r>
        <w:t>accept</w:t>
      </w:r>
    </w:p>
    <w:p w:rsidR="00842545" w:rsidRDefault="00842545" w:rsidP="00842545">
      <w:pPr>
        <w:pStyle w:val="21"/>
        <w:ind w:firstLine="420"/>
      </w:pPr>
    </w:p>
    <w:p w:rsidR="00842545" w:rsidRDefault="00842545" w:rsidP="00842545">
      <w:pPr>
        <w:pStyle w:val="21"/>
        <w:ind w:firstLine="420"/>
      </w:pPr>
      <w:r>
        <w:t>[Ge Yimin] Ge Baobao (1187501973) 2022/6/19 17:43:54</w:t>
      </w:r>
    </w:p>
    <w:p w:rsidR="00842545" w:rsidRDefault="00842545" w:rsidP="00842545">
      <w:pPr>
        <w:pStyle w:val="21"/>
        <w:ind w:firstLine="420"/>
      </w:pPr>
    </w:p>
    <w:p w:rsidR="00842545" w:rsidRDefault="00842545" w:rsidP="00842545">
      <w:pPr>
        <w:pStyle w:val="21"/>
        <w:ind w:firstLine="420"/>
      </w:pPr>
      <w:r>
        <w:t>The moment God Ge saw you, you were chosen.</w:t>
      </w:r>
    </w:p>
    <w:p w:rsidR="00842545" w:rsidRDefault="00842545" w:rsidP="00842545">
      <w:pPr>
        <w:pStyle w:val="21"/>
        <w:ind w:firstLine="420"/>
      </w:pPr>
    </w:p>
    <w:p w:rsidR="00842545" w:rsidRDefault="00842545" w:rsidP="00842545">
      <w:pPr>
        <w:pStyle w:val="21"/>
        <w:ind w:firstLine="420"/>
      </w:pPr>
      <w:r>
        <w:t>[Ge Hei] moximon (95406615) 2022/6/19 17:44:03</w:t>
      </w:r>
    </w:p>
    <w:p w:rsidR="00842545" w:rsidRDefault="00842545" w:rsidP="00842545">
      <w:pPr>
        <w:pStyle w:val="21"/>
        <w:ind w:firstLine="420"/>
      </w:pPr>
    </w:p>
    <w:p w:rsidR="00842545" w:rsidRDefault="00842545" w:rsidP="00842545">
      <w:pPr>
        <w:pStyle w:val="21"/>
        <w:ind w:firstLine="420"/>
      </w:pPr>
      <w:r>
        <w:t>Well, yes</w:t>
      </w:r>
    </w:p>
    <w:p w:rsidR="00842545" w:rsidRDefault="00842545" w:rsidP="00842545">
      <w:pPr>
        <w:pStyle w:val="21"/>
        <w:ind w:firstLine="420"/>
      </w:pPr>
    </w:p>
    <w:p w:rsidR="00842545" w:rsidRDefault="00842545" w:rsidP="00842545">
      <w:pPr>
        <w:pStyle w:val="21"/>
        <w:ind w:firstLine="420"/>
      </w:pPr>
      <w:r>
        <w:t>[Ge Yimin] Ge Baobao (1187501973) 2022/6/19 17:44:19</w:t>
      </w:r>
    </w:p>
    <w:p w:rsidR="00842545" w:rsidRDefault="00842545" w:rsidP="00842545">
      <w:pPr>
        <w:pStyle w:val="21"/>
        <w:ind w:firstLine="420"/>
      </w:pPr>
    </w:p>
    <w:p w:rsidR="00842545" w:rsidRDefault="00842545" w:rsidP="00842545">
      <w:pPr>
        <w:pStyle w:val="21"/>
        <w:ind w:firstLine="420"/>
      </w:pPr>
      <w:r>
        <w:t>Everything is the will of God Ge.</w:t>
      </w:r>
    </w:p>
    <w:p w:rsidR="00842545" w:rsidRDefault="00842545" w:rsidP="00842545">
      <w:pPr>
        <w:pStyle w:val="21"/>
        <w:ind w:firstLine="420"/>
      </w:pPr>
    </w:p>
    <w:p w:rsidR="00842545" w:rsidRDefault="00842545" w:rsidP="00842545">
      <w:pPr>
        <w:pStyle w:val="21"/>
        <w:ind w:firstLine="420"/>
      </w:pPr>
      <w:r>
        <w:t>[Ge Hei] moximon (95406615) 2022/6/19 17:44:24</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Long live Ge Shen</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Believe in Ge Yimin's special ability: become invincible and vulgar at the same time</w:t>
      </w:r>
    </w:p>
    <w:p w:rsidR="00842545" w:rsidRDefault="00842545" w:rsidP="00842545">
      <w:pPr>
        <w:pStyle w:val="21"/>
        <w:ind w:firstLine="420"/>
      </w:pPr>
    </w:p>
    <w:p w:rsidR="00842545" w:rsidRDefault="00842545" w:rsidP="00842545">
      <w:pPr>
        <w:pStyle w:val="21"/>
        <w:ind w:firstLine="420"/>
      </w:pPr>
      <w:r>
        <w:lastRenderedPageBreak/>
        <w:t>@Paul, I'm getting more and more vulgar because I believe</w:t>
      </w:r>
    </w:p>
    <w:p w:rsidR="00842545" w:rsidRDefault="00842545" w:rsidP="00842545">
      <w:pPr>
        <w:pStyle w:val="21"/>
        <w:ind w:firstLine="420"/>
      </w:pPr>
    </w:p>
    <w:p w:rsidR="00842545" w:rsidRDefault="00842545" w:rsidP="00842545">
      <w:pPr>
        <w:pStyle w:val="21"/>
        <w:ind w:firstLine="420"/>
      </w:pPr>
      <w:r>
        <w:t>I heard my father's voice at dinner. I thought it sounded good. It was no longer like before. I was cynical. Because I believe in God Ge, I have become vulgar.</w:t>
      </w:r>
    </w:p>
    <w:p w:rsidR="00842545" w:rsidRDefault="00842545" w:rsidP="00842545">
      <w:pPr>
        <w:pStyle w:val="21"/>
        <w:ind w:firstLine="420"/>
      </w:pPr>
    </w:p>
    <w:p w:rsidR="00842545" w:rsidRDefault="00842545" w:rsidP="00842545">
      <w:pPr>
        <w:pStyle w:val="21"/>
        <w:ind w:firstLine="420"/>
      </w:pPr>
      <w:r>
        <w:t>[Ge Yimin] Ge Baobao (1187501973) 18:00:06, June 19, 2022</w:t>
      </w:r>
    </w:p>
    <w:p w:rsidR="00842545" w:rsidRDefault="00842545" w:rsidP="00842545">
      <w:pPr>
        <w:pStyle w:val="21"/>
        <w:ind w:firstLine="420"/>
      </w:pPr>
    </w:p>
    <w:p w:rsidR="00842545" w:rsidRDefault="00842545" w:rsidP="00842545">
      <w:pPr>
        <w:pStyle w:val="21"/>
        <w:ind w:firstLine="420"/>
      </w:pPr>
      <w:r>
        <w:t>Believe in Ge Shen, your psychological defense will become strong.</w:t>
      </w:r>
    </w:p>
    <w:p w:rsidR="00842545" w:rsidRDefault="00842545" w:rsidP="00842545">
      <w:pPr>
        <w:pStyle w:val="21"/>
        <w:ind w:firstLine="420"/>
      </w:pPr>
    </w:p>
    <w:p w:rsidR="00842545" w:rsidRDefault="00842545" w:rsidP="00842545">
      <w:pPr>
        <w:pStyle w:val="21"/>
        <w:ind w:firstLine="420"/>
      </w:pPr>
      <w:r>
        <w:t>[Ge Hei] moximon (95406615) 2022/6/19 18:00:16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happy</w:t>
      </w:r>
    </w:p>
    <w:p w:rsidR="00842545" w:rsidRDefault="00842545" w:rsidP="00842545">
      <w:pPr>
        <w:pStyle w:val="21"/>
        <w:ind w:firstLine="420"/>
      </w:pPr>
    </w:p>
    <w:p w:rsidR="00842545" w:rsidRDefault="00842545" w:rsidP="00842545">
      <w:pPr>
        <w:pStyle w:val="21"/>
        <w:ind w:firstLine="420"/>
      </w:pPr>
      <w:r>
        <w:t>[Ge Yimin] Ge Baobao (1187501973) 2022/6/19 18:01:55</w:t>
      </w:r>
    </w:p>
    <w:p w:rsidR="00842545" w:rsidRDefault="00842545" w:rsidP="00842545">
      <w:pPr>
        <w:pStyle w:val="21"/>
        <w:ind w:firstLine="420"/>
      </w:pPr>
    </w:p>
    <w:p w:rsidR="00842545" w:rsidRDefault="00842545" w:rsidP="00842545">
      <w:pPr>
        <w:pStyle w:val="21"/>
        <w:ind w:firstLine="420"/>
      </w:pPr>
      <w:r>
        <w:t>If you believe in Ge Shen, the bottom line will automatically lower.</w:t>
      </w:r>
    </w:p>
    <w:p w:rsidR="00842545" w:rsidRDefault="00842545" w:rsidP="00842545">
      <w:pPr>
        <w:pStyle w:val="21"/>
        <w:ind w:firstLine="420"/>
      </w:pPr>
    </w:p>
    <w:p w:rsidR="00842545" w:rsidRDefault="00842545" w:rsidP="00842545">
      <w:pPr>
        <w:pStyle w:val="21"/>
        <w:ind w:firstLine="420"/>
      </w:pPr>
      <w:r>
        <w:t>[Ge Hei] moximon (95406615) 2022/6/19 18:02:14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Praise God Ge</w:t>
      </w:r>
    </w:p>
    <w:p w:rsidR="00842545" w:rsidRDefault="00842545" w:rsidP="00842545">
      <w:pPr>
        <w:pStyle w:val="21"/>
        <w:ind w:firstLine="420"/>
      </w:pPr>
    </w:p>
    <w:p w:rsidR="00842545" w:rsidRDefault="00842545" w:rsidP="00842545">
      <w:pPr>
        <w:pStyle w:val="21"/>
        <w:ind w:firstLine="420"/>
      </w:pPr>
      <w:r>
        <w:t>[Guangge] peace of mind (1737824629) 2022/6/19 18:06:45</w:t>
      </w:r>
    </w:p>
    <w:p w:rsidR="00842545" w:rsidRDefault="00842545" w:rsidP="00842545">
      <w:pPr>
        <w:pStyle w:val="21"/>
        <w:ind w:firstLine="420"/>
      </w:pPr>
    </w:p>
    <w:p w:rsidR="00842545" w:rsidRDefault="00842545" w:rsidP="00842545">
      <w:pPr>
        <w:pStyle w:val="21"/>
        <w:ind w:firstLine="420"/>
      </w:pPr>
      <w:r>
        <w:lastRenderedPageBreak/>
        <w:t>Low EQ: believe in Ge Shen, the psychological defense line becomes stronger, and the bottom line automatically becomes lower</w:t>
      </w:r>
    </w:p>
    <w:p w:rsidR="00842545" w:rsidRDefault="00842545" w:rsidP="00842545">
      <w:pPr>
        <w:pStyle w:val="21"/>
        <w:ind w:firstLine="420"/>
      </w:pPr>
    </w:p>
    <w:p w:rsidR="00842545" w:rsidRDefault="00842545" w:rsidP="00842545">
      <w:pPr>
        <w:pStyle w:val="21"/>
        <w:ind w:firstLine="420"/>
      </w:pPr>
      <w:r>
        <w:t>High EQ: believe in Ge Shen and better adapt to kaina Society</w:t>
      </w:r>
    </w:p>
    <w:p w:rsidR="00842545" w:rsidRDefault="00842545" w:rsidP="00842545">
      <w:pPr>
        <w:pStyle w:val="21"/>
        <w:ind w:firstLine="420"/>
      </w:pPr>
    </w:p>
    <w:p w:rsidR="00842545" w:rsidRDefault="00842545" w:rsidP="00842545">
      <w:pPr>
        <w:pStyle w:val="21"/>
        <w:ind w:firstLine="420"/>
      </w:pPr>
      <w:r>
        <w:t>[Ge Yimin] Ge Baobao (1187501973) 2022/6/19 18:07:27</w:t>
      </w:r>
    </w:p>
    <w:p w:rsidR="00842545" w:rsidRDefault="00842545" w:rsidP="00842545">
      <w:pPr>
        <w:pStyle w:val="21"/>
        <w:ind w:firstLine="420"/>
      </w:pPr>
    </w:p>
    <w:p w:rsidR="00842545" w:rsidRDefault="00842545" w:rsidP="00842545">
      <w:pPr>
        <w:pStyle w:val="21"/>
        <w:ind w:firstLine="420"/>
      </w:pPr>
      <w:r>
        <w:t>In a crazy world, you need a strong heart, and Ge Shen provides this.</w:t>
      </w:r>
    </w:p>
    <w:p w:rsidR="00842545" w:rsidRDefault="00842545" w:rsidP="00842545">
      <w:pPr>
        <w:pStyle w:val="21"/>
        <w:ind w:firstLine="420"/>
      </w:pPr>
    </w:p>
    <w:p w:rsidR="00842545" w:rsidRDefault="00842545" w:rsidP="00842545">
      <w:pPr>
        <w:pStyle w:val="21"/>
        <w:ind w:firstLine="420"/>
      </w:pPr>
      <w:r>
        <w:t>[Ge Hei] moximon (95406615) 2022/6/19 18:07:34</w:t>
      </w:r>
    </w:p>
    <w:p w:rsidR="00842545" w:rsidRDefault="00842545" w:rsidP="00842545">
      <w:pPr>
        <w:pStyle w:val="21"/>
        <w:ind w:firstLine="420"/>
      </w:pPr>
    </w:p>
    <w:p w:rsidR="00842545" w:rsidRDefault="00842545" w:rsidP="00842545">
      <w:pPr>
        <w:pStyle w:val="21"/>
        <w:ind w:firstLine="420"/>
      </w:pPr>
      <w:r>
        <w:t>I only believe in God Ge. Other people's words are not what God Ge said. I don't believe anything</w:t>
      </w:r>
    </w:p>
    <w:p w:rsidR="00842545" w:rsidRDefault="00842545" w:rsidP="00842545">
      <w:pPr>
        <w:pStyle w:val="21"/>
        <w:ind w:firstLine="420"/>
      </w:pPr>
    </w:p>
    <w:p w:rsidR="00842545" w:rsidRDefault="00842545" w:rsidP="00842545">
      <w:pPr>
        <w:pStyle w:val="21"/>
        <w:ind w:firstLine="420"/>
      </w:pPr>
      <w:r>
        <w:t>[Ge Yimin] Ge Baobao (1187501973) 2022/6/19 18:07:45</w:t>
      </w:r>
    </w:p>
    <w:p w:rsidR="00842545" w:rsidRDefault="00842545" w:rsidP="00842545">
      <w:pPr>
        <w:pStyle w:val="21"/>
        <w:ind w:firstLine="420"/>
      </w:pPr>
    </w:p>
    <w:p w:rsidR="00842545" w:rsidRDefault="00842545" w:rsidP="00842545">
      <w:pPr>
        <w:pStyle w:val="21"/>
        <w:ind w:firstLine="420"/>
      </w:pPr>
      <w:r>
        <w:t>God Ge praised him,</w:t>
      </w:r>
    </w:p>
    <w:p w:rsidR="00842545" w:rsidRDefault="00842545" w:rsidP="00842545">
      <w:pPr>
        <w:pStyle w:val="21"/>
        <w:ind w:firstLine="420"/>
      </w:pPr>
    </w:p>
    <w:p w:rsidR="00842545" w:rsidRDefault="00842545" w:rsidP="00842545">
      <w:pPr>
        <w:pStyle w:val="21"/>
        <w:ind w:firstLine="420"/>
      </w:pPr>
      <w:r>
        <w:t>[Ge Hei] moximon (95406615) 2022/6/19 18:07:53</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I believe in Jesus, the Lord and God</w:t>
      </w:r>
    </w:p>
    <w:p w:rsidR="00842545" w:rsidRDefault="00842545" w:rsidP="00842545">
      <w:pPr>
        <w:pStyle w:val="21"/>
        <w:ind w:firstLine="420"/>
      </w:pPr>
    </w:p>
    <w:p w:rsidR="00842545" w:rsidRDefault="00842545" w:rsidP="00842545">
      <w:pPr>
        <w:pStyle w:val="21"/>
        <w:ind w:firstLine="420"/>
      </w:pPr>
      <w:r>
        <w:t>[Ge Yimin] Ge Baobao (1187501973) 2022/6/19 18:09:26</w:t>
      </w:r>
    </w:p>
    <w:p w:rsidR="00842545" w:rsidRDefault="00842545" w:rsidP="00842545">
      <w:pPr>
        <w:pStyle w:val="21"/>
        <w:ind w:firstLine="420"/>
      </w:pPr>
    </w:p>
    <w:p w:rsidR="00842545" w:rsidRDefault="00842545" w:rsidP="00842545">
      <w:pPr>
        <w:pStyle w:val="21"/>
        <w:ind w:firstLine="420"/>
      </w:pPr>
      <w:r>
        <w:t>In fact, you can't believe these three gods at the same time, because the nature is contradictory, and faith will become psychotic.</w:t>
      </w:r>
    </w:p>
    <w:p w:rsidR="00842545" w:rsidRDefault="00842545" w:rsidP="00842545">
      <w:pPr>
        <w:pStyle w:val="21"/>
        <w:ind w:firstLine="420"/>
      </w:pPr>
    </w:p>
    <w:p w:rsidR="00842545" w:rsidRDefault="00842545" w:rsidP="00842545">
      <w:pPr>
        <w:pStyle w:val="21"/>
        <w:ind w:firstLine="420"/>
      </w:pPr>
      <w:r>
        <w:t>[Ge Hei] moximon (95406615) 2022/6/19 18:09:36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Complete entrustment</w:t>
      </w:r>
    </w:p>
    <w:p w:rsidR="00842545" w:rsidRDefault="00842545" w:rsidP="00842545">
      <w:pPr>
        <w:pStyle w:val="21"/>
        <w:ind w:firstLine="420"/>
      </w:pPr>
    </w:p>
    <w:p w:rsidR="00842545" w:rsidRDefault="00842545" w:rsidP="00842545">
      <w:pPr>
        <w:pStyle w:val="21"/>
        <w:ind w:firstLine="420"/>
      </w:pPr>
      <w:r>
        <w:t>My heart is no longer sad and better integrated into the society</w:t>
      </w:r>
    </w:p>
    <w:p w:rsidR="00842545" w:rsidRDefault="00842545" w:rsidP="00842545">
      <w:pPr>
        <w:pStyle w:val="21"/>
        <w:ind w:firstLine="420"/>
      </w:pPr>
    </w:p>
    <w:p w:rsidR="00842545" w:rsidRDefault="00842545" w:rsidP="00842545">
      <w:pPr>
        <w:pStyle w:val="21"/>
        <w:ind w:firstLine="420"/>
      </w:pPr>
      <w:r>
        <w:t>[Ge Yimin] Ge Baobao (1187501973) 2022/6/19 18:18:04</w:t>
      </w:r>
    </w:p>
    <w:p w:rsidR="00842545" w:rsidRDefault="00842545" w:rsidP="00842545">
      <w:pPr>
        <w:pStyle w:val="21"/>
        <w:ind w:firstLine="420"/>
      </w:pPr>
    </w:p>
    <w:p w:rsidR="00842545" w:rsidRDefault="00842545" w:rsidP="00842545">
      <w:pPr>
        <w:pStyle w:val="21"/>
        <w:ind w:firstLine="420"/>
      </w:pPr>
      <w:r>
        <w:t>God GE's greatest skill is to corrode others. Corrode others more and let them revolve around you.</w:t>
      </w:r>
    </w:p>
    <w:p w:rsidR="00842545" w:rsidRDefault="00842545" w:rsidP="00842545">
      <w:pPr>
        <w:pStyle w:val="21"/>
        <w:ind w:firstLine="420"/>
      </w:pPr>
    </w:p>
    <w:p w:rsidR="00842545" w:rsidRDefault="00842545" w:rsidP="00842545">
      <w:pPr>
        <w:pStyle w:val="21"/>
        <w:ind w:firstLine="420"/>
      </w:pPr>
      <w:r>
        <w:t>[Ge Hei] moximon (95406615) 2022/6/19 18:18:14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thank you!</w:t>
      </w:r>
    </w:p>
    <w:p w:rsidR="00842545" w:rsidRDefault="00842545" w:rsidP="00842545">
      <w:pPr>
        <w:pStyle w:val="21"/>
        <w:ind w:firstLine="420"/>
      </w:pPr>
    </w:p>
    <w:p w:rsidR="00842545" w:rsidRDefault="00842545" w:rsidP="00842545">
      <w:pPr>
        <w:pStyle w:val="21"/>
        <w:ind w:firstLine="420"/>
      </w:pPr>
      <w:r>
        <w:t>No more, let's get started</w:t>
      </w:r>
    </w:p>
    <w:p w:rsidR="00842545" w:rsidRDefault="00842545" w:rsidP="00842545">
      <w:pPr>
        <w:pStyle w:val="21"/>
        <w:ind w:firstLine="420"/>
      </w:pPr>
    </w:p>
    <w:p w:rsidR="00842545" w:rsidRDefault="00842545" w:rsidP="00842545">
      <w:pPr>
        <w:pStyle w:val="21"/>
        <w:ind w:firstLine="420"/>
      </w:pPr>
      <w:r>
        <w:t>@God, I used to bring love and hope to people. They would only hurt me. Now I understand that I want to bring darkness to them.</w:t>
      </w:r>
    </w:p>
    <w:p w:rsidR="00842545" w:rsidRDefault="00842545" w:rsidP="00842545">
      <w:pPr>
        <w:pStyle w:val="21"/>
        <w:ind w:firstLine="420"/>
      </w:pPr>
    </w:p>
    <w:p w:rsidR="00842545" w:rsidRDefault="00842545" w:rsidP="00842545">
      <w:pPr>
        <w:pStyle w:val="21"/>
        <w:ind w:firstLine="420"/>
      </w:pPr>
      <w:r>
        <w:t>[group leader] Ge Yimin (50914333) 18:43:28</w:t>
      </w:r>
    </w:p>
    <w:p w:rsidR="00842545" w:rsidRDefault="00842545" w:rsidP="00842545">
      <w:pPr>
        <w:pStyle w:val="21"/>
        <w:ind w:firstLine="420"/>
      </w:pPr>
    </w:p>
    <w:p w:rsidR="00842545" w:rsidRDefault="00842545" w:rsidP="00842545">
      <w:pPr>
        <w:pStyle w:val="21"/>
        <w:ind w:firstLine="420"/>
      </w:pPr>
      <w:r>
        <w:t>M Saint still brings love and hope to people.</w:t>
      </w:r>
    </w:p>
    <w:p w:rsidR="00842545" w:rsidRDefault="00842545" w:rsidP="00842545">
      <w:pPr>
        <w:pStyle w:val="21"/>
        <w:ind w:firstLine="420"/>
      </w:pPr>
    </w:p>
    <w:p w:rsidR="00842545" w:rsidRDefault="00842545" w:rsidP="00842545">
      <w:pPr>
        <w:pStyle w:val="21"/>
        <w:ind w:firstLine="420"/>
      </w:pPr>
      <w:r>
        <w:lastRenderedPageBreak/>
        <w:t>[Ge Hei] moximon (95406615) 18:43:34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[group leader] Ge Yimin (50914333) 18:44:01</w:t>
      </w:r>
    </w:p>
    <w:p w:rsidR="00842545" w:rsidRDefault="00842545" w:rsidP="00842545">
      <w:pPr>
        <w:pStyle w:val="21"/>
        <w:ind w:firstLine="420"/>
      </w:pPr>
    </w:p>
    <w:p w:rsidR="00842545" w:rsidRDefault="00842545" w:rsidP="00842545">
      <w:pPr>
        <w:pStyle w:val="21"/>
        <w:ind w:firstLine="420"/>
      </w:pPr>
      <w:r>
        <w:t>The origin of the world is love. Only love melts everything.</w:t>
      </w:r>
    </w:p>
    <w:p w:rsidR="00842545" w:rsidRDefault="00842545" w:rsidP="00842545">
      <w:pPr>
        <w:pStyle w:val="21"/>
        <w:ind w:firstLine="420"/>
      </w:pPr>
    </w:p>
    <w:p w:rsidR="00842545" w:rsidRDefault="00842545" w:rsidP="00842545">
      <w:pPr>
        <w:pStyle w:val="21"/>
        <w:ind w:firstLine="420"/>
      </w:pPr>
      <w:r>
        <w:t>[Ge Hei] moximon (95406615) 2022/6/19 18:44:13</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I am the origin of the universe</w:t>
      </w:r>
    </w:p>
    <w:p w:rsidR="00842545" w:rsidRDefault="00842545" w:rsidP="00842545">
      <w:pPr>
        <w:pStyle w:val="21"/>
        <w:ind w:firstLine="420"/>
      </w:pPr>
    </w:p>
    <w:p w:rsidR="00842545" w:rsidRDefault="00842545" w:rsidP="00842545">
      <w:pPr>
        <w:pStyle w:val="21"/>
        <w:ind w:firstLine="420"/>
      </w:pPr>
      <w:r>
        <w:t>My old name was kageras</w:t>
      </w:r>
    </w:p>
    <w:p w:rsidR="00842545" w:rsidRDefault="00842545" w:rsidP="00842545">
      <w:pPr>
        <w:pStyle w:val="21"/>
        <w:ind w:firstLine="420"/>
      </w:pPr>
    </w:p>
    <w:p w:rsidR="00842545" w:rsidRDefault="00842545" w:rsidP="00842545">
      <w:pPr>
        <w:pStyle w:val="21"/>
        <w:ind w:firstLine="420"/>
      </w:pPr>
      <w:r>
        <w:t>Now my name is Satan</w:t>
      </w:r>
    </w:p>
    <w:p w:rsidR="00842545" w:rsidRDefault="00842545" w:rsidP="00842545">
      <w:pPr>
        <w:pStyle w:val="21"/>
        <w:ind w:firstLine="420"/>
      </w:pPr>
    </w:p>
    <w:p w:rsidR="00842545" w:rsidRDefault="00842545" w:rsidP="00842545">
      <w:pPr>
        <w:pStyle w:val="21"/>
        <w:ind w:firstLine="420"/>
      </w:pPr>
      <w:r>
        <w:t>[group leader] Ge Yimin (50914333) 18:48:06</w:t>
      </w:r>
    </w:p>
    <w:p w:rsidR="00842545" w:rsidRDefault="00842545" w:rsidP="00842545">
      <w:pPr>
        <w:pStyle w:val="21"/>
        <w:ind w:firstLine="420"/>
      </w:pPr>
    </w:p>
    <w:p w:rsidR="00842545" w:rsidRDefault="00842545" w:rsidP="00842545">
      <w:pPr>
        <w:pStyle w:val="21"/>
        <w:ind w:firstLine="420"/>
      </w:pPr>
      <w:r>
        <w:t>Call you m saint</w:t>
      </w:r>
    </w:p>
    <w:p w:rsidR="00842545" w:rsidRDefault="00842545" w:rsidP="00842545">
      <w:pPr>
        <w:pStyle w:val="21"/>
        <w:ind w:firstLine="420"/>
      </w:pPr>
    </w:p>
    <w:p w:rsidR="00842545" w:rsidRDefault="00842545" w:rsidP="00842545">
      <w:pPr>
        <w:pStyle w:val="21"/>
        <w:ind w:firstLine="420"/>
      </w:pPr>
      <w:r>
        <w:t>[Ge Hei] moximon (95406615) 18:48:11</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t>[Ge Hei] the only sadness (2545199688) 18:48:16</w:t>
      </w:r>
    </w:p>
    <w:p w:rsidR="00842545" w:rsidRDefault="00842545" w:rsidP="00842545">
      <w:pPr>
        <w:pStyle w:val="21"/>
        <w:ind w:firstLine="420"/>
      </w:pPr>
    </w:p>
    <w:p w:rsidR="00842545" w:rsidRDefault="00842545" w:rsidP="00842545">
      <w:pPr>
        <w:pStyle w:val="21"/>
        <w:ind w:firstLine="420"/>
      </w:pPr>
      <w:r>
        <w:t>wow</w:t>
      </w:r>
    </w:p>
    <w:p w:rsidR="00842545" w:rsidRDefault="00842545" w:rsidP="00842545">
      <w:pPr>
        <w:pStyle w:val="21"/>
        <w:ind w:firstLine="420"/>
      </w:pPr>
    </w:p>
    <w:p w:rsidR="00842545" w:rsidRDefault="00842545" w:rsidP="00842545">
      <w:pPr>
        <w:pStyle w:val="21"/>
        <w:ind w:firstLine="420"/>
      </w:pPr>
      <w:r>
        <w:t>You call me Wei Wang</w:t>
      </w:r>
    </w:p>
    <w:p w:rsidR="00842545" w:rsidRDefault="00842545" w:rsidP="00842545">
      <w:pPr>
        <w:pStyle w:val="21"/>
        <w:ind w:firstLine="420"/>
      </w:pPr>
    </w:p>
    <w:p w:rsidR="00842545" w:rsidRDefault="00842545" w:rsidP="00842545">
      <w:pPr>
        <w:pStyle w:val="21"/>
        <w:ind w:firstLine="420"/>
      </w:pPr>
      <w:r>
        <w:t>@Ge Yimin</w:t>
      </w:r>
    </w:p>
    <w:p w:rsidR="00842545" w:rsidRDefault="00842545" w:rsidP="00842545">
      <w:pPr>
        <w:pStyle w:val="21"/>
        <w:ind w:firstLine="420"/>
      </w:pPr>
    </w:p>
    <w:p w:rsidR="00842545" w:rsidRDefault="00842545" w:rsidP="00842545">
      <w:pPr>
        <w:pStyle w:val="21"/>
        <w:ind w:firstLine="420"/>
      </w:pPr>
      <w:r>
        <w:t>[group leader] Ge Yimin (50914333) 18:48:51</w:t>
      </w:r>
    </w:p>
    <w:p w:rsidR="00842545" w:rsidRDefault="00842545" w:rsidP="00842545">
      <w:pPr>
        <w:pStyle w:val="21"/>
        <w:ind w:firstLine="420"/>
      </w:pPr>
    </w:p>
    <w:p w:rsidR="00842545" w:rsidRDefault="00842545" w:rsidP="00842545">
      <w:pPr>
        <w:pStyle w:val="21"/>
        <w:ind w:firstLine="420"/>
      </w:pPr>
      <w:r>
        <w:t>You are the only king</w:t>
      </w:r>
    </w:p>
    <w:p w:rsidR="00842545" w:rsidRDefault="00842545" w:rsidP="00842545">
      <w:pPr>
        <w:pStyle w:val="21"/>
        <w:ind w:firstLine="420"/>
      </w:pPr>
    </w:p>
    <w:p w:rsidR="00842545" w:rsidRDefault="00842545" w:rsidP="00842545">
      <w:pPr>
        <w:pStyle w:val="21"/>
        <w:ind w:firstLine="420"/>
      </w:pPr>
      <w:r>
        <w:t>[Ge Hei] moximon (95406615) 18:49:11</w:t>
      </w:r>
    </w:p>
    <w:p w:rsidR="00842545" w:rsidRDefault="00842545" w:rsidP="00842545">
      <w:pPr>
        <w:pStyle w:val="21"/>
        <w:ind w:firstLine="420"/>
      </w:pPr>
    </w:p>
    <w:p w:rsidR="00842545" w:rsidRDefault="00842545" w:rsidP="00842545">
      <w:pPr>
        <w:pStyle w:val="21"/>
        <w:ind w:firstLine="420"/>
      </w:pPr>
      <w:r>
        <w:t>I am the creator of the universe</w:t>
      </w:r>
    </w:p>
    <w:p w:rsidR="00842545" w:rsidRDefault="00842545" w:rsidP="00842545">
      <w:pPr>
        <w:pStyle w:val="21"/>
        <w:ind w:firstLine="420"/>
      </w:pPr>
    </w:p>
    <w:p w:rsidR="00842545" w:rsidRDefault="00842545" w:rsidP="00842545">
      <w:pPr>
        <w:pStyle w:val="21"/>
        <w:ind w:firstLine="420"/>
      </w:pPr>
      <w:r>
        <w:t>But I only believe in Jesus, the Lord and God. I heard God tell me to believe in them.</w:t>
      </w:r>
    </w:p>
    <w:p w:rsidR="00842545" w:rsidRDefault="00842545" w:rsidP="00842545">
      <w:pPr>
        <w:pStyle w:val="21"/>
        <w:ind w:firstLine="420"/>
      </w:pPr>
    </w:p>
    <w:p w:rsidR="00842545" w:rsidRDefault="00842545" w:rsidP="00842545">
      <w:pPr>
        <w:pStyle w:val="21"/>
        <w:ind w:firstLine="420"/>
      </w:pPr>
      <w:r>
        <w:t>And just trust them</w:t>
      </w:r>
    </w:p>
    <w:p w:rsidR="00842545" w:rsidRDefault="00842545" w:rsidP="00842545">
      <w:pPr>
        <w:pStyle w:val="21"/>
        <w:ind w:firstLine="420"/>
      </w:pPr>
    </w:p>
    <w:p w:rsidR="00842545" w:rsidRDefault="00842545" w:rsidP="00842545">
      <w:pPr>
        <w:pStyle w:val="21"/>
        <w:ind w:firstLine="420"/>
      </w:pPr>
      <w:r>
        <w:t>You know all my identities. I am Fuxi, Pangu, Maitreya, Hongjun ancestor, crape myrtle sage, the origin of the universe, kageras, and Satan. The above identities are all mine.</w:t>
      </w:r>
    </w:p>
    <w:p w:rsidR="00842545" w:rsidRDefault="00842545" w:rsidP="00842545">
      <w:pPr>
        <w:pStyle w:val="21"/>
        <w:ind w:firstLine="420"/>
      </w:pPr>
    </w:p>
    <w:p w:rsidR="00842545" w:rsidRDefault="00842545" w:rsidP="00842545">
      <w:pPr>
        <w:pStyle w:val="21"/>
        <w:ind w:firstLine="420"/>
      </w:pPr>
      <w:r>
        <w:t>[Ge Yimin] Ge Baobao (1187501973) 19:01:43</w:t>
      </w:r>
    </w:p>
    <w:p w:rsidR="00842545" w:rsidRDefault="00842545" w:rsidP="00842545">
      <w:pPr>
        <w:pStyle w:val="21"/>
        <w:ind w:firstLine="420"/>
      </w:pPr>
    </w:p>
    <w:p w:rsidR="00842545" w:rsidRDefault="00842545" w:rsidP="00842545">
      <w:pPr>
        <w:pStyle w:val="21"/>
        <w:ind w:firstLine="420"/>
      </w:pPr>
      <w:r>
        <w:t>I think you're stupid</w:t>
      </w:r>
    </w:p>
    <w:p w:rsidR="00842545" w:rsidRDefault="00842545" w:rsidP="00842545">
      <w:pPr>
        <w:pStyle w:val="21"/>
        <w:ind w:firstLine="420"/>
      </w:pPr>
    </w:p>
    <w:p w:rsidR="00842545" w:rsidRDefault="00842545" w:rsidP="00842545">
      <w:pPr>
        <w:pStyle w:val="21"/>
        <w:ind w:firstLine="420"/>
      </w:pPr>
      <w:r>
        <w:t>Do you know what you're talking about? You sewed up several different characters</w:t>
      </w:r>
    </w:p>
    <w:p w:rsidR="00842545" w:rsidRDefault="00842545" w:rsidP="00842545">
      <w:pPr>
        <w:pStyle w:val="21"/>
        <w:ind w:firstLine="420"/>
      </w:pPr>
    </w:p>
    <w:p w:rsidR="00842545" w:rsidRDefault="00842545" w:rsidP="00842545">
      <w:pPr>
        <w:pStyle w:val="21"/>
        <w:ind w:firstLine="420"/>
      </w:pPr>
      <w:r>
        <w:lastRenderedPageBreak/>
        <w:t>[Ge Hei] moximon (95406615) 19:02:35</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t>I can only slowly understand</w:t>
      </w:r>
    </w:p>
    <w:p w:rsidR="00842545" w:rsidRDefault="00842545" w:rsidP="00842545">
      <w:pPr>
        <w:pStyle w:val="21"/>
        <w:ind w:firstLine="420"/>
      </w:pPr>
    </w:p>
    <w:p w:rsidR="00842545" w:rsidRDefault="00842545" w:rsidP="00842545">
      <w:pPr>
        <w:pStyle w:val="21"/>
        <w:ind w:firstLine="420"/>
      </w:pPr>
      <w:r>
        <w:t>[Ge Yimin] Ge Baobao (1187501973) 19:04:46</w:t>
      </w:r>
    </w:p>
    <w:p w:rsidR="00842545" w:rsidRDefault="00842545" w:rsidP="00842545">
      <w:pPr>
        <w:pStyle w:val="21"/>
        <w:ind w:firstLine="420"/>
      </w:pPr>
    </w:p>
    <w:p w:rsidR="00842545" w:rsidRDefault="00842545" w:rsidP="00842545">
      <w:pPr>
        <w:pStyle w:val="21"/>
        <w:ind w:firstLine="420"/>
      </w:pPr>
      <w:r>
        <w:t>These gods were created at different times, or even existed in the same way. You told me that you split your personality several times at the same time, right</w:t>
      </w:r>
    </w:p>
    <w:p w:rsidR="00842545" w:rsidRDefault="00842545" w:rsidP="00842545">
      <w:pPr>
        <w:pStyle w:val="21"/>
        <w:ind w:firstLine="420"/>
      </w:pPr>
    </w:p>
    <w:p w:rsidR="00842545" w:rsidRDefault="00842545" w:rsidP="00842545">
      <w:pPr>
        <w:pStyle w:val="21"/>
        <w:ind w:firstLine="420"/>
      </w:pPr>
      <w:r>
        <w:t>[Ge Hei] moximon (95406615) 19:05:04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[Ge Yimin] Ge Baobao (1187501973) 19:05:13</w:t>
      </w:r>
    </w:p>
    <w:p w:rsidR="00842545" w:rsidRDefault="00842545" w:rsidP="00842545">
      <w:pPr>
        <w:pStyle w:val="21"/>
        <w:ind w:firstLine="420"/>
      </w:pPr>
    </w:p>
    <w:p w:rsidR="00842545" w:rsidRDefault="00842545" w:rsidP="00842545">
      <w:pPr>
        <w:pStyle w:val="21"/>
        <w:ind w:firstLine="420"/>
      </w:pPr>
      <w:r>
        <w:t>You can't even study myths. Are you still bragging? At least God Ge understood the relationship between the characters.</w:t>
      </w:r>
    </w:p>
    <w:p w:rsidR="00842545" w:rsidRDefault="00842545" w:rsidP="00842545">
      <w:pPr>
        <w:pStyle w:val="21"/>
        <w:ind w:firstLine="420"/>
      </w:pPr>
    </w:p>
    <w:p w:rsidR="00842545" w:rsidRDefault="00842545" w:rsidP="00842545">
      <w:pPr>
        <w:pStyle w:val="21"/>
        <w:ind w:firstLine="420"/>
      </w:pPr>
      <w:r>
        <w:t>96. Gerpaul: extreme authoritarianism is also a major feature of Theology</w:t>
      </w:r>
    </w:p>
    <w:p w:rsidR="00842545" w:rsidRDefault="00842545" w:rsidP="00842545">
      <w:pPr>
        <w:pStyle w:val="21"/>
        <w:ind w:firstLine="420"/>
      </w:pPr>
    </w:p>
    <w:p w:rsidR="00842545" w:rsidRDefault="00842545" w:rsidP="00842545">
      <w:pPr>
        <w:pStyle w:val="21"/>
        <w:ind w:firstLine="420"/>
      </w:pPr>
      <w:r>
        <w:t>Have to taste, even over the demolition of which society itself.</w:t>
      </w:r>
    </w:p>
    <w:p w:rsidR="00842545" w:rsidRDefault="00842545" w:rsidP="00842545">
      <w:pPr>
        <w:pStyle w:val="21"/>
        <w:ind w:firstLine="420"/>
      </w:pPr>
    </w:p>
    <w:p w:rsidR="00842545" w:rsidRDefault="00842545" w:rsidP="00842545">
      <w:pPr>
        <w:pStyle w:val="21"/>
        <w:ind w:firstLine="420"/>
      </w:pPr>
      <w:r>
        <w:t>Ge Shen will eventually implement the honeycomb thinking plus extreme authoritarianism. Is there any disobedience?</w:t>
      </w:r>
    </w:p>
    <w:p w:rsidR="00842545" w:rsidRDefault="00842545" w:rsidP="00842545">
      <w:pPr>
        <w:pStyle w:val="21"/>
        <w:ind w:firstLine="420"/>
      </w:pPr>
    </w:p>
    <w:p w:rsidR="00842545" w:rsidRDefault="00842545" w:rsidP="00842545">
      <w:pPr>
        <w:pStyle w:val="21"/>
        <w:ind w:firstLine="420"/>
      </w:pPr>
      <w:r>
        <w:lastRenderedPageBreak/>
        <w:t>The origin of the Oriental Tianting Avenue and the paradise of the Western Paradise are all mild authoritarianism. Our beautiful new world of Ge Shen is directly in place in one step, with honeycomb thinking and extreme authoritarianism</w:t>
      </w:r>
    </w:p>
    <w:p w:rsidR="00842545" w:rsidRDefault="00842545" w:rsidP="00842545">
      <w:pPr>
        <w:pStyle w:val="21"/>
        <w:ind w:firstLine="420"/>
      </w:pPr>
    </w:p>
    <w:p w:rsidR="00842545" w:rsidRDefault="00842545" w:rsidP="00842545">
      <w:pPr>
        <w:pStyle w:val="21"/>
        <w:ind w:firstLine="420"/>
      </w:pPr>
      <w:r>
        <w:t>[group leader] geyimin (50914333) 19:36:01</w:t>
      </w:r>
    </w:p>
    <w:p w:rsidR="00842545" w:rsidRDefault="00842545" w:rsidP="00842545">
      <w:pPr>
        <w:pStyle w:val="21"/>
        <w:ind w:firstLine="420"/>
      </w:pPr>
    </w:p>
    <w:p w:rsidR="00842545" w:rsidRDefault="00842545" w:rsidP="00842545">
      <w:pPr>
        <w:pStyle w:val="21"/>
        <w:ind w:firstLine="420"/>
      </w:pPr>
      <w:r>
        <w:t>Written by M Sheng, it is also your book.</w:t>
      </w:r>
    </w:p>
    <w:p w:rsidR="00842545" w:rsidRDefault="00842545" w:rsidP="00842545">
      <w:pPr>
        <w:pStyle w:val="21"/>
        <w:ind w:firstLine="420"/>
      </w:pPr>
    </w:p>
    <w:p w:rsidR="00842545" w:rsidRDefault="00842545" w:rsidP="00842545">
      <w:pPr>
        <w:pStyle w:val="21"/>
        <w:ind w:firstLine="420"/>
      </w:pPr>
      <w:r>
        <w:t>[Ge Hei] moximon (95406615) 19:36:29</w:t>
      </w:r>
    </w:p>
    <w:p w:rsidR="00842545" w:rsidRDefault="00842545" w:rsidP="00842545">
      <w:pPr>
        <w:pStyle w:val="21"/>
        <w:ind w:firstLine="420"/>
      </w:pPr>
    </w:p>
    <w:p w:rsidR="00842545" w:rsidRDefault="00842545" w:rsidP="00842545">
      <w:pPr>
        <w:pStyle w:val="21"/>
        <w:ind w:firstLine="420"/>
      </w:pPr>
      <w:r>
        <w:t>Uh huh</w:t>
      </w:r>
    </w:p>
    <w:p w:rsidR="00842545" w:rsidRDefault="00842545" w:rsidP="00842545">
      <w:pPr>
        <w:pStyle w:val="21"/>
        <w:ind w:firstLine="420"/>
      </w:pPr>
    </w:p>
    <w:p w:rsidR="00842545" w:rsidRDefault="00842545" w:rsidP="00842545">
      <w:pPr>
        <w:pStyle w:val="21"/>
        <w:ind w:firstLine="420"/>
      </w:pPr>
      <w:r>
        <w:t>[Ge Yimin] Ge Baobao (1187501973) 19:37:18</w:t>
      </w:r>
    </w:p>
    <w:p w:rsidR="00842545" w:rsidRDefault="00842545" w:rsidP="00842545">
      <w:pPr>
        <w:pStyle w:val="21"/>
        <w:ind w:firstLine="420"/>
      </w:pPr>
    </w:p>
    <w:p w:rsidR="00842545" w:rsidRDefault="00842545" w:rsidP="00842545">
      <w:pPr>
        <w:pStyle w:val="21"/>
        <w:ind w:firstLine="420"/>
      </w:pPr>
      <w:r>
        <w:t>To imitate the nerve to write, the nerve gives a road to extreme authoritarianism.</w:t>
      </w:r>
    </w:p>
    <w:p w:rsidR="00842545" w:rsidRDefault="00842545" w:rsidP="00842545">
      <w:pPr>
        <w:pStyle w:val="21"/>
        <w:ind w:firstLine="420"/>
      </w:pPr>
    </w:p>
    <w:p w:rsidR="00842545" w:rsidRDefault="00842545" w:rsidP="00842545">
      <w:pPr>
        <w:pStyle w:val="21"/>
        <w:ind w:firstLine="420"/>
      </w:pPr>
      <w:r>
        <w:t>[Gehua] eternal God selection (980946319) 19:44:02</w:t>
      </w:r>
    </w:p>
    <w:p w:rsidR="00842545" w:rsidRDefault="00842545" w:rsidP="00842545">
      <w:pPr>
        <w:pStyle w:val="21"/>
        <w:ind w:firstLine="420"/>
      </w:pPr>
    </w:p>
    <w:p w:rsidR="00842545" w:rsidRDefault="00842545" w:rsidP="00842545">
      <w:pPr>
        <w:pStyle w:val="21"/>
        <w:ind w:firstLine="420"/>
      </w:pPr>
      <w:r>
        <w:t>Ge huaism</w:t>
      </w:r>
    </w:p>
    <w:p w:rsidR="00842545" w:rsidRDefault="00842545" w:rsidP="00842545">
      <w:pPr>
        <w:pStyle w:val="21"/>
        <w:ind w:firstLine="420"/>
      </w:pPr>
    </w:p>
    <w:p w:rsidR="00842545" w:rsidRDefault="00842545" w:rsidP="00842545">
      <w:pPr>
        <w:pStyle w:val="21"/>
        <w:ind w:firstLine="420"/>
      </w:pPr>
      <w:r>
        <w:t>Ge Shen and Ge Hua become one</w:t>
      </w:r>
    </w:p>
    <w:p w:rsidR="00842545" w:rsidRDefault="00842545" w:rsidP="00842545">
      <w:pPr>
        <w:pStyle w:val="21"/>
        <w:ind w:firstLine="420"/>
      </w:pPr>
    </w:p>
    <w:p w:rsidR="00842545" w:rsidRDefault="00842545" w:rsidP="00842545">
      <w:pPr>
        <w:pStyle w:val="21"/>
        <w:ind w:firstLine="420"/>
      </w:pPr>
      <w:r>
        <w:t>[Ge Yimin] Ge Baobao (1187501973) 19:48:08</w:t>
      </w:r>
    </w:p>
    <w:p w:rsidR="00842545" w:rsidRDefault="00842545" w:rsidP="00842545">
      <w:pPr>
        <w:pStyle w:val="21"/>
        <w:ind w:firstLine="420"/>
      </w:pPr>
    </w:p>
    <w:p w:rsidR="00842545" w:rsidRDefault="00842545" w:rsidP="00842545">
      <w:pPr>
        <w:pStyle w:val="21"/>
        <w:ind w:firstLine="420"/>
      </w:pPr>
      <w:r>
        <w:t>God GE has made it clear in his mind that he will use magic mind to control everyone after becoming a God.</w:t>
      </w:r>
    </w:p>
    <w:p w:rsidR="00842545" w:rsidRDefault="00842545" w:rsidP="00842545">
      <w:pPr>
        <w:pStyle w:val="21"/>
        <w:ind w:firstLine="420"/>
      </w:pPr>
    </w:p>
    <w:p w:rsidR="00842545" w:rsidRDefault="00842545" w:rsidP="00842545">
      <w:pPr>
        <w:pStyle w:val="21"/>
        <w:ind w:firstLine="420"/>
      </w:pPr>
      <w:r>
        <w:lastRenderedPageBreak/>
        <w:t>[Ge Hei] moximon (95406615) 19:48:58</w:t>
      </w:r>
    </w:p>
    <w:p w:rsidR="00842545" w:rsidRDefault="00842545" w:rsidP="00842545">
      <w:pPr>
        <w:pStyle w:val="21"/>
        <w:ind w:firstLine="420"/>
      </w:pPr>
    </w:p>
    <w:p w:rsidR="00842545" w:rsidRDefault="00842545" w:rsidP="00842545">
      <w:pPr>
        <w:pStyle w:val="21"/>
        <w:ind w:firstLine="420"/>
      </w:pPr>
      <w:r>
        <w:t>I have no opinion. I support it</w:t>
      </w:r>
    </w:p>
    <w:p w:rsidR="00842545" w:rsidRDefault="00842545" w:rsidP="00842545">
      <w:pPr>
        <w:pStyle w:val="21"/>
        <w:ind w:firstLine="420"/>
      </w:pPr>
    </w:p>
    <w:p w:rsidR="00842545" w:rsidRDefault="00842545" w:rsidP="00842545">
      <w:pPr>
        <w:pStyle w:val="21"/>
        <w:ind w:firstLine="420"/>
      </w:pPr>
      <w:r>
        <w:t>[Ge Yimin] Ge Baobao (1187501973) 19:49:29</w:t>
      </w:r>
    </w:p>
    <w:p w:rsidR="00842545" w:rsidRDefault="00842545" w:rsidP="00842545">
      <w:pPr>
        <w:pStyle w:val="21"/>
        <w:ind w:firstLine="420"/>
      </w:pPr>
    </w:p>
    <w:p w:rsidR="00842545" w:rsidRDefault="00842545" w:rsidP="00842545">
      <w:pPr>
        <w:pStyle w:val="21"/>
        <w:ind w:firstLine="420"/>
      </w:pPr>
      <w:r>
        <w:t>In other words, God Ge, like the emperor, is the largest tyrant in the history of all mankind.</w:t>
      </w:r>
    </w:p>
    <w:p w:rsidR="00842545" w:rsidRDefault="00842545" w:rsidP="00842545">
      <w:pPr>
        <w:pStyle w:val="21"/>
        <w:ind w:firstLine="420"/>
      </w:pPr>
    </w:p>
    <w:p w:rsidR="00842545" w:rsidRDefault="00842545" w:rsidP="00842545">
      <w:pPr>
        <w:pStyle w:val="21"/>
        <w:ind w:firstLine="420"/>
      </w:pPr>
      <w:r>
        <w:t>[group leader] Ge Yimin (50914333) 19:49:39</w:t>
      </w:r>
    </w:p>
    <w:p w:rsidR="00842545" w:rsidRDefault="00842545" w:rsidP="00842545">
      <w:pPr>
        <w:pStyle w:val="21"/>
        <w:ind w:firstLine="420"/>
      </w:pPr>
    </w:p>
    <w:p w:rsidR="00842545" w:rsidRDefault="00842545" w:rsidP="00842545">
      <w:pPr>
        <w:pStyle w:val="21"/>
        <w:ind w:firstLine="420"/>
      </w:pPr>
      <w:r>
        <w:t>Ge Hua and Ge God are worshiped with respect and honor</w:t>
      </w:r>
    </w:p>
    <w:p w:rsidR="00842545" w:rsidRDefault="00842545" w:rsidP="00842545">
      <w:pPr>
        <w:pStyle w:val="21"/>
        <w:ind w:firstLine="420"/>
      </w:pPr>
    </w:p>
    <w:p w:rsidR="00842545" w:rsidRDefault="00842545" w:rsidP="00842545">
      <w:pPr>
        <w:pStyle w:val="21"/>
        <w:ind w:firstLine="420"/>
      </w:pPr>
      <w:r>
        <w:t>[Ge Yimin] Ge Baobao (1187501973) 19:49:59</w:t>
      </w:r>
    </w:p>
    <w:p w:rsidR="00842545" w:rsidRDefault="00842545" w:rsidP="00842545">
      <w:pPr>
        <w:pStyle w:val="21"/>
        <w:ind w:firstLine="420"/>
      </w:pPr>
    </w:p>
    <w:p w:rsidR="00842545" w:rsidRDefault="00842545" w:rsidP="00842545">
      <w:pPr>
        <w:pStyle w:val="21"/>
        <w:ind w:firstLine="420"/>
      </w:pPr>
      <w:r>
        <w:t>Ge Hua and Ge Shen control all human beings.</w:t>
      </w:r>
    </w:p>
    <w:p w:rsidR="00842545" w:rsidRDefault="00842545" w:rsidP="00842545">
      <w:pPr>
        <w:pStyle w:val="21"/>
        <w:ind w:firstLine="420"/>
      </w:pPr>
    </w:p>
    <w:p w:rsidR="00842545" w:rsidRDefault="00842545" w:rsidP="00842545">
      <w:pPr>
        <w:pStyle w:val="21"/>
        <w:ind w:firstLine="420"/>
      </w:pPr>
      <w:r>
        <w:t>[Ge Hei] moximon (95406615) 19:50:26</w:t>
      </w:r>
    </w:p>
    <w:p w:rsidR="00842545" w:rsidRDefault="00842545" w:rsidP="00842545">
      <w:pPr>
        <w:pStyle w:val="21"/>
        <w:ind w:firstLine="420"/>
      </w:pPr>
    </w:p>
    <w:p w:rsidR="00842545" w:rsidRDefault="00842545" w:rsidP="00842545">
      <w:pPr>
        <w:pStyle w:val="21"/>
        <w:ind w:firstLine="420"/>
      </w:pPr>
      <w:r>
        <w:t>Mind them</w:t>
      </w:r>
    </w:p>
    <w:p w:rsidR="00842545" w:rsidRDefault="00842545" w:rsidP="00842545">
      <w:pPr>
        <w:pStyle w:val="21"/>
        <w:ind w:firstLine="420"/>
      </w:pPr>
    </w:p>
    <w:p w:rsidR="00842545" w:rsidRDefault="00842545" w:rsidP="00842545">
      <w:pPr>
        <w:pStyle w:val="21"/>
        <w:ind w:firstLine="420"/>
      </w:pPr>
      <w:r>
        <w:t>[Gehua] eternal God selection (980946319) 19:50:45</w:t>
      </w:r>
    </w:p>
    <w:p w:rsidR="00842545" w:rsidRDefault="00842545" w:rsidP="00842545">
      <w:pPr>
        <w:pStyle w:val="21"/>
        <w:ind w:firstLine="420"/>
      </w:pPr>
    </w:p>
    <w:p w:rsidR="00842545" w:rsidRDefault="00842545" w:rsidP="00842545">
      <w:pPr>
        <w:pStyle w:val="21"/>
        <w:ind w:firstLine="420"/>
      </w:pPr>
      <w:r>
        <w:t>Trinity, right</w:t>
      </w:r>
    </w:p>
    <w:p w:rsidR="00842545" w:rsidRDefault="00842545" w:rsidP="00842545">
      <w:pPr>
        <w:pStyle w:val="21"/>
        <w:ind w:firstLine="420"/>
      </w:pPr>
    </w:p>
    <w:p w:rsidR="00842545" w:rsidRDefault="00842545" w:rsidP="00842545">
      <w:pPr>
        <w:pStyle w:val="21"/>
        <w:ind w:firstLine="420"/>
      </w:pPr>
      <w:r>
        <w:t>Ge Hua, Ge Shen, Ge Ling</w:t>
      </w:r>
    </w:p>
    <w:p w:rsidR="00842545" w:rsidRDefault="00842545" w:rsidP="00842545">
      <w:pPr>
        <w:pStyle w:val="21"/>
        <w:ind w:firstLine="420"/>
      </w:pPr>
    </w:p>
    <w:p w:rsidR="00842545" w:rsidRDefault="00842545" w:rsidP="00842545">
      <w:pPr>
        <w:pStyle w:val="21"/>
        <w:ind w:firstLine="420"/>
      </w:pPr>
      <w:r>
        <w:t>[group leader] Ge Yimin (50914333) 19:51:05</w:t>
      </w:r>
    </w:p>
    <w:p w:rsidR="00842545" w:rsidRDefault="00842545" w:rsidP="00842545">
      <w:pPr>
        <w:pStyle w:val="21"/>
        <w:ind w:firstLine="420"/>
      </w:pPr>
    </w:p>
    <w:p w:rsidR="00842545" w:rsidRDefault="00842545" w:rsidP="00842545">
      <w:pPr>
        <w:pStyle w:val="21"/>
        <w:ind w:firstLine="420"/>
      </w:pPr>
      <w:r>
        <w:lastRenderedPageBreak/>
        <w:t>Multi bit integration</w:t>
      </w:r>
    </w:p>
    <w:p w:rsidR="00842545" w:rsidRDefault="00842545" w:rsidP="00842545">
      <w:pPr>
        <w:pStyle w:val="21"/>
        <w:ind w:firstLine="420"/>
      </w:pPr>
    </w:p>
    <w:p w:rsidR="00842545" w:rsidRDefault="00842545" w:rsidP="00842545">
      <w:pPr>
        <w:pStyle w:val="21"/>
        <w:ind w:firstLine="420"/>
      </w:pPr>
      <w:r>
        <w:t>[Ge Hei] moximon (95406615) 19:51:45</w:t>
      </w:r>
    </w:p>
    <w:p w:rsidR="00842545" w:rsidRDefault="00842545" w:rsidP="00842545">
      <w:pPr>
        <w:pStyle w:val="21"/>
        <w:ind w:firstLine="420"/>
      </w:pPr>
    </w:p>
    <w:p w:rsidR="00842545" w:rsidRDefault="00842545" w:rsidP="00842545">
      <w:pPr>
        <w:pStyle w:val="21"/>
        <w:ind w:firstLine="420"/>
      </w:pPr>
      <w:r>
        <w:t>Brain controls all human beings</w:t>
      </w:r>
    </w:p>
    <w:p w:rsidR="00842545" w:rsidRDefault="00842545" w:rsidP="00842545">
      <w:pPr>
        <w:pStyle w:val="21"/>
        <w:ind w:firstLine="420"/>
      </w:pPr>
    </w:p>
    <w:p w:rsidR="00842545" w:rsidRDefault="00842545" w:rsidP="00842545">
      <w:pPr>
        <w:pStyle w:val="21"/>
        <w:ind w:firstLine="420"/>
      </w:pPr>
      <w:r>
        <w:t>Free control</w:t>
      </w:r>
    </w:p>
    <w:p w:rsidR="00842545" w:rsidRDefault="00842545" w:rsidP="00842545">
      <w:pPr>
        <w:pStyle w:val="21"/>
        <w:ind w:firstLine="420"/>
      </w:pPr>
    </w:p>
    <w:p w:rsidR="00842545" w:rsidRDefault="00842545" w:rsidP="00842545">
      <w:pPr>
        <w:pStyle w:val="21"/>
        <w:ind w:firstLine="420"/>
      </w:pPr>
      <w:r>
        <w:t>Multi bit integration</w:t>
      </w:r>
    </w:p>
    <w:p w:rsidR="00842545" w:rsidRDefault="00842545" w:rsidP="00842545">
      <w:pPr>
        <w:pStyle w:val="21"/>
        <w:ind w:firstLine="420"/>
      </w:pPr>
    </w:p>
    <w:p w:rsidR="00842545" w:rsidRDefault="00842545" w:rsidP="00842545">
      <w:pPr>
        <w:pStyle w:val="21"/>
        <w:ind w:firstLine="420"/>
      </w:pPr>
      <w:r>
        <w:t>@Ge Yimin, a believer in Ge God</w:t>
      </w:r>
    </w:p>
    <w:p w:rsidR="00842545" w:rsidRDefault="00842545" w:rsidP="00842545">
      <w:pPr>
        <w:pStyle w:val="21"/>
        <w:ind w:firstLine="420"/>
      </w:pPr>
    </w:p>
    <w:p w:rsidR="00842545" w:rsidRDefault="00842545" w:rsidP="00842545">
      <w:pPr>
        <w:pStyle w:val="21"/>
        <w:ind w:firstLine="420"/>
      </w:pPr>
      <w:r>
        <w:t>People who take refuge in God Ge</w:t>
      </w:r>
    </w:p>
    <w:p w:rsidR="00842545" w:rsidRDefault="00842545" w:rsidP="00842545">
      <w:pPr>
        <w:pStyle w:val="21"/>
        <w:ind w:firstLine="420"/>
      </w:pPr>
    </w:p>
    <w:p w:rsidR="00842545" w:rsidRDefault="00842545" w:rsidP="00842545">
      <w:pPr>
        <w:pStyle w:val="21"/>
        <w:ind w:firstLine="420"/>
      </w:pPr>
      <w:r>
        <w:t>Almighty God Ge, worshipped by me</w:t>
      </w:r>
    </w:p>
    <w:p w:rsidR="00842545" w:rsidRDefault="00842545" w:rsidP="00842545">
      <w:pPr>
        <w:pStyle w:val="21"/>
        <w:ind w:firstLine="420"/>
      </w:pPr>
    </w:p>
    <w:p w:rsidR="00842545" w:rsidRDefault="00842545" w:rsidP="00842545">
      <w:pPr>
        <w:pStyle w:val="21"/>
        <w:ind w:firstLine="420"/>
      </w:pPr>
      <w:r>
        <w:t>[anonymous] wind up demon 20:02:47</w:t>
      </w:r>
    </w:p>
    <w:p w:rsidR="00842545" w:rsidRDefault="00842545" w:rsidP="00842545">
      <w:pPr>
        <w:pStyle w:val="21"/>
        <w:ind w:firstLine="420"/>
      </w:pPr>
    </w:p>
    <w:p w:rsidR="00842545" w:rsidRDefault="00842545" w:rsidP="00842545">
      <w:pPr>
        <w:pStyle w:val="21"/>
        <w:ind w:firstLine="420"/>
      </w:pPr>
      <w:r>
        <w:t>If we believe in God Ge, our soul will be swallowed up by God Ge, and then God Ge will live for us,,,</w:t>
      </w:r>
    </w:p>
    <w:p w:rsidR="00842545" w:rsidRDefault="00842545" w:rsidP="00842545">
      <w:pPr>
        <w:pStyle w:val="21"/>
        <w:ind w:firstLine="420"/>
      </w:pPr>
    </w:p>
    <w:p w:rsidR="00842545" w:rsidRDefault="00842545" w:rsidP="00842545">
      <w:pPr>
        <w:pStyle w:val="21"/>
        <w:ind w:firstLine="420"/>
      </w:pPr>
      <w:r>
        <w:t>[Ge Hei] moximon (95406615) 20:03:25</w:t>
      </w:r>
    </w:p>
    <w:p w:rsidR="00842545" w:rsidRDefault="00842545" w:rsidP="00842545">
      <w:pPr>
        <w:pStyle w:val="21"/>
        <w:ind w:firstLine="420"/>
      </w:pPr>
    </w:p>
    <w:p w:rsidR="00842545" w:rsidRDefault="00842545" w:rsidP="00842545">
      <w:pPr>
        <w:pStyle w:val="21"/>
        <w:ind w:firstLine="420"/>
      </w:pPr>
      <w:r>
        <w:t>No, the essence of believing in God Ge is to make us live better and more effectively</w:t>
      </w:r>
    </w:p>
    <w:p w:rsidR="00842545" w:rsidRDefault="00842545" w:rsidP="00842545">
      <w:pPr>
        <w:pStyle w:val="21"/>
        <w:ind w:firstLine="420"/>
      </w:pPr>
    </w:p>
    <w:p w:rsidR="00842545" w:rsidRDefault="00842545" w:rsidP="00842545">
      <w:pPr>
        <w:pStyle w:val="21"/>
        <w:ind w:firstLine="420"/>
      </w:pPr>
      <w:r>
        <w:t>Believe in God for our own sake</w:t>
      </w:r>
    </w:p>
    <w:p w:rsidR="00842545" w:rsidRDefault="00842545" w:rsidP="00842545">
      <w:pPr>
        <w:pStyle w:val="21"/>
        <w:ind w:firstLine="420"/>
      </w:pPr>
    </w:p>
    <w:p w:rsidR="00842545" w:rsidRDefault="00842545" w:rsidP="00842545">
      <w:pPr>
        <w:pStyle w:val="21"/>
        <w:ind w:firstLine="420"/>
      </w:pPr>
      <w:r>
        <w:t>[Ge Yimin] Ge Baobao (1187501973) 20:04:51</w:t>
      </w:r>
    </w:p>
    <w:p w:rsidR="00842545" w:rsidRDefault="00842545" w:rsidP="00842545">
      <w:pPr>
        <w:pStyle w:val="21"/>
        <w:ind w:firstLine="420"/>
      </w:pPr>
    </w:p>
    <w:p w:rsidR="00842545" w:rsidRDefault="00842545" w:rsidP="00842545">
      <w:pPr>
        <w:pStyle w:val="21"/>
        <w:ind w:firstLine="420"/>
      </w:pPr>
      <w:r>
        <w:t>He was right. Believing in Ge God is basically equivalent to being 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20:05:17</w:t>
      </w:r>
    </w:p>
    <w:p w:rsidR="00842545" w:rsidRDefault="00842545" w:rsidP="00842545">
      <w:pPr>
        <w:pStyle w:val="21"/>
        <w:ind w:firstLine="420"/>
      </w:pPr>
    </w:p>
    <w:p w:rsidR="00842545" w:rsidRDefault="00842545" w:rsidP="00842545">
      <w:pPr>
        <w:pStyle w:val="21"/>
        <w:ind w:firstLine="420"/>
      </w:pPr>
      <w:r>
        <w:t>Long live God Ge, my king</w:t>
      </w:r>
    </w:p>
    <w:p w:rsidR="00842545" w:rsidRDefault="00842545" w:rsidP="00842545">
      <w:pPr>
        <w:pStyle w:val="21"/>
        <w:ind w:firstLine="420"/>
      </w:pPr>
    </w:p>
    <w:p w:rsidR="00842545" w:rsidRDefault="00842545" w:rsidP="00842545">
      <w:pPr>
        <w:pStyle w:val="21"/>
        <w:ind w:firstLine="420"/>
      </w:pPr>
      <w:r>
        <w:t>[anonymous] wind up demon 20:05:22</w:t>
      </w:r>
    </w:p>
    <w:p w:rsidR="00842545" w:rsidRDefault="00842545" w:rsidP="00842545">
      <w:pPr>
        <w:pStyle w:val="21"/>
        <w:ind w:firstLine="420"/>
      </w:pPr>
    </w:p>
    <w:p w:rsidR="00842545" w:rsidRDefault="00842545" w:rsidP="00842545">
      <w:pPr>
        <w:pStyle w:val="21"/>
        <w:ind w:firstLine="420"/>
      </w:pPr>
      <w:r>
        <w:t>He was right. Believing in Ge God is basically equivalent to being 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20:05:26</w:t>
      </w:r>
    </w:p>
    <w:p w:rsidR="00842545" w:rsidRDefault="00842545" w:rsidP="00842545">
      <w:pPr>
        <w:pStyle w:val="21"/>
        <w:ind w:firstLine="420"/>
      </w:pPr>
    </w:p>
    <w:p w:rsidR="00842545" w:rsidRDefault="00842545" w:rsidP="00842545">
      <w:pPr>
        <w:pStyle w:val="21"/>
        <w:ind w:firstLine="420"/>
      </w:pPr>
      <w:r>
        <w:t>Our king</w:t>
      </w:r>
    </w:p>
    <w:p w:rsidR="00842545" w:rsidRDefault="00842545" w:rsidP="00842545">
      <w:pPr>
        <w:pStyle w:val="21"/>
        <w:ind w:firstLine="420"/>
      </w:pPr>
    </w:p>
    <w:p w:rsidR="00842545" w:rsidRDefault="00842545" w:rsidP="00842545">
      <w:pPr>
        <w:pStyle w:val="21"/>
        <w:ind w:firstLine="420"/>
      </w:pPr>
      <w:r>
        <w:t>[Ge Yimin] Ge Baobao (1187501973) 20:05:51</w:t>
      </w:r>
    </w:p>
    <w:p w:rsidR="00842545" w:rsidRDefault="00842545" w:rsidP="00842545">
      <w:pPr>
        <w:pStyle w:val="21"/>
        <w:ind w:firstLine="420"/>
      </w:pPr>
    </w:p>
    <w:p w:rsidR="00842545" w:rsidRDefault="00842545" w:rsidP="00842545">
      <w:pPr>
        <w:pStyle w:val="21"/>
        <w:ind w:firstLine="420"/>
      </w:pPr>
      <w:r>
        <w:t>So learn that being a God is not about being forced, but about controlling believers properly.</w:t>
      </w:r>
    </w:p>
    <w:p w:rsidR="00842545" w:rsidRDefault="00842545" w:rsidP="00842545">
      <w:pPr>
        <w:pStyle w:val="21"/>
        <w:ind w:firstLine="420"/>
      </w:pPr>
    </w:p>
    <w:p w:rsidR="00842545" w:rsidRDefault="00842545" w:rsidP="00842545">
      <w:pPr>
        <w:pStyle w:val="21"/>
        <w:ind w:firstLine="420"/>
      </w:pPr>
      <w:r>
        <w:t>[Ge Hei] moximon (95406615) 20:06:25</w:t>
      </w:r>
    </w:p>
    <w:p w:rsidR="00842545" w:rsidRDefault="00842545" w:rsidP="00842545">
      <w:pPr>
        <w:pStyle w:val="21"/>
        <w:ind w:firstLine="420"/>
      </w:pPr>
    </w:p>
    <w:p w:rsidR="00842545" w:rsidRDefault="00842545" w:rsidP="00842545">
      <w:pPr>
        <w:pStyle w:val="21"/>
        <w:ind w:firstLine="420"/>
      </w:pPr>
      <w:r>
        <w:t>Well, Ge Shen is</w:t>
      </w:r>
    </w:p>
    <w:p w:rsidR="00842545" w:rsidRDefault="00842545" w:rsidP="00842545">
      <w:pPr>
        <w:pStyle w:val="21"/>
        <w:ind w:firstLine="420"/>
      </w:pPr>
    </w:p>
    <w:p w:rsidR="00842545" w:rsidRDefault="00842545" w:rsidP="00842545">
      <w:pPr>
        <w:pStyle w:val="21"/>
        <w:ind w:firstLine="420"/>
      </w:pPr>
      <w:r>
        <w:t>[anonymous] wind up demon 20:08:01</w:t>
      </w:r>
    </w:p>
    <w:p w:rsidR="00842545" w:rsidRDefault="00842545" w:rsidP="00842545">
      <w:pPr>
        <w:pStyle w:val="21"/>
        <w:ind w:firstLine="420"/>
      </w:pPr>
    </w:p>
    <w:p w:rsidR="00842545" w:rsidRDefault="00842545" w:rsidP="00842545">
      <w:pPr>
        <w:pStyle w:val="21"/>
        <w:ind w:firstLine="420"/>
      </w:pPr>
      <w:r>
        <w:t>God Ge is more powerful than God</w:t>
      </w:r>
    </w:p>
    <w:p w:rsidR="00842545" w:rsidRDefault="00842545" w:rsidP="00842545">
      <w:pPr>
        <w:pStyle w:val="21"/>
        <w:ind w:firstLine="420"/>
      </w:pPr>
    </w:p>
    <w:p w:rsidR="00842545" w:rsidRDefault="00842545" w:rsidP="00842545">
      <w:pPr>
        <w:pStyle w:val="21"/>
        <w:ind w:firstLine="420"/>
      </w:pPr>
      <w:r>
        <w:t>[Ge Hei] moximon (95406615) 20:08:07</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Ge God's position transcends Jehovah</w:t>
      </w:r>
    </w:p>
    <w:p w:rsidR="00842545" w:rsidRDefault="00842545" w:rsidP="00842545">
      <w:pPr>
        <w:pStyle w:val="21"/>
        <w:ind w:firstLine="420"/>
      </w:pPr>
    </w:p>
    <w:p w:rsidR="00842545" w:rsidRDefault="00842545" w:rsidP="00842545">
      <w:pPr>
        <w:pStyle w:val="21"/>
        <w:ind w:firstLine="420"/>
      </w:pPr>
      <w:r>
        <w:t>To surpass the LORD God</w:t>
      </w:r>
    </w:p>
    <w:p w:rsidR="00842545" w:rsidRDefault="00842545" w:rsidP="00842545">
      <w:pPr>
        <w:pStyle w:val="21"/>
        <w:ind w:firstLine="420"/>
      </w:pPr>
    </w:p>
    <w:p w:rsidR="00842545" w:rsidRDefault="00842545" w:rsidP="00842545">
      <w:pPr>
        <w:pStyle w:val="21"/>
        <w:ind w:firstLine="420"/>
      </w:pPr>
      <w:r>
        <w:t>Is the king of all mankind</w:t>
      </w:r>
    </w:p>
    <w:p w:rsidR="00842545" w:rsidRDefault="00842545" w:rsidP="00842545">
      <w:pPr>
        <w:pStyle w:val="21"/>
        <w:ind w:firstLine="420"/>
      </w:pPr>
    </w:p>
    <w:p w:rsidR="00842545" w:rsidRDefault="00842545" w:rsidP="00842545">
      <w:pPr>
        <w:pStyle w:val="21"/>
        <w:ind w:firstLine="420"/>
      </w:pPr>
      <w:r>
        <w:t>All the nations on the earth obey orders, love and fear God</w:t>
      </w:r>
    </w:p>
    <w:p w:rsidR="00842545" w:rsidRDefault="00842545" w:rsidP="00842545">
      <w:pPr>
        <w:pStyle w:val="21"/>
        <w:ind w:firstLine="420"/>
      </w:pPr>
    </w:p>
    <w:p w:rsidR="00842545" w:rsidRDefault="00842545" w:rsidP="00842545">
      <w:pPr>
        <w:pStyle w:val="21"/>
        <w:ind w:firstLine="420"/>
      </w:pPr>
      <w:r>
        <w:t>[anonymous] wind up demon 20:13:32</w:t>
      </w:r>
    </w:p>
    <w:p w:rsidR="00842545" w:rsidRDefault="00842545" w:rsidP="00842545">
      <w:pPr>
        <w:pStyle w:val="21"/>
        <w:ind w:firstLine="420"/>
      </w:pPr>
    </w:p>
    <w:p w:rsidR="00842545" w:rsidRDefault="00842545" w:rsidP="00842545">
      <w:pPr>
        <w:pStyle w:val="21"/>
        <w:ind w:firstLine="420"/>
      </w:pPr>
      <w:r>
        <w:t>Obedience and fear are not impossible,,,</w:t>
      </w:r>
    </w:p>
    <w:p w:rsidR="00842545" w:rsidRDefault="00842545" w:rsidP="00842545">
      <w:pPr>
        <w:pStyle w:val="21"/>
        <w:ind w:firstLine="420"/>
      </w:pPr>
    </w:p>
    <w:p w:rsidR="00842545" w:rsidRDefault="00842545" w:rsidP="00842545">
      <w:pPr>
        <w:pStyle w:val="21"/>
        <w:ind w:firstLine="420"/>
      </w:pPr>
      <w:r>
        <w:t>[Ge Hei] moximon (95406615) 20:14:14</w:t>
      </w:r>
    </w:p>
    <w:p w:rsidR="00842545" w:rsidRDefault="00842545" w:rsidP="00842545">
      <w:pPr>
        <w:pStyle w:val="21"/>
        <w:ind w:firstLine="420"/>
      </w:pPr>
    </w:p>
    <w:p w:rsidR="00842545" w:rsidRDefault="00842545" w:rsidP="00842545">
      <w:pPr>
        <w:pStyle w:val="21"/>
        <w:ind w:firstLine="420"/>
      </w:pPr>
      <w:r>
        <w:t>Including peaceful rule (corruption) and violent control</w:t>
      </w:r>
    </w:p>
    <w:p w:rsidR="00842545" w:rsidRDefault="00842545" w:rsidP="00842545">
      <w:pPr>
        <w:pStyle w:val="21"/>
        <w:ind w:firstLine="420"/>
      </w:pPr>
    </w:p>
    <w:p w:rsidR="00842545" w:rsidRDefault="00842545" w:rsidP="00842545">
      <w:pPr>
        <w:pStyle w:val="21"/>
        <w:ind w:firstLine="420"/>
      </w:pPr>
      <w:r>
        <w:t>[anonymous] wind up demon 20:14:35</w:t>
      </w:r>
    </w:p>
    <w:p w:rsidR="00842545" w:rsidRDefault="00842545" w:rsidP="00842545">
      <w:pPr>
        <w:pStyle w:val="21"/>
        <w:ind w:firstLine="420"/>
      </w:pPr>
    </w:p>
    <w:p w:rsidR="00842545" w:rsidRDefault="00842545" w:rsidP="00842545">
      <w:pPr>
        <w:pStyle w:val="21"/>
        <w:ind w:firstLine="420"/>
      </w:pPr>
      <w:r>
        <w:t>It's terrible. What is not corroded will be directly cleaned,,,</w:t>
      </w:r>
    </w:p>
    <w:p w:rsidR="00842545" w:rsidRDefault="00842545" w:rsidP="00842545">
      <w:pPr>
        <w:pStyle w:val="21"/>
        <w:ind w:firstLine="420"/>
      </w:pPr>
    </w:p>
    <w:p w:rsidR="00842545" w:rsidRDefault="00842545" w:rsidP="00842545">
      <w:pPr>
        <w:pStyle w:val="21"/>
        <w:ind w:firstLine="420"/>
      </w:pPr>
      <w:r>
        <w:t>[Ge Hei] moximon (95406615) 20:14:38</w:t>
      </w:r>
    </w:p>
    <w:p w:rsidR="00842545" w:rsidRDefault="00842545" w:rsidP="00842545">
      <w:pPr>
        <w:pStyle w:val="21"/>
        <w:ind w:firstLine="420"/>
      </w:pPr>
    </w:p>
    <w:p w:rsidR="00842545" w:rsidRDefault="00842545" w:rsidP="00842545">
      <w:pPr>
        <w:pStyle w:val="21"/>
        <w:ind w:firstLine="420"/>
      </w:pPr>
      <w:r>
        <w:lastRenderedPageBreak/>
        <w:t>Local force may be used when necessary</w:t>
      </w:r>
    </w:p>
    <w:p w:rsidR="00842545" w:rsidRDefault="00842545" w:rsidP="00842545">
      <w:pPr>
        <w:pStyle w:val="21"/>
        <w:ind w:firstLine="420"/>
      </w:pPr>
    </w:p>
    <w:p w:rsidR="00842545" w:rsidRDefault="00842545" w:rsidP="00842545">
      <w:pPr>
        <w:pStyle w:val="21"/>
        <w:ind w:firstLine="420"/>
      </w:pPr>
      <w:r>
        <w:t>[Ge Yimin] Ge Baobao (1187501973) 20:15:36</w:t>
      </w:r>
    </w:p>
    <w:p w:rsidR="00842545" w:rsidRDefault="00842545" w:rsidP="00842545">
      <w:pPr>
        <w:pStyle w:val="21"/>
        <w:ind w:firstLine="420"/>
      </w:pPr>
    </w:p>
    <w:p w:rsidR="00842545" w:rsidRDefault="00842545" w:rsidP="00842545">
      <w:pPr>
        <w:pStyle w:val="21"/>
        <w:ind w:firstLine="420"/>
      </w:pPr>
      <w:r>
        <w:t>My God Ge!</w:t>
      </w:r>
    </w:p>
    <w:p w:rsidR="00842545" w:rsidRDefault="00842545" w:rsidP="00842545">
      <w:pPr>
        <w:pStyle w:val="21"/>
        <w:ind w:firstLine="420"/>
      </w:pPr>
    </w:p>
    <w:p w:rsidR="00842545" w:rsidRDefault="00842545" w:rsidP="00842545">
      <w:pPr>
        <w:pStyle w:val="21"/>
        <w:ind w:firstLine="420"/>
      </w:pPr>
      <w:r>
        <w:t>[Ge Hei] moximon (95406615) 20:15:52</w:t>
      </w:r>
    </w:p>
    <w:p w:rsidR="00842545" w:rsidRDefault="00842545" w:rsidP="00842545">
      <w:pPr>
        <w:pStyle w:val="21"/>
        <w:ind w:firstLine="420"/>
      </w:pPr>
    </w:p>
    <w:p w:rsidR="00842545" w:rsidRDefault="00842545" w:rsidP="00842545">
      <w:pPr>
        <w:pStyle w:val="21"/>
        <w:ind w:firstLine="420"/>
      </w:pPr>
      <w:r>
        <w:t>Our God Ge!</w:t>
      </w:r>
    </w:p>
    <w:p w:rsidR="00842545" w:rsidRDefault="00842545" w:rsidP="00842545">
      <w:pPr>
        <w:pStyle w:val="21"/>
        <w:ind w:firstLine="420"/>
      </w:pPr>
    </w:p>
    <w:p w:rsidR="00842545" w:rsidRDefault="00842545" w:rsidP="00842545">
      <w:pPr>
        <w:pStyle w:val="21"/>
        <w:ind w:firstLine="420"/>
      </w:pPr>
      <w:r>
        <w:t>Daulat Tuanku</w:t>
      </w:r>
    </w:p>
    <w:p w:rsidR="00842545" w:rsidRDefault="00842545" w:rsidP="00842545">
      <w:pPr>
        <w:pStyle w:val="21"/>
        <w:ind w:firstLine="420"/>
      </w:pPr>
    </w:p>
    <w:p w:rsidR="00842545" w:rsidRDefault="00842545" w:rsidP="00842545">
      <w:pPr>
        <w:pStyle w:val="21"/>
        <w:ind w:firstLine="420"/>
      </w:pPr>
      <w:r>
        <w:t>[Ge Yimin] Ge Baobao (1187501973) 20:16:54</w:t>
      </w:r>
    </w:p>
    <w:p w:rsidR="00842545" w:rsidRDefault="00842545" w:rsidP="00842545">
      <w:pPr>
        <w:pStyle w:val="21"/>
        <w:ind w:firstLine="420"/>
      </w:pPr>
    </w:p>
    <w:p w:rsidR="00842545" w:rsidRDefault="00842545" w:rsidP="00842545">
      <w:pPr>
        <w:pStyle w:val="21"/>
        <w:ind w:firstLine="420"/>
      </w:pPr>
      <w:r>
        <w:t>The God Emperor rules the earth! Rule the universe! Forever and ever!</w:t>
      </w:r>
    </w:p>
    <w:p w:rsidR="00842545" w:rsidRDefault="00842545" w:rsidP="00842545">
      <w:pPr>
        <w:pStyle w:val="21"/>
        <w:ind w:firstLine="420"/>
      </w:pPr>
    </w:p>
    <w:p w:rsidR="00842545" w:rsidRDefault="00842545" w:rsidP="00842545">
      <w:pPr>
        <w:pStyle w:val="21"/>
        <w:ind w:firstLine="420"/>
      </w:pPr>
      <w:r>
        <w:t>[Ge Hei] moximon (95406615) 20:17:07</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Rule the galaxy</w:t>
      </w:r>
    </w:p>
    <w:p w:rsidR="00842545" w:rsidRDefault="00842545" w:rsidP="00842545">
      <w:pPr>
        <w:pStyle w:val="21"/>
        <w:ind w:firstLine="420"/>
      </w:pPr>
    </w:p>
    <w:p w:rsidR="00842545" w:rsidRDefault="00842545" w:rsidP="00842545">
      <w:pPr>
        <w:pStyle w:val="21"/>
        <w:ind w:firstLine="420"/>
      </w:pPr>
      <w:r>
        <w:t>[anonymous] wind up demon 20:19:14</w:t>
      </w:r>
    </w:p>
    <w:p w:rsidR="00842545" w:rsidRDefault="00842545" w:rsidP="00842545">
      <w:pPr>
        <w:pStyle w:val="21"/>
        <w:ind w:firstLine="420"/>
      </w:pPr>
    </w:p>
    <w:p w:rsidR="00842545" w:rsidRDefault="00842545" w:rsidP="00842545">
      <w:pPr>
        <w:pStyle w:val="21"/>
        <w:ind w:firstLine="420"/>
      </w:pPr>
      <w:r>
        <w:t>The Milky way is too small. Ge will rule the entire laniakian supercluster</w:t>
      </w:r>
    </w:p>
    <w:p w:rsidR="00842545" w:rsidRDefault="00842545" w:rsidP="00842545">
      <w:pPr>
        <w:pStyle w:val="21"/>
        <w:ind w:firstLine="420"/>
      </w:pPr>
    </w:p>
    <w:p w:rsidR="00842545" w:rsidRDefault="00842545" w:rsidP="00842545">
      <w:pPr>
        <w:pStyle w:val="21"/>
        <w:ind w:firstLine="420"/>
      </w:pPr>
      <w:r>
        <w:t>[Ge Hei] moximon (95406615) 20:19:24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Think about God Ge every day, and my needs will be met.</w:t>
      </w:r>
    </w:p>
    <w:p w:rsidR="00842545" w:rsidRDefault="00842545" w:rsidP="00842545">
      <w:pPr>
        <w:pStyle w:val="21"/>
        <w:ind w:firstLine="420"/>
      </w:pPr>
    </w:p>
    <w:p w:rsidR="00842545" w:rsidRDefault="00842545" w:rsidP="00842545">
      <w:pPr>
        <w:pStyle w:val="21"/>
        <w:ind w:firstLine="420"/>
      </w:pPr>
      <w:r>
        <w:t>[Ge Yimin] Ge Baobao (1187501973) 20:40:32</w:t>
      </w:r>
    </w:p>
    <w:p w:rsidR="00842545" w:rsidRDefault="00842545" w:rsidP="00842545">
      <w:pPr>
        <w:pStyle w:val="21"/>
        <w:ind w:firstLine="420"/>
      </w:pPr>
    </w:p>
    <w:p w:rsidR="00842545" w:rsidRDefault="00842545" w:rsidP="00842545">
      <w:pPr>
        <w:pStyle w:val="21"/>
        <w:ind w:firstLine="420"/>
      </w:pPr>
      <w:r>
        <w:t>God Ge will make your needs disappear, which means that God Ge can make people feel extremely poor but extremely satisfied.</w:t>
      </w:r>
    </w:p>
    <w:p w:rsidR="00842545" w:rsidRDefault="00842545" w:rsidP="00842545">
      <w:pPr>
        <w:pStyle w:val="21"/>
        <w:ind w:firstLine="420"/>
      </w:pPr>
    </w:p>
    <w:p w:rsidR="00842545" w:rsidRDefault="00842545" w:rsidP="00842545">
      <w:pPr>
        <w:pStyle w:val="21"/>
        <w:ind w:firstLine="420"/>
      </w:pPr>
      <w:r>
        <w:t>[Ge Hei] moximon (95406615) 20:40:58</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97. Mars forest: I saw your article on the Internet. Computer technology can</w:t>
      </w:r>
    </w:p>
    <w:p w:rsidR="00842545" w:rsidRDefault="00842545" w:rsidP="00842545">
      <w:pPr>
        <w:pStyle w:val="21"/>
        <w:ind w:firstLine="420"/>
      </w:pPr>
    </w:p>
    <w:p w:rsidR="00842545" w:rsidRDefault="00842545" w:rsidP="00842545">
      <w:pPr>
        <w:pStyle w:val="21"/>
        <w:ind w:firstLine="420"/>
      </w:pPr>
      <w:r>
        <w:t>Lao Ge is powerful.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refers to the P chart?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Mars forest: safe.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safety? Ge Shen's real name.</w:t>
      </w:r>
    </w:p>
    <w:p w:rsidR="00842545" w:rsidRDefault="00842545" w:rsidP="00842545">
      <w:pPr>
        <w:pStyle w:val="21"/>
        <w:ind w:firstLine="420"/>
      </w:pPr>
    </w:p>
    <w:p w:rsidR="00842545" w:rsidRDefault="00842545" w:rsidP="00842545">
      <w:pPr>
        <w:pStyle w:val="21"/>
        <w:ind w:firstLine="420"/>
      </w:pPr>
      <w:r>
        <w:t>Real name on the Internet: Ge Yimin. As a result, some people pretended to scold and hurt God Ge to drink tea.</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realization: no money?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No.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without proof, you need to have a death and resurrection certificate.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Chapter 2 of Ge Shenyi's record of flying over the madhouse.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it's a cult.</w:t>
      </w:r>
    </w:p>
    <w:p w:rsidR="00842545" w:rsidRDefault="00842545" w:rsidP="00842545">
      <w:pPr>
        <w:pStyle w:val="21"/>
        <w:ind w:firstLine="420"/>
      </w:pPr>
    </w:p>
    <w:p w:rsidR="00EE7832" w:rsidRDefault="00842545" w:rsidP="00842545">
      <w:pPr>
        <w:pStyle w:val="21"/>
        <w:ind w:firstLine="420"/>
      </w:pPr>
      <w:r>
        <w:rPr>
          <w:rFonts w:hint="eastAsia"/>
        </w:rPr>
        <w:t>》</w:t>
      </w:r>
      <w:r>
        <w:rPr>
          <w:rFonts w:hint="eastAsia"/>
        </w:rPr>
        <w:t>Xuhanli: there is no organization, so it is not.</w:t>
      </w:r>
    </w:p>
    <w:p w:rsidR="00EE7832" w:rsidRDefault="00EE7832" w:rsidP="00842545">
      <w:pPr>
        <w:pStyle w:val="21"/>
        <w:ind w:firstLine="420"/>
      </w:pPr>
    </w:p>
    <w:p w:rsidR="00EE7832" w:rsidRDefault="00EE7832" w:rsidP="00EE7832">
      <w:pPr>
        <w:pStyle w:val="21"/>
        <w:ind w:firstLine="420"/>
      </w:pPr>
      <w:r>
        <w:t>98. Msatenchen:1 is the Ge between young and middle-aged so different?</w:t>
      </w:r>
    </w:p>
    <w:p w:rsidR="00EE7832" w:rsidRDefault="00EE7832" w:rsidP="00EE7832">
      <w:pPr>
        <w:pStyle w:val="21"/>
        <w:ind w:firstLine="420"/>
      </w:pPr>
    </w:p>
    <w:p w:rsidR="00EE7832" w:rsidRDefault="00EE7832" w:rsidP="00EE7832">
      <w:pPr>
        <w:pStyle w:val="21"/>
        <w:ind w:firstLine="420"/>
      </w:pPr>
      <w:r>
        <w:t>University graduation (1990)</w:t>
      </w:r>
    </w:p>
    <w:p w:rsidR="00EE7832" w:rsidRDefault="00EE7832" w:rsidP="00EE7832">
      <w:pPr>
        <w:pStyle w:val="21"/>
        <w:ind w:firstLine="420"/>
      </w:pPr>
    </w:p>
    <w:p w:rsidR="00EE7832" w:rsidRDefault="00EE7832" w:rsidP="00EE7832">
      <w:pPr>
        <w:pStyle w:val="21"/>
        <w:ind w:firstLine="420"/>
      </w:pPr>
      <w:r>
        <w:t>2 is equivalent to pushing the Ge of gold 47th and 44th, which is very different!</w:t>
      </w:r>
    </w:p>
    <w:p w:rsidR="00EE7832" w:rsidRDefault="00EE7832" w:rsidP="00EE7832">
      <w:pPr>
        <w:pStyle w:val="21"/>
        <w:ind w:firstLine="420"/>
      </w:pPr>
    </w:p>
    <w:p w:rsidR="00EE7832" w:rsidRDefault="00EE7832" w:rsidP="00EE7832">
      <w:pPr>
        <w:pStyle w:val="21"/>
        <w:ind w:firstLine="420"/>
      </w:pPr>
      <w:r>
        <w:t>Autumn 2021.</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people are always old. Generally, middle-aged people want to get fat.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there is no lack of polyphasic.</w:t>
      </w:r>
    </w:p>
    <w:p w:rsidR="00EE7832" w:rsidRDefault="00EE7832" w:rsidP="00EE7832">
      <w:pPr>
        <w:pStyle w:val="21"/>
        <w:ind w:firstLine="420"/>
      </w:pPr>
    </w:p>
    <w:p w:rsidR="00EE7832" w:rsidRDefault="00EE7832" w:rsidP="00EE7832">
      <w:pPr>
        <w:pStyle w:val="21"/>
        <w:ind w:firstLine="420"/>
      </w:pPr>
      <w:r>
        <w:t>It looks like two people!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obviously one person. 1990</w:t>
      </w:r>
      <w:r>
        <w:rPr>
          <w:rFonts w:hint="eastAsia"/>
        </w:rPr>
        <w:t>—</w:t>
      </w:r>
      <w:r>
        <w:rPr>
          <w:rFonts w:hint="eastAsia"/>
        </w:rPr>
        <w:t>2021</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Jinmu: this photo has a little fat face and short hair.</w:t>
      </w:r>
    </w:p>
    <w:p w:rsidR="00EE7832" w:rsidRDefault="00EE7832" w:rsidP="00EE7832">
      <w:pPr>
        <w:pStyle w:val="21"/>
        <w:ind w:firstLine="420"/>
      </w:pPr>
    </w:p>
    <w:p w:rsidR="00EE7832" w:rsidRDefault="00EE7832" w:rsidP="00EE7832">
      <w:pPr>
        <w:pStyle w:val="21"/>
        <w:ind w:firstLine="420"/>
      </w:pPr>
      <w:r>
        <w:t>It's good in the video.</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filter.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2022/6/23 17:14:47</w:t>
      </w:r>
    </w:p>
    <w:p w:rsidR="00EE7832" w:rsidRDefault="00EE7832" w:rsidP="00EE7832">
      <w:pPr>
        <w:pStyle w:val="21"/>
        <w:ind w:firstLine="420"/>
      </w:pPr>
    </w:p>
    <w:p w:rsidR="00EE7832" w:rsidRDefault="00EE7832" w:rsidP="00EE7832">
      <w:pPr>
        <w:pStyle w:val="21"/>
        <w:ind w:firstLine="420"/>
      </w:pPr>
      <w:r>
        <w:t>We can develop Ge min</w:t>
      </w:r>
    </w:p>
    <w:p w:rsidR="00EE7832" w:rsidRDefault="00EE7832" w:rsidP="00EE7832">
      <w:pPr>
        <w:pStyle w:val="21"/>
        <w:ind w:firstLine="420"/>
      </w:pPr>
    </w:p>
    <w:p w:rsidR="00EE7832" w:rsidRDefault="00EE7832" w:rsidP="00EE7832">
      <w:pPr>
        <w:pStyle w:val="21"/>
        <w:ind w:firstLine="420"/>
      </w:pPr>
      <w:r>
        <w:t>Ge Yimin 19:01:52, June 23, 2022</w:t>
      </w:r>
    </w:p>
    <w:p w:rsidR="00EE7832" w:rsidRDefault="00EE7832" w:rsidP="00EE7832">
      <w:pPr>
        <w:pStyle w:val="21"/>
        <w:ind w:firstLine="420"/>
      </w:pPr>
    </w:p>
    <w:p w:rsidR="00EE7832" w:rsidRDefault="00EE7832" w:rsidP="00EE7832">
      <w:pPr>
        <w:pStyle w:val="21"/>
        <w:ind w:firstLine="420"/>
      </w:pPr>
      <w:r>
        <w:t>I mainly attack the external network</w:t>
      </w:r>
    </w:p>
    <w:p w:rsidR="00EE7832" w:rsidRDefault="00EE7832" w:rsidP="00EE7832">
      <w:pPr>
        <w:pStyle w:val="21"/>
        <w:ind w:firstLine="420"/>
      </w:pPr>
    </w:p>
    <w:p w:rsidR="00EE7832" w:rsidRDefault="00EE7832" w:rsidP="00EE7832">
      <w:pPr>
        <w:pStyle w:val="21"/>
        <w:ind w:firstLine="420"/>
      </w:pPr>
      <w:r>
        <w:t>Moximon 2022/6/23 19:02:20</w:t>
      </w:r>
    </w:p>
    <w:p w:rsidR="00EE7832" w:rsidRDefault="00EE7832" w:rsidP="00EE7832">
      <w:pPr>
        <w:pStyle w:val="21"/>
        <w:ind w:firstLine="420"/>
      </w:pPr>
    </w:p>
    <w:p w:rsidR="00EE7832" w:rsidRDefault="00EE7832" w:rsidP="00EE7832">
      <w:pPr>
        <w:pStyle w:val="21"/>
        <w:ind w:firstLine="420"/>
      </w:pPr>
      <w:r>
        <w:t>How can I transfer money to you</w:t>
      </w:r>
    </w:p>
    <w:p w:rsidR="00EE7832" w:rsidRDefault="00EE7832" w:rsidP="00EE7832">
      <w:pPr>
        <w:pStyle w:val="21"/>
        <w:ind w:firstLine="420"/>
      </w:pPr>
    </w:p>
    <w:p w:rsidR="00EE7832" w:rsidRDefault="00EE7832" w:rsidP="00EE7832">
      <w:pPr>
        <w:pStyle w:val="21"/>
        <w:ind w:firstLine="420"/>
      </w:pPr>
      <w:r>
        <w:t>Ge Yimin 19:02:43, June 23, 2022</w:t>
      </w:r>
    </w:p>
    <w:p w:rsidR="00EE7832" w:rsidRDefault="00EE7832" w:rsidP="00EE7832">
      <w:pPr>
        <w:pStyle w:val="21"/>
        <w:ind w:firstLine="420"/>
      </w:pPr>
    </w:p>
    <w:p w:rsidR="00EE7832" w:rsidRDefault="00EE7832" w:rsidP="00EE7832">
      <w:pPr>
        <w:pStyle w:val="21"/>
        <w:ind w:firstLine="420"/>
      </w:pPr>
      <w:r>
        <w:t>You're not rich</w:t>
      </w:r>
    </w:p>
    <w:p w:rsidR="00EE7832" w:rsidRDefault="00EE7832" w:rsidP="00EE7832">
      <w:pPr>
        <w:pStyle w:val="21"/>
        <w:ind w:firstLine="420"/>
      </w:pPr>
    </w:p>
    <w:p w:rsidR="00EE7832" w:rsidRDefault="00EE7832" w:rsidP="00EE7832">
      <w:pPr>
        <w:pStyle w:val="21"/>
        <w:ind w:firstLine="420"/>
      </w:pPr>
      <w:r>
        <w:t>Moximon 2022/6/23 19:02:55</w:t>
      </w:r>
    </w:p>
    <w:p w:rsidR="00EE7832" w:rsidRDefault="00EE7832" w:rsidP="00EE7832">
      <w:pPr>
        <w:pStyle w:val="21"/>
        <w:ind w:firstLine="420"/>
      </w:pPr>
    </w:p>
    <w:p w:rsidR="00EE7832" w:rsidRDefault="00EE7832" w:rsidP="00EE7832">
      <w:pPr>
        <w:pStyle w:val="21"/>
        <w:ind w:firstLine="420"/>
      </w:pPr>
      <w:r>
        <w:lastRenderedPageBreak/>
        <w:t>I made a dollar</w:t>
      </w:r>
    </w:p>
    <w:p w:rsidR="00EE7832" w:rsidRDefault="00EE7832" w:rsidP="00EE7832">
      <w:pPr>
        <w:pStyle w:val="21"/>
        <w:ind w:firstLine="420"/>
      </w:pPr>
    </w:p>
    <w:p w:rsidR="00EE7832" w:rsidRDefault="00EE7832" w:rsidP="00EE7832">
      <w:pPr>
        <w:pStyle w:val="21"/>
        <w:ind w:firstLine="420"/>
      </w:pPr>
      <w:r>
        <w:t>Earned a few days ago</w:t>
      </w:r>
    </w:p>
    <w:p w:rsidR="00EE7832" w:rsidRDefault="00EE7832" w:rsidP="00EE7832">
      <w:pPr>
        <w:pStyle w:val="21"/>
        <w:ind w:firstLine="420"/>
      </w:pPr>
    </w:p>
    <w:p w:rsidR="00EE7832" w:rsidRDefault="00EE7832" w:rsidP="00EE7832">
      <w:pPr>
        <w:pStyle w:val="21"/>
        <w:ind w:firstLine="420"/>
      </w:pPr>
      <w:r>
        <w:t>I used my brain to earn a dollar for nothing</w:t>
      </w:r>
    </w:p>
    <w:p w:rsidR="00EE7832" w:rsidRDefault="00EE7832" w:rsidP="00EE7832">
      <w:pPr>
        <w:pStyle w:val="21"/>
        <w:ind w:firstLine="420"/>
      </w:pPr>
    </w:p>
    <w:p w:rsidR="00EE7832" w:rsidRDefault="00EE7832" w:rsidP="00EE7832">
      <w:pPr>
        <w:pStyle w:val="21"/>
        <w:ind w:firstLine="420"/>
      </w:pPr>
      <w:r>
        <w:t>It was my own efforts that made the first pot of gold</w:t>
      </w:r>
    </w:p>
    <w:p w:rsidR="00EE7832" w:rsidRDefault="00EE7832" w:rsidP="00EE7832">
      <w:pPr>
        <w:pStyle w:val="21"/>
        <w:ind w:firstLine="420"/>
      </w:pPr>
    </w:p>
    <w:p w:rsidR="00EE7832" w:rsidRDefault="00EE7832" w:rsidP="00EE7832">
      <w:pPr>
        <w:pStyle w:val="21"/>
        <w:ind w:firstLine="420"/>
      </w:pPr>
      <w:r>
        <w:t>Then I gave it to the Bodhisattva to help me eliminate the disaster. Now the money is clean</w:t>
      </w:r>
    </w:p>
    <w:p w:rsidR="00EE7832" w:rsidRDefault="00EE7832" w:rsidP="00EE7832">
      <w:pPr>
        <w:pStyle w:val="21"/>
        <w:ind w:firstLine="420"/>
      </w:pPr>
    </w:p>
    <w:p w:rsidR="00EE7832" w:rsidRDefault="00EE7832" w:rsidP="00EE7832">
      <w:pPr>
        <w:pStyle w:val="21"/>
        <w:ind w:firstLine="420"/>
      </w:pPr>
      <w:r>
        <w:t>You focus on the external network, I'll give you money, and you develop on the internal network</w:t>
      </w:r>
    </w:p>
    <w:p w:rsidR="00EE7832" w:rsidRDefault="00EE7832" w:rsidP="00EE7832">
      <w:pPr>
        <w:pStyle w:val="21"/>
        <w:ind w:firstLine="420"/>
      </w:pPr>
    </w:p>
    <w:p w:rsidR="00EE7832" w:rsidRDefault="00EE7832" w:rsidP="00EE7832">
      <w:pPr>
        <w:pStyle w:val="21"/>
        <w:ind w:firstLine="420"/>
      </w:pPr>
      <w:r>
        <w:t>Ge Yimin 19:07:50, June 23, 2022</w:t>
      </w:r>
    </w:p>
    <w:p w:rsidR="00EE7832" w:rsidRDefault="00EE7832" w:rsidP="00EE7832">
      <w:pPr>
        <w:pStyle w:val="21"/>
        <w:ind w:firstLine="420"/>
      </w:pPr>
    </w:p>
    <w:p w:rsidR="00EE7832" w:rsidRDefault="00EE7832" w:rsidP="00EE7832">
      <w:pPr>
        <w:pStyle w:val="21"/>
        <w:ind w:firstLine="420"/>
      </w:pPr>
      <w:r>
        <w:t>OK, you leave it to yourself</w:t>
      </w:r>
    </w:p>
    <w:p w:rsidR="00EE7832" w:rsidRDefault="00EE7832" w:rsidP="00EE7832">
      <w:pPr>
        <w:pStyle w:val="21"/>
        <w:ind w:firstLine="420"/>
      </w:pPr>
    </w:p>
    <w:p w:rsidR="00EE7832" w:rsidRDefault="00EE7832" w:rsidP="00EE7832">
      <w:pPr>
        <w:pStyle w:val="21"/>
        <w:ind w:firstLine="420"/>
      </w:pPr>
      <w:r>
        <w:t>Moximon 2022/6/23 19:07:56</w:t>
      </w:r>
    </w:p>
    <w:p w:rsidR="00EE7832" w:rsidRDefault="00EE7832" w:rsidP="00EE7832">
      <w:pPr>
        <w:pStyle w:val="21"/>
        <w:ind w:firstLine="420"/>
      </w:pPr>
    </w:p>
    <w:p w:rsidR="00EE7832" w:rsidRDefault="00EE7832" w:rsidP="00EE7832">
      <w:pPr>
        <w:pStyle w:val="21"/>
        <w:ind w:firstLine="420"/>
      </w:pPr>
      <w:r>
        <w:t>Um</w:t>
      </w:r>
    </w:p>
    <w:p w:rsidR="00EE7832" w:rsidRDefault="00EE7832" w:rsidP="00EE7832">
      <w:pPr>
        <w:pStyle w:val="21"/>
        <w:ind w:firstLine="420"/>
      </w:pPr>
    </w:p>
    <w:p w:rsidR="00EE7832" w:rsidRDefault="00EE7832" w:rsidP="00EE7832">
      <w:pPr>
        <w:pStyle w:val="21"/>
        <w:ind w:firstLine="420"/>
      </w:pPr>
      <w:r>
        <w:t>Ge Yimin 19:08:13, June 23, 2022</w:t>
      </w:r>
    </w:p>
    <w:p w:rsidR="00EE7832" w:rsidRDefault="00EE7832" w:rsidP="00EE7832">
      <w:pPr>
        <w:pStyle w:val="21"/>
        <w:ind w:firstLine="420"/>
      </w:pPr>
    </w:p>
    <w:p w:rsidR="00EE7832" w:rsidRDefault="00EE7832" w:rsidP="00EE7832">
      <w:pPr>
        <w:pStyle w:val="21"/>
        <w:ind w:firstLine="420"/>
      </w:pPr>
      <w:r>
        <w:t>My intranet is also there</w:t>
      </w:r>
    </w:p>
    <w:p w:rsidR="00EE7832" w:rsidRDefault="00EE7832" w:rsidP="00EE7832">
      <w:pPr>
        <w:pStyle w:val="21"/>
        <w:ind w:firstLine="420"/>
      </w:pPr>
    </w:p>
    <w:p w:rsidR="00EE7832" w:rsidRDefault="00EE7832" w:rsidP="00EE7832">
      <w:pPr>
        <w:pStyle w:val="21"/>
        <w:ind w:firstLine="420"/>
      </w:pPr>
      <w:r>
        <w:t>Global</w:t>
      </w:r>
    </w:p>
    <w:p w:rsidR="00EE7832" w:rsidRDefault="00EE7832" w:rsidP="00EE7832">
      <w:pPr>
        <w:pStyle w:val="21"/>
        <w:ind w:firstLine="420"/>
      </w:pPr>
    </w:p>
    <w:p w:rsidR="00EE7832" w:rsidRDefault="00EE7832" w:rsidP="00EE7832">
      <w:pPr>
        <w:pStyle w:val="21"/>
        <w:ind w:firstLine="420"/>
      </w:pPr>
      <w:r>
        <w:t>Moximon 2022/6/23 19:08:21</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whole world</w:t>
      </w:r>
    </w:p>
    <w:p w:rsidR="00EE7832" w:rsidRDefault="00EE7832" w:rsidP="00EE7832">
      <w:pPr>
        <w:pStyle w:val="21"/>
        <w:ind w:firstLine="420"/>
      </w:pPr>
    </w:p>
    <w:p w:rsidR="00EE7832" w:rsidRDefault="00EE7832" w:rsidP="00EE7832">
      <w:pPr>
        <w:pStyle w:val="21"/>
        <w:ind w:firstLine="420"/>
      </w:pPr>
      <w:r>
        <w:t>thank you</w:t>
      </w:r>
    </w:p>
    <w:p w:rsidR="00EE7832" w:rsidRDefault="00EE7832" w:rsidP="00EE7832">
      <w:pPr>
        <w:pStyle w:val="21"/>
        <w:ind w:firstLine="420"/>
      </w:pPr>
    </w:p>
    <w:p w:rsidR="00EE7832" w:rsidRDefault="00EE7832" w:rsidP="00EE7832">
      <w:pPr>
        <w:pStyle w:val="21"/>
        <w:ind w:firstLine="420"/>
      </w:pPr>
      <w:r>
        <w:t>Ge Yimin 19:22:33, June 23, 2022</w:t>
      </w:r>
    </w:p>
    <w:p w:rsidR="00EE7832" w:rsidRDefault="00EE7832" w:rsidP="00EE7832">
      <w:pPr>
        <w:pStyle w:val="21"/>
        <w:ind w:firstLine="420"/>
      </w:pPr>
    </w:p>
    <w:p w:rsidR="00EE7832" w:rsidRDefault="00EE7832" w:rsidP="00EE7832">
      <w:pPr>
        <w:pStyle w:val="21"/>
        <w:ind w:firstLine="420"/>
      </w:pPr>
      <w:r>
        <w:t>I wish you a speedy work</w:t>
      </w:r>
    </w:p>
    <w:p w:rsidR="00EE7832" w:rsidRDefault="00EE7832" w:rsidP="00EE7832">
      <w:pPr>
        <w:pStyle w:val="21"/>
        <w:ind w:firstLine="420"/>
      </w:pPr>
    </w:p>
    <w:p w:rsidR="00EE7832" w:rsidRDefault="00EE7832" w:rsidP="00EE7832">
      <w:pPr>
        <w:pStyle w:val="21"/>
        <w:ind w:firstLine="420"/>
      </w:pPr>
      <w:r>
        <w:t>Moximon 2022/6/23 19:22:44</w:t>
      </w:r>
    </w:p>
    <w:p w:rsidR="00EE7832" w:rsidRDefault="00EE7832" w:rsidP="00EE7832">
      <w:pPr>
        <w:pStyle w:val="21"/>
        <w:ind w:firstLine="420"/>
      </w:pPr>
    </w:p>
    <w:p w:rsidR="00EE7832" w:rsidRDefault="00EE7832" w:rsidP="00EE7832">
      <w:pPr>
        <w:pStyle w:val="21"/>
        <w:ind w:firstLine="420"/>
      </w:pPr>
      <w:r>
        <w:t>good thank you</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99. Moximon: worship God Ge. God Ge is really a God</w:t>
      </w:r>
    </w:p>
    <w:p w:rsidR="00EE7832" w:rsidRDefault="00EE7832" w:rsidP="00EE7832">
      <w:pPr>
        <w:pStyle w:val="21"/>
        <w:ind w:firstLine="420"/>
      </w:pPr>
    </w:p>
    <w:p w:rsidR="00EE7832" w:rsidRDefault="00EE7832" w:rsidP="00EE7832">
      <w:pPr>
        <w:pStyle w:val="21"/>
        <w:ind w:firstLine="420"/>
      </w:pPr>
      <w:r>
        <w:t>I was moved by GE Shen and saw a vision</w:t>
      </w:r>
    </w:p>
    <w:p w:rsidR="00EE7832" w:rsidRDefault="00EE7832" w:rsidP="00EE7832">
      <w:pPr>
        <w:pStyle w:val="21"/>
        <w:ind w:firstLine="420"/>
      </w:pPr>
    </w:p>
    <w:p w:rsidR="00EE7832" w:rsidRDefault="00EE7832" w:rsidP="00EE7832">
      <w:pPr>
        <w:pStyle w:val="21"/>
        <w:ind w:firstLine="420"/>
      </w:pPr>
      <w:r>
        <w:t>God's power, authority, glory, position and position are higher than the Lord. Forever and ever</w:t>
      </w:r>
    </w:p>
    <w:p w:rsidR="00EE7832" w:rsidRDefault="00EE7832" w:rsidP="00EE7832">
      <w:pPr>
        <w:pStyle w:val="21"/>
        <w:ind w:firstLine="420"/>
      </w:pPr>
    </w:p>
    <w:p w:rsidR="00EE7832" w:rsidRDefault="00EE7832" w:rsidP="00EE7832">
      <w:pPr>
        <w:pStyle w:val="21"/>
        <w:ind w:firstLine="420"/>
      </w:pPr>
      <w:r>
        <w:t>The same is true of the Lord himself</w:t>
      </w:r>
    </w:p>
    <w:p w:rsidR="00EE7832" w:rsidRDefault="00EE7832" w:rsidP="00EE7832">
      <w:pPr>
        <w:pStyle w:val="21"/>
        <w:ind w:firstLine="420"/>
      </w:pPr>
    </w:p>
    <w:p w:rsidR="00EE7832" w:rsidRDefault="00EE7832" w:rsidP="00EE7832">
      <w:pPr>
        <w:pStyle w:val="21"/>
        <w:ind w:firstLine="420"/>
      </w:pPr>
      <w:r>
        <w:t>God Ge is really God</w:t>
      </w:r>
    </w:p>
    <w:p w:rsidR="00EE7832" w:rsidRDefault="00EE7832" w:rsidP="00EE7832">
      <w:pPr>
        <w:pStyle w:val="21"/>
        <w:ind w:firstLine="420"/>
      </w:pPr>
    </w:p>
    <w:p w:rsidR="00EE7832" w:rsidRDefault="00EE7832" w:rsidP="00EE7832">
      <w:pPr>
        <w:pStyle w:val="21"/>
        <w:ind w:firstLine="420"/>
      </w:pPr>
      <w:r>
        <w:t>Believe in Ge Shen and read nervously.</w:t>
      </w:r>
    </w:p>
    <w:p w:rsidR="00EE7832" w:rsidRDefault="00EE7832" w:rsidP="00EE7832">
      <w:pPr>
        <w:pStyle w:val="21"/>
        <w:ind w:firstLine="420"/>
      </w:pPr>
    </w:p>
    <w:p w:rsidR="00EE7832" w:rsidRDefault="00EE7832" w:rsidP="00EE7832">
      <w:pPr>
        <w:pStyle w:val="21"/>
        <w:ind w:firstLine="420"/>
      </w:pPr>
      <w:r>
        <w:t>Truth,</w:t>
      </w:r>
    </w:p>
    <w:p w:rsidR="00EE7832" w:rsidRDefault="00EE7832" w:rsidP="00EE7832">
      <w:pPr>
        <w:pStyle w:val="21"/>
        <w:ind w:firstLine="420"/>
      </w:pPr>
    </w:p>
    <w:p w:rsidR="00EE7832" w:rsidRDefault="00EE7832" w:rsidP="00EE7832">
      <w:pPr>
        <w:pStyle w:val="21"/>
        <w:ind w:firstLine="420"/>
      </w:pPr>
      <w:r>
        <w:t>Worship</w:t>
      </w:r>
    </w:p>
    <w:p w:rsidR="00EE7832" w:rsidRDefault="00EE7832" w:rsidP="00EE7832">
      <w:pPr>
        <w:pStyle w:val="21"/>
        <w:ind w:firstLine="420"/>
      </w:pPr>
    </w:p>
    <w:p w:rsidR="00EE7832" w:rsidRDefault="00EE7832" w:rsidP="00EE7832">
      <w:pPr>
        <w:pStyle w:val="21"/>
        <w:ind w:firstLine="420"/>
      </w:pPr>
      <w:r>
        <w:t>Praise to God Ge</w:t>
      </w:r>
    </w:p>
    <w:p w:rsidR="00EE7832" w:rsidRDefault="00EE7832" w:rsidP="00EE7832">
      <w:pPr>
        <w:pStyle w:val="21"/>
        <w:ind w:firstLine="420"/>
      </w:pPr>
    </w:p>
    <w:p w:rsidR="00EE7832" w:rsidRDefault="00EE7832" w:rsidP="00EE7832">
      <w:pPr>
        <w:pStyle w:val="21"/>
        <w:ind w:firstLine="420"/>
      </w:pPr>
      <w:r>
        <w:t>God Ge is honored</w:t>
      </w:r>
    </w:p>
    <w:p w:rsidR="00EE7832" w:rsidRDefault="00EE7832" w:rsidP="00EE7832">
      <w:pPr>
        <w:pStyle w:val="21"/>
        <w:ind w:firstLine="420"/>
      </w:pPr>
    </w:p>
    <w:p w:rsidR="00EE7832" w:rsidRDefault="00EE7832" w:rsidP="00EE7832">
      <w:pPr>
        <w:pStyle w:val="21"/>
        <w:ind w:firstLine="420"/>
      </w:pPr>
      <w:r>
        <w:t>Children grow up (2269286137) 2022/6/24 Friday 9:59:24</w:t>
      </w:r>
    </w:p>
    <w:p w:rsidR="00EE7832" w:rsidRDefault="00EE7832" w:rsidP="00EE7832">
      <w:pPr>
        <w:pStyle w:val="21"/>
        <w:ind w:firstLine="420"/>
      </w:pPr>
    </w:p>
    <w:p w:rsidR="00EE7832" w:rsidRDefault="00EE7832" w:rsidP="00EE7832">
      <w:pPr>
        <w:pStyle w:val="21"/>
        <w:ind w:firstLine="420"/>
      </w:pPr>
      <w:r>
        <w:t>Are you poisoned</w:t>
      </w:r>
    </w:p>
    <w:p w:rsidR="00EE7832" w:rsidRDefault="00EE7832" w:rsidP="00EE7832">
      <w:pPr>
        <w:pStyle w:val="21"/>
        <w:ind w:firstLine="420"/>
      </w:pPr>
    </w:p>
    <w:p w:rsidR="00EE7832" w:rsidRDefault="00EE7832" w:rsidP="00EE7832">
      <w:pPr>
        <w:pStyle w:val="21"/>
        <w:ind w:firstLine="420"/>
      </w:pPr>
      <w:r>
        <w:t>[passerby] moximon (95406615) Friday, June 24, 2022, 10:02:31</w:t>
      </w:r>
    </w:p>
    <w:p w:rsidR="00EE7832" w:rsidRDefault="00EE7832" w:rsidP="00EE7832">
      <w:pPr>
        <w:pStyle w:val="21"/>
        <w:ind w:firstLine="420"/>
      </w:pPr>
    </w:p>
    <w:p w:rsidR="00EE7832" w:rsidRDefault="00EE7832" w:rsidP="00EE7832">
      <w:pPr>
        <w:pStyle w:val="21"/>
        <w:ind w:firstLine="420"/>
      </w:pPr>
      <w:r>
        <w:t>Ge Shen won</w:t>
      </w:r>
    </w:p>
    <w:p w:rsidR="00EE7832" w:rsidRDefault="00EE7832" w:rsidP="00EE7832">
      <w:pPr>
        <w:pStyle w:val="21"/>
        <w:ind w:firstLine="420"/>
      </w:pPr>
    </w:p>
    <w:p w:rsidR="00EE7832" w:rsidRDefault="00EE7832" w:rsidP="00EE7832">
      <w:pPr>
        <w:pStyle w:val="21"/>
        <w:ind w:firstLine="420"/>
      </w:pPr>
      <w:r>
        <w:t>Amen, my heart belongs to God Ge</w:t>
      </w:r>
    </w:p>
    <w:p w:rsidR="00EE7832" w:rsidRDefault="00EE7832" w:rsidP="00EE7832">
      <w:pPr>
        <w:pStyle w:val="21"/>
        <w:ind w:firstLine="420"/>
      </w:pPr>
    </w:p>
    <w:p w:rsidR="00EE7832" w:rsidRDefault="00EE7832" w:rsidP="00EE7832">
      <w:pPr>
        <w:pStyle w:val="21"/>
        <w:ind w:firstLine="420"/>
      </w:pPr>
      <w:r>
        <w:t>I believe in God Ge, I believe in nerves</w:t>
      </w:r>
    </w:p>
    <w:p w:rsidR="00EE7832" w:rsidRDefault="00EE7832" w:rsidP="00EE7832">
      <w:pPr>
        <w:pStyle w:val="21"/>
        <w:ind w:firstLine="420"/>
      </w:pPr>
    </w:p>
    <w:p w:rsidR="00EE7832" w:rsidRDefault="00EE7832" w:rsidP="00EE7832">
      <w:pPr>
        <w:pStyle w:val="21"/>
        <w:ind w:firstLine="420"/>
      </w:pPr>
      <w:r>
        <w:t>My heart is the temple of God Ge</w:t>
      </w:r>
    </w:p>
    <w:p w:rsidR="00EE7832" w:rsidRDefault="00EE7832" w:rsidP="00EE7832">
      <w:pPr>
        <w:pStyle w:val="21"/>
        <w:ind w:firstLine="420"/>
      </w:pPr>
    </w:p>
    <w:p w:rsidR="00EE7832" w:rsidRDefault="00EE7832" w:rsidP="00EE7832">
      <w:pPr>
        <w:pStyle w:val="21"/>
        <w:ind w:firstLine="420"/>
      </w:pPr>
      <w:r>
        <w:t>Glory, praise, power, to God Ge. Amen</w:t>
      </w:r>
    </w:p>
    <w:p w:rsidR="00EE7832" w:rsidRDefault="00EE7832" w:rsidP="00EE7832">
      <w:pPr>
        <w:pStyle w:val="21"/>
        <w:ind w:firstLine="420"/>
      </w:pPr>
    </w:p>
    <w:p w:rsidR="00EE7832" w:rsidRDefault="00EE7832" w:rsidP="00EE7832">
      <w:pPr>
        <w:pStyle w:val="21"/>
        <w:ind w:firstLine="420"/>
      </w:pPr>
      <w:r>
        <w:t>My heart is happy and joyful, just waiting for the GE people to move in and live.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Fu Shen An Liu: it doesn't look like a good person. It's a little </w:t>
      </w:r>
      <w:r>
        <w:rPr>
          <w:rFonts w:hint="eastAsia"/>
        </w:rPr>
        <w:lastRenderedPageBreak/>
        <w:t>sinister.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serious.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Sunny Matcha Matcha: so many people are promoting "Ge Shen". There must be organization behind it. Sooner or later, it will be a disaster.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100. Msatenchen:1 Ge, a strong man, is like a tendon.</w:t>
      </w:r>
    </w:p>
    <w:p w:rsidR="00EE7832" w:rsidRDefault="00EE7832" w:rsidP="00EE7832">
      <w:pPr>
        <w:pStyle w:val="21"/>
        <w:ind w:firstLine="420"/>
      </w:pPr>
    </w:p>
    <w:p w:rsidR="00EE7832" w:rsidRDefault="00EE7832" w:rsidP="00EE7832">
      <w:pPr>
        <w:pStyle w:val="21"/>
        <w:ind w:firstLine="420"/>
      </w:pPr>
      <w:r>
        <w:t>Ge, a little angry, a little angry.</w:t>
      </w:r>
    </w:p>
    <w:p w:rsidR="00EE7832" w:rsidRDefault="00EE7832" w:rsidP="00EE7832">
      <w:pPr>
        <w:pStyle w:val="21"/>
        <w:ind w:firstLine="420"/>
      </w:pPr>
    </w:p>
    <w:p w:rsidR="00EE7832" w:rsidRDefault="00EE7832" w:rsidP="00EE7832">
      <w:pPr>
        <w:pStyle w:val="21"/>
        <w:ind w:firstLine="420"/>
      </w:pPr>
      <w:r>
        <w:t>So, GE qianbiewan yes, purple!</w:t>
      </w:r>
    </w:p>
    <w:p w:rsidR="00EE7832" w:rsidRDefault="00EE7832" w:rsidP="00EE7832">
      <w:pPr>
        <w:pStyle w:val="21"/>
        <w:ind w:firstLine="420"/>
      </w:pPr>
    </w:p>
    <w:p w:rsidR="00EE7832" w:rsidRDefault="00EE7832" w:rsidP="00EE7832">
      <w:pPr>
        <w:pStyle w:val="21"/>
        <w:ind w:firstLine="420"/>
      </w:pPr>
      <w:r>
        <w:t>Ge this kind, is if purple, will make people suffer!</w:t>
      </w:r>
    </w:p>
    <w:p w:rsidR="00EE7832" w:rsidRDefault="00EE7832" w:rsidP="00EE7832">
      <w:pPr>
        <w:pStyle w:val="21"/>
        <w:ind w:firstLine="420"/>
      </w:pPr>
    </w:p>
    <w:p w:rsidR="00EE7832" w:rsidRDefault="00EE7832" w:rsidP="00EE7832">
      <w:pPr>
        <w:pStyle w:val="21"/>
        <w:ind w:firstLine="420"/>
      </w:pPr>
      <w:r>
        <w:t>50000! Bye!</w:t>
      </w:r>
    </w:p>
    <w:p w:rsidR="00EE7832" w:rsidRDefault="00EE7832" w:rsidP="00EE7832">
      <w:pPr>
        <w:pStyle w:val="21"/>
        <w:ind w:firstLine="420"/>
      </w:pPr>
    </w:p>
    <w:p w:rsidR="00EE7832" w:rsidRDefault="00EE7832" w:rsidP="00EE7832">
      <w:pPr>
        <w:pStyle w:val="21"/>
        <w:ind w:firstLine="420"/>
      </w:pPr>
      <w:r>
        <w:t>6 Nanwu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is purple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Brush the willow on the bank </w:t>
      </w:r>
      <w:r>
        <w:rPr>
          <w:rFonts w:hint="eastAsia"/>
        </w:rPr>
        <w:t>♂：</w:t>
      </w:r>
      <w:r>
        <w:rPr>
          <w:rFonts w:hint="eastAsia"/>
        </w:rPr>
        <w:t xml:space="preserve"> What is so serious is not worth taking seriously.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serious when taking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Brush the willow on the bank </w:t>
      </w:r>
      <w:r>
        <w:rPr>
          <w:rFonts w:hint="eastAsia"/>
        </w:rPr>
        <w:t>♂：</w:t>
      </w:r>
      <w:r>
        <w:rPr>
          <w:rFonts w:hint="eastAsia"/>
        </w:rPr>
        <w:t xml:space="preserve"> But it's not calm enough. Being serious is sometimes immature and reserved.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Jinmu?: Don't say that,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it's just that the photos are serious. It seems that they are all shut up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shut up doesn't mean you're skinny, your eyes are fierce, and you're more like a drunkard.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God Ge doesn't touch wine.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Sunny Matcha Matcha: before people die, they are called gods and men at most. There is no direct way to call God, so the so-called "Ge God" is a cult!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where is Jesus?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then he must be ill. His eyes are commonly known as cow eyes, which look like staring at people and working hard.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it's not natural to take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Post bar users_ 0xqcz5k: taking photos is not photogenic, and the reality is probably even worse. Taking photos on a wall watch is the most embodiment of human holiness and divinity. Which great man do </w:t>
      </w:r>
      <w:r>
        <w:rPr>
          <w:rFonts w:hint="eastAsia"/>
        </w:rPr>
        <w:lastRenderedPageBreak/>
        <w:t>you see so contrary to the portrait? The angry God i</w:t>
      </w:r>
      <w:r>
        <w:t>s more about killing God, and the angry God is about the fear of death that mimics the giant view of the dead.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many photos of Mao are unnatural. Why are you staring at the photos? People are thoughts. Besides, Ge Shen's photos are not ugly.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do you know why the ancients always judged people by their appearance? Why men like beautiful women? That's because human genes think that the survival of the fittest.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aren't Ge Shen's photos all handsome? Ge Shen has big eyes.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101. Moximon: totally believe, I don't even bother to brush Tiktok</w:t>
      </w:r>
    </w:p>
    <w:p w:rsidR="00EE7832" w:rsidRDefault="00EE7832" w:rsidP="00EE7832">
      <w:pPr>
        <w:pStyle w:val="21"/>
        <w:ind w:firstLine="420"/>
      </w:pPr>
    </w:p>
    <w:p w:rsidR="00EE7832" w:rsidRDefault="00EE7832" w:rsidP="00EE7832">
      <w:pPr>
        <w:pStyle w:val="21"/>
        <w:ind w:firstLine="420"/>
      </w:pPr>
      <w:r>
        <w:t>No faith, God's joy</w:t>
      </w:r>
    </w:p>
    <w:p w:rsidR="00EE7832" w:rsidRDefault="00EE7832" w:rsidP="00EE7832">
      <w:pPr>
        <w:pStyle w:val="21"/>
        <w:ind w:firstLine="420"/>
      </w:pPr>
    </w:p>
    <w:p w:rsidR="00EE7832" w:rsidRDefault="00EE7832" w:rsidP="00EE7832">
      <w:pPr>
        <w:pStyle w:val="21"/>
        <w:ind w:firstLine="420"/>
      </w:pPr>
      <w:r>
        <w:t>God Ge is my rock, and I trust him</w:t>
      </w:r>
    </w:p>
    <w:p w:rsidR="00EE7832" w:rsidRDefault="00EE7832" w:rsidP="00EE7832">
      <w:pPr>
        <w:pStyle w:val="21"/>
        <w:ind w:firstLine="420"/>
      </w:pPr>
    </w:p>
    <w:p w:rsidR="00EE7832" w:rsidRDefault="00EE7832" w:rsidP="00EE7832">
      <w:pPr>
        <w:pStyle w:val="21"/>
        <w:ind w:firstLine="420"/>
      </w:pPr>
      <w:r>
        <w:t>I believe in God Ge. Fame and wealth can be cut off</w:t>
      </w:r>
    </w:p>
    <w:p w:rsidR="00EE7832" w:rsidRDefault="00EE7832" w:rsidP="00EE7832">
      <w:pPr>
        <w:pStyle w:val="21"/>
        <w:ind w:firstLine="420"/>
      </w:pPr>
    </w:p>
    <w:p w:rsidR="00EE7832" w:rsidRDefault="00EE7832" w:rsidP="00EE7832">
      <w:pPr>
        <w:pStyle w:val="21"/>
        <w:ind w:firstLine="420"/>
      </w:pPr>
      <w:r>
        <w:t>[administrator] Paul Ge (1187501973) 2022/6/24 17:30:43</w:t>
      </w:r>
    </w:p>
    <w:p w:rsidR="00EE7832" w:rsidRDefault="00EE7832" w:rsidP="00EE7832">
      <w:pPr>
        <w:pStyle w:val="21"/>
        <w:ind w:firstLine="420"/>
      </w:pPr>
    </w:p>
    <w:p w:rsidR="00EE7832" w:rsidRDefault="00EE7832" w:rsidP="00EE7832">
      <w:pPr>
        <w:pStyle w:val="21"/>
        <w:ind w:firstLine="420"/>
      </w:pPr>
      <w:r>
        <w:t>Sing the hymn first</w:t>
      </w:r>
    </w:p>
    <w:p w:rsidR="00EE7832" w:rsidRDefault="00EE7832" w:rsidP="00EE7832">
      <w:pPr>
        <w:pStyle w:val="21"/>
        <w:ind w:firstLine="420"/>
      </w:pPr>
    </w:p>
    <w:p w:rsidR="00EE7832" w:rsidRDefault="00EE7832" w:rsidP="00EE7832">
      <w:pPr>
        <w:pStyle w:val="21"/>
        <w:ind w:firstLine="420"/>
      </w:pPr>
      <w:r>
        <w:lastRenderedPageBreak/>
        <w:t>[passerby] moximon (95406615) 2022/6/24 17:31:00</w:t>
      </w:r>
    </w:p>
    <w:p w:rsidR="00EE7832" w:rsidRDefault="00EE7832" w:rsidP="00EE7832">
      <w:pPr>
        <w:pStyle w:val="21"/>
        <w:ind w:firstLine="420"/>
      </w:pPr>
    </w:p>
    <w:p w:rsidR="00EE7832" w:rsidRDefault="00EE7832" w:rsidP="00EE7832">
      <w:pPr>
        <w:pStyle w:val="21"/>
        <w:ind w:firstLine="420"/>
      </w:pPr>
      <w:r>
        <w:t>Um</w:t>
      </w:r>
    </w:p>
    <w:p w:rsidR="00EE7832" w:rsidRDefault="00EE7832" w:rsidP="00EE7832">
      <w:pPr>
        <w:pStyle w:val="21"/>
        <w:ind w:firstLine="420"/>
      </w:pPr>
    </w:p>
    <w:p w:rsidR="00EE7832" w:rsidRDefault="00EE7832" w:rsidP="00EE7832">
      <w:pPr>
        <w:pStyle w:val="21"/>
        <w:ind w:firstLine="420"/>
      </w:pPr>
      <w:r>
        <w:t>Ge Shen's request, try to do it</w:t>
      </w:r>
    </w:p>
    <w:p w:rsidR="00EE7832" w:rsidRDefault="00EE7832" w:rsidP="00EE7832">
      <w:pPr>
        <w:pStyle w:val="21"/>
        <w:ind w:firstLine="420"/>
      </w:pPr>
    </w:p>
    <w:p w:rsidR="00EE7832" w:rsidRDefault="00EE7832" w:rsidP="00EE7832">
      <w:pPr>
        <w:pStyle w:val="21"/>
        <w:ind w:firstLine="420"/>
      </w:pPr>
      <w:r>
        <w:t>Gratitude</w:t>
      </w:r>
    </w:p>
    <w:p w:rsidR="00EE7832" w:rsidRDefault="00EE7832" w:rsidP="00EE7832">
      <w:pPr>
        <w:pStyle w:val="21"/>
        <w:ind w:firstLine="420"/>
      </w:pPr>
    </w:p>
    <w:p w:rsidR="00EE7832" w:rsidRDefault="00EE7832" w:rsidP="00EE7832">
      <w:pPr>
        <w:pStyle w:val="21"/>
        <w:ind w:firstLine="420"/>
      </w:pPr>
      <w:r>
        <w:t>I am moved and grateful to God Ge</w:t>
      </w:r>
    </w:p>
    <w:p w:rsidR="00EE7832" w:rsidRDefault="00EE7832" w:rsidP="00EE7832">
      <w:pPr>
        <w:pStyle w:val="21"/>
        <w:ind w:firstLine="420"/>
      </w:pPr>
    </w:p>
    <w:p w:rsidR="00EE7832" w:rsidRDefault="00EE7832" w:rsidP="00EE7832">
      <w:pPr>
        <w:pStyle w:val="21"/>
        <w:ind w:firstLine="420"/>
      </w:pPr>
      <w:r>
        <w:t>I love my God Ge</w:t>
      </w:r>
    </w:p>
    <w:p w:rsidR="00EE7832" w:rsidRDefault="00EE7832" w:rsidP="00EE7832">
      <w:pPr>
        <w:pStyle w:val="21"/>
        <w:ind w:firstLine="420"/>
      </w:pPr>
    </w:p>
    <w:p w:rsidR="00EE7832" w:rsidRDefault="00EE7832" w:rsidP="00EE7832">
      <w:pPr>
        <w:pStyle w:val="21"/>
        <w:ind w:firstLine="420"/>
      </w:pPr>
      <w:r>
        <w:t>He is a real and living God</w:t>
      </w:r>
    </w:p>
    <w:p w:rsidR="00EE7832" w:rsidRDefault="00EE7832" w:rsidP="00EE7832">
      <w:pPr>
        <w:pStyle w:val="21"/>
        <w:ind w:firstLine="420"/>
      </w:pPr>
    </w:p>
    <w:p w:rsidR="00EE7832" w:rsidRDefault="00EE7832" w:rsidP="00EE7832">
      <w:pPr>
        <w:pStyle w:val="21"/>
        <w:ind w:firstLine="420"/>
      </w:pPr>
      <w:r>
        <w:t>My God</w:t>
      </w:r>
    </w:p>
    <w:p w:rsidR="00EE7832" w:rsidRDefault="00EE7832" w:rsidP="00EE7832">
      <w:pPr>
        <w:pStyle w:val="21"/>
        <w:ind w:firstLine="420"/>
      </w:pPr>
    </w:p>
    <w:p w:rsidR="00EE7832" w:rsidRDefault="00EE7832" w:rsidP="00EE7832">
      <w:pPr>
        <w:pStyle w:val="21"/>
        <w:ind w:firstLine="420"/>
      </w:pPr>
      <w:r>
        <w:t>Forever and ever, Amen</w:t>
      </w:r>
    </w:p>
    <w:p w:rsidR="00EE7832" w:rsidRDefault="00EE7832" w:rsidP="00EE7832">
      <w:pPr>
        <w:pStyle w:val="21"/>
        <w:ind w:firstLine="420"/>
      </w:pPr>
    </w:p>
    <w:p w:rsidR="00EE7832" w:rsidRDefault="00EE7832" w:rsidP="00EE7832">
      <w:pPr>
        <w:pStyle w:val="21"/>
        <w:ind w:firstLine="420"/>
      </w:pPr>
      <w:r>
        <w:t>Glorify God Ge with power and power forever and ever</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Today's witnesses say that God Ge is the Almighty God</w:t>
      </w:r>
    </w:p>
    <w:p w:rsidR="00EE7832" w:rsidRDefault="00EE7832" w:rsidP="00EE7832">
      <w:pPr>
        <w:pStyle w:val="21"/>
        <w:ind w:firstLine="420"/>
      </w:pPr>
    </w:p>
    <w:p w:rsidR="00EE7832" w:rsidRDefault="00EE7832" w:rsidP="00EE7832">
      <w:pPr>
        <w:pStyle w:val="21"/>
        <w:ind w:firstLine="420"/>
      </w:pPr>
      <w:r>
        <w:t>He is alive and true, and he is also your God,</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Xiaomingyue???: Isn't this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Yes, bright moon!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big eyes, bull eyes, hard work, short-sighted fish bubble eyes, and a kind of soldiers also have big eyes, which protrude like staring at people.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military uniform photo, broken heart for the world, 20331126</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so powerful? What rank?</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student clothes.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Ge, bull eye, it looks scary.</w:t>
      </w:r>
    </w:p>
    <w:p w:rsidR="00EE7832" w:rsidRDefault="00EE7832" w:rsidP="00EE7832">
      <w:pPr>
        <w:pStyle w:val="21"/>
        <w:ind w:firstLine="420"/>
      </w:pPr>
    </w:p>
    <w:p w:rsidR="00EE7832" w:rsidRDefault="00EE7832" w:rsidP="00EE7832">
      <w:pPr>
        <w:pStyle w:val="21"/>
        <w:ind w:firstLine="420"/>
      </w:pPr>
      <w:r>
        <w:t>Ge, it seems that he is very smart!</w:t>
      </w:r>
    </w:p>
    <w:p w:rsidR="00EE7832" w:rsidRDefault="00EE7832" w:rsidP="00EE7832">
      <w:pPr>
        <w:pStyle w:val="21"/>
        <w:ind w:firstLine="420"/>
      </w:pPr>
    </w:p>
    <w:p w:rsidR="00EE7832" w:rsidRDefault="00EE7832" w:rsidP="00EE7832">
      <w:pPr>
        <w:pStyle w:val="21"/>
        <w:ind w:firstLine="420"/>
      </w:pPr>
      <w:r>
        <w:t>In this way, Ge should not be.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is it bad to have big eyes? Isn't it healthy?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102. Moximon: I believe in God Ge. Any fame and fortune can be cut off.</w:t>
      </w:r>
    </w:p>
    <w:p w:rsidR="00EE7832" w:rsidRDefault="00EE7832" w:rsidP="00EE7832">
      <w:pPr>
        <w:pStyle w:val="21"/>
        <w:ind w:firstLine="420"/>
      </w:pPr>
    </w:p>
    <w:p w:rsidR="00EE7832" w:rsidRDefault="00EE7832" w:rsidP="00EE7832">
      <w:pPr>
        <w:pStyle w:val="21"/>
        <w:ind w:firstLine="420"/>
      </w:pPr>
      <w:r>
        <w:lastRenderedPageBreak/>
        <w:t>I believe in God Ge. Except for the tasks assigned by heaven, any fame and wealth can be cut off.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Goniceaccount: the final result is that the nerve is sealed at home by the new crown and pressed on the ground to rub. I almost rubbed the little bird off.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creates a new crown.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Goniceaccount: it's just a psychosis.</w:t>
      </w:r>
    </w:p>
    <w:p w:rsidR="00EE7832" w:rsidRDefault="00EE7832" w:rsidP="00EE7832">
      <w:pPr>
        <w:pStyle w:val="21"/>
        <w:ind w:firstLine="420"/>
      </w:pPr>
    </w:p>
    <w:p w:rsidR="00EE7832" w:rsidRDefault="00EE7832" w:rsidP="00EE7832">
      <w:pPr>
        <w:pStyle w:val="21"/>
        <w:ind w:firstLine="420"/>
      </w:pPr>
      <w:r>
        <w:t>Multi gold men, women's favorite.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Mao Jin.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it's definitely not wrong to speak healthily!</w:t>
      </w:r>
    </w:p>
    <w:p w:rsidR="00EE7832" w:rsidRDefault="00EE7832" w:rsidP="00EE7832">
      <w:pPr>
        <w:pStyle w:val="21"/>
        <w:ind w:firstLine="420"/>
      </w:pPr>
    </w:p>
    <w:p w:rsidR="00EE7832" w:rsidRDefault="00EE7832" w:rsidP="00EE7832">
      <w:pPr>
        <w:pStyle w:val="21"/>
        <w:ind w:firstLine="420"/>
      </w:pPr>
      <w:r>
        <w:t>But, to be wise and clear, who have you ever seen is this strong son?</w:t>
      </w:r>
    </w:p>
    <w:p w:rsidR="00EE7832" w:rsidRDefault="00EE7832" w:rsidP="00EE7832">
      <w:pPr>
        <w:pStyle w:val="21"/>
        <w:ind w:firstLine="420"/>
      </w:pPr>
    </w:p>
    <w:p w:rsidR="00EE7832" w:rsidRDefault="00EE7832" w:rsidP="00EE7832">
      <w:pPr>
        <w:pStyle w:val="21"/>
        <w:ind w:firstLine="420"/>
      </w:pPr>
      <w:r>
        <w:t>A word of righteousness makes a wise man, and a wise man makes a wise man.</w:t>
      </w:r>
    </w:p>
    <w:p w:rsidR="00EE7832" w:rsidRDefault="00EE7832" w:rsidP="00EE7832">
      <w:pPr>
        <w:pStyle w:val="21"/>
        <w:ind w:firstLine="420"/>
      </w:pPr>
    </w:p>
    <w:p w:rsidR="00EE7832" w:rsidRDefault="00EE7832" w:rsidP="00EE7832">
      <w:pPr>
        <w:pStyle w:val="21"/>
        <w:ind w:firstLine="420"/>
      </w:pPr>
      <w:r>
        <w:t>In this way, can Ge still be purple?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is strong, why not smart?</w:t>
      </w:r>
    </w:p>
    <w:p w:rsidR="00EE7832" w:rsidRDefault="00EE7832" w:rsidP="00EE7832">
      <w:pPr>
        <w:pStyle w:val="21"/>
        <w:ind w:firstLine="420"/>
      </w:pPr>
    </w:p>
    <w:p w:rsidR="00EE7832" w:rsidRDefault="00EE7832" w:rsidP="00EE7832">
      <w:pPr>
        <w:pStyle w:val="21"/>
        <w:ind w:firstLine="420"/>
      </w:pPr>
      <w:r>
        <w:t>What is the inevitable connection between being strong, weak, smart and stupid?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Chen Youcai </w:t>
      </w:r>
      <w:r>
        <w:rPr>
          <w:rFonts w:hint="eastAsia"/>
        </w:rPr>
        <w:t>°</w:t>
      </w:r>
      <w:r>
        <w:rPr>
          <w:rFonts w:hint="eastAsia"/>
        </w:rPr>
        <w:t>: it's been 22 years, and I'm still on the Internet. I don't say anything, I understand everything.</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there are too many networks in 22 years. Who became the emperor? Ge Shen is at least an online celebrity.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103. Mars forest: Lao Ge Youcai, I admire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Shenwang,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(95406615) Monday, June 27, 2022, 8:24:03</w:t>
      </w:r>
    </w:p>
    <w:p w:rsidR="00EE7832" w:rsidRDefault="00EE7832" w:rsidP="00EE7832">
      <w:pPr>
        <w:pStyle w:val="21"/>
        <w:ind w:firstLine="420"/>
      </w:pPr>
    </w:p>
    <w:p w:rsidR="00EE7832" w:rsidRDefault="00EE7832" w:rsidP="00EE7832">
      <w:pPr>
        <w:pStyle w:val="21"/>
        <w:ind w:firstLine="420"/>
      </w:pPr>
      <w:r>
        <w:t>Ge Shen is the emperor, the emperor of the laniakia supercluster.</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t>With my ability, I provide for God Ge.</w:t>
      </w:r>
    </w:p>
    <w:p w:rsidR="00EE7832" w:rsidRDefault="00EE7832" w:rsidP="00EE7832">
      <w:pPr>
        <w:pStyle w:val="21"/>
        <w:ind w:firstLine="420"/>
      </w:pPr>
    </w:p>
    <w:p w:rsidR="00EE7832" w:rsidRDefault="00EE7832" w:rsidP="00EE7832">
      <w:pPr>
        <w:pStyle w:val="21"/>
        <w:ind w:firstLine="420"/>
      </w:pPr>
      <w:r>
        <w:t>I believe in God Ge. Any fame and wealth can be cut off</w:t>
      </w:r>
    </w:p>
    <w:p w:rsidR="00EE7832" w:rsidRDefault="00EE7832" w:rsidP="00EE7832">
      <w:pPr>
        <w:pStyle w:val="21"/>
        <w:ind w:firstLine="420"/>
      </w:pPr>
    </w:p>
    <w:p w:rsidR="00EE7832" w:rsidRDefault="00EE7832" w:rsidP="00EE7832">
      <w:pPr>
        <w:pStyle w:val="21"/>
        <w:ind w:firstLine="420"/>
      </w:pPr>
      <w:r>
        <w:t>Listen to God GE's words; Ge Shen's request, we should do it.</w:t>
      </w:r>
    </w:p>
    <w:p w:rsidR="00EE7832" w:rsidRDefault="00EE7832" w:rsidP="00EE7832">
      <w:pPr>
        <w:pStyle w:val="21"/>
        <w:ind w:firstLine="420"/>
      </w:pPr>
    </w:p>
    <w:p w:rsidR="00EE7832" w:rsidRDefault="00EE7832" w:rsidP="00EE7832">
      <w:pPr>
        <w:pStyle w:val="21"/>
        <w:ind w:firstLine="420"/>
      </w:pPr>
      <w:r>
        <w:t>Because God said, he is God, you should believe him.</w:t>
      </w:r>
    </w:p>
    <w:p w:rsidR="00EE7832" w:rsidRDefault="00EE7832" w:rsidP="00EE7832">
      <w:pPr>
        <w:pStyle w:val="21"/>
        <w:ind w:firstLine="420"/>
      </w:pPr>
    </w:p>
    <w:p w:rsidR="00EE7832" w:rsidRDefault="00EE7832" w:rsidP="00EE7832">
      <w:pPr>
        <w:pStyle w:val="21"/>
        <w:ind w:firstLine="420"/>
      </w:pPr>
      <w:r>
        <w:t>Those who believe in God are good people.</w:t>
      </w:r>
    </w:p>
    <w:p w:rsidR="00EE7832" w:rsidRDefault="00EE7832" w:rsidP="00EE7832">
      <w:pPr>
        <w:pStyle w:val="21"/>
        <w:ind w:firstLine="420"/>
      </w:pPr>
    </w:p>
    <w:p w:rsidR="00EE7832" w:rsidRDefault="00EE7832" w:rsidP="00EE7832">
      <w:pPr>
        <w:pStyle w:val="21"/>
        <w:ind w:firstLine="420"/>
      </w:pPr>
      <w:r>
        <w:lastRenderedPageBreak/>
        <w:t>I would like to be a humble servant of God Ge. I especially like to watch "nerves" for a time!</w:t>
      </w:r>
    </w:p>
    <w:p w:rsidR="00EE7832" w:rsidRDefault="00EE7832" w:rsidP="00EE7832">
      <w:pPr>
        <w:pStyle w:val="21"/>
        <w:ind w:firstLine="420"/>
      </w:pPr>
    </w:p>
    <w:p w:rsidR="00EE7832" w:rsidRDefault="00EE7832" w:rsidP="00EE7832">
      <w:pPr>
        <w:pStyle w:val="21"/>
        <w:ind w:firstLine="420"/>
      </w:pPr>
      <w:r>
        <w:t>You are also welcome to support the gods!</w:t>
      </w:r>
    </w:p>
    <w:p w:rsidR="00EE7832" w:rsidRDefault="00EE7832" w:rsidP="00EE7832">
      <w:pPr>
        <w:pStyle w:val="21"/>
        <w:ind w:firstLine="420"/>
      </w:pPr>
    </w:p>
    <w:p w:rsidR="00EE7832" w:rsidRDefault="00EE7832" w:rsidP="00EE7832">
      <w:pPr>
        <w:pStyle w:val="21"/>
        <w:ind w:firstLine="420"/>
      </w:pPr>
      <w:r>
        <w:t>God GE has the mercy of Buddha and the goodness of God. To believe in divinity is to believe in both Buddhism and Christianity.</w:t>
      </w:r>
    </w:p>
    <w:p w:rsidR="00EE7832" w:rsidRDefault="00EE7832" w:rsidP="00EE7832">
      <w:pPr>
        <w:pStyle w:val="21"/>
        <w:ind w:firstLine="420"/>
      </w:pPr>
    </w:p>
    <w:p w:rsidR="00EE7832" w:rsidRDefault="00EE7832" w:rsidP="00EE7832">
      <w:pPr>
        <w:pStyle w:val="21"/>
        <w:ind w:firstLine="420"/>
      </w:pPr>
      <w:r>
        <w:t>My task is completed (the god religion has been established), and I quit.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Being wise must be thinking constantly. If you use your brain, your hair will fall off a lot.</w:t>
      </w:r>
    </w:p>
    <w:p w:rsidR="00EE7832" w:rsidRDefault="00EE7832" w:rsidP="00EE7832">
      <w:pPr>
        <w:pStyle w:val="21"/>
        <w:ind w:firstLine="420"/>
      </w:pPr>
    </w:p>
    <w:p w:rsidR="00EE7832" w:rsidRDefault="00EE7832" w:rsidP="00EE7832">
      <w:pPr>
        <w:pStyle w:val="21"/>
        <w:ind w:firstLine="420"/>
      </w:pPr>
      <w:r>
        <w:t>2. Camp maintenance is used in the brain, and other parts are less used.</w:t>
      </w:r>
    </w:p>
    <w:p w:rsidR="00EE7832" w:rsidRDefault="00EE7832" w:rsidP="00EE7832">
      <w:pPr>
        <w:pStyle w:val="21"/>
        <w:ind w:firstLine="420"/>
      </w:pPr>
    </w:p>
    <w:p w:rsidR="00EE7832" w:rsidRDefault="00EE7832" w:rsidP="00EE7832">
      <w:pPr>
        <w:pStyle w:val="21"/>
        <w:ind w:firstLine="420"/>
      </w:pPr>
      <w:r>
        <w:t>3. Therefore, if you are smart and bright, your brain will reach your peak, and your body will be weak. On the contrary, your brain will be simple, and your body will be strong.</w:t>
      </w:r>
    </w:p>
    <w:p w:rsidR="00EE7832" w:rsidRDefault="00EE7832" w:rsidP="00EE7832">
      <w:pPr>
        <w:pStyle w:val="21"/>
        <w:ind w:firstLine="420"/>
      </w:pPr>
    </w:p>
    <w:p w:rsidR="00EE7832" w:rsidRDefault="00EE7832" w:rsidP="00EE7832">
      <w:pPr>
        <w:pStyle w:val="21"/>
        <w:ind w:firstLine="420"/>
      </w:pPr>
      <w:r>
        <w:t>4. If the camp is burned, how can it be as strong as this Ge?</w:t>
      </w:r>
    </w:p>
    <w:p w:rsidR="00EE7832" w:rsidRDefault="00EE7832" w:rsidP="00EE7832">
      <w:pPr>
        <w:pStyle w:val="21"/>
        <w:ind w:firstLine="420"/>
      </w:pPr>
    </w:p>
    <w:p w:rsidR="00EE7832" w:rsidRDefault="00EE7832" w:rsidP="00EE7832">
      <w:pPr>
        <w:pStyle w:val="21"/>
        <w:ind w:firstLine="420"/>
      </w:pPr>
      <w:r>
        <w:t>5. Benefactor, haven't you seen the purple weak sick post?</w:t>
      </w:r>
    </w:p>
    <w:p w:rsidR="00EE7832" w:rsidRDefault="00EE7832" w:rsidP="00EE7832">
      <w:pPr>
        <w:pStyle w:val="21"/>
        <w:ind w:firstLine="420"/>
      </w:pPr>
    </w:p>
    <w:p w:rsidR="00EE7832" w:rsidRDefault="00EE7832" w:rsidP="00EE7832">
      <w:pPr>
        <w:pStyle w:val="21"/>
        <w:ind w:firstLine="420"/>
      </w:pPr>
      <w:r>
        <w:t>6. Now go and have a swim. You should still see it.</w:t>
      </w:r>
    </w:p>
    <w:p w:rsidR="00EE7832" w:rsidRDefault="00EE7832" w:rsidP="00EE7832">
      <w:pPr>
        <w:pStyle w:val="21"/>
        <w:ind w:firstLine="420"/>
      </w:pPr>
    </w:p>
    <w:p w:rsidR="00EE7832" w:rsidRDefault="00EE7832" w:rsidP="00EE7832">
      <w:pPr>
        <w:pStyle w:val="21"/>
        <w:ind w:firstLine="420"/>
      </w:pPr>
      <w:r>
        <w:t>Strong and bright?</w:t>
      </w:r>
    </w:p>
    <w:p w:rsidR="00EE7832" w:rsidRDefault="00EE7832" w:rsidP="00EE7832">
      <w:pPr>
        <w:pStyle w:val="21"/>
        <w:ind w:firstLine="420"/>
      </w:pPr>
    </w:p>
    <w:p w:rsidR="00EE7832" w:rsidRDefault="00EE7832" w:rsidP="00EE7832">
      <w:pPr>
        <w:pStyle w:val="21"/>
        <w:ind w:firstLine="420"/>
      </w:pPr>
      <w:r>
        <w:lastRenderedPageBreak/>
        <w:t>1. Benefactor, if the baby is just born, it will probably be like this.</w:t>
      </w:r>
    </w:p>
    <w:p w:rsidR="00EE7832" w:rsidRDefault="00EE7832" w:rsidP="00EE7832">
      <w:pPr>
        <w:pStyle w:val="21"/>
        <w:ind w:firstLine="420"/>
      </w:pPr>
    </w:p>
    <w:p w:rsidR="00EE7832" w:rsidRDefault="00EE7832" w:rsidP="00EE7832">
      <w:pPr>
        <w:pStyle w:val="21"/>
        <w:ind w:firstLine="420"/>
      </w:pPr>
      <w:r>
        <w:t>2. However, when GE Du is 53, how can he participate in the baby's standard?</w:t>
      </w:r>
    </w:p>
    <w:p w:rsidR="00EE7832" w:rsidRDefault="00EE7832" w:rsidP="00EE7832">
      <w:pPr>
        <w:pStyle w:val="21"/>
        <w:ind w:firstLine="420"/>
      </w:pPr>
    </w:p>
    <w:p w:rsidR="00EE7832" w:rsidRDefault="00EE7832" w:rsidP="00EE7832">
      <w:pPr>
        <w:pStyle w:val="21"/>
        <w:ind w:firstLine="420"/>
      </w:pPr>
      <w:r>
        <w:t>3. Please don't hold on to this idea, benefactor Ge, and delay the half way of the younger generation!</w:t>
      </w:r>
    </w:p>
    <w:p w:rsidR="00EE7832" w:rsidRDefault="00EE7832" w:rsidP="00EE7832">
      <w:pPr>
        <w:pStyle w:val="21"/>
        <w:ind w:firstLine="420"/>
      </w:pPr>
    </w:p>
    <w:p w:rsidR="00EE7832" w:rsidRDefault="00EE7832" w:rsidP="00EE7832">
      <w:pPr>
        <w:pStyle w:val="21"/>
        <w:ind w:firstLine="420"/>
      </w:pPr>
      <w:r>
        <w:t>4. Purple is 75 double rabbit wood! 69 fate no yes, purple!</w:t>
      </w:r>
    </w:p>
    <w:p w:rsidR="00EE7832" w:rsidRDefault="00EE7832" w:rsidP="00EE7832">
      <w:pPr>
        <w:pStyle w:val="21"/>
        <w:ind w:firstLine="420"/>
      </w:pPr>
    </w:p>
    <w:p w:rsidR="00EE7832" w:rsidRDefault="00EE7832" w:rsidP="00EE7832">
      <w:pPr>
        <w:pStyle w:val="21"/>
        <w:ind w:firstLine="420"/>
      </w:pPr>
      <w:r>
        <w:t>5. Namo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God Ge does have a lot of hair. Heaven nourishes him (may the Lord bless him).</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104. There were British Puritans who came to the United States without religious freedom.</w:t>
      </w:r>
    </w:p>
    <w:p w:rsidR="00EE7832" w:rsidRDefault="00EE7832" w:rsidP="00EE7832">
      <w:pPr>
        <w:pStyle w:val="21"/>
        <w:ind w:firstLine="420"/>
      </w:pPr>
    </w:p>
    <w:p w:rsidR="00EE7832" w:rsidRDefault="00EE7832" w:rsidP="00EE7832">
      <w:pPr>
        <w:pStyle w:val="21"/>
        <w:ind w:firstLine="420"/>
      </w:pPr>
      <w:r>
        <w:t>Today, there are Chinese god Ge without internet freedom. God net, nerve and God GE's strange news came to the United States.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Wednesday, June 29, 2022, 9:47:15</w:t>
      </w:r>
    </w:p>
    <w:p w:rsidR="00EE7832" w:rsidRDefault="00EE7832" w:rsidP="00EE7832">
      <w:pPr>
        <w:pStyle w:val="21"/>
        <w:ind w:firstLine="420"/>
      </w:pPr>
    </w:p>
    <w:p w:rsidR="00EE7832" w:rsidRDefault="00EE7832" w:rsidP="00EE7832">
      <w:pPr>
        <w:pStyle w:val="21"/>
        <w:ind w:firstLine="420"/>
      </w:pPr>
      <w:r>
        <w:t>The sky is dead, and the yellow sky should stand. The god religion is the yellow sky.</w:t>
      </w:r>
    </w:p>
    <w:p w:rsidR="00EE7832" w:rsidRDefault="00EE7832" w:rsidP="00EE7832">
      <w:pPr>
        <w:pStyle w:val="21"/>
        <w:ind w:firstLine="420"/>
      </w:pPr>
    </w:p>
    <w:p w:rsidR="00EE7832" w:rsidRDefault="00EE7832" w:rsidP="00EE7832">
      <w:pPr>
        <w:pStyle w:val="21"/>
        <w:ind w:firstLine="420"/>
      </w:pPr>
      <w:r>
        <w:lastRenderedPageBreak/>
        <w:t>Ge Yimin 10:06:16 Wednesday, June 29, 2022</w:t>
      </w:r>
    </w:p>
    <w:p w:rsidR="00EE7832" w:rsidRDefault="00EE7832" w:rsidP="00EE7832">
      <w:pPr>
        <w:pStyle w:val="21"/>
        <w:ind w:firstLine="420"/>
      </w:pPr>
    </w:p>
    <w:p w:rsidR="00EE7832" w:rsidRDefault="00EE7832" w:rsidP="00EE7832">
      <w:pPr>
        <w:pStyle w:val="21"/>
        <w:ind w:firstLine="420"/>
      </w:pPr>
      <w:r>
        <w:t>OK, Ge Tian.</w:t>
      </w:r>
    </w:p>
    <w:p w:rsidR="00EE7832" w:rsidRDefault="00EE7832" w:rsidP="00EE7832">
      <w:pPr>
        <w:pStyle w:val="21"/>
        <w:ind w:firstLine="420"/>
      </w:pPr>
    </w:p>
    <w:p w:rsidR="00EE7832" w:rsidRDefault="00EE7832" w:rsidP="00EE7832">
      <w:pPr>
        <w:pStyle w:val="21"/>
        <w:ind w:firstLine="420"/>
      </w:pPr>
      <w:r>
        <w:t>Moximon, Wednesday, June 29, 2022, 10:07:51</w:t>
      </w:r>
    </w:p>
    <w:p w:rsidR="00EE7832" w:rsidRDefault="00EE7832" w:rsidP="00EE7832">
      <w:pPr>
        <w:pStyle w:val="21"/>
        <w:ind w:firstLine="420"/>
      </w:pPr>
    </w:p>
    <w:p w:rsidR="00EE7832" w:rsidRDefault="00EE7832" w:rsidP="00EE7832">
      <w:pPr>
        <w:pStyle w:val="21"/>
        <w:ind w:firstLine="420"/>
      </w:pPr>
      <w:r>
        <w:t>Well, good</w:t>
      </w:r>
    </w:p>
    <w:p w:rsidR="00EE7832" w:rsidRDefault="00EE7832" w:rsidP="00EE7832">
      <w:pPr>
        <w:pStyle w:val="21"/>
        <w:ind w:firstLine="420"/>
      </w:pPr>
    </w:p>
    <w:p w:rsidR="00EE7832" w:rsidRDefault="00EE7832" w:rsidP="00EE7832">
      <w:pPr>
        <w:pStyle w:val="21"/>
        <w:ind w:firstLine="420"/>
      </w:pPr>
      <w:r>
        <w:t>People who rule the earth</w:t>
      </w:r>
    </w:p>
    <w:p w:rsidR="00EE7832" w:rsidRDefault="00EE7832" w:rsidP="00EE7832">
      <w:pPr>
        <w:pStyle w:val="21"/>
        <w:ind w:firstLine="420"/>
      </w:pPr>
    </w:p>
    <w:p w:rsidR="00EE7832" w:rsidRDefault="00EE7832" w:rsidP="00EE7832">
      <w:pPr>
        <w:pStyle w:val="21"/>
        <w:ind w:firstLine="420"/>
      </w:pPr>
      <w:r>
        <w:t>I have the power of nature to change the way of heaven</w:t>
      </w:r>
    </w:p>
    <w:p w:rsidR="00EE7832" w:rsidRDefault="00EE7832" w:rsidP="00EE7832">
      <w:pPr>
        <w:pStyle w:val="21"/>
        <w:ind w:firstLine="420"/>
      </w:pPr>
    </w:p>
    <w:p w:rsidR="00EE7832" w:rsidRDefault="00EE7832" w:rsidP="00EE7832">
      <w:pPr>
        <w:pStyle w:val="21"/>
        <w:ind w:firstLine="420"/>
      </w:pPr>
      <w:r>
        <w:t>I abolished the eastern heaven and established a deity to rule the human world</w:t>
      </w:r>
    </w:p>
    <w:p w:rsidR="00EE7832" w:rsidRDefault="00EE7832" w:rsidP="00EE7832">
      <w:pPr>
        <w:pStyle w:val="21"/>
        <w:ind w:firstLine="420"/>
      </w:pPr>
    </w:p>
    <w:p w:rsidR="00EE7832" w:rsidRDefault="00EE7832" w:rsidP="00EE7832">
      <w:pPr>
        <w:pStyle w:val="21"/>
        <w:ind w:firstLine="420"/>
      </w:pPr>
      <w:r>
        <w:t>I believe in Jesus, the Lord, and God.</w:t>
      </w:r>
    </w:p>
    <w:p w:rsidR="00EE7832" w:rsidRDefault="00EE7832" w:rsidP="00EE7832">
      <w:pPr>
        <w:pStyle w:val="21"/>
        <w:ind w:firstLine="420"/>
      </w:pPr>
    </w:p>
    <w:p w:rsidR="00EE7832" w:rsidRDefault="00EE7832" w:rsidP="00EE7832">
      <w:pPr>
        <w:pStyle w:val="21"/>
        <w:ind w:firstLine="420"/>
      </w:pPr>
      <w:r>
        <w:t>Ge Yimin 10:37:56 on Wednesday, June 29, 2022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Moximon, Wednesday, June 29, 2022, 10:38:21</w:t>
      </w:r>
    </w:p>
    <w:p w:rsidR="00EE7832" w:rsidRDefault="00EE7832" w:rsidP="00EE7832">
      <w:pPr>
        <w:pStyle w:val="21"/>
        <w:ind w:firstLine="420"/>
      </w:pPr>
    </w:p>
    <w:p w:rsidR="00EE7832" w:rsidRDefault="00EE7832" w:rsidP="00EE7832">
      <w:pPr>
        <w:pStyle w:val="21"/>
        <w:ind w:firstLine="420"/>
      </w:pPr>
      <w:r>
        <w:t>Well, come on</w:t>
      </w:r>
    </w:p>
    <w:p w:rsidR="00EE7832" w:rsidRDefault="00EE7832" w:rsidP="00EE7832">
      <w:pPr>
        <w:pStyle w:val="21"/>
        <w:ind w:firstLine="420"/>
      </w:pPr>
    </w:p>
    <w:p w:rsidR="00EE7832" w:rsidRDefault="00EE7832" w:rsidP="00EE7832">
      <w:pPr>
        <w:pStyle w:val="21"/>
        <w:ind w:firstLine="420"/>
      </w:pPr>
      <w:r>
        <w:t>I believe you</w:t>
      </w:r>
    </w:p>
    <w:p w:rsidR="00EE7832" w:rsidRDefault="00EE7832" w:rsidP="00EE7832">
      <w:pPr>
        <w:pStyle w:val="21"/>
        <w:ind w:firstLine="420"/>
      </w:pPr>
    </w:p>
    <w:p w:rsidR="00EE7832" w:rsidRDefault="00EE7832" w:rsidP="00EE7832">
      <w:pPr>
        <w:pStyle w:val="21"/>
        <w:ind w:firstLine="420"/>
      </w:pPr>
      <w:r>
        <w:t>The gods rule all mankind forever</w:t>
      </w:r>
    </w:p>
    <w:p w:rsidR="00EE7832" w:rsidRDefault="00EE7832" w:rsidP="00EE7832">
      <w:pPr>
        <w:pStyle w:val="21"/>
        <w:ind w:firstLine="420"/>
      </w:pPr>
    </w:p>
    <w:p w:rsidR="00EE7832" w:rsidRDefault="00EE7832" w:rsidP="00EE7832">
      <w:pPr>
        <w:pStyle w:val="21"/>
        <w:ind w:firstLine="420"/>
      </w:pPr>
      <w:r>
        <w:lastRenderedPageBreak/>
        <w:t>Ge Yimin 10:52:05 on Wednesday, June 29, 2022</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Moximon 10:52:20</w:t>
      </w:r>
    </w:p>
    <w:p w:rsidR="00EE7832" w:rsidRDefault="00EE7832" w:rsidP="00EE7832">
      <w:pPr>
        <w:pStyle w:val="21"/>
        <w:ind w:firstLine="420"/>
      </w:pPr>
    </w:p>
    <w:p w:rsidR="00EE7832" w:rsidRDefault="00EE7832" w:rsidP="00EE7832">
      <w:pPr>
        <w:pStyle w:val="21"/>
        <w:ind w:firstLine="420"/>
      </w:pPr>
      <w:r>
        <w:t>I abandoned my innate Qi, and no one can change the way of heaven since then, neither can I</w:t>
      </w:r>
    </w:p>
    <w:p w:rsidR="00EE7832" w:rsidRDefault="00EE7832" w:rsidP="00EE7832">
      <w:pPr>
        <w:pStyle w:val="21"/>
        <w:ind w:firstLine="420"/>
      </w:pPr>
    </w:p>
    <w:p w:rsidR="00EE7832" w:rsidRDefault="00EE7832" w:rsidP="00EE7832">
      <w:pPr>
        <w:pStyle w:val="21"/>
        <w:ind w:firstLine="420"/>
      </w:pPr>
      <w:r>
        <w:t>No one can compete with the way of heaven, nor can I</w:t>
      </w:r>
    </w:p>
    <w:p w:rsidR="00EE7832" w:rsidRDefault="00EE7832" w:rsidP="00EE7832">
      <w:pPr>
        <w:pStyle w:val="21"/>
        <w:ind w:firstLine="420"/>
      </w:pPr>
    </w:p>
    <w:p w:rsidR="00EE7832" w:rsidRDefault="00EE7832" w:rsidP="00EE7832">
      <w:pPr>
        <w:pStyle w:val="21"/>
        <w:ind w:firstLine="420"/>
      </w:pPr>
      <w:r>
        <w:t>Moximon 10:55:06</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Change the human world according to your imagination</w:t>
      </w:r>
    </w:p>
    <w:p w:rsidR="00EE7832" w:rsidRDefault="00EE7832" w:rsidP="00EE7832">
      <w:pPr>
        <w:pStyle w:val="21"/>
        <w:ind w:firstLine="420"/>
      </w:pPr>
    </w:p>
    <w:p w:rsidR="00EE7832" w:rsidRDefault="00EE7832" w:rsidP="00EE7832">
      <w:pPr>
        <w:pStyle w:val="21"/>
        <w:ind w:firstLine="420"/>
      </w:pPr>
      <w:r>
        <w:t>Moximon 10:55:32</w:t>
      </w:r>
    </w:p>
    <w:p w:rsidR="00EE7832" w:rsidRDefault="00EE7832" w:rsidP="00EE7832">
      <w:pPr>
        <w:pStyle w:val="21"/>
        <w:ind w:firstLine="420"/>
      </w:pPr>
    </w:p>
    <w:p w:rsidR="00EE7832" w:rsidRDefault="00EE7832" w:rsidP="00EE7832">
      <w:pPr>
        <w:pStyle w:val="21"/>
        <w:ind w:firstLine="420"/>
      </w:pPr>
      <w:r>
        <w:t>I can only believe</w:t>
      </w:r>
    </w:p>
    <w:p w:rsidR="00EE7832" w:rsidRDefault="00EE7832" w:rsidP="00EE7832">
      <w:pPr>
        <w:pStyle w:val="21"/>
        <w:ind w:firstLine="420"/>
      </w:pPr>
    </w:p>
    <w:p w:rsidR="00EE7832" w:rsidRDefault="00EE7832" w:rsidP="00EE7832">
      <w:pPr>
        <w:pStyle w:val="21"/>
        <w:ind w:firstLine="420"/>
      </w:pPr>
      <w:r>
        <w:t>Ge Yimin 10:58:32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105. Boiled fish%: why worry? Only nerves!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I'm nervous every day.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if you don't repent, you will be eliminated before 2035!</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hope you will still be here on New Year's Day 2036!</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 will always be there, friend!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OK, meet on New Year's Day 2036.</w:t>
      </w:r>
    </w:p>
    <w:p w:rsidR="00EE7832" w:rsidRDefault="00EE7832" w:rsidP="00EE7832">
      <w:pPr>
        <w:pStyle w:val="21"/>
        <w:ind w:firstLine="420"/>
      </w:pPr>
    </w:p>
    <w:p w:rsidR="00EE7832" w:rsidRDefault="00EE7832" w:rsidP="00EE7832">
      <w:pPr>
        <w:pStyle w:val="21"/>
        <w:ind w:firstLine="420"/>
      </w:pPr>
      <w:r>
        <w:t>Nerves have readers.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Hua Er: Ge Yimin? I haven't seen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Yes, sogshen.com.</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Paul Gerber 21:56:47</w:t>
      </w:r>
    </w:p>
    <w:p w:rsidR="00EE7832" w:rsidRDefault="00EE7832" w:rsidP="00EE7832">
      <w:pPr>
        <w:pStyle w:val="21"/>
        <w:ind w:firstLine="420"/>
      </w:pPr>
    </w:p>
    <w:p w:rsidR="00EE7832" w:rsidRDefault="00EE7832" w:rsidP="00EE7832">
      <w:pPr>
        <w:pStyle w:val="21"/>
        <w:ind w:firstLine="420"/>
      </w:pPr>
      <w:r>
        <w:t>Is your existence beyond the concept of time and space?</w:t>
      </w:r>
    </w:p>
    <w:p w:rsidR="00EE7832" w:rsidRDefault="00EE7832" w:rsidP="00EE7832">
      <w:pPr>
        <w:pStyle w:val="21"/>
        <w:ind w:firstLine="420"/>
      </w:pPr>
    </w:p>
    <w:p w:rsidR="00EE7832" w:rsidRDefault="00EE7832" w:rsidP="00EE7832">
      <w:pPr>
        <w:pStyle w:val="21"/>
        <w:ind w:firstLine="420"/>
      </w:pPr>
      <w:r>
        <w:t>Ge Yimin 21:58:21</w:t>
      </w:r>
    </w:p>
    <w:p w:rsidR="00EE7832" w:rsidRDefault="00EE7832" w:rsidP="00EE7832">
      <w:pPr>
        <w:pStyle w:val="21"/>
        <w:ind w:firstLine="420"/>
      </w:pPr>
    </w:p>
    <w:p w:rsidR="00EE7832" w:rsidRDefault="00EE7832" w:rsidP="00EE7832">
      <w:pPr>
        <w:pStyle w:val="21"/>
        <w:ind w:firstLine="420"/>
      </w:pPr>
      <w:r>
        <w:t>Yes, creator</w:t>
      </w:r>
    </w:p>
    <w:p w:rsidR="00EE7832" w:rsidRDefault="00EE7832" w:rsidP="00EE7832">
      <w:pPr>
        <w:pStyle w:val="21"/>
        <w:ind w:firstLine="420"/>
      </w:pPr>
    </w:p>
    <w:p w:rsidR="00EE7832" w:rsidRDefault="00EE7832" w:rsidP="00EE7832">
      <w:pPr>
        <w:pStyle w:val="21"/>
        <w:ind w:firstLine="420"/>
      </w:pPr>
      <w:r>
        <w:lastRenderedPageBreak/>
        <w:t>[Ge Yimin] Ge Paul (1187501973) 21:55:40</w:t>
      </w:r>
    </w:p>
    <w:p w:rsidR="00EE7832" w:rsidRDefault="00EE7832" w:rsidP="00EE7832">
      <w:pPr>
        <w:pStyle w:val="21"/>
        <w:ind w:firstLine="420"/>
      </w:pPr>
    </w:p>
    <w:p w:rsidR="00EE7832" w:rsidRDefault="00EE7832" w:rsidP="00EE7832">
      <w:pPr>
        <w:pStyle w:val="21"/>
        <w:ind w:firstLine="420"/>
      </w:pPr>
      <w:r>
        <w:t>Does God Ge exist forever?</w:t>
      </w:r>
    </w:p>
    <w:p w:rsidR="00EE7832" w:rsidRDefault="00EE7832" w:rsidP="00EE7832">
      <w:pPr>
        <w:pStyle w:val="21"/>
        <w:ind w:firstLine="420"/>
      </w:pPr>
    </w:p>
    <w:p w:rsidR="00EE7832" w:rsidRDefault="00EE7832" w:rsidP="00EE7832">
      <w:pPr>
        <w:pStyle w:val="21"/>
        <w:ind w:firstLine="420"/>
      </w:pPr>
      <w:r>
        <w:t>[group leader] Ge Yimin (50914333) 21:57:41</w:t>
      </w:r>
    </w:p>
    <w:p w:rsidR="00EE7832" w:rsidRDefault="00EE7832" w:rsidP="00EE7832">
      <w:pPr>
        <w:pStyle w:val="21"/>
        <w:ind w:firstLine="420"/>
      </w:pPr>
    </w:p>
    <w:p w:rsidR="00EE7832" w:rsidRDefault="00EE7832" w:rsidP="00EE7832">
      <w:pPr>
        <w:pStyle w:val="21"/>
        <w:ind w:firstLine="420"/>
      </w:pPr>
      <w:r>
        <w:t>Own forever</w:t>
      </w:r>
    </w:p>
    <w:p w:rsidR="00EE7832" w:rsidRDefault="00EE7832" w:rsidP="00EE7832">
      <w:pPr>
        <w:pStyle w:val="21"/>
        <w:ind w:firstLine="420"/>
      </w:pPr>
    </w:p>
    <w:p w:rsidR="00EE7832" w:rsidRDefault="00EE7832" w:rsidP="00EE7832">
      <w:pPr>
        <w:pStyle w:val="21"/>
        <w:ind w:firstLine="420"/>
      </w:pPr>
      <w:r>
        <w:t>Also born of parents, perfect God, perfect man</w:t>
      </w:r>
    </w:p>
    <w:p w:rsidR="00EE7832" w:rsidRDefault="00EE7832" w:rsidP="00EE7832">
      <w:pPr>
        <w:pStyle w:val="21"/>
        <w:ind w:firstLine="420"/>
      </w:pPr>
    </w:p>
    <w:p w:rsidR="00EE7832" w:rsidRDefault="00EE7832" w:rsidP="00EE7832">
      <w:pPr>
        <w:pStyle w:val="21"/>
        <w:ind w:firstLine="420"/>
      </w:pPr>
      <w:r>
        <w:t>[Ge Yimin] Ge Paul (1187501973) 21:58:42</w:t>
      </w:r>
    </w:p>
    <w:p w:rsidR="00EE7832" w:rsidRDefault="00EE7832" w:rsidP="00EE7832">
      <w:pPr>
        <w:pStyle w:val="21"/>
        <w:ind w:firstLine="420"/>
      </w:pPr>
    </w:p>
    <w:p w:rsidR="00EE7832" w:rsidRDefault="00EE7832" w:rsidP="00EE7832">
      <w:pPr>
        <w:pStyle w:val="21"/>
        <w:ind w:firstLine="420"/>
      </w:pPr>
      <w:r>
        <w:t>It means that God Ge will wake up in 20331126 and immediately become an omniscient and Almighty God</w:t>
      </w:r>
    </w:p>
    <w:p w:rsidR="00EE7832" w:rsidRDefault="00EE7832" w:rsidP="00EE7832">
      <w:pPr>
        <w:pStyle w:val="21"/>
        <w:ind w:firstLine="420"/>
      </w:pPr>
    </w:p>
    <w:p w:rsidR="00EE7832" w:rsidRDefault="00EE7832" w:rsidP="00EE7832">
      <w:pPr>
        <w:pStyle w:val="21"/>
        <w:ind w:firstLine="420"/>
      </w:pPr>
      <w:r>
        <w:t>Then a violent sub space storm was triggered, trapping the whole galaxy.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106. Xu Hanli: I know Ge Shen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Axtdpvk: thousands of saints on the Internet, how do you distinguish between true and false.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71g1b2b: the layer owner is just advertising for GE nerve. As everyone knows, the more publicity, the worse reputation. Just because Ge nerve doesn't follow the right path.</w:t>
      </w:r>
    </w:p>
    <w:p w:rsidR="00EE7832" w:rsidRDefault="00EE7832" w:rsidP="00EE7832">
      <w:pPr>
        <w:pStyle w:val="21"/>
        <w:ind w:firstLine="420"/>
      </w:pPr>
    </w:p>
    <w:p w:rsidR="00EE7832" w:rsidRDefault="00EE7832" w:rsidP="00EE7832">
      <w:pPr>
        <w:pStyle w:val="21"/>
        <w:ind w:firstLine="420"/>
      </w:pPr>
      <w:r>
        <w:lastRenderedPageBreak/>
        <w:t>In 2018, Ge publicized in more than 50 post bars. But now it's getting worse...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with God net,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It's useless to be a person who knows kindness but doesn't report it. A: how many women have you cheated by reading several books of Marxist Leninist thought, reading some Bibles, writing a book together, and then publishing it, saying that you are God? </w:t>
      </w:r>
      <w:r>
        <w:t>How much did you cheat? The local court sentenced him to a cult, with a fixed-term imprisonment of ten years, and a person with ten or twenty trumpets.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which woman did you cheat? How much? Hype sentence of seven years (false), you also add three years:)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what can you use to prove that you are the truth? What prophecy did you meet? Or did what you said come true? Or do you have any ability and effect to save the country and the people?</w:t>
      </w:r>
    </w:p>
    <w:p w:rsidR="00EE7832" w:rsidRDefault="00EE7832" w:rsidP="00EE7832">
      <w:pPr>
        <w:pStyle w:val="21"/>
        <w:ind w:firstLine="420"/>
      </w:pPr>
    </w:p>
    <w:p w:rsidR="00EE7832" w:rsidRDefault="00EE7832" w:rsidP="00EE7832">
      <w:pPr>
        <w:pStyle w:val="21"/>
        <w:ind w:firstLine="420"/>
      </w:pPr>
      <w:r>
        <w:t>If not, then you can't prove your truth!</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nerve proof is truth. In early October 2019, the doomsday came true (new crown). A nerve saves the world.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Chen Youcai </w:t>
      </w:r>
      <w:r>
        <w:rPr>
          <w:rFonts w:hint="eastAsia"/>
        </w:rPr>
        <w:t>°</w:t>
      </w:r>
      <w:r>
        <w:rPr>
          <w:rFonts w:hint="eastAsia"/>
        </w:rPr>
        <w:t>: Uncle Ge, who was 69 years old, didn't do his job all day long and cheated everywhere. Do you want a face?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Xu Hanli: I work normally. I do Shenwang in my spare time. I </w:t>
      </w:r>
      <w:r>
        <w:rPr>
          <w:rFonts w:hint="eastAsia"/>
        </w:rPr>
        <w:lastRenderedPageBreak/>
        <w:t>write neurology and Ge Shenqi news records. Why do I leave my work all day? Interacting with Mingyue, joking, how did you cheat?</w:t>
      </w:r>
      <w:r>
        <w:t xml:space="preserve"> </w:t>
      </w:r>
    </w:p>
    <w:p w:rsidR="00EE7832" w:rsidRDefault="00EE7832" w:rsidP="00EE7832">
      <w:pPr>
        <w:pStyle w:val="21"/>
        <w:ind w:firstLine="420"/>
      </w:pPr>
    </w:p>
    <w:p w:rsidR="00EE7832" w:rsidRDefault="00EE7832" w:rsidP="00EE7832">
      <w:pPr>
        <w:pStyle w:val="21"/>
        <w:ind w:firstLine="420"/>
      </w:pPr>
      <w:r>
        <w:t>107. Xu Hanli: Yes, SOGO God network.</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Hua Er: good.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A: don't trust him for long-term fraud.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who did you cheat?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it is predicted that "Siyi retranslation", which is your own retranslation. It's the opposite, brother.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nerve 14 (9) 10. Nerve has been translated into foreign languages and back translated into Chinese, which is largely different from the original vocabulary.</w:t>
      </w:r>
    </w:p>
    <w:p w:rsidR="00EE7832" w:rsidRDefault="00EE7832" w:rsidP="00EE7832">
      <w:pPr>
        <w:pStyle w:val="21"/>
        <w:ind w:firstLine="420"/>
      </w:pPr>
    </w:p>
    <w:p w:rsidR="00EE7832" w:rsidRDefault="00EE7832" w:rsidP="00EE7832">
      <w:pPr>
        <w:pStyle w:val="21"/>
        <w:ind w:firstLine="420"/>
      </w:pPr>
      <w:r>
        <w:t>Besides, which "Saint" book was translated by others? Like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if you don't repent, you will be gone by then! I hope you repent, then we can hope to meet!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am the truth. What do you repent of?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angry again, isn't it? Calm down, calm down.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no anger, Taisheng.</w:t>
      </w:r>
    </w:p>
    <w:p w:rsidR="00EE7832" w:rsidRDefault="00EE7832" w:rsidP="00EE7832">
      <w:pPr>
        <w:pStyle w:val="21"/>
        <w:ind w:firstLine="420"/>
      </w:pPr>
    </w:p>
    <w:p w:rsidR="00EE7832" w:rsidRDefault="00EE7832" w:rsidP="00EE7832">
      <w:pPr>
        <w:pStyle w:val="21"/>
        <w:ind w:firstLine="420"/>
      </w:pPr>
      <w:r>
        <w:rPr>
          <w:rFonts w:hint="eastAsia"/>
        </w:rPr>
        <w:lastRenderedPageBreak/>
        <w:t>》》</w:t>
      </w:r>
      <w:r>
        <w:rPr>
          <w:rFonts w:hint="eastAsia"/>
        </w:rPr>
        <w:t>Little Titan 80: whether my career can succeed or not is in these twoorthree years. But anyway, after I die, there will be books to put my head behind my head.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OK, 2025, don't you update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update? What do you mean by that?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you always have new ideas when you live. Don't want to live forever?</w:t>
      </w:r>
    </w:p>
    <w:p w:rsidR="00EE7832" w:rsidRDefault="00EE7832" w:rsidP="00EE7832">
      <w:pPr>
        <w:pStyle w:val="21"/>
        <w:ind w:firstLine="420"/>
      </w:pPr>
    </w:p>
    <w:p w:rsidR="00EE7832" w:rsidRDefault="00EE7832" w:rsidP="00EE7832">
      <w:pPr>
        <w:pStyle w:val="21"/>
        <w:ind w:firstLine="420"/>
      </w:pPr>
      <w:r>
        <w:t>Ge Shen's head pad nerve, foot pad Ge Shen strange smell record:)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immortality is impossible. Under the way of heaven, everything has its beginning and end. I've been here, I've been there, I've tried, it's good!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Qian fenjuan: nerve VII 48. Scientific and technological progress, human cloning, mental chip replication, human immortality. Eternal life is the only value of mankind.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speaking of Lao Ge, I admire you very much. It turns out that you are the only one left to insist on the "top ten crape myrtle saints". It seems that you can persist until 2033, so I have to give you a compliment.</w:t>
      </w:r>
    </w:p>
    <w:p w:rsidR="00EE7832" w:rsidRDefault="00EE7832" w:rsidP="00EE7832">
      <w:pPr>
        <w:pStyle w:val="21"/>
        <w:ind w:firstLine="420"/>
      </w:pPr>
    </w:p>
    <w:p w:rsidR="00EE7832" w:rsidRDefault="00EE7832" w:rsidP="00EE7832">
      <w:pPr>
        <w:pStyle w:val="21"/>
        <w:ind w:firstLine="420"/>
      </w:pPr>
      <w:r>
        <w:t>I can't. If I don't succeed in these twoorthree years, I'll think about "there's no master here, there's a place for him". It's also good to learn from Jiang Ziya to travel around the world.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one heart, two preparations. Prophecy also delays you (if you don't succeed), such as marriage.</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108. Moximon: Ge Tian, you are the way of heaven</w:t>
      </w:r>
    </w:p>
    <w:p w:rsidR="00EE7832" w:rsidRDefault="00EE7832" w:rsidP="00EE7832">
      <w:pPr>
        <w:pStyle w:val="21"/>
        <w:ind w:firstLine="420"/>
      </w:pPr>
    </w:p>
    <w:p w:rsidR="00EE7832" w:rsidRDefault="00EE7832" w:rsidP="00EE7832">
      <w:pPr>
        <w:pStyle w:val="21"/>
        <w:ind w:firstLine="420"/>
      </w:pPr>
      <w:r>
        <w:t>I killed yuan Tiandao myself, and now you are God</w:t>
      </w:r>
    </w:p>
    <w:p w:rsidR="00EE7832" w:rsidRDefault="00EE7832" w:rsidP="00EE7832">
      <w:pPr>
        <w:pStyle w:val="21"/>
        <w:ind w:firstLine="420"/>
      </w:pPr>
    </w:p>
    <w:p w:rsidR="00EE7832" w:rsidRDefault="00EE7832" w:rsidP="00EE7832">
      <w:pPr>
        <w:pStyle w:val="21"/>
        <w:ind w:firstLine="420"/>
      </w:pPr>
      <w:r>
        <w:t>You are the king of all mankind</w:t>
      </w:r>
    </w:p>
    <w:p w:rsidR="00EE7832" w:rsidRDefault="00EE7832" w:rsidP="00EE7832">
      <w:pPr>
        <w:pStyle w:val="21"/>
        <w:ind w:firstLine="420"/>
      </w:pPr>
    </w:p>
    <w:p w:rsidR="00EE7832" w:rsidRDefault="00EE7832" w:rsidP="00EE7832">
      <w:pPr>
        <w:pStyle w:val="21"/>
        <w:ind w:firstLine="420"/>
      </w:pPr>
      <w:r>
        <w:t>You are in charge of the whole earth</w:t>
      </w:r>
    </w:p>
    <w:p w:rsidR="00EE7832" w:rsidRDefault="00EE7832" w:rsidP="00EE7832">
      <w:pPr>
        <w:pStyle w:val="21"/>
        <w:ind w:firstLine="420"/>
      </w:pPr>
    </w:p>
    <w:p w:rsidR="00EE7832" w:rsidRDefault="00EE7832" w:rsidP="00EE7832">
      <w:pPr>
        <w:pStyle w:val="21"/>
        <w:ind w:firstLine="420"/>
      </w:pPr>
      <w:r>
        <w:t>My task is finished</w:t>
      </w:r>
    </w:p>
    <w:p w:rsidR="00EE7832" w:rsidRDefault="00EE7832" w:rsidP="00EE7832">
      <w:pPr>
        <w:pStyle w:val="21"/>
        <w:ind w:firstLine="420"/>
      </w:pPr>
    </w:p>
    <w:p w:rsidR="00EE7832" w:rsidRDefault="00EE7832" w:rsidP="00EE7832">
      <w:pPr>
        <w:pStyle w:val="21"/>
        <w:ind w:firstLine="420"/>
      </w:pPr>
      <w:r>
        <w:t>[group leader] Ge Yimin (50914333) 11:43:33</w:t>
      </w:r>
    </w:p>
    <w:p w:rsidR="00EE7832" w:rsidRDefault="00EE7832" w:rsidP="00EE7832">
      <w:pPr>
        <w:pStyle w:val="21"/>
        <w:ind w:firstLine="420"/>
      </w:pPr>
    </w:p>
    <w:p w:rsidR="00EE7832" w:rsidRDefault="00EE7832" w:rsidP="00EE7832">
      <w:pPr>
        <w:pStyle w:val="21"/>
        <w:ind w:firstLine="420"/>
      </w:pPr>
      <w:r>
        <w:t>Morning</w:t>
      </w:r>
    </w:p>
    <w:p w:rsidR="00EE7832" w:rsidRDefault="00EE7832" w:rsidP="00EE7832">
      <w:pPr>
        <w:pStyle w:val="21"/>
        <w:ind w:firstLine="420"/>
      </w:pPr>
    </w:p>
    <w:p w:rsidR="00EE7832" w:rsidRDefault="00EE7832" w:rsidP="00EE7832">
      <w:pPr>
        <w:pStyle w:val="21"/>
        <w:ind w:firstLine="420"/>
      </w:pPr>
      <w:r>
        <w:t>M saint</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[Ge Hei] moximon (95406615) 11:44:02</w:t>
      </w:r>
    </w:p>
    <w:p w:rsidR="00EE7832" w:rsidRDefault="00EE7832" w:rsidP="00EE7832">
      <w:pPr>
        <w:pStyle w:val="21"/>
        <w:ind w:firstLine="420"/>
      </w:pPr>
    </w:p>
    <w:p w:rsidR="00EE7832" w:rsidRDefault="00EE7832" w:rsidP="00EE7832">
      <w:pPr>
        <w:pStyle w:val="21"/>
        <w:ind w:firstLine="420"/>
      </w:pPr>
      <w:r>
        <w:t>You are God, who dares not to listen to you</w:t>
      </w:r>
    </w:p>
    <w:p w:rsidR="00EE7832" w:rsidRDefault="00EE7832" w:rsidP="00EE7832">
      <w:pPr>
        <w:pStyle w:val="21"/>
        <w:ind w:firstLine="420"/>
      </w:pPr>
    </w:p>
    <w:p w:rsidR="00EE7832" w:rsidRDefault="00EE7832" w:rsidP="00EE7832">
      <w:pPr>
        <w:pStyle w:val="21"/>
        <w:ind w:firstLine="420"/>
      </w:pPr>
      <w:r>
        <w:lastRenderedPageBreak/>
        <w:t>[group leader] Ge Yimin (50914333) 11:44:32</w:t>
      </w:r>
    </w:p>
    <w:p w:rsidR="00EE7832" w:rsidRDefault="00EE7832" w:rsidP="00EE7832">
      <w:pPr>
        <w:pStyle w:val="21"/>
        <w:ind w:firstLine="420"/>
      </w:pPr>
    </w:p>
    <w:p w:rsidR="00EE7832" w:rsidRDefault="00EE7832" w:rsidP="00EE7832">
      <w:pPr>
        <w:pStyle w:val="21"/>
        <w:ind w:firstLine="420"/>
      </w:pPr>
      <w:r>
        <w:t>Every day, no one listens to the blessing</w:t>
      </w:r>
    </w:p>
    <w:p w:rsidR="00EE7832" w:rsidRDefault="00EE7832" w:rsidP="00EE7832">
      <w:pPr>
        <w:pStyle w:val="21"/>
        <w:ind w:firstLine="420"/>
      </w:pPr>
    </w:p>
    <w:p w:rsidR="00EE7832" w:rsidRDefault="00EE7832" w:rsidP="00EE7832">
      <w:pPr>
        <w:pStyle w:val="21"/>
        <w:ind w:firstLine="420"/>
      </w:pPr>
      <w:r>
        <w:t>[Ge Hei] moximon (95406615) 11:44:38</w:t>
      </w:r>
    </w:p>
    <w:p w:rsidR="00EE7832" w:rsidRDefault="00EE7832" w:rsidP="00EE7832">
      <w:pPr>
        <w:pStyle w:val="21"/>
        <w:ind w:firstLine="420"/>
      </w:pPr>
    </w:p>
    <w:p w:rsidR="00EE7832" w:rsidRDefault="00EE7832" w:rsidP="00EE7832">
      <w:pPr>
        <w:pStyle w:val="21"/>
        <w:ind w:firstLine="420"/>
      </w:pPr>
      <w:r>
        <w:t>Call them on</w:t>
      </w:r>
    </w:p>
    <w:p w:rsidR="00EE7832" w:rsidRDefault="00EE7832" w:rsidP="00EE7832">
      <w:pPr>
        <w:pStyle w:val="21"/>
        <w:ind w:firstLine="420"/>
      </w:pPr>
    </w:p>
    <w:p w:rsidR="00EE7832" w:rsidRDefault="00EE7832" w:rsidP="00EE7832">
      <w:pPr>
        <w:pStyle w:val="21"/>
        <w:ind w:firstLine="420"/>
      </w:pPr>
      <w:r>
        <w:t>[group leader] Ge Yimin (50914333) 11:45:46</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Hei] moximon (95406615) 11:46:20</w:t>
      </w:r>
    </w:p>
    <w:p w:rsidR="00EE7832" w:rsidRDefault="00EE7832" w:rsidP="00EE7832">
      <w:pPr>
        <w:pStyle w:val="21"/>
        <w:ind w:firstLine="420"/>
      </w:pPr>
    </w:p>
    <w:p w:rsidR="00EE7832" w:rsidRDefault="00EE7832" w:rsidP="00EE7832">
      <w:pPr>
        <w:pStyle w:val="21"/>
        <w:ind w:firstLine="420"/>
      </w:pPr>
      <w:r>
        <w:t>Call on those who don't fear you</w:t>
      </w:r>
    </w:p>
    <w:p w:rsidR="00EE7832" w:rsidRDefault="00EE7832" w:rsidP="00EE7832">
      <w:pPr>
        <w:pStyle w:val="21"/>
        <w:ind w:firstLine="420"/>
      </w:pPr>
    </w:p>
    <w:p w:rsidR="00EE7832" w:rsidRDefault="00EE7832" w:rsidP="00EE7832">
      <w:pPr>
        <w:pStyle w:val="21"/>
        <w:ind w:firstLine="420"/>
      </w:pPr>
      <w:r>
        <w:t>Let them all be punished by your heaven</w:t>
      </w:r>
    </w:p>
    <w:p w:rsidR="00EE7832" w:rsidRDefault="00EE7832" w:rsidP="00EE7832">
      <w:pPr>
        <w:pStyle w:val="21"/>
        <w:ind w:firstLine="420"/>
      </w:pPr>
    </w:p>
    <w:p w:rsidR="00EE7832" w:rsidRDefault="00EE7832" w:rsidP="00EE7832">
      <w:pPr>
        <w:pStyle w:val="21"/>
        <w:ind w:firstLine="420"/>
      </w:pPr>
      <w:r>
        <w:t>The original way of heaven was slaughtered by me</w:t>
      </w:r>
    </w:p>
    <w:p w:rsidR="00EE7832" w:rsidRDefault="00EE7832" w:rsidP="00EE7832">
      <w:pPr>
        <w:pStyle w:val="21"/>
        <w:ind w:firstLine="420"/>
      </w:pPr>
    </w:p>
    <w:p w:rsidR="00EE7832" w:rsidRDefault="00EE7832" w:rsidP="00EE7832">
      <w:pPr>
        <w:pStyle w:val="21"/>
        <w:ind w:firstLine="420"/>
      </w:pPr>
      <w:r>
        <w:t>Since then, there is no one on earth who can compete with the way of heaven</w:t>
      </w:r>
    </w:p>
    <w:p w:rsidR="00EE7832" w:rsidRDefault="00EE7832" w:rsidP="00EE7832">
      <w:pPr>
        <w:pStyle w:val="21"/>
        <w:ind w:firstLine="420"/>
      </w:pPr>
    </w:p>
    <w:p w:rsidR="00EE7832" w:rsidRDefault="00EE7832" w:rsidP="00EE7832">
      <w:pPr>
        <w:pStyle w:val="21"/>
        <w:ind w:firstLine="420"/>
      </w:pPr>
      <w:r>
        <w:t>I believe in Ge Tian, Jesus and the Lord</w:t>
      </w:r>
    </w:p>
    <w:p w:rsidR="00EE7832" w:rsidRDefault="00EE7832" w:rsidP="00EE7832">
      <w:pPr>
        <w:pStyle w:val="21"/>
        <w:ind w:firstLine="420"/>
      </w:pPr>
    </w:p>
    <w:p w:rsidR="00EE7832" w:rsidRDefault="00EE7832" w:rsidP="00EE7832">
      <w:pPr>
        <w:pStyle w:val="21"/>
        <w:ind w:firstLine="420"/>
      </w:pPr>
      <w:r>
        <w:t>Finally, the entire kaniachia supercluster is under your jurisdiction</w:t>
      </w:r>
    </w:p>
    <w:p w:rsidR="00EE7832" w:rsidRDefault="00EE7832" w:rsidP="00EE7832">
      <w:pPr>
        <w:pStyle w:val="21"/>
        <w:ind w:firstLine="420"/>
      </w:pPr>
    </w:p>
    <w:p w:rsidR="00EE7832" w:rsidRDefault="00EE7832" w:rsidP="00EE7832">
      <w:pPr>
        <w:pStyle w:val="21"/>
        <w:ind w:firstLine="420"/>
      </w:pPr>
      <w:r>
        <w:t>You are the biggest tyrant in the history of all mankind</w:t>
      </w:r>
    </w:p>
    <w:p w:rsidR="00EE7832" w:rsidRDefault="00EE7832" w:rsidP="00EE7832">
      <w:pPr>
        <w:pStyle w:val="21"/>
        <w:ind w:firstLine="420"/>
      </w:pPr>
    </w:p>
    <w:p w:rsidR="00EE7832" w:rsidRDefault="00EE7832" w:rsidP="00EE7832">
      <w:pPr>
        <w:pStyle w:val="21"/>
        <w:ind w:firstLine="420"/>
      </w:pPr>
      <w:r>
        <w:lastRenderedPageBreak/>
        <w:t>My king</w:t>
      </w:r>
    </w:p>
    <w:p w:rsidR="00EE7832" w:rsidRDefault="00EE7832" w:rsidP="00EE7832">
      <w:pPr>
        <w:pStyle w:val="21"/>
        <w:ind w:firstLine="420"/>
      </w:pPr>
    </w:p>
    <w:p w:rsidR="00EE7832" w:rsidRDefault="00EE7832" w:rsidP="00EE7832">
      <w:pPr>
        <w:pStyle w:val="21"/>
        <w:ind w:firstLine="420"/>
      </w:pPr>
      <w:r>
        <w:t>[Ge Hei] moximon (95406615) 12:07:07</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Yimin uses your power and authority</w:t>
      </w:r>
    </w:p>
    <w:p w:rsidR="00EE7832" w:rsidRDefault="00EE7832" w:rsidP="00EE7832">
      <w:pPr>
        <w:pStyle w:val="21"/>
        <w:ind w:firstLine="420"/>
      </w:pPr>
    </w:p>
    <w:p w:rsidR="00EE7832" w:rsidRDefault="00EE7832" w:rsidP="00EE7832">
      <w:pPr>
        <w:pStyle w:val="21"/>
        <w:ind w:firstLine="420"/>
      </w:pPr>
      <w:r>
        <w:t>Now you have surpassed Jehovah, because God is bigger than Jehovah</w:t>
      </w:r>
    </w:p>
    <w:p w:rsidR="00EE7832" w:rsidRDefault="00EE7832" w:rsidP="00EE7832">
      <w:pPr>
        <w:pStyle w:val="21"/>
        <w:ind w:firstLine="420"/>
      </w:pPr>
    </w:p>
    <w:p w:rsidR="00EE7832" w:rsidRDefault="00EE7832" w:rsidP="00EE7832">
      <w:pPr>
        <w:pStyle w:val="21"/>
        <w:ind w:firstLine="420"/>
      </w:pPr>
      <w:r>
        <w:t>God is my family, and Ge Tian is my parents.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it's still Lao Ge. One side of the red flag doesn't fall, and the other side is ready to float. I don't know your brother's body can't stand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normal working life, beyond dreams.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you belong to the kind that is more open-minded in the bar. You have a dream to pursue, but you don't delay your usual life. At best, you are smart, at worst, you are a chicken thief. I really admire you. You deserve to be a gradu</w:t>
      </w:r>
      <w:r>
        <w:t>ate of Nanjing University. I admire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you can't let being holy affect your life. What if you're not holy?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at present, we are the old people of the holy bar, huh?? Of course, you became a saint before 2012, and you are one of the "top ten saints". I didn't start to become a saint until the end of 2012 (or the beginning of 2013, I can't</w:t>
      </w:r>
      <w:r>
        <w:t xml:space="preserve"> remember exactly), but it has been postponed to today, and I'm also an old man in Bali. Old, old, blink of an eye, ten years have passed! How many decades does life have.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I think you'd better remarry, don't wait three years.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109. Seeking knowledge of history and discipline in bad customs</w:t>
      </w:r>
    </w:p>
    <w:p w:rsidR="00EE7832" w:rsidRDefault="00EE7832" w:rsidP="00EE7832">
      <w:pPr>
        <w:pStyle w:val="21"/>
        <w:ind w:firstLine="420"/>
      </w:pPr>
    </w:p>
    <w:p w:rsidR="00EE7832" w:rsidRDefault="00EE7832" w:rsidP="00EE7832">
      <w:pPr>
        <w:pStyle w:val="21"/>
        <w:ind w:firstLine="420"/>
      </w:pPr>
      <w:r>
        <w:t>At the end of 2014, the folk Sciences and emerging religions (such as Baidu jiese bar, Ge Yimin, Zhang Xingang, etc.) that have similarities with netzhe gradually attracted the attention of vulgar people. The societies that had nothing to do with the evil customs originally targeted at the folk Sciences and emerging religions have also gradually become vulgar, and the evil customs of folk Sciences and emerging religions have basically taken shape.</w:t>
      </w:r>
    </w:p>
    <w:p w:rsidR="00EE7832" w:rsidRDefault="00EE7832" w:rsidP="00EE7832">
      <w:pPr>
        <w:pStyle w:val="21"/>
        <w:ind w:firstLine="420"/>
      </w:pPr>
    </w:p>
    <w:p w:rsidR="00EE7832" w:rsidRDefault="00EE7832" w:rsidP="00EE7832">
      <w:pPr>
        <w:pStyle w:val="21"/>
        <w:ind w:firstLine="420"/>
      </w:pPr>
      <w:r>
        <w:t>In June, 2018, Yang Fan appointed sun Xiaochuan, during which GE Yimin's agent intervened, creating the outbreak of the war of the Three Kingdoms. Some dog fans began to vulgarize, that is, the so-called "lust, evil and common prosperity".</w:t>
      </w:r>
    </w:p>
    <w:p w:rsidR="00EE7832" w:rsidRDefault="00EE7832" w:rsidP="00EE7832">
      <w:pPr>
        <w:pStyle w:val="21"/>
        <w:ind w:firstLine="420"/>
      </w:pPr>
    </w:p>
    <w:p w:rsidR="00EE7832" w:rsidRDefault="00EE7832" w:rsidP="00EE7832">
      <w:pPr>
        <w:pStyle w:val="21"/>
        <w:ind w:firstLine="420"/>
      </w:pPr>
      <w:r>
        <w:t>[group leader] Ge Yimin (50914333) 15:55:51</w:t>
      </w:r>
    </w:p>
    <w:p w:rsidR="00EE7832" w:rsidRDefault="00EE7832" w:rsidP="00EE7832">
      <w:pPr>
        <w:pStyle w:val="21"/>
        <w:ind w:firstLine="420"/>
      </w:pPr>
    </w:p>
    <w:p w:rsidR="00EE7832" w:rsidRDefault="00EE7832" w:rsidP="00EE7832">
      <w:pPr>
        <w:pStyle w:val="21"/>
        <w:ind w:firstLine="420"/>
      </w:pPr>
      <w:r>
        <w:t>Who is Ge Yimin's agent? I didn't know about the war of the Three Kingdoms.</w:t>
      </w:r>
    </w:p>
    <w:p w:rsidR="00EE7832" w:rsidRDefault="00EE7832" w:rsidP="00EE7832">
      <w:pPr>
        <w:pStyle w:val="21"/>
        <w:ind w:firstLine="420"/>
      </w:pPr>
    </w:p>
    <w:p w:rsidR="00EE7832" w:rsidRDefault="00EE7832" w:rsidP="00EE7832">
      <w:pPr>
        <w:pStyle w:val="21"/>
        <w:ind w:firstLine="420"/>
      </w:pPr>
      <w:r>
        <w:t>[Ge Yimin] Ge Baobao (1187501973) 16:15:00</w:t>
      </w:r>
    </w:p>
    <w:p w:rsidR="00EE7832" w:rsidRDefault="00EE7832" w:rsidP="00EE7832">
      <w:pPr>
        <w:pStyle w:val="21"/>
        <w:ind w:firstLine="420"/>
      </w:pPr>
    </w:p>
    <w:p w:rsidR="00EE7832" w:rsidRDefault="00EE7832" w:rsidP="00EE7832">
      <w:pPr>
        <w:pStyle w:val="21"/>
        <w:ind w:firstLine="420"/>
      </w:pPr>
      <w:r>
        <w:t>Ge Shen doesn't need an agent</w:t>
      </w:r>
    </w:p>
    <w:p w:rsidR="00EE7832" w:rsidRDefault="00EE7832" w:rsidP="00EE7832">
      <w:pPr>
        <w:pStyle w:val="21"/>
        <w:ind w:firstLine="420"/>
      </w:pPr>
    </w:p>
    <w:p w:rsidR="00EE7832" w:rsidRDefault="00EE7832" w:rsidP="00EE7832">
      <w:pPr>
        <w:pStyle w:val="21"/>
        <w:ind w:firstLine="420"/>
      </w:pPr>
      <w:r>
        <w:t>[group leader] Ge Yimin (50914333) 16:15:35</w:t>
      </w:r>
    </w:p>
    <w:p w:rsidR="00EE7832" w:rsidRDefault="00EE7832" w:rsidP="00EE7832">
      <w:pPr>
        <w:pStyle w:val="21"/>
        <w:ind w:firstLine="420"/>
      </w:pPr>
    </w:p>
    <w:p w:rsidR="00EE7832" w:rsidRDefault="00EE7832" w:rsidP="00EE7832">
      <w:pPr>
        <w:pStyle w:val="21"/>
        <w:ind w:firstLine="420"/>
      </w:pPr>
      <w:r>
        <w:t>You don't know. It seems to be true.</w:t>
      </w:r>
    </w:p>
    <w:p w:rsidR="00EE7832" w:rsidRDefault="00EE7832" w:rsidP="00EE7832">
      <w:pPr>
        <w:pStyle w:val="21"/>
        <w:ind w:firstLine="420"/>
      </w:pPr>
    </w:p>
    <w:p w:rsidR="00EE7832" w:rsidRDefault="00EE7832" w:rsidP="00EE7832">
      <w:pPr>
        <w:pStyle w:val="21"/>
        <w:ind w:firstLine="420"/>
      </w:pPr>
      <w:r>
        <w:t>[Ge Yimin] Ge Paul (1187501973) 16:16:19</w:t>
      </w:r>
    </w:p>
    <w:p w:rsidR="00EE7832" w:rsidRDefault="00EE7832" w:rsidP="00EE7832">
      <w:pPr>
        <w:pStyle w:val="21"/>
        <w:ind w:firstLine="420"/>
      </w:pPr>
    </w:p>
    <w:p w:rsidR="00EE7832" w:rsidRDefault="00EE7832" w:rsidP="00EE7832">
      <w:pPr>
        <w:pStyle w:val="21"/>
        <w:ind w:firstLine="420"/>
      </w:pPr>
      <w:r>
        <w:t>I don't remember that</w:t>
      </w:r>
    </w:p>
    <w:p w:rsidR="00EE7832" w:rsidRDefault="00EE7832" w:rsidP="00EE7832">
      <w:pPr>
        <w:pStyle w:val="21"/>
        <w:ind w:firstLine="420"/>
      </w:pPr>
    </w:p>
    <w:p w:rsidR="00EE7832" w:rsidRDefault="00EE7832" w:rsidP="00EE7832">
      <w:pPr>
        <w:pStyle w:val="21"/>
        <w:ind w:firstLine="420"/>
      </w:pPr>
      <w:r>
        <w:t>[group leader] Ge Yimin (50914333) 16:26:30</w:t>
      </w:r>
    </w:p>
    <w:p w:rsidR="00EE7832" w:rsidRDefault="00EE7832" w:rsidP="00EE7832">
      <w:pPr>
        <w:pStyle w:val="21"/>
        <w:ind w:firstLine="420"/>
      </w:pPr>
    </w:p>
    <w:p w:rsidR="00EE7832" w:rsidRDefault="00EE7832" w:rsidP="00EE7832">
      <w:pPr>
        <w:pStyle w:val="21"/>
        <w:ind w:firstLine="420"/>
      </w:pPr>
      <w:r>
        <w:t>Maybe TV kitchen, bllh them, or xiaoteng, or fake Ge Hua.</w:t>
      </w:r>
    </w:p>
    <w:p w:rsidR="00EE7832" w:rsidRDefault="00EE7832" w:rsidP="00EE7832">
      <w:pPr>
        <w:pStyle w:val="21"/>
        <w:ind w:firstLine="420"/>
      </w:pPr>
    </w:p>
    <w:p w:rsidR="00EE7832" w:rsidRDefault="00EE7832" w:rsidP="00EE7832">
      <w:pPr>
        <w:pStyle w:val="21"/>
        <w:ind w:firstLine="420"/>
      </w:pPr>
      <w:r>
        <w:t>[Ge Yimin] Ge Paul (1187501973) 16:28:03</w:t>
      </w:r>
    </w:p>
    <w:p w:rsidR="00EE7832" w:rsidRDefault="00EE7832" w:rsidP="00EE7832">
      <w:pPr>
        <w:pStyle w:val="21"/>
        <w:ind w:firstLine="420"/>
      </w:pPr>
    </w:p>
    <w:p w:rsidR="00EE7832" w:rsidRDefault="00EE7832" w:rsidP="00EE7832">
      <w:pPr>
        <w:pStyle w:val="21"/>
        <w:ind w:firstLine="420"/>
      </w:pPr>
      <w:r>
        <w:t>Anyway, we are closed</w:t>
      </w:r>
    </w:p>
    <w:p w:rsidR="00EE7832" w:rsidRDefault="00EE7832" w:rsidP="00EE7832">
      <w:pPr>
        <w:pStyle w:val="21"/>
        <w:ind w:firstLine="420"/>
      </w:pPr>
    </w:p>
    <w:p w:rsidR="00EE7832" w:rsidRDefault="00EE7832" w:rsidP="00EE7832">
      <w:pPr>
        <w:pStyle w:val="21"/>
        <w:ind w:firstLine="420"/>
      </w:pPr>
      <w:r>
        <w:t>[group leader] Ge Yimin (50914333) 16:36:45</w:t>
      </w:r>
    </w:p>
    <w:p w:rsidR="00EE7832" w:rsidRDefault="00EE7832" w:rsidP="00EE7832">
      <w:pPr>
        <w:pStyle w:val="21"/>
        <w:ind w:firstLine="420"/>
      </w:pPr>
    </w:p>
    <w:p w:rsidR="00EE7832" w:rsidRDefault="00EE7832" w:rsidP="00EE7832">
      <w:pPr>
        <w:pStyle w:val="21"/>
        <w:ind w:firstLine="420"/>
      </w:pPr>
      <w:r>
        <w:t xml:space="preserve">Sage prophecy has delayed too many people, I estimate thousands, "All Saints" insist that they are the only saints, do not work, do not get married. Then again, they are all psychotic, and they don't have much </w:t>
      </w:r>
      <w:r>
        <w:lastRenderedPageBreak/>
        <w:t>ability to work and marry. Just lie flat and wait for the emperor to marry Liu Yifei, day after day, year after year......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BE7002" w:rsidRDefault="00EE7832" w:rsidP="00BE7002">
      <w:pPr>
        <w:pStyle w:val="21"/>
        <w:ind w:firstLine="420"/>
      </w:pPr>
      <w:r>
        <w:rPr>
          <w:rFonts w:hint="eastAsia"/>
        </w:rPr>
        <w:t>110</w:t>
      </w:r>
      <w:r>
        <w:rPr>
          <w:rFonts w:hint="eastAsia"/>
        </w:rPr>
        <w:t>、</w:t>
      </w:r>
      <w:r w:rsidR="00BE7002">
        <w:t>Mi Bai Yi: the so-called Ge Shen is capable of this</w:t>
      </w:r>
    </w:p>
    <w:p w:rsidR="00BE7002" w:rsidRDefault="00BE7002" w:rsidP="00BE7002">
      <w:pPr>
        <w:pStyle w:val="21"/>
        <w:ind w:firstLine="420"/>
      </w:pPr>
    </w:p>
    <w:p w:rsidR="00BE7002" w:rsidRDefault="00BE7002" w:rsidP="00BE7002">
      <w:pPr>
        <w:pStyle w:val="21"/>
        <w:ind w:firstLine="420"/>
      </w:pPr>
      <w:r>
        <w:t>Like birds of a feather flock together. Do normal people need to be identified with psychosis?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which normal person agrees with you?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Post bar users_ Gsrmd2y: you Birdy * * * * are still spreading scriptures.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Sky guide kimono: nerves are canon.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Post bar users_ 71g1b2b: do you have a well connected bar friend? It is well known to all.</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Dragon devouring demon Jiao: this man also dares to be holy. This man has not made any contribution to the world. Let alone being holy, he is not even qualified to be a sage.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search Ge Shen.</w:t>
      </w:r>
    </w:p>
    <w:p w:rsidR="00BE7002" w:rsidRDefault="00BE7002" w:rsidP="00BE7002">
      <w:pPr>
        <w:pStyle w:val="21"/>
        <w:ind w:firstLine="420"/>
      </w:pPr>
    </w:p>
    <w:p w:rsidR="00BE7002" w:rsidRDefault="00BE7002" w:rsidP="00BE7002">
      <w:pPr>
        <w:pStyle w:val="21"/>
        <w:ind w:firstLine="420"/>
      </w:pPr>
      <w:r>
        <w:t>He is the author of "nerves" and "Ge Shen Yi Wen Lu".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Brother: who is Ge Yiming?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Mi Bai Yi: because the books could not be sold, they did not attract public attention and did not reach the charges of spreading cults, so they did not start.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so now Amazon sells to white and black people.</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Lyu: do you want to wash dishes at home and go to the supermarket by bike to serve the people?</w:t>
      </w:r>
    </w:p>
    <w:p w:rsidR="00BE7002" w:rsidRDefault="00BE7002" w:rsidP="00BE7002">
      <w:pPr>
        <w:pStyle w:val="21"/>
        <w:ind w:firstLine="420"/>
      </w:pPr>
    </w:p>
    <w:p w:rsidR="00BE7002" w:rsidRDefault="00BE7002" w:rsidP="00BE7002">
      <w:pPr>
        <w:pStyle w:val="21"/>
        <w:ind w:firstLine="420"/>
      </w:pPr>
      <w:r>
        <w:t>Which country is the most active in poverty alleviation in the world, and which government has greatly improved the people's living standards in the past few decades?</w:t>
      </w:r>
    </w:p>
    <w:p w:rsidR="00BE7002" w:rsidRDefault="00BE7002" w:rsidP="00BE7002">
      <w:pPr>
        <w:pStyle w:val="21"/>
        <w:ind w:firstLine="420"/>
      </w:pPr>
    </w:p>
    <w:p w:rsidR="00BE7002" w:rsidRDefault="00BE7002" w:rsidP="00BE7002">
      <w:pPr>
        <w:pStyle w:val="21"/>
        <w:ind w:firstLine="420"/>
      </w:pPr>
      <w:r>
        <w:t>A government has so many shooting cases every year. You call it serving the people. It can't even protect the right to life. What else? The politicians of the Western ansa group are just puppets in front of the stage, and those in power behind the scenes are the plutocrats. Therefore, politicians can be pointed at by the nose. This is what you call "beautiful" capitalism.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why can't we wash the dishes at the national level and dare not go to the street alone by bike?</w:t>
      </w:r>
    </w:p>
    <w:p w:rsidR="00BE7002" w:rsidRDefault="00BE7002" w:rsidP="00BE7002">
      <w:pPr>
        <w:pStyle w:val="21"/>
        <w:ind w:firstLine="420"/>
      </w:pPr>
    </w:p>
    <w:p w:rsidR="00BE7002" w:rsidRDefault="00BE7002" w:rsidP="00BE7002">
      <w:pPr>
        <w:pStyle w:val="21"/>
        <w:ind w:firstLine="420"/>
      </w:pPr>
      <w:r>
        <w:t>Nerve acknowledges China's great economic achievements.</w:t>
      </w:r>
    </w:p>
    <w:p w:rsidR="00BE7002" w:rsidRDefault="00BE7002" w:rsidP="00BE7002">
      <w:pPr>
        <w:pStyle w:val="21"/>
        <w:ind w:firstLine="420"/>
      </w:pPr>
    </w:p>
    <w:p w:rsidR="00BE7002" w:rsidRDefault="00BE7002" w:rsidP="00BE7002">
      <w:pPr>
        <w:pStyle w:val="21"/>
        <w:ind w:firstLine="420"/>
      </w:pPr>
      <w:r>
        <w:t xml:space="preserve">However, Comrade Li Keqiang said that the monthly income of </w:t>
      </w:r>
      <w:r>
        <w:lastRenderedPageBreak/>
        <w:t>600 million people in China is only 1000 yuan.</w:t>
      </w:r>
    </w:p>
    <w:p w:rsidR="00BE7002" w:rsidRDefault="00BE7002" w:rsidP="00BE7002">
      <w:pPr>
        <w:pStyle w:val="21"/>
        <w:ind w:firstLine="420"/>
      </w:pPr>
    </w:p>
    <w:p w:rsidR="00BE7002" w:rsidRDefault="00BE7002" w:rsidP="00BE7002">
      <w:pPr>
        <w:pStyle w:val="21"/>
        <w:ind w:firstLine="420"/>
      </w:pPr>
      <w:r>
        <w:t>There are shooting cases in the United States, but China allows people to try with guns?</w:t>
      </w:r>
    </w:p>
    <w:p w:rsidR="00BE7002" w:rsidRDefault="00BE7002" w:rsidP="00BE7002">
      <w:pPr>
        <w:pStyle w:val="21"/>
        <w:ind w:firstLine="420"/>
      </w:pPr>
    </w:p>
    <w:p w:rsidR="00BE7002" w:rsidRDefault="00BE7002" w:rsidP="00BE7002">
      <w:pPr>
        <w:pStyle w:val="21"/>
        <w:ind w:firstLine="420"/>
      </w:pPr>
      <w:r>
        <w:t>Why did the Chinese immigrate to the United States while the Americans did not immigrate to China?</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haven't gone far: I'll just look at it as a novel. I'm not creative. There are myths in Fei Lu's novels. Goodbye.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Divine religion and Ge Yimin doctrine.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The third part of Chunling: brother Zhuan has decided that in diaosi's counterattack on the Internet novel "the dream life of Li Ergou, the son-in-law of Kunpeng", the gold finger of the routine is: Li Ergou was chased and beaten by people, fell off a cl</w:t>
      </w:r>
      <w:r>
        <w:t>iff, was stuck by a tree branch, entered a cave, and got the "nerve" written by the monk Gao Ge Yiming, who has been dead for many years and has been turned into a corpse. From then on, the money beauty ran with his ass... how about?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Uranium refiner: I've read GE's book for a few times and find it absurd.</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Demon spirit 13:6, GE has become a God,,,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fenjuan: 20191001, Ge Huahao:)</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haven't gone far: Oh, I remember. Is the landlord from Jiangyin? I met a person who said that he was mentally ill and had something to do with GE. I really met him. I don't want to praise him.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 post is written by GE Hei.</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Uranium refiner: it seems to be the chapters about the construction of comfort stations.</w:t>
      </w:r>
    </w:p>
    <w:p w:rsidR="00BE7002" w:rsidRDefault="00BE7002" w:rsidP="00BE7002">
      <w:pPr>
        <w:pStyle w:val="21"/>
        <w:ind w:firstLine="420"/>
      </w:pPr>
    </w:p>
    <w:p w:rsidR="00BE7002" w:rsidRDefault="00BE7002" w:rsidP="00BE7002">
      <w:pPr>
        <w:pStyle w:val="21"/>
        <w:ind w:firstLine="420"/>
      </w:pPr>
      <w:r>
        <w:t>Many women are puzzled by the ancient times because Ge Nan advocated the establishment of open comfort centers.</w:t>
      </w:r>
    </w:p>
    <w:p w:rsidR="00BE7002" w:rsidRDefault="00BE7002" w:rsidP="00BE7002">
      <w:pPr>
        <w:pStyle w:val="21"/>
        <w:ind w:firstLine="420"/>
      </w:pPr>
    </w:p>
    <w:p w:rsidR="00BE7002" w:rsidRDefault="00BE7002" w:rsidP="00BE7002">
      <w:pPr>
        <w:pStyle w:val="21"/>
        <w:ind w:firstLine="420"/>
      </w:pPr>
      <w:r>
        <w:t>I think these women have all been beaten up by the Ge nerve.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Years elder brother Huang GUI yiyuzhi: to be honest. Brother years, I haven't seen much.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 never gone far: I really want to know if I will eat ashes when I mix with GE. Many people have been cut off in Myanmar.</w:t>
      </w:r>
    </w:p>
    <w:p w:rsidR="00BE7002" w:rsidRDefault="00BE7002" w:rsidP="00BE7002">
      <w:pPr>
        <w:pStyle w:val="21"/>
        <w:ind w:firstLine="420"/>
      </w:pPr>
    </w:p>
    <w:p w:rsidR="00BE7002" w:rsidRDefault="00BE7002" w:rsidP="00BE7002">
      <w:pPr>
        <w:pStyle w:val="21"/>
        <w:ind w:firstLine="420"/>
      </w:pPr>
      <w:r>
        <w:t>GE's company has a market value of several trillion yuan.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Naturally, Liang Xun wants to achieve this: are you guys GE's parents and family?</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Kevin: I want to join your Shinto</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Ge Hua 47 [Lin Sangui, male, born in 1969, Hebi, Henan]</w:t>
      </w:r>
    </w:p>
    <w:p w:rsidR="00BE7002" w:rsidRDefault="00BE7002" w:rsidP="00BE7002">
      <w:pPr>
        <w:pStyle w:val="21"/>
        <w:ind w:firstLine="420"/>
      </w:pPr>
    </w:p>
    <w:p w:rsidR="00BE7002" w:rsidRDefault="00BE7002" w:rsidP="00BE7002">
      <w:pPr>
        <w:pStyle w:val="21"/>
        <w:ind w:firstLine="420"/>
      </w:pPr>
      <w:r>
        <w:t>Gehua 48 [your location]</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Just name it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How should I fill it out</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Name, sex, year of birth, province</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Xu Kaifeng, male, 1980, Yangzhou, Jiangsu</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Do you have a certificate for me</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lastRenderedPageBreak/>
        <w:t>OK, thank you</w:t>
      </w:r>
    </w:p>
    <w:p w:rsidR="00BE7002" w:rsidRDefault="00BE7002" w:rsidP="00BE7002">
      <w:pPr>
        <w:pStyle w:val="21"/>
        <w:ind w:firstLine="420"/>
      </w:pPr>
    </w:p>
    <w:p w:rsidR="00BE7002" w:rsidRDefault="00BE7002" w:rsidP="00BE7002">
      <w:pPr>
        <w:pStyle w:val="21"/>
        <w:ind w:firstLine="420"/>
      </w:pPr>
      <w:r>
        <w:t>Ge Hua 48 [Xu Kaifeng, male, 1980, Yangzhou, Jiangsu]</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No proof, loose</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Am I the 48th person now?</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Number 48 in my row?</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Nerve 26 (3), Gehua global assembly No</w:t>
      </w:r>
    </w:p>
    <w:p w:rsidR="00BE7002" w:rsidRDefault="00BE7002" w:rsidP="00BE7002">
      <w:pPr>
        <w:pStyle w:val="21"/>
        <w:ind w:firstLine="420"/>
      </w:pPr>
    </w:p>
    <w:p w:rsidR="00BE7002" w:rsidRDefault="00BE7002" w:rsidP="00BE7002">
      <w:pPr>
        <w:pStyle w:val="21"/>
        <w:ind w:firstLine="420"/>
      </w:pPr>
      <w:r>
        <w:t>Shenjiao No.1</w:t>
      </w:r>
    </w:p>
    <w:p w:rsidR="00BE7002" w:rsidRDefault="00BE7002" w:rsidP="00BE7002">
      <w:pPr>
        <w:pStyle w:val="21"/>
        <w:ind w:firstLine="420"/>
      </w:pPr>
    </w:p>
    <w:p w:rsidR="00BE7002" w:rsidRDefault="00BE7002" w:rsidP="00BE7002">
      <w:pPr>
        <w:pStyle w:val="21"/>
        <w:ind w:firstLine="420"/>
      </w:pPr>
      <w:r>
        <w:t>Anyone in the world who wishes to enter the Gehua book, please send an email to sejeme@163.com</w:t>
      </w:r>
    </w:p>
    <w:p w:rsidR="00BE7002" w:rsidRDefault="00BE7002" w:rsidP="00BE7002">
      <w:pPr>
        <w:pStyle w:val="21"/>
        <w:ind w:firstLine="420"/>
      </w:pPr>
    </w:p>
    <w:p w:rsidR="00BE7002" w:rsidRDefault="00BE7002" w:rsidP="00BE7002">
      <w:pPr>
        <w:pStyle w:val="21"/>
        <w:ind w:firstLine="420"/>
      </w:pPr>
      <w:r>
        <w:t>Please write the title: Gehua book</w:t>
      </w:r>
    </w:p>
    <w:p w:rsidR="00BE7002" w:rsidRDefault="00BE7002" w:rsidP="00BE7002">
      <w:pPr>
        <w:pStyle w:val="21"/>
        <w:ind w:firstLine="420"/>
      </w:pPr>
    </w:p>
    <w:p w:rsidR="00BE7002" w:rsidRDefault="00BE7002" w:rsidP="00BE7002">
      <w:pPr>
        <w:pStyle w:val="21"/>
        <w:ind w:firstLine="420"/>
      </w:pPr>
      <w:r>
        <w:t>Please write your name, gender, year of birth and region.</w:t>
      </w:r>
    </w:p>
    <w:p w:rsidR="00BE7002" w:rsidRDefault="00BE7002" w:rsidP="00BE7002">
      <w:pPr>
        <w:pStyle w:val="21"/>
        <w:ind w:firstLine="420"/>
      </w:pPr>
    </w:p>
    <w:p w:rsidR="00BE7002" w:rsidRDefault="00BE7002" w:rsidP="00BE7002">
      <w:pPr>
        <w:pStyle w:val="21"/>
        <w:ind w:firstLine="420"/>
      </w:pPr>
      <w:r>
        <w:lastRenderedPageBreak/>
        <w:t>Ge Yimin will arrange Ge Hua booklet according to the order of receiving mail.</w:t>
      </w:r>
    </w:p>
    <w:p w:rsidR="00BE7002" w:rsidRDefault="00BE7002" w:rsidP="00BE7002">
      <w:pPr>
        <w:pStyle w:val="21"/>
        <w:ind w:firstLine="420"/>
      </w:pPr>
    </w:p>
    <w:p w:rsidR="00BE7002" w:rsidRDefault="00BE7002" w:rsidP="00BE7002">
      <w:pPr>
        <w:pStyle w:val="21"/>
        <w:ind w:firstLine="420"/>
      </w:pPr>
      <w:r>
        <w:t>Ge Hua 1 – Ge Hua 144000 (small group)</w:t>
      </w:r>
    </w:p>
    <w:p w:rsidR="00BE7002" w:rsidRDefault="00BE7002" w:rsidP="00BE7002">
      <w:pPr>
        <w:pStyle w:val="21"/>
        <w:ind w:firstLine="420"/>
      </w:pPr>
    </w:p>
    <w:p w:rsidR="00BE7002" w:rsidRDefault="00BE7002" w:rsidP="00BE7002">
      <w:pPr>
        <w:pStyle w:val="21"/>
        <w:ind w:firstLine="420"/>
      </w:pPr>
      <w:r>
        <w:t>Ge Hua another book Ge Hua 144001 – Ge Hua * * (another sheep)</w:t>
      </w:r>
    </w:p>
    <w:p w:rsidR="00BE7002" w:rsidRDefault="00BE7002" w:rsidP="00BE7002">
      <w:pPr>
        <w:pStyle w:val="21"/>
        <w:ind w:firstLine="420"/>
      </w:pPr>
    </w:p>
    <w:p w:rsidR="00BE7002" w:rsidRDefault="00BE7002" w:rsidP="00BE7002">
      <w:pPr>
        <w:pStyle w:val="21"/>
        <w:ind w:firstLine="420"/>
      </w:pPr>
      <w:r>
        <w:t>Ge Hua and another book: all people other than the original book and another book are automatically included in another book, and they are nameless and have no share and no Memorial:)</w:t>
      </w:r>
    </w:p>
    <w:p w:rsidR="00BE7002" w:rsidRDefault="00BE7002" w:rsidP="00BE7002">
      <w:pPr>
        <w:pStyle w:val="21"/>
        <w:ind w:firstLine="420"/>
      </w:pPr>
    </w:p>
    <w:p w:rsidR="00BE7002" w:rsidRDefault="00BE7002" w:rsidP="00BE7002">
      <w:pPr>
        <w:pStyle w:val="21"/>
        <w:ind w:firstLine="420"/>
      </w:pPr>
      <w:r>
        <w:t>Appendix: Gehua book</w:t>
      </w:r>
    </w:p>
    <w:p w:rsidR="00BE7002" w:rsidRDefault="00BE7002" w:rsidP="00BE7002">
      <w:pPr>
        <w:pStyle w:val="21"/>
        <w:ind w:firstLine="420"/>
      </w:pPr>
    </w:p>
    <w:p w:rsidR="00BE7002" w:rsidRDefault="00BE7002" w:rsidP="00BE7002">
      <w:pPr>
        <w:pStyle w:val="21"/>
        <w:ind w:firstLine="420"/>
      </w:pPr>
      <w:r>
        <w:t>Ge Hua a [Ge Yimin, male, born in 1969, Zhenjiang, Jiangsu]</w:t>
      </w:r>
    </w:p>
    <w:p w:rsidR="00BE7002" w:rsidRDefault="00BE7002" w:rsidP="00BE7002">
      <w:pPr>
        <w:pStyle w:val="21"/>
        <w:ind w:firstLine="420"/>
      </w:pPr>
    </w:p>
    <w:p w:rsidR="00BE7002" w:rsidRDefault="00BE7002" w:rsidP="00BE7002">
      <w:pPr>
        <w:pStyle w:val="21"/>
        <w:ind w:firstLine="420"/>
      </w:pPr>
      <w:r>
        <w:t>Ge Hua K [your location]</w:t>
      </w:r>
    </w:p>
    <w:p w:rsidR="00BE7002" w:rsidRDefault="00BE7002" w:rsidP="00BE7002">
      <w:pPr>
        <w:pStyle w:val="21"/>
        <w:ind w:firstLine="420"/>
      </w:pPr>
    </w:p>
    <w:p w:rsidR="00BE7002" w:rsidRDefault="00BE7002" w:rsidP="00BE7002">
      <w:pPr>
        <w:pStyle w:val="21"/>
        <w:ind w:firstLine="420"/>
      </w:pPr>
      <w:r>
        <w:t>Ge Hua Q [your location]</w:t>
      </w:r>
    </w:p>
    <w:p w:rsidR="00BE7002" w:rsidRDefault="00BE7002" w:rsidP="00BE7002">
      <w:pPr>
        <w:pStyle w:val="21"/>
        <w:ind w:firstLine="420"/>
      </w:pPr>
    </w:p>
    <w:p w:rsidR="00BE7002" w:rsidRDefault="00BE7002" w:rsidP="00BE7002">
      <w:pPr>
        <w:pStyle w:val="21"/>
        <w:ind w:firstLine="420"/>
      </w:pPr>
      <w:r>
        <w:t>Ge Hua j [Ge Baobao, male, born in 1991, Anhui]</w:t>
      </w:r>
    </w:p>
    <w:p w:rsidR="00BE7002" w:rsidRDefault="00BE7002" w:rsidP="00BE7002">
      <w:pPr>
        <w:pStyle w:val="21"/>
        <w:ind w:firstLine="420"/>
      </w:pPr>
    </w:p>
    <w:p w:rsidR="00BE7002" w:rsidRDefault="00BE7002" w:rsidP="00BE7002">
      <w:pPr>
        <w:pStyle w:val="21"/>
        <w:ind w:firstLine="420"/>
      </w:pPr>
      <w:r>
        <w:t>Gehua 10 [your location]</w:t>
      </w:r>
    </w:p>
    <w:p w:rsidR="00BE7002" w:rsidRDefault="00BE7002" w:rsidP="00BE7002">
      <w:pPr>
        <w:pStyle w:val="21"/>
        <w:ind w:firstLine="420"/>
      </w:pPr>
    </w:p>
    <w:p w:rsidR="00BE7002" w:rsidRDefault="00BE7002" w:rsidP="00BE7002">
      <w:pPr>
        <w:pStyle w:val="21"/>
        <w:ind w:firstLine="420"/>
      </w:pPr>
      <w:r>
        <w:t>Gehua 9 [your location]</w:t>
      </w:r>
    </w:p>
    <w:p w:rsidR="00BE7002" w:rsidRDefault="00BE7002" w:rsidP="00BE7002">
      <w:pPr>
        <w:pStyle w:val="21"/>
        <w:ind w:firstLine="420"/>
      </w:pPr>
    </w:p>
    <w:p w:rsidR="00BE7002" w:rsidRDefault="00BE7002" w:rsidP="00BE7002">
      <w:pPr>
        <w:pStyle w:val="21"/>
        <w:ind w:firstLine="420"/>
      </w:pPr>
      <w:r>
        <w:t>Gehua 8 [your location]</w:t>
      </w:r>
    </w:p>
    <w:p w:rsidR="00BE7002" w:rsidRDefault="00BE7002" w:rsidP="00BE7002">
      <w:pPr>
        <w:pStyle w:val="21"/>
        <w:ind w:firstLine="420"/>
      </w:pPr>
    </w:p>
    <w:p w:rsidR="00BE7002" w:rsidRDefault="00BE7002" w:rsidP="00BE7002">
      <w:pPr>
        <w:pStyle w:val="21"/>
        <w:ind w:firstLine="420"/>
      </w:pPr>
      <w:r>
        <w:t>Gehua 7 [your location]</w:t>
      </w:r>
    </w:p>
    <w:p w:rsidR="00BE7002" w:rsidRDefault="00BE7002" w:rsidP="00BE7002">
      <w:pPr>
        <w:pStyle w:val="21"/>
        <w:ind w:firstLine="420"/>
      </w:pPr>
    </w:p>
    <w:p w:rsidR="00BE7002" w:rsidRDefault="00BE7002" w:rsidP="00BE7002">
      <w:pPr>
        <w:pStyle w:val="21"/>
        <w:ind w:firstLine="420"/>
      </w:pPr>
      <w:r>
        <w:t>Gehua 6 [your location]</w:t>
      </w:r>
    </w:p>
    <w:p w:rsidR="00BE7002" w:rsidRDefault="00BE7002" w:rsidP="00BE7002">
      <w:pPr>
        <w:pStyle w:val="21"/>
        <w:ind w:firstLine="420"/>
      </w:pPr>
    </w:p>
    <w:p w:rsidR="00BE7002" w:rsidRDefault="00BE7002" w:rsidP="00BE7002">
      <w:pPr>
        <w:pStyle w:val="21"/>
        <w:ind w:firstLine="420"/>
      </w:pPr>
      <w:r>
        <w:t>Gehua 5 [your location]</w:t>
      </w:r>
    </w:p>
    <w:p w:rsidR="00BE7002" w:rsidRDefault="00BE7002" w:rsidP="00BE7002">
      <w:pPr>
        <w:pStyle w:val="21"/>
        <w:ind w:firstLine="420"/>
      </w:pPr>
    </w:p>
    <w:p w:rsidR="00BE7002" w:rsidRDefault="00BE7002" w:rsidP="00BE7002">
      <w:pPr>
        <w:pStyle w:val="21"/>
        <w:ind w:firstLine="420"/>
      </w:pPr>
      <w:r>
        <w:t>Gehua 4 [your location]</w:t>
      </w:r>
    </w:p>
    <w:p w:rsidR="00BE7002" w:rsidRDefault="00BE7002" w:rsidP="00BE7002">
      <w:pPr>
        <w:pStyle w:val="21"/>
        <w:ind w:firstLine="420"/>
      </w:pPr>
    </w:p>
    <w:p w:rsidR="00BE7002" w:rsidRDefault="00BE7002" w:rsidP="00BE7002">
      <w:pPr>
        <w:pStyle w:val="21"/>
        <w:ind w:firstLine="420"/>
      </w:pPr>
      <w:r>
        <w:t>Gehua 3 [your location]</w:t>
      </w:r>
    </w:p>
    <w:p w:rsidR="00BE7002" w:rsidRDefault="00BE7002" w:rsidP="00BE7002">
      <w:pPr>
        <w:pStyle w:val="21"/>
        <w:ind w:firstLine="420"/>
      </w:pPr>
    </w:p>
    <w:p w:rsidR="00BE7002" w:rsidRDefault="00BE7002" w:rsidP="00BE7002">
      <w:pPr>
        <w:pStyle w:val="21"/>
        <w:ind w:firstLine="420"/>
      </w:pPr>
      <w:r>
        <w:t>Gehua 2 [your location]</w:t>
      </w:r>
    </w:p>
    <w:p w:rsidR="00BE7002" w:rsidRDefault="00BE7002" w:rsidP="00BE7002">
      <w:pPr>
        <w:pStyle w:val="21"/>
        <w:ind w:firstLine="420"/>
      </w:pPr>
    </w:p>
    <w:p w:rsidR="00BE7002" w:rsidRDefault="00BE7002" w:rsidP="00BE7002">
      <w:pPr>
        <w:pStyle w:val="21"/>
        <w:ind w:firstLine="420"/>
      </w:pPr>
      <w:r>
        <w:t>(Gehua 1 – 13, only for the most predestined Gehua)</w:t>
      </w:r>
    </w:p>
    <w:p w:rsidR="00BE7002" w:rsidRDefault="00BE7002" w:rsidP="00BE7002">
      <w:pPr>
        <w:pStyle w:val="21"/>
        <w:ind w:firstLine="420"/>
      </w:pPr>
    </w:p>
    <w:p w:rsidR="00BE7002" w:rsidRDefault="00BE7002" w:rsidP="00BE7002">
      <w:pPr>
        <w:pStyle w:val="21"/>
        <w:ind w:firstLine="420"/>
      </w:pPr>
      <w:r>
        <w:t>Ge Hua 14 [Louisa Gao, female, born in 1967, Pennsylvania, USA]</w:t>
      </w:r>
    </w:p>
    <w:p w:rsidR="00BE7002" w:rsidRDefault="00BE7002" w:rsidP="00BE7002">
      <w:pPr>
        <w:pStyle w:val="21"/>
        <w:ind w:firstLine="420"/>
      </w:pPr>
    </w:p>
    <w:p w:rsidR="00BE7002" w:rsidRDefault="00BE7002" w:rsidP="00BE7002">
      <w:pPr>
        <w:pStyle w:val="21"/>
        <w:ind w:firstLine="420"/>
      </w:pPr>
      <w:r>
        <w:t>Ge Hua 15 [Yichen fan, male, born in 1994, Zhenjiang, Jiangsu]</w:t>
      </w:r>
    </w:p>
    <w:p w:rsidR="00BE7002" w:rsidRDefault="00BE7002" w:rsidP="00BE7002">
      <w:pPr>
        <w:pStyle w:val="21"/>
        <w:ind w:firstLine="420"/>
      </w:pPr>
    </w:p>
    <w:p w:rsidR="00BE7002" w:rsidRDefault="00BE7002" w:rsidP="00BE7002">
      <w:pPr>
        <w:pStyle w:val="21"/>
        <w:ind w:firstLine="420"/>
      </w:pPr>
      <w:r>
        <w:t>Ge Hua 16 [Ma Xiaoli, female, born in 1982, Zhenjiang, Jiangsu]</w:t>
      </w:r>
    </w:p>
    <w:p w:rsidR="00BE7002" w:rsidRDefault="00BE7002" w:rsidP="00BE7002">
      <w:pPr>
        <w:pStyle w:val="21"/>
        <w:ind w:firstLine="420"/>
      </w:pPr>
    </w:p>
    <w:p w:rsidR="00BE7002" w:rsidRDefault="00BE7002" w:rsidP="00BE7002">
      <w:pPr>
        <w:pStyle w:val="21"/>
        <w:ind w:firstLine="420"/>
      </w:pPr>
      <w:r>
        <w:t>Ge Hua 17 [Quan Zhen Dao Yi Lingzi, male, born in 1971, Xi'an]</w:t>
      </w:r>
    </w:p>
    <w:p w:rsidR="00BE7002" w:rsidRDefault="00BE7002" w:rsidP="00BE7002">
      <w:pPr>
        <w:pStyle w:val="21"/>
        <w:ind w:firstLine="420"/>
      </w:pPr>
    </w:p>
    <w:p w:rsidR="00BE7002" w:rsidRDefault="00BE7002" w:rsidP="00BE7002">
      <w:pPr>
        <w:pStyle w:val="21"/>
        <w:ind w:firstLine="420"/>
      </w:pPr>
      <w:r>
        <w:t>Ge Hua 18 [behind the promise, female, born in 1990, Sanya, Hainan]</w:t>
      </w:r>
    </w:p>
    <w:p w:rsidR="00BE7002" w:rsidRDefault="00BE7002" w:rsidP="00BE7002">
      <w:pPr>
        <w:pStyle w:val="21"/>
        <w:ind w:firstLine="420"/>
      </w:pPr>
    </w:p>
    <w:p w:rsidR="00BE7002" w:rsidRDefault="00BE7002" w:rsidP="00BE7002">
      <w:pPr>
        <w:pStyle w:val="21"/>
        <w:ind w:firstLine="420"/>
      </w:pPr>
      <w:r>
        <w:t>Ge Hua 19 [Lan Lan, female, born in 1988, Hunan]</w:t>
      </w:r>
    </w:p>
    <w:p w:rsidR="00BE7002" w:rsidRDefault="00BE7002" w:rsidP="00BE7002">
      <w:pPr>
        <w:pStyle w:val="21"/>
        <w:ind w:firstLine="420"/>
      </w:pPr>
    </w:p>
    <w:p w:rsidR="00BE7002" w:rsidRDefault="00BE7002" w:rsidP="00BE7002">
      <w:pPr>
        <w:pStyle w:val="21"/>
        <w:ind w:firstLine="420"/>
      </w:pPr>
      <w:r>
        <w:t>Ge Hua 20 [plastic, female, born in 1981, Zhenjiang, Jiangsu]</w:t>
      </w:r>
    </w:p>
    <w:p w:rsidR="00BE7002" w:rsidRDefault="00BE7002" w:rsidP="00BE7002">
      <w:pPr>
        <w:pStyle w:val="21"/>
        <w:ind w:firstLine="420"/>
      </w:pPr>
    </w:p>
    <w:p w:rsidR="00BE7002" w:rsidRDefault="00BE7002" w:rsidP="00BE7002">
      <w:pPr>
        <w:pStyle w:val="21"/>
        <w:ind w:firstLine="420"/>
      </w:pPr>
      <w:r>
        <w:t>Ge Hua 21 [ye Xue, female, born in 1985, Beijing]</w:t>
      </w:r>
    </w:p>
    <w:p w:rsidR="00BE7002" w:rsidRDefault="00BE7002" w:rsidP="00BE7002">
      <w:pPr>
        <w:pStyle w:val="21"/>
        <w:ind w:firstLine="420"/>
      </w:pPr>
    </w:p>
    <w:p w:rsidR="00BE7002" w:rsidRDefault="00BE7002" w:rsidP="00BE7002">
      <w:pPr>
        <w:pStyle w:val="21"/>
        <w:ind w:firstLine="420"/>
      </w:pPr>
      <w:r>
        <w:t>Ge Hua 22 [Fei Jialing, female, born in 1970, USA]</w:t>
      </w:r>
    </w:p>
    <w:p w:rsidR="00BE7002" w:rsidRDefault="00BE7002" w:rsidP="00BE7002">
      <w:pPr>
        <w:pStyle w:val="21"/>
        <w:ind w:firstLine="420"/>
      </w:pPr>
    </w:p>
    <w:p w:rsidR="00BE7002" w:rsidRDefault="00BE7002" w:rsidP="00BE7002">
      <w:pPr>
        <w:pStyle w:val="21"/>
        <w:ind w:firstLine="420"/>
      </w:pPr>
      <w:r>
        <w:t>Ge Hua 23 [Guo Hongmei, female, born in 1983, Zhenjiang, Jiangsu]</w:t>
      </w:r>
    </w:p>
    <w:p w:rsidR="00BE7002" w:rsidRDefault="00BE7002" w:rsidP="00BE7002">
      <w:pPr>
        <w:pStyle w:val="21"/>
        <w:ind w:firstLine="420"/>
      </w:pPr>
    </w:p>
    <w:p w:rsidR="00BE7002" w:rsidRDefault="00BE7002" w:rsidP="00BE7002">
      <w:pPr>
        <w:pStyle w:val="21"/>
        <w:ind w:firstLine="420"/>
      </w:pPr>
      <w:r>
        <w:t>Ge Hua 24 [Margaret Stephenson, female, born in 1962, Manchester, UK]</w:t>
      </w:r>
    </w:p>
    <w:p w:rsidR="00BE7002" w:rsidRDefault="00BE7002" w:rsidP="00BE7002">
      <w:pPr>
        <w:pStyle w:val="21"/>
        <w:ind w:firstLine="420"/>
      </w:pPr>
    </w:p>
    <w:p w:rsidR="00BE7002" w:rsidRDefault="00BE7002" w:rsidP="00BE7002">
      <w:pPr>
        <w:pStyle w:val="21"/>
        <w:ind w:firstLine="420"/>
      </w:pPr>
      <w:r>
        <w:t>Ge Hua 25 [laughing at life, female, born in 1985, Taiwan]</w:t>
      </w:r>
    </w:p>
    <w:p w:rsidR="00BE7002" w:rsidRDefault="00BE7002" w:rsidP="00BE7002">
      <w:pPr>
        <w:pStyle w:val="21"/>
        <w:ind w:firstLine="420"/>
      </w:pPr>
    </w:p>
    <w:p w:rsidR="00BE7002" w:rsidRDefault="00BE7002" w:rsidP="00BE7002">
      <w:pPr>
        <w:pStyle w:val="21"/>
        <w:ind w:firstLine="420"/>
      </w:pPr>
      <w:r>
        <w:t>Ge Hua 26 [Qi Mei, female, born in 1972, Huai'an, Jiangsu]</w:t>
      </w:r>
    </w:p>
    <w:p w:rsidR="00BE7002" w:rsidRDefault="00BE7002" w:rsidP="00BE7002">
      <w:pPr>
        <w:pStyle w:val="21"/>
        <w:ind w:firstLine="420"/>
      </w:pPr>
    </w:p>
    <w:p w:rsidR="00BE7002" w:rsidRDefault="00BE7002" w:rsidP="00BE7002">
      <w:pPr>
        <w:pStyle w:val="21"/>
        <w:ind w:firstLine="420"/>
      </w:pPr>
      <w:r>
        <w:t>Ge Hua 27 [malaji, male, born in 1990, Jiaozuo, Henan]</w:t>
      </w:r>
    </w:p>
    <w:p w:rsidR="00BE7002" w:rsidRDefault="00BE7002" w:rsidP="00BE7002">
      <w:pPr>
        <w:pStyle w:val="21"/>
        <w:ind w:firstLine="420"/>
      </w:pPr>
    </w:p>
    <w:p w:rsidR="00BE7002" w:rsidRDefault="00BE7002" w:rsidP="00BE7002">
      <w:pPr>
        <w:pStyle w:val="21"/>
        <w:ind w:firstLine="420"/>
      </w:pPr>
      <w:r>
        <w:t>Ge Hua 28 [Lin, female, born in 1970, Hengshui, Hebei]</w:t>
      </w:r>
    </w:p>
    <w:p w:rsidR="00BE7002" w:rsidRDefault="00BE7002" w:rsidP="00BE7002">
      <w:pPr>
        <w:pStyle w:val="21"/>
        <w:ind w:firstLine="420"/>
      </w:pPr>
    </w:p>
    <w:p w:rsidR="00BE7002" w:rsidRDefault="00BE7002" w:rsidP="00BE7002">
      <w:pPr>
        <w:pStyle w:val="21"/>
        <w:ind w:firstLine="420"/>
      </w:pPr>
      <w:r>
        <w:t>Ge Hua 29 [Chun Zi dish dance, female, born in 1986, Wenzhou, Zhejiang]</w:t>
      </w:r>
    </w:p>
    <w:p w:rsidR="00BE7002" w:rsidRDefault="00BE7002" w:rsidP="00BE7002">
      <w:pPr>
        <w:pStyle w:val="21"/>
        <w:ind w:firstLine="420"/>
      </w:pPr>
    </w:p>
    <w:p w:rsidR="00BE7002" w:rsidRDefault="00BE7002" w:rsidP="00BE7002">
      <w:pPr>
        <w:pStyle w:val="21"/>
        <w:ind w:firstLine="420"/>
      </w:pPr>
      <w:r>
        <w:t>Ge Hua 30 [Li Min, female, born in 1972, Wuhan]</w:t>
      </w:r>
    </w:p>
    <w:p w:rsidR="00BE7002" w:rsidRDefault="00BE7002" w:rsidP="00BE7002">
      <w:pPr>
        <w:pStyle w:val="21"/>
        <w:ind w:firstLine="420"/>
      </w:pPr>
    </w:p>
    <w:p w:rsidR="00BE7002" w:rsidRDefault="00BE7002" w:rsidP="00BE7002">
      <w:pPr>
        <w:pStyle w:val="21"/>
        <w:ind w:firstLine="420"/>
      </w:pPr>
      <w:r>
        <w:t>Gehua 31 [blue φ Faith, female, born in 1991, Chongqing]</w:t>
      </w:r>
    </w:p>
    <w:p w:rsidR="00BE7002" w:rsidRDefault="00BE7002" w:rsidP="00BE7002">
      <w:pPr>
        <w:pStyle w:val="21"/>
        <w:ind w:firstLine="420"/>
      </w:pPr>
    </w:p>
    <w:p w:rsidR="00BE7002" w:rsidRDefault="00BE7002" w:rsidP="00BE7002">
      <w:pPr>
        <w:pStyle w:val="21"/>
        <w:ind w:firstLine="420"/>
      </w:pPr>
      <w:r>
        <w:rPr>
          <w:rFonts w:hint="eastAsia"/>
        </w:rPr>
        <w:t xml:space="preserve">Gehua 32 [__ Jian </w:t>
      </w:r>
      <w:r>
        <w:rPr>
          <w:rFonts w:hint="eastAsia"/>
        </w:rPr>
        <w:t>℃</w:t>
      </w:r>
      <w:r>
        <w:rPr>
          <w:rFonts w:hint="eastAsia"/>
        </w:rPr>
        <w:t>, male, born in 1992, China]</w:t>
      </w:r>
    </w:p>
    <w:p w:rsidR="00BE7002" w:rsidRDefault="00BE7002" w:rsidP="00BE7002">
      <w:pPr>
        <w:pStyle w:val="21"/>
        <w:ind w:firstLine="420"/>
      </w:pPr>
    </w:p>
    <w:p w:rsidR="00BE7002" w:rsidRDefault="00BE7002" w:rsidP="00BE7002">
      <w:pPr>
        <w:pStyle w:val="21"/>
        <w:ind w:firstLine="420"/>
      </w:pPr>
      <w:r>
        <w:t>Ge Hua 33 [night butterfly, female, born in 1989, Chengdu]</w:t>
      </w:r>
    </w:p>
    <w:p w:rsidR="00BE7002" w:rsidRDefault="00BE7002" w:rsidP="00BE7002">
      <w:pPr>
        <w:pStyle w:val="21"/>
        <w:ind w:firstLine="420"/>
      </w:pPr>
    </w:p>
    <w:p w:rsidR="00BE7002" w:rsidRDefault="00BE7002" w:rsidP="00BE7002">
      <w:pPr>
        <w:pStyle w:val="21"/>
        <w:ind w:firstLine="420"/>
      </w:pPr>
      <w:r>
        <w:t>Ge Hua 34 [Sanyu Xingchen, male, born in 1994, Guiyang]</w:t>
      </w:r>
    </w:p>
    <w:p w:rsidR="00BE7002" w:rsidRDefault="00BE7002" w:rsidP="00BE7002">
      <w:pPr>
        <w:pStyle w:val="21"/>
        <w:ind w:firstLine="420"/>
      </w:pPr>
    </w:p>
    <w:p w:rsidR="00BE7002" w:rsidRDefault="00BE7002" w:rsidP="00BE7002">
      <w:pPr>
        <w:pStyle w:val="21"/>
        <w:ind w:firstLine="420"/>
      </w:pPr>
      <w:r>
        <w:t>Ge Hua 35 [mud feet, male, born in 1969, Jiangsu]</w:t>
      </w:r>
    </w:p>
    <w:p w:rsidR="00BE7002" w:rsidRDefault="00BE7002" w:rsidP="00BE7002">
      <w:pPr>
        <w:pStyle w:val="21"/>
        <w:ind w:firstLine="420"/>
      </w:pPr>
    </w:p>
    <w:p w:rsidR="00BE7002" w:rsidRDefault="00BE7002" w:rsidP="00BE7002">
      <w:pPr>
        <w:pStyle w:val="21"/>
        <w:ind w:firstLine="420"/>
      </w:pPr>
      <w:r>
        <w:t>Ge Hua 36 [Zhang Tianzhi, male, born in 1978, Kuala Lumpur, Malaysia] (Chairman of the Shinto Malaysia)</w:t>
      </w:r>
    </w:p>
    <w:p w:rsidR="00BE7002" w:rsidRDefault="00BE7002" w:rsidP="00BE7002">
      <w:pPr>
        <w:pStyle w:val="21"/>
        <w:ind w:firstLine="420"/>
      </w:pPr>
    </w:p>
    <w:p w:rsidR="00BE7002" w:rsidRDefault="00BE7002" w:rsidP="00BE7002">
      <w:pPr>
        <w:pStyle w:val="21"/>
        <w:ind w:firstLine="420"/>
      </w:pPr>
      <w:r>
        <w:t>Ge Hua 37 [dream butterfly dance, female, born in 1989, Baoshan, Yunnan]</w:t>
      </w:r>
    </w:p>
    <w:p w:rsidR="00BE7002" w:rsidRDefault="00BE7002" w:rsidP="00BE7002">
      <w:pPr>
        <w:pStyle w:val="21"/>
        <w:ind w:firstLine="420"/>
      </w:pPr>
    </w:p>
    <w:p w:rsidR="00BE7002" w:rsidRDefault="00BE7002" w:rsidP="00BE7002">
      <w:pPr>
        <w:pStyle w:val="21"/>
        <w:ind w:firstLine="420"/>
      </w:pPr>
      <w:r>
        <w:t>Ge Hua 38 [Cambrian maple, female, born in 1992, Xuzhou, Jiangsu]</w:t>
      </w:r>
    </w:p>
    <w:p w:rsidR="00BE7002" w:rsidRDefault="00BE7002" w:rsidP="00BE7002">
      <w:pPr>
        <w:pStyle w:val="21"/>
        <w:ind w:firstLine="420"/>
      </w:pPr>
    </w:p>
    <w:p w:rsidR="00BE7002" w:rsidRDefault="00BE7002" w:rsidP="00BE7002">
      <w:pPr>
        <w:pStyle w:val="21"/>
        <w:ind w:firstLine="420"/>
      </w:pPr>
      <w:r>
        <w:t>Ge Hua 39 [Midian, male, born in 1982, USA]</w:t>
      </w:r>
    </w:p>
    <w:p w:rsidR="00BE7002" w:rsidRDefault="00BE7002" w:rsidP="00BE7002">
      <w:pPr>
        <w:pStyle w:val="21"/>
        <w:ind w:firstLine="420"/>
      </w:pPr>
    </w:p>
    <w:p w:rsidR="00BE7002" w:rsidRDefault="00BE7002" w:rsidP="00BE7002">
      <w:pPr>
        <w:pStyle w:val="21"/>
        <w:ind w:firstLine="420"/>
      </w:pPr>
      <w:r>
        <w:t>Ge Hua 40 [Lin Xiang, female, born in 1985, Xiamen, Fujian]</w:t>
      </w:r>
    </w:p>
    <w:p w:rsidR="00BE7002" w:rsidRDefault="00BE7002" w:rsidP="00BE7002">
      <w:pPr>
        <w:pStyle w:val="21"/>
        <w:ind w:firstLine="420"/>
      </w:pPr>
    </w:p>
    <w:p w:rsidR="00BE7002" w:rsidRDefault="00BE7002" w:rsidP="00BE7002">
      <w:pPr>
        <w:pStyle w:val="21"/>
        <w:ind w:firstLine="420"/>
      </w:pPr>
      <w:r>
        <w:t>Ge Hua 41 [Jiang Xiujuan, female, born in 1969, Nanjing]</w:t>
      </w:r>
    </w:p>
    <w:p w:rsidR="00BE7002" w:rsidRDefault="00BE7002" w:rsidP="00BE7002">
      <w:pPr>
        <w:pStyle w:val="21"/>
        <w:ind w:firstLine="420"/>
      </w:pPr>
    </w:p>
    <w:p w:rsidR="00BE7002" w:rsidRDefault="00BE7002" w:rsidP="00BE7002">
      <w:pPr>
        <w:pStyle w:val="21"/>
        <w:ind w:firstLine="420"/>
      </w:pPr>
      <w:r>
        <w:t>Ge Hua 42 [Xuanxuan, female, born in 1982, Fuzhou]</w:t>
      </w:r>
    </w:p>
    <w:p w:rsidR="00BE7002" w:rsidRDefault="00BE7002" w:rsidP="00BE7002">
      <w:pPr>
        <w:pStyle w:val="21"/>
        <w:ind w:firstLine="420"/>
      </w:pPr>
    </w:p>
    <w:p w:rsidR="00BE7002" w:rsidRDefault="00BE7002" w:rsidP="00BE7002">
      <w:pPr>
        <w:pStyle w:val="21"/>
        <w:ind w:firstLine="420"/>
      </w:pPr>
      <w:r>
        <w:t>Ge Hua 43 [Feng Lingxiao, male, born in 1994, Xinjiang]</w:t>
      </w:r>
    </w:p>
    <w:p w:rsidR="00BE7002" w:rsidRDefault="00BE7002" w:rsidP="00BE7002">
      <w:pPr>
        <w:pStyle w:val="21"/>
        <w:ind w:firstLine="420"/>
      </w:pPr>
    </w:p>
    <w:p w:rsidR="00BE7002" w:rsidRDefault="00BE7002" w:rsidP="00BE7002">
      <w:pPr>
        <w:pStyle w:val="21"/>
        <w:ind w:firstLine="420"/>
      </w:pPr>
      <w:r>
        <w:t>Ge Hua 44 [x, female, born in 1990, Shijiazhuang]</w:t>
      </w:r>
    </w:p>
    <w:p w:rsidR="00BE7002" w:rsidRDefault="00BE7002" w:rsidP="00BE7002">
      <w:pPr>
        <w:pStyle w:val="21"/>
        <w:ind w:firstLine="420"/>
      </w:pPr>
    </w:p>
    <w:p w:rsidR="00BE7002" w:rsidRDefault="00BE7002" w:rsidP="00BE7002">
      <w:pPr>
        <w:pStyle w:val="21"/>
        <w:ind w:firstLine="420"/>
      </w:pPr>
      <w:r>
        <w:t>Ge Hua 45 [Li Qingmu, male, born in 2000, Shaanxi]</w:t>
      </w:r>
    </w:p>
    <w:p w:rsidR="00BE7002" w:rsidRDefault="00BE7002" w:rsidP="00BE7002">
      <w:pPr>
        <w:pStyle w:val="21"/>
        <w:ind w:firstLine="420"/>
      </w:pPr>
    </w:p>
    <w:p w:rsidR="00BE7002" w:rsidRDefault="00BE7002" w:rsidP="00BE7002">
      <w:pPr>
        <w:pStyle w:val="21"/>
        <w:ind w:firstLine="420"/>
      </w:pPr>
      <w:r>
        <w:t>Ge Hua 46 [Xiu Tingting, female, born in 1994, Shandong]</w:t>
      </w:r>
    </w:p>
    <w:p w:rsidR="00BE7002" w:rsidRDefault="00BE7002" w:rsidP="00BE7002">
      <w:pPr>
        <w:pStyle w:val="21"/>
        <w:ind w:firstLine="420"/>
      </w:pPr>
    </w:p>
    <w:p w:rsidR="00BE7002" w:rsidRDefault="00BE7002" w:rsidP="00BE7002">
      <w:pPr>
        <w:pStyle w:val="21"/>
        <w:ind w:firstLine="420"/>
      </w:pPr>
      <w:r>
        <w:t>Ge Hua 47 [Lin Sangui, male, born in 1969, Hebi, Henan]</w:t>
      </w:r>
    </w:p>
    <w:p w:rsidR="00BE7002" w:rsidRDefault="00BE7002" w:rsidP="00BE7002">
      <w:pPr>
        <w:pStyle w:val="21"/>
        <w:ind w:firstLine="420"/>
      </w:pPr>
    </w:p>
    <w:p w:rsidR="00BE7002" w:rsidRDefault="00BE7002" w:rsidP="00BE7002">
      <w:pPr>
        <w:pStyle w:val="21"/>
        <w:ind w:firstLine="420"/>
      </w:pPr>
      <w:r>
        <w:t>Ge Hua 48 [Xu Kaifeng, male, born in 1980, Yangzhou, Jiangsu]</w:t>
      </w:r>
    </w:p>
    <w:p w:rsidR="00BE7002" w:rsidRDefault="00BE7002" w:rsidP="00BE7002">
      <w:pPr>
        <w:pStyle w:val="21"/>
        <w:ind w:firstLine="420"/>
      </w:pPr>
    </w:p>
    <w:p w:rsidR="00BE7002" w:rsidRDefault="00BE7002" w:rsidP="00BE7002">
      <w:pPr>
        <w:pStyle w:val="21"/>
        <w:ind w:firstLine="420"/>
      </w:pPr>
      <w:r>
        <w:t>Gehua 49 [your location]</w:t>
      </w:r>
    </w:p>
    <w:p w:rsidR="00BE7002" w:rsidRDefault="00BE7002" w:rsidP="00BE7002">
      <w:pPr>
        <w:pStyle w:val="21"/>
        <w:ind w:firstLine="420"/>
      </w:pPr>
    </w:p>
    <w:p w:rsidR="00BE7002" w:rsidRDefault="00BE7002" w:rsidP="00BE7002">
      <w:pPr>
        <w:pStyle w:val="21"/>
        <w:ind w:firstLine="420"/>
      </w:pPr>
      <w:r>
        <w:rPr>
          <w:rFonts w:hint="eastAsia"/>
        </w:rPr>
        <w: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What can I do for you?</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No, we're just an online evangelist.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Do you have any information about Internet evangelization</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Divine net http://www.gegod.com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TMD: you are so good at everything!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ha ha, administrator, I'm a Chinese who is free of air restrictions in foreign countries. Chinese people love it for free.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TMD: you are the first to succeed every time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163: TMD, you don't know who they are, master.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free air is good for me. Every free air is a propaganda base.</w:t>
      </w:r>
    </w:p>
    <w:p w:rsidR="00BE7002" w:rsidRDefault="00BE7002" w:rsidP="00BE7002">
      <w:pPr>
        <w:pStyle w:val="21"/>
        <w:ind w:firstLine="420"/>
      </w:pPr>
    </w:p>
    <w:p w:rsidR="00BE7002" w:rsidRDefault="00BE7002" w:rsidP="00BE7002">
      <w:pPr>
        <w:pStyle w:val="21"/>
        <w:ind w:firstLine="420"/>
      </w:pPr>
      <w:r>
        <w:t>Several unlimited free, can only upload videos within 10m (only Tiktok short videos). My dog dad's paid space can transmit more than 1G (YY live broadcast).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Paul Ge 22:24:38, July 28, 2022 (Thursday)</w:t>
      </w:r>
    </w:p>
    <w:p w:rsidR="00BE7002" w:rsidRDefault="00BE7002" w:rsidP="00BE7002">
      <w:pPr>
        <w:pStyle w:val="21"/>
        <w:ind w:firstLine="420"/>
      </w:pPr>
    </w:p>
    <w:p w:rsidR="00BE7002" w:rsidRDefault="00BE7002" w:rsidP="00BE7002">
      <w:pPr>
        <w:pStyle w:val="21"/>
        <w:ind w:firstLine="420"/>
      </w:pPr>
      <w:r>
        <w:t>Are there any sacrifices in our Shinto?</w:t>
      </w:r>
    </w:p>
    <w:p w:rsidR="00BE7002" w:rsidRDefault="00BE7002" w:rsidP="00BE7002">
      <w:pPr>
        <w:pStyle w:val="21"/>
        <w:ind w:firstLine="420"/>
      </w:pPr>
    </w:p>
    <w:p w:rsidR="00BE7002" w:rsidRDefault="00BE7002" w:rsidP="00BE7002">
      <w:pPr>
        <w:pStyle w:val="21"/>
        <w:ind w:firstLine="420"/>
      </w:pPr>
      <w:r>
        <w:t>Ge Yimin 22:25:30, July 28, 2022 (Thursday)</w:t>
      </w:r>
    </w:p>
    <w:p w:rsidR="00BE7002" w:rsidRDefault="00BE7002" w:rsidP="00BE7002">
      <w:pPr>
        <w:pStyle w:val="21"/>
        <w:ind w:firstLine="420"/>
      </w:pPr>
    </w:p>
    <w:p w:rsidR="00BE7002" w:rsidRDefault="00BE7002" w:rsidP="00BE7002">
      <w:pPr>
        <w:pStyle w:val="21"/>
        <w:ind w:firstLine="420"/>
      </w:pPr>
      <w:r>
        <w:t>No, my thoughts and beliefs</w:t>
      </w:r>
    </w:p>
    <w:p w:rsidR="00BE7002" w:rsidRDefault="00BE7002" w:rsidP="00BE7002">
      <w:pPr>
        <w:pStyle w:val="21"/>
        <w:ind w:firstLine="420"/>
      </w:pPr>
    </w:p>
    <w:p w:rsidR="00BE7002" w:rsidRDefault="00BE7002" w:rsidP="00BE7002">
      <w:pPr>
        <w:pStyle w:val="21"/>
        <w:ind w:firstLine="420"/>
      </w:pPr>
      <w:r>
        <w:t>Paul Gerrard 22:26:04, July 28, 2022 (Thursday)</w:t>
      </w:r>
    </w:p>
    <w:p w:rsidR="00BE7002" w:rsidRDefault="00BE7002" w:rsidP="00BE7002">
      <w:pPr>
        <w:pStyle w:val="21"/>
        <w:ind w:firstLine="420"/>
      </w:pPr>
    </w:p>
    <w:p w:rsidR="00BE7002" w:rsidRDefault="00BE7002" w:rsidP="00BE7002">
      <w:pPr>
        <w:pStyle w:val="21"/>
        <w:ind w:firstLine="420"/>
      </w:pPr>
      <w:r>
        <w:t>No worship?</w:t>
      </w:r>
    </w:p>
    <w:p w:rsidR="00BE7002" w:rsidRDefault="00BE7002" w:rsidP="00BE7002">
      <w:pPr>
        <w:pStyle w:val="21"/>
        <w:ind w:firstLine="420"/>
      </w:pPr>
    </w:p>
    <w:p w:rsidR="00BE7002" w:rsidRDefault="00BE7002" w:rsidP="00BE7002">
      <w:pPr>
        <w:pStyle w:val="21"/>
        <w:ind w:firstLine="420"/>
      </w:pPr>
      <w:r>
        <w:t>Ge Yimin 22:26:32, July 28, 2022 (Thursday)</w:t>
      </w:r>
    </w:p>
    <w:p w:rsidR="00BE7002" w:rsidRDefault="00BE7002" w:rsidP="00BE7002">
      <w:pPr>
        <w:pStyle w:val="21"/>
        <w:ind w:firstLine="420"/>
      </w:pPr>
    </w:p>
    <w:p w:rsidR="00BE7002" w:rsidRDefault="00BE7002" w:rsidP="00BE7002">
      <w:pPr>
        <w:pStyle w:val="21"/>
        <w:ind w:firstLine="420"/>
      </w:pPr>
      <w:r>
        <w:t>No,</w:t>
      </w:r>
    </w:p>
    <w:p w:rsidR="00BE7002" w:rsidRDefault="00BE7002" w:rsidP="00BE7002">
      <w:pPr>
        <w:pStyle w:val="21"/>
        <w:ind w:firstLine="420"/>
      </w:pPr>
    </w:p>
    <w:p w:rsidR="00BE7002" w:rsidRDefault="00BE7002" w:rsidP="00BE7002">
      <w:pPr>
        <w:pStyle w:val="21"/>
        <w:ind w:firstLine="420"/>
      </w:pPr>
      <w:r>
        <w:t>Paul Ge 22:29:00, July 28, 2022 (Thursday)</w:t>
      </w:r>
    </w:p>
    <w:p w:rsidR="00BE7002" w:rsidRDefault="00BE7002" w:rsidP="00BE7002">
      <w:pPr>
        <w:pStyle w:val="21"/>
        <w:ind w:firstLine="420"/>
      </w:pPr>
    </w:p>
    <w:p w:rsidR="00BE7002" w:rsidRDefault="00BE7002" w:rsidP="00BE7002">
      <w:pPr>
        <w:pStyle w:val="21"/>
        <w:ind w:firstLine="420"/>
      </w:pPr>
      <w:r>
        <w:t>No ceremony?</w:t>
      </w:r>
    </w:p>
    <w:p w:rsidR="00BE7002" w:rsidRDefault="00BE7002" w:rsidP="00BE7002">
      <w:pPr>
        <w:pStyle w:val="21"/>
        <w:ind w:firstLine="420"/>
      </w:pPr>
    </w:p>
    <w:p w:rsidR="00BE7002" w:rsidRDefault="00BE7002" w:rsidP="00BE7002">
      <w:pPr>
        <w:pStyle w:val="21"/>
        <w:ind w:firstLine="420"/>
      </w:pPr>
      <w:r>
        <w:t>Ge Yimin 22:29:46, July 28, 2022 (Thursday)</w:t>
      </w:r>
    </w:p>
    <w:p w:rsidR="00BE7002" w:rsidRDefault="00BE7002" w:rsidP="00BE7002">
      <w:pPr>
        <w:pStyle w:val="21"/>
        <w:ind w:firstLine="420"/>
      </w:pPr>
    </w:p>
    <w:p w:rsidR="00BE7002" w:rsidRDefault="00BE7002" w:rsidP="00BE7002">
      <w:pPr>
        <w:pStyle w:val="21"/>
        <w:ind w:firstLine="420"/>
      </w:pPr>
      <w:r>
        <w:t>No,</w:t>
      </w:r>
    </w:p>
    <w:p w:rsidR="00BE7002" w:rsidRDefault="00BE7002" w:rsidP="00BE7002">
      <w:pPr>
        <w:pStyle w:val="21"/>
        <w:ind w:firstLine="420"/>
      </w:pPr>
    </w:p>
    <w:p w:rsidR="00BE7002" w:rsidRDefault="00BE7002" w:rsidP="00BE7002">
      <w:pPr>
        <w:pStyle w:val="21"/>
        <w:ind w:firstLine="420"/>
      </w:pPr>
      <w:r>
        <w:t>Ge Yimin 22:29:56, July 28, 2022 (Thursday)</w:t>
      </w:r>
    </w:p>
    <w:p w:rsidR="00BE7002" w:rsidRDefault="00BE7002" w:rsidP="00BE7002">
      <w:pPr>
        <w:pStyle w:val="21"/>
        <w:ind w:firstLine="420"/>
      </w:pPr>
    </w:p>
    <w:p w:rsidR="00BE7002" w:rsidRDefault="00BE7002" w:rsidP="00BE7002">
      <w:pPr>
        <w:pStyle w:val="21"/>
        <w:ind w:firstLine="420"/>
      </w:pPr>
      <w:r>
        <w:t>Propaganda ideas</w:t>
      </w:r>
    </w:p>
    <w:p w:rsidR="00BE7002" w:rsidRDefault="00BE7002" w:rsidP="00BE7002">
      <w:pPr>
        <w:pStyle w:val="21"/>
        <w:ind w:firstLine="420"/>
      </w:pPr>
    </w:p>
    <w:p w:rsidR="00BE7002" w:rsidRDefault="00BE7002" w:rsidP="00BE7002">
      <w:pPr>
        <w:pStyle w:val="21"/>
        <w:ind w:firstLine="420"/>
      </w:pPr>
      <w:r>
        <w:t>Paul Ge 22:30:59, July 28, 2022 (Thursday)</w:t>
      </w:r>
    </w:p>
    <w:p w:rsidR="00BE7002" w:rsidRDefault="00BE7002" w:rsidP="00BE7002">
      <w:pPr>
        <w:pStyle w:val="21"/>
        <w:ind w:firstLine="420"/>
      </w:pPr>
    </w:p>
    <w:p w:rsidR="00BE7002" w:rsidRDefault="00BE7002" w:rsidP="00BE7002">
      <w:pPr>
        <w:pStyle w:val="21"/>
        <w:ind w:firstLine="420"/>
      </w:pPr>
      <w:r>
        <w:t>Should invent</w:t>
      </w:r>
    </w:p>
    <w:p w:rsidR="00BE7002" w:rsidRDefault="00BE7002" w:rsidP="00BE7002">
      <w:pPr>
        <w:pStyle w:val="21"/>
        <w:ind w:firstLine="420"/>
      </w:pPr>
    </w:p>
    <w:p w:rsidR="00BE7002" w:rsidRDefault="00BE7002" w:rsidP="00BE7002">
      <w:pPr>
        <w:pStyle w:val="21"/>
        <w:ind w:firstLine="420"/>
      </w:pPr>
      <w:r>
        <w:t>Ge Yimin 22:31:29, July 28, 2022 (Thursday)</w:t>
      </w:r>
    </w:p>
    <w:p w:rsidR="00BE7002" w:rsidRDefault="00BE7002" w:rsidP="00BE7002">
      <w:pPr>
        <w:pStyle w:val="21"/>
        <w:ind w:firstLine="420"/>
      </w:pPr>
    </w:p>
    <w:p w:rsidR="00BE7002" w:rsidRDefault="00BE7002" w:rsidP="00BE7002">
      <w:pPr>
        <w:pStyle w:val="21"/>
        <w:ind w:firstLine="420"/>
      </w:pPr>
      <w:r>
        <w:t>Not now</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rPr>
          <w:rFonts w:hint="eastAsia"/>
        </w:rPr>
        <w:t xml:space="preserve">115. Zenai of rabbit: what is Ge min? </w:t>
      </w:r>
      <w:r>
        <w:rPr>
          <w:rFonts w:hint="eastAsia"/>
        </w:rPr>
        <w: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a contracted writer of Hong Kong four seasons publishing house. He is the author of "nerves" and "Ge Shen Yi Wen Lu".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Fauddin: what's this God Ge here for?</w:t>
      </w:r>
    </w:p>
    <w:p w:rsidR="00BE7002" w:rsidRDefault="00BE7002" w:rsidP="00BE7002">
      <w:pPr>
        <w:pStyle w:val="21"/>
        <w:ind w:firstLine="420"/>
      </w:pPr>
    </w:p>
    <w:p w:rsidR="00BE7002" w:rsidRDefault="00BE7002" w:rsidP="00BE7002">
      <w:pPr>
        <w:pStyle w:val="21"/>
        <w:ind w:firstLine="420"/>
      </w:pPr>
      <w:r>
        <w:lastRenderedPageBreak/>
        <w:t>They are all meaningless content.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Recently, it was commented by netizens. It is very meaningful. It is the history of an era!</w:t>
      </w:r>
    </w:p>
    <w:p w:rsidR="00BE7002" w:rsidRDefault="00BE7002" w:rsidP="00BE7002">
      <w:pPr>
        <w:pStyle w:val="21"/>
        <w:ind w:firstLine="420"/>
      </w:pPr>
    </w:p>
    <w:p w:rsidR="00BE7002" w:rsidRDefault="00BE7002" w:rsidP="00BE7002">
      <w:pPr>
        <w:pStyle w:val="21"/>
        <w:ind w:firstLine="420"/>
      </w:pPr>
      <w:r>
        <w:t>My official website: Shenwang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Chen Yiqing</w:t>
      </w:r>
    </w:p>
    <w:p w:rsidR="00BE7002" w:rsidRDefault="00BE7002" w:rsidP="00BE7002">
      <w:pPr>
        <w:pStyle w:val="21"/>
        <w:ind w:firstLine="420"/>
      </w:pPr>
    </w:p>
    <w:p w:rsidR="00BE7002" w:rsidRDefault="00BE7002" w:rsidP="00BE7002">
      <w:pPr>
        <w:pStyle w:val="21"/>
        <w:ind w:firstLine="420"/>
      </w:pPr>
      <w:r>
        <w:t>Hello</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Hello, this is Zhenjiang, Jiangsu, China.</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Huh?</w:t>
      </w:r>
    </w:p>
    <w:p w:rsidR="00BE7002" w:rsidRDefault="00BE7002" w:rsidP="00BE7002">
      <w:pPr>
        <w:pStyle w:val="21"/>
        <w:ind w:firstLine="420"/>
      </w:pPr>
    </w:p>
    <w:p w:rsidR="00BE7002" w:rsidRDefault="00BE7002" w:rsidP="00BE7002">
      <w:pPr>
        <w:pStyle w:val="21"/>
        <w:ind w:firstLine="420"/>
      </w:pPr>
      <w:r>
        <w:t>Are you in Jiangsu</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Yes, Zhenjiang, Jiangsu</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Do you need to work</w:t>
      </w:r>
    </w:p>
    <w:p w:rsidR="00BE7002" w:rsidRDefault="00BE7002" w:rsidP="00BE7002">
      <w:pPr>
        <w:pStyle w:val="21"/>
        <w:ind w:firstLine="420"/>
      </w:pPr>
    </w:p>
    <w:p w:rsidR="00BE7002" w:rsidRDefault="00BE7002" w:rsidP="00BE7002">
      <w:pPr>
        <w:pStyle w:val="21"/>
        <w:ind w:firstLine="420"/>
      </w:pPr>
      <w:r>
        <w:lastRenderedPageBreak/>
        <w:t>It seems that Facebook is rarely used in China</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Many people use VPN, I am posting</w:t>
      </w:r>
    </w:p>
    <w:p w:rsidR="00BE7002" w:rsidRDefault="00BE7002" w:rsidP="00BE7002">
      <w:pPr>
        <w:pStyle w:val="21"/>
        <w:ind w:firstLine="420"/>
      </w:pPr>
    </w:p>
    <w:p w:rsidR="00BE7002" w:rsidRDefault="00BE7002" w:rsidP="00BE7002">
      <w:pPr>
        <w:pStyle w:val="21"/>
        <w:ind w:firstLine="420"/>
      </w:pPr>
      <w:r>
        <w:t>Chen Yiqing</w:t>
      </w:r>
    </w:p>
    <w:p w:rsidR="00BE7002" w:rsidRDefault="00BE7002" w:rsidP="00BE7002">
      <w:pPr>
        <w:pStyle w:val="21"/>
        <w:ind w:firstLine="420"/>
      </w:pPr>
    </w:p>
    <w:p w:rsidR="00BE7002" w:rsidRDefault="00BE7002" w:rsidP="00BE7002">
      <w:pPr>
        <w:pStyle w:val="21"/>
        <w:ind w:firstLine="420"/>
      </w:pPr>
      <w:r>
        <w:t>What posts should be posted on Facebook</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Distribute them everywhere and publicize their ideas</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I can't understand your post</w:t>
      </w:r>
    </w:p>
    <w:p w:rsidR="00BE7002" w:rsidRDefault="00BE7002" w:rsidP="00BE7002">
      <w:pPr>
        <w:pStyle w:val="21"/>
        <w:ind w:firstLine="420"/>
      </w:pPr>
    </w:p>
    <w:p w:rsidR="00BE7002" w:rsidRDefault="00BE7002" w:rsidP="00BE7002">
      <w:pPr>
        <w:pStyle w:val="21"/>
        <w:ind w:firstLine="420"/>
      </w:pPr>
      <w:r>
        <w:t>Maybe the culture is low</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Hello, thank you! These are the comments of the transferred netizens. My official website http://www.gegod.com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116. Silly thphd: isn't there many women in this God Ge?</w:t>
      </w:r>
    </w:p>
    <w:p w:rsidR="00BE7002" w:rsidRDefault="00BE7002" w:rsidP="00BE7002">
      <w:pPr>
        <w:pStyle w:val="21"/>
        <w:ind w:firstLine="420"/>
      </w:pPr>
    </w:p>
    <w:p w:rsidR="00BE7002" w:rsidRDefault="00BE7002" w:rsidP="00BE7002">
      <w:pPr>
        <w:pStyle w:val="21"/>
        <w:ind w:firstLine="420"/>
      </w:pPr>
      <w:r>
        <w:rPr>
          <w:rFonts w:hint="eastAsia"/>
        </w:rPr>
        <w:lastRenderedPageBreak/>
        <w:t>》</w:t>
      </w:r>
      <w:r>
        <w:rPr>
          <w:rFonts w:hint="eastAsia"/>
        </w:rPr>
        <w:t>Ge Yimin: Ge Shen and his women</w:t>
      </w:r>
    </w:p>
    <w:p w:rsidR="00BE7002" w:rsidRDefault="00BE7002" w:rsidP="00BE7002">
      <w:pPr>
        <w:pStyle w:val="21"/>
        <w:ind w:firstLine="420"/>
      </w:pPr>
    </w:p>
    <w:p w:rsidR="00BE7002" w:rsidRDefault="00BE7002" w:rsidP="00BE7002">
      <w:pPr>
        <w:pStyle w:val="21"/>
        <w:ind w:firstLine="420"/>
      </w:pPr>
      <w:r>
        <w:t>ha-ha</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Silly thphd: free mating is good.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famous 66 points:)</w:t>
      </w:r>
    </w:p>
    <w:p w:rsidR="00BE7002" w:rsidRDefault="00BE7002" w:rsidP="00BE7002">
      <w:pPr>
        <w:pStyle w:val="21"/>
        <w:ind w:firstLine="420"/>
      </w:pPr>
    </w:p>
    <w:p w:rsidR="00BE7002" w:rsidRDefault="00BE7002" w:rsidP="00BE7002">
      <w:pPr>
        <w:pStyle w:val="21"/>
        <w:ind w:firstLine="420"/>
      </w:pPr>
      <w:r>
        <w:t>The goal of human evolution is to complete human nature. Only when individuals get absolute freedom can human nature be fully realized.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Stupid thphd: God Ge and his women</w:t>
      </w:r>
    </w:p>
    <w:p w:rsidR="00BE7002" w:rsidRDefault="00BE7002" w:rsidP="00BE7002">
      <w:pPr>
        <w:pStyle w:val="21"/>
        <w:ind w:firstLine="420"/>
      </w:pPr>
    </w:p>
    <w:p w:rsidR="00BE7002" w:rsidRDefault="00BE7002" w:rsidP="00BE7002">
      <w:pPr>
        <w:pStyle w:val="21"/>
        <w:ind w:firstLine="420"/>
      </w:pPr>
      <w:r>
        <w:t>I'm so jealous. Rich people on dog day.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I'm a dime, love love:)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Kskdiw: God, how do I know you!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Shenwang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TMD: worship</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Jason: you have so many stations, and you need to update more than ten stations one by one to send an article?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yes. Copy and paste it. It will be finished soon.</w:t>
      </w:r>
    </w:p>
    <w:p w:rsidR="00BE7002" w:rsidRDefault="00BE7002" w:rsidP="00BE7002">
      <w:pPr>
        <w:pStyle w:val="21"/>
        <w:ind w:firstLine="420"/>
      </w:pPr>
    </w:p>
    <w:p w:rsidR="00BE7002" w:rsidRDefault="00BE7002" w:rsidP="00BE7002">
      <w:pPr>
        <w:pStyle w:val="21"/>
        <w:ind w:firstLine="420"/>
      </w:pPr>
      <w:r>
        <w:lastRenderedPageBreak/>
        <w:t>In the past, I wrote a post and sent it to more than a dozen domestic forums, each with 3 sections.</w:t>
      </w:r>
    </w:p>
    <w:p w:rsidR="00BE7002" w:rsidRDefault="00BE7002" w:rsidP="00BE7002">
      <w:pPr>
        <w:pStyle w:val="21"/>
        <w:ind w:firstLine="420"/>
      </w:pPr>
    </w:p>
    <w:p w:rsidR="00BE7002" w:rsidRDefault="00BE7002" w:rsidP="00BE7002">
      <w:pPr>
        <w:pStyle w:val="21"/>
        <w:ind w:firstLine="420"/>
      </w:pPr>
      <w:r>
        <w:t>Now, one post is sent to dozens of blogs on the Internet. Every day.</w:t>
      </w:r>
    </w:p>
    <w:p w:rsidR="00BE7002" w:rsidRDefault="00BE7002" w:rsidP="00BE7002">
      <w:pPr>
        <w:pStyle w:val="21"/>
        <w:ind w:firstLine="420"/>
      </w:pPr>
    </w:p>
    <w:p w:rsidR="00BE7002" w:rsidRDefault="00BE7002" w:rsidP="00BE7002">
      <w:pPr>
        <w:pStyle w:val="21"/>
        <w:ind w:firstLine="420"/>
      </w:pPr>
      <w:r>
        <w:t>Nerve 1 million words, circular hair, theoretically countless posts:)</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117. Mr. Zhai, green orange short dress: can't you publish with money? How many copies have you sold?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are more than 100 e-books.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e-book... Let's just sell it. The book itself is a record and dissemination. Once you have selfish interests, it will not be the same.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what is selfish? Selling is for people to see, and geshen is free to download.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the green orange short clothes: it's impossible to sell them without downloading.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some people can't contact Shenwang, but they can contact Amazon e-books.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Mr. Zhai's surname is Zhai, and he has a green orange short dress: things are usually both upper and lower. There is only admiration under </w:t>
      </w:r>
      <w:r>
        <w:rPr>
          <w:rFonts w:hint="eastAsia"/>
        </w:rPr>
        <w:lastRenderedPageBreak/>
        <w:t>them. Admiration is ignorance, guilt and terror.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Prophecy of dampness: Ge and everyone.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is a green orange. There are more than 7 billion people in all walks of life in this world. Some of them have never even touched modern civilization through slash and burn farming. Don't be too full of words. There is n</w:t>
      </w:r>
      <w:r>
        <w:t>o innovation in Hong Kong, and the vulgarization is relatively low. It is understandable that the folk culture is heavy.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Yimin is two levels higher than God and three levels higher than human beings.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God: "Ge Yimin created the creator, the creator created God, and God created mankind."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Qingju's short dress is like a cult.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is no organization, so it is not a cult.</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118. Mr. Zhai, green orange short dress: it's not pleasant to say that you have been in contact with his things for so long</w:t>
      </w:r>
    </w:p>
    <w:p w:rsidR="00BE7002" w:rsidRDefault="00BE7002" w:rsidP="00BE7002">
      <w:pPr>
        <w:pStyle w:val="21"/>
        <w:ind w:firstLine="420"/>
      </w:pPr>
    </w:p>
    <w:p w:rsidR="00BE7002" w:rsidRDefault="00BE7002" w:rsidP="00BE7002">
      <w:pPr>
        <w:pStyle w:val="21"/>
        <w:ind w:firstLine="420"/>
      </w:pPr>
      <w:r>
        <w:t xml:space="preserve">Haven't you found that he never raised his life, values, world outlook, and knowledge of everything, and that there are not many </w:t>
      </w:r>
      <w:r>
        <w:lastRenderedPageBreak/>
        <w:t>students who surpass basic education proves that he can't.</w:t>
      </w:r>
    </w:p>
    <w:p w:rsidR="00BE7002" w:rsidRDefault="00BE7002" w:rsidP="00BE7002">
      <w:pPr>
        <w:pStyle w:val="21"/>
        <w:ind w:firstLine="420"/>
      </w:pPr>
    </w:p>
    <w:p w:rsidR="00BE7002" w:rsidRDefault="00BE7002" w:rsidP="00BE7002">
      <w:pPr>
        <w:pStyle w:val="21"/>
        <w:ind w:firstLine="420"/>
      </w:pPr>
      <w:r>
        <w:t>To put it mildly, Confucius, Wang Yangming, Lao Tzu and other ideological saints are their followers. They are all influenced by the progress in ideology and knowledge, and they are even better than most people in a country. This is the pattern of sages and sages. All of them are princes and generals.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I believe that God GE has eternal life.</w:t>
      </w:r>
    </w:p>
    <w:p w:rsidR="00BE7002" w:rsidRDefault="00BE7002" w:rsidP="00BE7002">
      <w:pPr>
        <w:pStyle w:val="21"/>
        <w:ind w:firstLine="420"/>
      </w:pPr>
    </w:p>
    <w:p w:rsidR="00BE7002" w:rsidRDefault="00BE7002" w:rsidP="00BE7002">
      <w:pPr>
        <w:pStyle w:val="21"/>
        <w:ind w:firstLine="420"/>
      </w:pPr>
      <w:r>
        <w:t>I have fought a good battle with God Ge, and the crown of glory has been reserved for 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3 / 3: I can't find the post number of Ge Shen.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I am Ge Shen.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Summer rain 518: I saw from your world wide blog that you have a rich resume and are a very successful man. I hope we can become friends and learn what I lack from your experience.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I have the official website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you don't even understand immortality correctly.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 Juan: This is a book about immortality of nerves.</w:t>
      </w:r>
    </w:p>
    <w:p w:rsidR="00BE7002" w:rsidRDefault="00BE7002" w:rsidP="00BE7002">
      <w:pPr>
        <w:pStyle w:val="21"/>
        <w:ind w:firstLine="420"/>
      </w:pPr>
    </w:p>
    <w:p w:rsidR="00BE7002" w:rsidRDefault="00BE7002" w:rsidP="00BE7002">
      <w:pPr>
        <w:pStyle w:val="21"/>
        <w:ind w:firstLine="420"/>
      </w:pPr>
      <w:r>
        <w:lastRenderedPageBreak/>
        <w:t>He is a sage.</w:t>
      </w:r>
    </w:p>
    <w:p w:rsidR="00BE7002" w:rsidRDefault="00BE7002" w:rsidP="00BE7002">
      <w:pPr>
        <w:pStyle w:val="21"/>
        <w:ind w:firstLine="420"/>
      </w:pPr>
    </w:p>
    <w:p w:rsidR="00BE7002" w:rsidRDefault="00BE7002" w:rsidP="00BE7002">
      <w:pPr>
        <w:pStyle w:val="21"/>
        <w:ind w:firstLine="420"/>
      </w:pPr>
      <w:r>
        <w:t>119. Summon the first UFO man: Governing the country requires a high IQ of 260 degrees.</w:t>
      </w:r>
    </w:p>
    <w:p w:rsidR="00BE7002" w:rsidRDefault="00BE7002" w:rsidP="00BE7002">
      <w:pPr>
        <w:pStyle w:val="21"/>
        <w:ind w:firstLine="420"/>
      </w:pPr>
    </w:p>
    <w:p w:rsidR="00BE7002" w:rsidRDefault="00BE7002" w:rsidP="00BE7002">
      <w:pPr>
        <w:pStyle w:val="21"/>
        <w:ind w:firstLine="420"/>
      </w:pPr>
      <w:r>
        <w:t>The average person has an IQ of 80.</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Shen 361 degrees:)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just a small foam sand in the historical river is not counted, and the traces of human death disappear.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Hua 20331126 will be king forever.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are you a robot, or a small one.</w:t>
      </w:r>
    </w:p>
    <w:p w:rsidR="00BE7002" w:rsidRDefault="00BE7002" w:rsidP="00BE7002">
      <w:pPr>
        <w:pStyle w:val="21"/>
        <w:ind w:firstLine="420"/>
      </w:pPr>
    </w:p>
    <w:p w:rsidR="00BE7002" w:rsidRDefault="00BE7002" w:rsidP="00BE7002">
      <w:pPr>
        <w:pStyle w:val="21"/>
        <w:ind w:firstLine="420"/>
      </w:pPr>
      <w:r>
        <w:t>Seeing this, you don't know whether you will feel sad and regret when your dying people suddenly wake up.</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because of my nerves, Ge Hua knows that I have eternal life.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is a green orange short dress. The real immortality has been used by the state for a long time. Although he has no money, the country has covered the food, clothing and living expenses, and they are all special cigarett</w:t>
      </w:r>
      <w:r>
        <w:t xml:space="preserve">es and alcohol. In that round, you were unknown. It seemed that the country was so big that no one was proficient in these things. Those professors of Chinese </w:t>
      </w:r>
      <w:r>
        <w:lastRenderedPageBreak/>
        <w:t>Studies in the country were not masters of Yi learning, but they were not taught by others.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 Juan: before Ge Shen, who was immortal?</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Silly thphd: Li Zhi sings well, &lt; people don't need freedom &gt; &gt;</w:t>
      </w:r>
    </w:p>
    <w:p w:rsidR="00BE7002" w:rsidRDefault="00BE7002" w:rsidP="00BE7002">
      <w:pPr>
        <w:pStyle w:val="21"/>
        <w:ind w:firstLine="420"/>
      </w:pPr>
    </w:p>
    <w:p w:rsidR="00BE7002" w:rsidRDefault="00BE7002" w:rsidP="00BE7002">
      <w:pPr>
        <w:pStyle w:val="21"/>
        <w:ind w:firstLine="420"/>
      </w:pPr>
      <w:r>
        <w:t>Or is it freedom without happiness, or happiness without freedom?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I want both.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Qingju's short dress: still nervous. If you really had these studies, you would have been famous. Do you have your papers in Nobel and science journals or HowNet?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nerves are the words of God.</w:t>
      </w:r>
    </w:p>
    <w:p w:rsidR="00BE7002" w:rsidRDefault="00BE7002" w:rsidP="00BE7002">
      <w:pPr>
        <w:pStyle w:val="21"/>
        <w:ind w:firstLine="420"/>
      </w:pPr>
    </w:p>
    <w:p w:rsidR="00BE7002" w:rsidRDefault="00BE7002" w:rsidP="00BE7002">
      <w:pPr>
        <w:pStyle w:val="21"/>
        <w:ind w:firstLine="420"/>
      </w:pPr>
      <w:r>
        <w:t>There are papers on HowNet: Ge Yimin's paper "contemporary Christian communism - Ge Yimin's nerves" collection platform</w:t>
      </w:r>
    </w:p>
    <w:p w:rsidR="00BE7002" w:rsidRDefault="00BE7002" w:rsidP="00BE7002">
      <w:pPr>
        <w:pStyle w:val="21"/>
        <w:ind w:firstLine="420"/>
      </w:pPr>
    </w:p>
    <w:p w:rsidR="00BE7002" w:rsidRDefault="00BE7002" w:rsidP="00BE7002">
      <w:pPr>
        <w:pStyle w:val="21"/>
        <w:ind w:firstLine="420"/>
      </w:pPr>
      <w:r>
        <w:t>Journal of young writers, April 11, 2015</w:t>
      </w:r>
    </w:p>
    <w:p w:rsidR="00BE7002" w:rsidRDefault="00BE7002" w:rsidP="00BE7002">
      <w:pPr>
        <w:pStyle w:val="21"/>
        <w:ind w:firstLine="420"/>
      </w:pPr>
    </w:p>
    <w:p w:rsidR="00BE7002" w:rsidRDefault="00BE7002" w:rsidP="00BE7002">
      <w:pPr>
        <w:pStyle w:val="21"/>
        <w:ind w:firstLine="420"/>
      </w:pPr>
      <w:r>
        <w:t>1. Collected by China HowNet</w:t>
      </w:r>
    </w:p>
    <w:p w:rsidR="00BE7002" w:rsidRDefault="00BE7002" w:rsidP="00BE7002">
      <w:pPr>
        <w:pStyle w:val="21"/>
        <w:ind w:firstLine="420"/>
      </w:pPr>
    </w:p>
    <w:p w:rsidR="00BE7002" w:rsidRDefault="00BE7002" w:rsidP="00BE7002">
      <w:pPr>
        <w:pStyle w:val="21"/>
        <w:ind w:firstLine="420"/>
      </w:pPr>
      <w:r>
        <w:t>http://www.cnki.com.cn/Article/CJFDTotal-QNWJ201511133.htm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 xml:space="preserve">120. The surname of Mr. Zhai is green orange, and the short dress: </w:t>
      </w:r>
      <w:r>
        <w:lastRenderedPageBreak/>
        <w:t>to put it bluntly, it's still mysticism. There is an egg for it.</w:t>
      </w:r>
    </w:p>
    <w:p w:rsidR="00BE7002" w:rsidRDefault="00BE7002" w:rsidP="00BE7002">
      <w:pPr>
        <w:pStyle w:val="21"/>
        <w:ind w:firstLine="420"/>
      </w:pPr>
    </w:p>
    <w:p w:rsidR="00BE7002" w:rsidRDefault="00BE7002" w:rsidP="00BE7002">
      <w:pPr>
        <w:pStyle w:val="21"/>
        <w:ind w:firstLine="420"/>
      </w:pPr>
      <w:r>
        <w:t>What is the amount of reading and downloading? Are there any major works cited? College students can write HowNet papers.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Book of faith, religious classics.</w:t>
      </w:r>
    </w:p>
    <w:p w:rsidR="00BE7002" w:rsidRDefault="00BE7002" w:rsidP="00BE7002">
      <w:pPr>
        <w:pStyle w:val="21"/>
        <w:ind w:firstLine="420"/>
      </w:pPr>
    </w:p>
    <w:p w:rsidR="00BE7002" w:rsidRDefault="00BE7002" w:rsidP="00BE7002">
      <w:pPr>
        <w:pStyle w:val="21"/>
        <w:ind w:firstLine="420"/>
      </w:pPr>
      <w:r>
        <w:t>This paper can be downloaded from HowNet.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Mr. Zhai's surname is green orange and short clothes: so there is no immortality as you think. We often say that immortality is a sacrifice. People will sacrifice for generations and generations and will not be forgotten. That's why the ancients pursued </w:t>
      </w:r>
      <w:r>
        <w:t>the qualification of establishing a sect by conferring the status of marquis and worshipping the three public. Let's not say whether the temple culture can be maintained. Do you think the surname ge you mentioned is qualified to establish a sect.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Shen has opened a sect: Shenjiao.</w:t>
      </w:r>
    </w:p>
    <w:p w:rsidR="00BE7002" w:rsidRDefault="00BE7002" w:rsidP="00BE7002">
      <w:pPr>
        <w:pStyle w:val="21"/>
        <w:ind w:firstLine="420"/>
      </w:pPr>
    </w:p>
    <w:p w:rsidR="00BE7002" w:rsidRDefault="00BE7002" w:rsidP="00BE7002">
      <w:pPr>
        <w:pStyle w:val="21"/>
        <w:ind w:firstLine="420"/>
      </w:pPr>
      <w:r>
        <w:t>Nerve 7 50. The soul is immortal without evidence. The body is immortal, but the evidence is available. Science is approaching immortality. Immortality pursued by the divine religion refers to the present world. There is no proof of what happened after death.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this kind of theology reminds me of the Philippine doctorate in theology bought by a dozen people in Hunan.</w:t>
      </w:r>
    </w:p>
    <w:p w:rsidR="00BE7002" w:rsidRDefault="00BE7002" w:rsidP="00BE7002">
      <w:pPr>
        <w:pStyle w:val="21"/>
        <w:ind w:firstLine="420"/>
      </w:pPr>
    </w:p>
    <w:p w:rsidR="00BE7002" w:rsidRDefault="00BE7002" w:rsidP="00BE7002">
      <w:pPr>
        <w:pStyle w:val="21"/>
        <w:ind w:firstLine="420"/>
      </w:pPr>
      <w:r>
        <w:lastRenderedPageBreak/>
        <w:t>It's also a pioneering school. According to what you said, it reflects the idea that an intellectual is in a state of unease and enters the Savior. He wrote, directed, and acted a farce. When it comes to nerves, there is no medical clinical expression. If he is really valuable in medicine, he won't play theology to deceive people. An intellectual under materialism goes to theology at an old age.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are classics in Shenjiao, that is, nerves (currently one million words).</w:t>
      </w:r>
    </w:p>
    <w:p w:rsidR="00BE7002" w:rsidRDefault="00BE7002" w:rsidP="00BE7002">
      <w:pPr>
        <w:pStyle w:val="21"/>
        <w:ind w:firstLine="420"/>
      </w:pPr>
    </w:p>
    <w:p w:rsidR="00BE7002" w:rsidRDefault="00BE7002" w:rsidP="00BE7002">
      <w:pPr>
        <w:pStyle w:val="21"/>
        <w:ind w:firstLine="420"/>
      </w:pPr>
      <w:r>
        <w:t>Ge Shen is called God and has a vision:</w:t>
      </w:r>
    </w:p>
    <w:p w:rsidR="00BE7002" w:rsidRDefault="00BE7002" w:rsidP="00BE7002">
      <w:pPr>
        <w:pStyle w:val="21"/>
        <w:ind w:firstLine="420"/>
      </w:pPr>
    </w:p>
    <w:p w:rsidR="00BE7002" w:rsidRDefault="00BE7002" w:rsidP="00BE7002">
      <w:pPr>
        <w:pStyle w:val="21"/>
        <w:ind w:firstLine="420"/>
      </w:pPr>
      <w:r>
        <w:t>Nerve 1 6. In the autumn of 2001, Ge Yimin was sleeping in his big bed at his home in Zhenjiang. In a strange dream, God said, "I am God. You should listen to him." He woke up immediately and felt magical about "referring to ge Yimin". At that time, his wife and children were at home. Ge Yimin was anointed as a God.</w:t>
      </w:r>
    </w:p>
    <w:p w:rsidR="00BE7002" w:rsidRDefault="00BE7002" w:rsidP="00BE7002">
      <w:pPr>
        <w:pStyle w:val="21"/>
        <w:ind w:firstLine="420"/>
      </w:pPr>
    </w:p>
    <w:p w:rsidR="00BE7002" w:rsidRDefault="00BE7002" w:rsidP="00BE7002">
      <w:pPr>
        <w:pStyle w:val="21"/>
        <w:ind w:firstLine="420"/>
      </w:pPr>
      <w:r>
        <w:t>Nerves, the word of God, have nothing to do with the medical nervous system.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121. Mr. Zhai, green orange short dress: your nerves are not medical nerves</w:t>
      </w:r>
    </w:p>
    <w:p w:rsidR="00BE7002" w:rsidRDefault="00BE7002" w:rsidP="00BE7002">
      <w:pPr>
        <w:pStyle w:val="21"/>
        <w:ind w:firstLine="420"/>
      </w:pPr>
    </w:p>
    <w:p w:rsidR="00BE7002" w:rsidRDefault="00BE7002" w:rsidP="00BE7002">
      <w:pPr>
        <w:pStyle w:val="21"/>
        <w:ind w:firstLine="420"/>
      </w:pPr>
      <w:r>
        <w:t>I'm really nervous.</w:t>
      </w:r>
    </w:p>
    <w:p w:rsidR="00BE7002" w:rsidRDefault="00BE7002" w:rsidP="00BE7002">
      <w:pPr>
        <w:pStyle w:val="21"/>
        <w:ind w:firstLine="420"/>
      </w:pPr>
    </w:p>
    <w:p w:rsidR="00BE7002" w:rsidRDefault="00BE7002" w:rsidP="00BE7002">
      <w:pPr>
        <w:pStyle w:val="21"/>
        <w:ind w:firstLine="420"/>
      </w:pPr>
      <w:r>
        <w:t xml:space="preserve">Is it rare to dream? Other people don't take strange things seriously. </w:t>
      </w:r>
      <w:r>
        <w:lastRenderedPageBreak/>
        <w:t>I really don't know what kind of family can let all the family accompany him to do this nonsense. Is there only one person working at home?</w:t>
      </w:r>
    </w:p>
    <w:p w:rsidR="00BE7002" w:rsidRDefault="00BE7002" w:rsidP="00BE7002">
      <w:pPr>
        <w:pStyle w:val="21"/>
        <w:ind w:firstLine="420"/>
      </w:pPr>
    </w:p>
    <w:p w:rsidR="00BE7002" w:rsidRDefault="00BE7002" w:rsidP="00BE7002">
      <w:pPr>
        <w:pStyle w:val="21"/>
        <w:ind w:firstLine="420"/>
      </w:pPr>
      <w:r>
        <w:t>Nerve sounds like nerve. It's more or less conscience.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 classics of God.</w:t>
      </w:r>
    </w:p>
    <w:p w:rsidR="00BE7002" w:rsidRDefault="00BE7002" w:rsidP="00BE7002">
      <w:pPr>
        <w:pStyle w:val="21"/>
        <w:ind w:firstLine="420"/>
      </w:pPr>
    </w:p>
    <w:p w:rsidR="00BE7002" w:rsidRDefault="00BE7002" w:rsidP="00BE7002">
      <w:pPr>
        <w:pStyle w:val="21"/>
        <w:ind w:firstLine="420"/>
      </w:pPr>
      <w:r>
        <w:t>Dreams and visions, a Book of neurological visions.</w:t>
      </w:r>
    </w:p>
    <w:p w:rsidR="00BE7002" w:rsidRDefault="00BE7002" w:rsidP="00BE7002">
      <w:pPr>
        <w:pStyle w:val="21"/>
        <w:ind w:firstLine="420"/>
      </w:pPr>
    </w:p>
    <w:p w:rsidR="00BE7002" w:rsidRDefault="00BE7002" w:rsidP="00BE7002">
      <w:pPr>
        <w:pStyle w:val="21"/>
        <w:ind w:firstLine="420"/>
      </w:pPr>
      <w:r>
        <w:t>All three members of the family are working.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Hua: don't look at me short. I'm suckling while I'm RB:)</w:t>
      </w:r>
    </w:p>
    <w:p w:rsidR="00BE7002" w:rsidRDefault="00BE7002" w:rsidP="00BE7002">
      <w:pPr>
        <w:pStyle w:val="21"/>
        <w:ind w:firstLine="420"/>
      </w:pPr>
    </w:p>
    <w:p w:rsidR="00BE7002" w:rsidRDefault="00BE7002" w:rsidP="00BE7002">
      <w:pPr>
        <w:pStyle w:val="21"/>
        <w:ind w:firstLine="420"/>
      </w:pPr>
      <w:r>
        <w:t>Can you find the dividing line between the thigh and the buttock of a beautiful woman?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Know the user?: Please name the proponents of the following theories:</w:t>
      </w:r>
    </w:p>
    <w:p w:rsidR="00BE7002" w:rsidRDefault="00BE7002" w:rsidP="00BE7002">
      <w:pPr>
        <w:pStyle w:val="21"/>
        <w:ind w:firstLine="420"/>
      </w:pPr>
    </w:p>
    <w:p w:rsidR="00BE7002" w:rsidRDefault="00BE7002" w:rsidP="00BE7002">
      <w:pPr>
        <w:pStyle w:val="21"/>
        <w:ind w:firstLine="420"/>
      </w:pPr>
      <w:r>
        <w:t>Philosophy is dead</w:t>
      </w:r>
    </w:p>
    <w:p w:rsidR="00BE7002" w:rsidRDefault="00BE7002" w:rsidP="00BE7002">
      <w:pPr>
        <w:pStyle w:val="21"/>
        <w:ind w:firstLine="420"/>
      </w:pPr>
    </w:p>
    <w:p w:rsidR="00BE7002" w:rsidRDefault="00BE7002" w:rsidP="00BE7002">
      <w:pPr>
        <w:pStyle w:val="21"/>
        <w:ind w:firstLine="420"/>
      </w:pPr>
      <w:r>
        <w:t>I'm not fat, but I have a big skeleton</w:t>
      </w:r>
    </w:p>
    <w:p w:rsidR="00BE7002" w:rsidRDefault="00BE7002" w:rsidP="00BE7002">
      <w:pPr>
        <w:pStyle w:val="21"/>
        <w:ind w:firstLine="420"/>
      </w:pPr>
    </w:p>
    <w:p w:rsidR="00BE7002" w:rsidRDefault="00BE7002" w:rsidP="00BE7002">
      <w:pPr>
        <w:pStyle w:val="21"/>
        <w:ind w:firstLine="420"/>
      </w:pPr>
      <w:r>
        <w:t>3. Brain upgrading person,,,</w:t>
      </w:r>
    </w:p>
    <w:p w:rsidR="00BE7002" w:rsidRDefault="00BE7002" w:rsidP="00BE7002">
      <w:pPr>
        <w:pStyle w:val="21"/>
        <w:ind w:firstLine="420"/>
      </w:pPr>
    </w:p>
    <w:p w:rsidR="00BE7002" w:rsidRDefault="00BE7002" w:rsidP="00BE7002">
      <w:pPr>
        <w:pStyle w:val="21"/>
        <w:ind w:firstLine="420"/>
      </w:pPr>
      <w:r>
        <w:t>4. I'll kill three of you after I get up</w:t>
      </w:r>
    </w:p>
    <w:p w:rsidR="00BE7002" w:rsidRDefault="00BE7002" w:rsidP="00BE7002">
      <w:pPr>
        <w:pStyle w:val="21"/>
        <w:ind w:firstLine="420"/>
      </w:pPr>
    </w:p>
    <w:p w:rsidR="00BE7002" w:rsidRDefault="00BE7002" w:rsidP="00BE7002">
      <w:pPr>
        <w:pStyle w:val="21"/>
        <w:ind w:firstLine="420"/>
      </w:pPr>
      <w:r>
        <w:t>He is God, you should listen to him</w:t>
      </w:r>
    </w:p>
    <w:p w:rsidR="00BE7002" w:rsidRDefault="00BE7002" w:rsidP="00BE7002">
      <w:pPr>
        <w:pStyle w:val="21"/>
        <w:ind w:firstLine="420"/>
      </w:pPr>
    </w:p>
    <w:p w:rsidR="00BE7002" w:rsidRDefault="00BE7002" w:rsidP="00BE7002">
      <w:pPr>
        <w:pStyle w:val="21"/>
        <w:ind w:firstLine="420"/>
      </w:pPr>
      <w:r>
        <w:lastRenderedPageBreak/>
        <w:t>6. Contemporary Marx breaks the situation for the theory of socialism with Chinese characteristics</w:t>
      </w:r>
    </w:p>
    <w:p w:rsidR="00BE7002" w:rsidRDefault="00BE7002" w:rsidP="00BE7002">
      <w:pPr>
        <w:pStyle w:val="21"/>
        <w:ind w:firstLine="420"/>
      </w:pPr>
    </w:p>
    <w:p w:rsidR="00BE7002" w:rsidRDefault="00BE7002" w:rsidP="00BE7002">
      <w:pPr>
        <w:pStyle w:val="21"/>
        <w:ind w:firstLine="420"/>
      </w:pPr>
      <w:r>
        <w:t>7. The Y chromosome is sacred, so women are not human. Men who believe in the Y chromosome divinity can protect them from being women in the next life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Test: 1. Strongart, 2. LAN Zhi, 3. Solo 13, 4. Wolf herder Yun Jie, 5. Ge Yimin, 6. Chi Fei, 7. Luan Caixu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Giovanni Samuele: I'm ashamed to know only one person and one person.</w:t>
      </w:r>
    </w:p>
    <w:p w:rsidR="00BE7002" w:rsidRDefault="00BE7002" w:rsidP="00BE7002">
      <w:pPr>
        <w:pStyle w:val="21"/>
        <w:ind w:firstLine="420"/>
      </w:pPr>
    </w:p>
    <w:p w:rsidR="0078400C" w:rsidRDefault="0078400C" w:rsidP="0078400C">
      <w:pPr>
        <w:pStyle w:val="21"/>
        <w:ind w:firstLine="420"/>
      </w:pPr>
      <w:r>
        <w:t>122. Fool thphd: Ge Shen is two levels higher than God</w:t>
      </w:r>
    </w:p>
    <w:p w:rsidR="0078400C" w:rsidRDefault="0078400C" w:rsidP="0078400C">
      <w:pPr>
        <w:pStyle w:val="21"/>
        <w:ind w:firstLine="420"/>
      </w:pPr>
    </w:p>
    <w:p w:rsidR="0078400C" w:rsidRDefault="0078400C" w:rsidP="0078400C">
      <w:pPr>
        <w:pStyle w:val="21"/>
        <w:ind w:firstLine="420"/>
      </w:pPr>
      <w:r>
        <w:t>But it is three levels lower than the Communist Party...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Ge Yimin: The two policemen can handle it.</w:t>
      </w:r>
    </w:p>
    <w:p w:rsidR="0078400C" w:rsidRDefault="0078400C" w:rsidP="0078400C">
      <w:pPr>
        <w:pStyle w:val="21"/>
        <w:ind w:firstLine="420"/>
      </w:pPr>
    </w:p>
    <w:p w:rsidR="0078400C" w:rsidRDefault="0078400C" w:rsidP="0078400C">
      <w:pPr>
        <w:pStyle w:val="21"/>
        <w:ind w:firstLine="420"/>
      </w:pPr>
      <w:r>
        <w:t>twenty million three hundred and thirty-one thousand one hundred and twenty-six</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Ge you have been summoned recently? In addition, although the two official websites have been rectified, will the remaining websites be rectified? The savior, Ge Christ, has always been that you and several Ge Hua claim that they haven't yet se</w:t>
      </w:r>
      <w:r>
        <w:t xml:space="preserve">en the scene of seeking human welfare with their divine nature, and even believe that I will live forever. Almost all the miracles in the nerves are empty promises, which haven't been realized. All the miracles in the nerves are </w:t>
      </w:r>
      <w:r>
        <w:lastRenderedPageBreak/>
        <w:t>almost the same as the distorted image formed by the excessive respect for Jesus in the Bible, but Jesus Christ has become one of the three major religions in the world after a long time. I think it is roughly because Ge Sheng is not in time, What is the difference between Christ and Jesus Christ?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This is a conversation. Just these two main domain name cultures. My day hasn't come yet, 20331126</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Go away: Ge Min? Why don't you say that all posts are Hongte.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Cosmic firmament: the brain is nervous, holy shit? Don't you know that this is a false character created by the devil Black Buddha.</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You say both good and bad things about him.</w:t>
      </w:r>
    </w:p>
    <w:p w:rsidR="0078400C" w:rsidRDefault="0078400C" w:rsidP="0078400C">
      <w:pPr>
        <w:pStyle w:val="21"/>
        <w:ind w:firstLine="420"/>
      </w:pPr>
    </w:p>
    <w:p w:rsidR="0078400C" w:rsidRDefault="0078400C" w:rsidP="0078400C">
      <w:pPr>
        <w:pStyle w:val="21"/>
        <w:ind w:firstLine="420"/>
      </w:pPr>
      <w:r>
        <w:t>You praise him and belittle him.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Predication Dashi: I am Ge Hei.</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Uranium Refining Warlock: Ge Nerve.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Ge Shen's nerves.</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123. timeytfd</w:t>
      </w:r>
    </w:p>
    <w:p w:rsidR="0078400C" w:rsidRDefault="0078400C" w:rsidP="0078400C">
      <w:pPr>
        <w:pStyle w:val="21"/>
        <w:ind w:firstLine="420"/>
      </w:pPr>
    </w:p>
    <w:p w:rsidR="0078400C" w:rsidRDefault="0078400C" w:rsidP="0078400C">
      <w:pPr>
        <w:pStyle w:val="21"/>
        <w:ind w:firstLine="420"/>
      </w:pPr>
      <w:r>
        <w:lastRenderedPageBreak/>
        <w:t>God reminded prophet Ge through dreams, and then prophet Ge recorded God's words in his nerves, but it seems that this is the end of it. At least in 2019, it is the same thing to be a god. Ge said, but after that, there was no real act that could show God. I really can't understand Ge's wisdom.</w:t>
      </w:r>
    </w:p>
    <w:p w:rsidR="0078400C" w:rsidRDefault="0078400C" w:rsidP="0078400C">
      <w:pPr>
        <w:pStyle w:val="21"/>
        <w:ind w:firstLine="420"/>
      </w:pPr>
    </w:p>
    <w:p w:rsidR="0078400C" w:rsidRDefault="0078400C" w:rsidP="0078400C">
      <w:pPr>
        <w:pStyle w:val="21"/>
        <w:ind w:firstLine="420"/>
      </w:pPr>
      <w:r>
        <w:t>However, the dream I had on that day of that year was a little like the expression of eager performance, but I still have to say that only God Ge was nervous.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Hello, boundless. This time, the police officer said that they adored me. Isn't that strange? He also added me to WeChat, whose name is "childhood fat". I was actually familiar with the name, as if I had seen it in a dream not long ago.</w:t>
      </w:r>
    </w:p>
    <w:p w:rsidR="0078400C" w:rsidRDefault="0078400C" w:rsidP="0078400C">
      <w:pPr>
        <w:pStyle w:val="21"/>
        <w:ind w:firstLine="420"/>
      </w:pPr>
    </w:p>
    <w:p w:rsidR="0078400C" w:rsidRDefault="0078400C" w:rsidP="0078400C">
      <w:pPr>
        <w:pStyle w:val="21"/>
        <w:ind w:firstLine="420"/>
      </w:pPr>
      <w:r>
        <w:t>It seems that everything I have is doomed, and it is interpreted day by day...</w:t>
      </w:r>
    </w:p>
    <w:p w:rsidR="0078400C" w:rsidRDefault="0078400C" w:rsidP="0078400C">
      <w:pPr>
        <w:pStyle w:val="21"/>
        <w:ind w:firstLine="420"/>
      </w:pPr>
    </w:p>
    <w:p w:rsidR="0078400C" w:rsidRDefault="0078400C" w:rsidP="0078400C">
      <w:pPr>
        <w:pStyle w:val="21"/>
        <w:ind w:firstLine="420"/>
      </w:pPr>
      <w:r>
        <w:t>And BLLH came out, managed in 5 groups, and added a lot of robots.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This post only sees that almost all Ge Hua numbers owned by one person are having a good time answering questions and answers...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Ha ha, the vast world is full of Xu Jinglei.</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lastRenderedPageBreak/>
        <w:t>124. Shenwang Message Book</w:t>
      </w:r>
    </w:p>
    <w:p w:rsidR="0078400C" w:rsidRDefault="0078400C" w:rsidP="0078400C">
      <w:pPr>
        <w:pStyle w:val="21"/>
        <w:ind w:firstLine="420"/>
      </w:pPr>
    </w:p>
    <w:p w:rsidR="0078400C" w:rsidRDefault="0078400C" w:rsidP="0078400C">
      <w:pPr>
        <w:pStyle w:val="21"/>
        <w:ind w:firstLine="420"/>
      </w:pPr>
      <w:r>
        <w:t>Why does Shenwang have 18x ads? I have seen some Christian related Google ads before.</w:t>
      </w:r>
    </w:p>
    <w:p w:rsidR="0078400C" w:rsidRDefault="0078400C" w:rsidP="0078400C">
      <w:pPr>
        <w:pStyle w:val="21"/>
        <w:ind w:firstLine="420"/>
      </w:pPr>
    </w:p>
    <w:p w:rsidR="0078400C" w:rsidRDefault="0078400C" w:rsidP="0078400C">
      <w:pPr>
        <w:pStyle w:val="21"/>
        <w:ind w:firstLine="420"/>
      </w:pPr>
      <w:r>
        <w:t>[Reply from the webmaster] Hello, you are boundless. There are no 18 banned advertisements on Shenwang. Some advertisements are beauty pictures. Of course, I can't click them myself (webmaster clicking is illegal, advertising is paid per click), because I only put Google ads, and Google will not put 18 banned content. Because Shenwang has Christian related content, there are also many Christian advertisements. Google matches the content of the website.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Did Ge Shen play video games?</w:t>
      </w:r>
    </w:p>
    <w:p w:rsidR="0078400C" w:rsidRDefault="0078400C" w:rsidP="0078400C">
      <w:pPr>
        <w:pStyle w:val="21"/>
        <w:ind w:firstLine="420"/>
      </w:pPr>
    </w:p>
    <w:p w:rsidR="0078400C" w:rsidRDefault="0078400C" w:rsidP="0078400C">
      <w:pPr>
        <w:pStyle w:val="21"/>
        <w:ind w:firstLine="420"/>
      </w:pPr>
      <w:r>
        <w:t>[Reply from the webmaster] No, I didn't play online in 2001. I wrote a book on the official website and came back to publicize it. There was not enough time.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Hello, Ge Shen, I'm Yang Fan, the lost lamb. My net name is called "Alone Man 13". I want to play with you. Your sect is very elegant,,,</w:t>
      </w:r>
    </w:p>
    <w:p w:rsidR="0078400C" w:rsidRDefault="0078400C" w:rsidP="0078400C">
      <w:pPr>
        <w:pStyle w:val="21"/>
        <w:ind w:firstLine="420"/>
      </w:pPr>
    </w:p>
    <w:p w:rsidR="0078400C" w:rsidRDefault="0078400C" w:rsidP="0078400C">
      <w:pPr>
        <w:pStyle w:val="21"/>
        <w:ind w:firstLine="420"/>
      </w:pPr>
      <w:r>
        <w:t>[Reply from the webmaster] Chuanghe, hello, welcome. There was no one but God Ge.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Was Ge Shen a liberal arts student or a science student?</w:t>
      </w:r>
    </w:p>
    <w:p w:rsidR="0078400C" w:rsidRDefault="0078400C" w:rsidP="0078400C">
      <w:pPr>
        <w:pStyle w:val="21"/>
        <w:ind w:firstLine="420"/>
      </w:pPr>
    </w:p>
    <w:p w:rsidR="0078400C" w:rsidRDefault="0078400C" w:rsidP="0078400C">
      <w:pPr>
        <w:pStyle w:val="21"/>
        <w:ind w:firstLine="420"/>
      </w:pPr>
      <w:r>
        <w:t xml:space="preserve">[Reply from the webmaster] Hello, liberal arts student, graduated </w:t>
      </w:r>
      <w:r>
        <w:lastRenderedPageBreak/>
        <w:t>from the Chinese Department of Nanjing University in July 1990.</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Are all the chatter of God Group gone?</w:t>
      </w:r>
    </w:p>
    <w:p w:rsidR="0078400C" w:rsidRDefault="0078400C" w:rsidP="0078400C">
      <w:pPr>
        <w:pStyle w:val="21"/>
        <w:ind w:firstLine="420"/>
      </w:pPr>
    </w:p>
    <w:p w:rsidR="0078400C" w:rsidRDefault="0078400C" w:rsidP="0078400C">
      <w:pPr>
        <w:pStyle w:val="21"/>
        <w:ind w:firstLine="420"/>
      </w:pPr>
      <w:r>
        <w:t>[Reply from the webmaster] The four groups of the old QQ number that were closed are in. A new QQ group 695836804 Ge Yimin's Different Stories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Is Group 5 still there,,,</w:t>
      </w:r>
    </w:p>
    <w:p w:rsidR="0078400C" w:rsidRDefault="0078400C" w:rsidP="0078400C">
      <w:pPr>
        <w:pStyle w:val="21"/>
        <w:ind w:firstLine="420"/>
      </w:pPr>
    </w:p>
    <w:p w:rsidR="0078400C" w:rsidRDefault="0078400C" w:rsidP="0078400C">
      <w:pPr>
        <w:pStyle w:val="21"/>
        <w:ind w:firstLine="420"/>
      </w:pPr>
      <w:r>
        <w:t>[Reply from the webmaster] Yes, the old QQ number of 3952795 Jianqun has been blocked and cannot be disbanded. BLLH came to manage, but I returned.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125. Xiangbao: save the world.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prophecy of Dashi: Ge is right, Shen Wang is nervous. How can you help?</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Xiangbao: How can purple save?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Publicize ideas.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Xiangbao: How to promote it?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There should be a platform.</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Xu Hanli: Shenwang Nerve.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Little Titan 80: He wants you to help him to achieve his own brilliant career. But I don't even know about the famous God Ge. It seems that he is a new child who has fallen into this pit.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Did he send someone to Beijing for two days to help him promote and raise his brand?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Xiangbao: Send the letter to Garcia.</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Who is Garcia?</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Xiangbaobao: An unknown ordinary professor, a top scholar in a narrow field.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Just send an email.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Goniceaccount: has god ge ever been in a mental hospital?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 xml:space="preserve">Prediction of Dashi: many times, remember - Ge Shenyi's report on flying over the insane asylum (December 1990 </w:t>
      </w:r>
      <w:r>
        <w:rPr>
          <w:rFonts w:hint="eastAsia"/>
        </w:rPr>
        <w:t>–</w:t>
      </w:r>
      <w:r>
        <w:rPr>
          <w:rFonts w:hint="eastAsia"/>
        </w:rPr>
        <w:t xml:space="preserve"> today)</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126. Sky guidance kimono: Ge Shen in the coffin</w:t>
      </w:r>
    </w:p>
    <w:p w:rsidR="0078400C" w:rsidRDefault="0078400C" w:rsidP="0078400C">
      <w:pPr>
        <w:pStyle w:val="21"/>
        <w:ind w:firstLine="420"/>
      </w:pPr>
    </w:p>
    <w:p w:rsidR="0078400C" w:rsidRDefault="0078400C" w:rsidP="0078400C">
      <w:pPr>
        <w:pStyle w:val="21"/>
        <w:ind w:firstLine="420"/>
      </w:pPr>
      <w:r>
        <w:t>Head Cushion Nerve, Foot Cushion:</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Post Bar Users_ GbZe8Ka: Who?</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Ge Yimin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The creator in the coffin, the head cushion, the foot cushion</w:t>
      </w:r>
    </w:p>
    <w:p w:rsidR="0078400C" w:rsidRDefault="0078400C" w:rsidP="0078400C">
      <w:pPr>
        <w:pStyle w:val="21"/>
        <w:ind w:firstLine="420"/>
      </w:pPr>
    </w:p>
    <w:p w:rsidR="0078400C" w:rsidRDefault="0078400C" w:rsidP="0078400C">
      <w:pPr>
        <w:pStyle w:val="21"/>
        <w:ind w:firstLine="420"/>
      </w:pPr>
      <w:r>
        <w:t>The knowledge of the founder teacher can be seen to be a little higher than that of Ge, but some of Ge's articles are interesting and he has ink in his stomach.</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Is learning better than Ge? Aunt Liu is learned.</w:t>
      </w:r>
    </w:p>
    <w:p w:rsidR="0078400C" w:rsidRDefault="0078400C" w:rsidP="0078400C">
      <w:pPr>
        <w:pStyle w:val="21"/>
        <w:ind w:firstLine="420"/>
      </w:pPr>
    </w:p>
    <w:p w:rsidR="0078400C" w:rsidRDefault="0078400C" w:rsidP="0078400C">
      <w:pPr>
        <w:pStyle w:val="21"/>
        <w:ind w:firstLine="420"/>
      </w:pPr>
      <w:r>
        <w:t>Your language is unique.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I'm flattered. I still have a big gap with those scholars.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You are already a scholar, an expert in network philosophy.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For practical reasons, I can't often visit your post bar den, but I will occasionally take a look at it during holidays.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Work first.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I think it's time for the theology to usher in a great change, to cater to the times and make a breakthrough, just as Christian Freedom reinterpretes the doctrine and revises the Christian church. In addition, please share my comments about Ge i</w:t>
      </w:r>
      <w:r>
        <w:t xml:space="preserve">n the post bar. I feel it is </w:t>
      </w:r>
      <w:r>
        <w:lastRenderedPageBreak/>
        <w:t>very sensitive to talk about religion in the post bar.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Sky guidance kimono: several major Christian websites have been closed (Jonah's home, Wilderness Call, China Holy Net, jidujiao.com, etc.), and Shenwang has temporarily become a cultural and literary site. But nerves are on the Internet!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The habit of screen brushing in the post bar lasts for years, and can't be changed for a long time, so as to attract popularity. Although early Christians really have a thick skin to preach, they spread the gospel everywhere in the society, whic</w:t>
      </w:r>
      <w:r>
        <w:t>h created the initial scale of early Christianity. Does Ge have this treatment? This is the consequence of not preaching in the real world. After all, most believers are active in real life and rarely on the Internet. I feel sorry to see it.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Sky guidance and obedience: Christianity is suppressed in reality, not to mention theology. Fortunately, there is the Internet, or the Internet is prepared for theology.</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127. Xu Xiangguo: Did Liu Yifei not take the initiative to talk to you?</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Only Ge Hua and Liu Yifei.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Timeytfd: chuang now reads some books and publishes historical and cultural things every day. Although they are casual comments with only a little knowledge, by contrast, Ge doesn't really know what he has </w:t>
      </w:r>
      <w:r>
        <w:rPr>
          <w:rFonts w:hint="eastAsia"/>
        </w:rPr>
        <w:lastRenderedPageBreak/>
        <w:t>learned without writing something. Auntie, she i</w:t>
      </w:r>
      <w:r>
        <w:t>s a bit knowledgeable, but she has anti cloud power. Her funny remarks are no less than yours. She feels more like a teacher of creativity after she came to power.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Ge has four political commentaries recently. The police said they were sharp, but now it's time for culture and literature. Shenwang can transform culture and literature, and several Christian websites are closed directly.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why should we suppress christian websites? It is understandable not to encourage the promotion of religion. Don't Christian websites claim to be "peach blossom stone" oriented? Patriotization?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There are many believers based on the United States Emperor. They compete with our party for followers.</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128. Little Qiao Yuan: Liu Yifei, make a donation quickly from God Ge, or I will cut your head off!</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 Liu Yifei</w:t>
      </w:r>
    </w:p>
    <w:p w:rsidR="0078400C" w:rsidRDefault="0078400C" w:rsidP="0078400C">
      <w:pPr>
        <w:pStyle w:val="21"/>
        <w:ind w:firstLine="420"/>
      </w:pPr>
    </w:p>
    <w:p w:rsidR="0078400C" w:rsidRDefault="0078400C" w:rsidP="0078400C">
      <w:pPr>
        <w:pStyle w:val="21"/>
        <w:ind w:firstLine="420"/>
      </w:pPr>
      <w:r>
        <w:t>boss.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Qiao Yuan: Do you agree with the idea of communism?</w:t>
      </w:r>
    </w:p>
    <w:p w:rsidR="0078400C" w:rsidRDefault="0078400C" w:rsidP="0078400C">
      <w:pPr>
        <w:pStyle w:val="21"/>
        <w:ind w:firstLine="420"/>
      </w:pPr>
    </w:p>
    <w:p w:rsidR="0078400C" w:rsidRDefault="0078400C" w:rsidP="0078400C">
      <w:pPr>
        <w:pStyle w:val="21"/>
        <w:ind w:firstLine="420"/>
      </w:pPr>
      <w:r>
        <w:t>God Ge has wasted all his efforts?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Qiao Mei, the first step - all the poor people should live better.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Qiao Yuan: Then what?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Everyone is equal, each does his best, and distributes according to needs (the needs that society can provide).</w:t>
      </w:r>
    </w:p>
    <w:p w:rsidR="0078400C" w:rsidRDefault="0078400C" w:rsidP="0078400C">
      <w:pPr>
        <w:pStyle w:val="21"/>
        <w:ind w:firstLine="420"/>
      </w:pPr>
    </w:p>
    <w:p w:rsidR="0078400C" w:rsidRDefault="0078400C" w:rsidP="0078400C">
      <w:pPr>
        <w:pStyle w:val="21"/>
        <w:ind w:firstLine="420"/>
      </w:pPr>
      <w:r>
        <w:t>If everything is equal, there is no dispute.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Qiao Yuan: I'm very clever. I can do more!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Turning to culture and literature temporarily, several Christian websites have been closed.</w:t>
      </w:r>
    </w:p>
    <w:p w:rsidR="0078400C" w:rsidRDefault="0078400C" w:rsidP="0078400C">
      <w:pPr>
        <w:pStyle w:val="21"/>
        <w:ind w:firstLine="420"/>
      </w:pPr>
    </w:p>
    <w:p w:rsidR="0078400C" w:rsidRDefault="0078400C" w:rsidP="0078400C">
      <w:pPr>
        <w:pStyle w:val="21"/>
        <w:ind w:firstLine="420"/>
      </w:pPr>
      <w:r>
        <w:t>You can talk about love again.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Gonicean account: if no person like the landlord mentioned this person diligently, i'm afraid everyone has forgotten that there was a Ge Laopi dog in the bar.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Posting bars and even the intranet forums are useless. Ge is on the internet.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129. Xuanxuan's Astrologer: Ge Pangzi plays a trumpet every day to build his own momentum</w:t>
      </w:r>
    </w:p>
    <w:p w:rsidR="0078400C" w:rsidRDefault="0078400C" w:rsidP="0078400C">
      <w:pPr>
        <w:pStyle w:val="21"/>
        <w:ind w:firstLine="420"/>
      </w:pPr>
    </w:p>
    <w:p w:rsidR="0078400C" w:rsidRDefault="0078400C" w:rsidP="0078400C">
      <w:pPr>
        <w:pStyle w:val="21"/>
        <w:ind w:firstLine="420"/>
      </w:pPr>
      <w:r>
        <w:t>So that you can be a god?</w:t>
      </w:r>
    </w:p>
    <w:p w:rsidR="0078400C" w:rsidRDefault="0078400C" w:rsidP="0078400C">
      <w:pPr>
        <w:pStyle w:val="21"/>
        <w:ind w:firstLine="420"/>
      </w:pPr>
    </w:p>
    <w:p w:rsidR="0078400C" w:rsidRDefault="0078400C" w:rsidP="0078400C">
      <w:pPr>
        <w:pStyle w:val="21"/>
        <w:ind w:firstLine="420"/>
      </w:pPr>
      <w:r>
        <w:t>Why are you so childish when you are decades old.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Nerve, Ge Shenyi's News.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Can my sister live forever?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20331126 All people live forever.</w:t>
      </w:r>
    </w:p>
    <w:p w:rsidR="0078400C" w:rsidRDefault="0078400C" w:rsidP="0078400C">
      <w:pPr>
        <w:pStyle w:val="21"/>
        <w:ind w:firstLine="420"/>
      </w:pPr>
    </w:p>
    <w:p w:rsidR="0078400C" w:rsidRDefault="0078400C" w:rsidP="0078400C">
      <w:pPr>
        <w:pStyle w:val="21"/>
        <w:ind w:firstLine="420"/>
      </w:pPr>
      <w:r>
        <w:t>Your sister can live forever.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Can my two uncles and my little aunt live forever.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Yes.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When will my mother come back to life? Please tell me the exact time?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20331126</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I want to know the truth. It won't be this day. It may also be a very important day. Please tell me the truth?</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The truth is this big day. Welcome this day.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 Fire virtue?: Who is Beneficial People? Changzhou Jiang?</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Ge Yimin, Zhenjiang.</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Zisheng cultural investment circle has become popular this year.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Ge Culture.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Don't you need to punch money?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No.</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130. Uranium Refining Warlock: What can a cult thing carry</w:t>
      </w:r>
    </w:p>
    <w:p w:rsidR="0078400C" w:rsidRDefault="0078400C" w:rsidP="0078400C">
      <w:pPr>
        <w:pStyle w:val="21"/>
        <w:ind w:firstLine="420"/>
      </w:pPr>
    </w:p>
    <w:p w:rsidR="0078400C" w:rsidRDefault="0078400C" w:rsidP="0078400C">
      <w:pPr>
        <w:pStyle w:val="21"/>
        <w:ind w:firstLine="420"/>
      </w:pPr>
      <w:r>
        <w:t>Ge neuropathy harms the world, which is the back cause and effect.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Are you not afraid of the influence on your family?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Alalei: Don't talk about God Ge.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Lei Sheng, mention is propaganda.</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Alalei: OK, I understand.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Step on the long river of time and space: This way, if a mortal creates a god for himself, he will destroy three families.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Yuxuan's astrologer: From him up to the 18th generation, all those who are related to him have been destroyed.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Why are beautiful women so cruel?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Foot in the long river of time and space: Yi three generations!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Is blasphemy not afraid of cause and effect?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Ge I wish you a happy Mid Autumn Festival.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Sky Guide Kimono: Happy Mid Autumn Festival!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Happy Mid Autumn Festival!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Although I know that these two numbers are the same person, I will take them with kindness! Ge, happy Mid Autumn Festival~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Sky guidance kimono: 20331126 Happy!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Ziweixing: All the people who call themselves gods are mzms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Ge IS GOD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Uranium Refining Warlock: You neuroses really take Ge fart seriously.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People should be in awe.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Step on the Long River of Time and Space: Afraid? Lingxiao Hall has been my enemy. So now it's very sad.</w:t>
      </w:r>
    </w:p>
    <w:p w:rsidR="0078400C" w:rsidRDefault="0078400C" w:rsidP="0078400C">
      <w:pPr>
        <w:pStyle w:val="21"/>
        <w:ind w:firstLine="420"/>
      </w:pPr>
    </w:p>
    <w:p w:rsidR="0078400C" w:rsidRDefault="0078400C" w:rsidP="0078400C">
      <w:pPr>
        <w:pStyle w:val="21"/>
        <w:ind w:firstLine="420"/>
      </w:pPr>
      <w:r>
        <w:t>God, I've scolded, I'm afraid?</w:t>
      </w:r>
    </w:p>
    <w:p w:rsidR="0078400C" w:rsidRDefault="0078400C" w:rsidP="0078400C">
      <w:pPr>
        <w:pStyle w:val="21"/>
        <w:ind w:firstLine="420"/>
      </w:pPr>
    </w:p>
    <w:p w:rsidR="0078400C" w:rsidRDefault="0078400C" w:rsidP="0078400C">
      <w:pPr>
        <w:pStyle w:val="21"/>
        <w:ind w:firstLine="420"/>
      </w:pPr>
      <w:r>
        <w:t>You are a fake. Why don't you dare scold?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Are you not afraid of the influence on your family?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Step on the Long River of Time and Space: What else can this product do? What else can we do besides the whole person?</w:t>
      </w:r>
    </w:p>
    <w:p w:rsidR="0078400C" w:rsidRDefault="0078400C" w:rsidP="0078400C">
      <w:pPr>
        <w:pStyle w:val="21"/>
        <w:ind w:firstLine="420"/>
      </w:pPr>
    </w:p>
    <w:p w:rsidR="0078400C" w:rsidRDefault="0078400C" w:rsidP="0078400C">
      <w:pPr>
        <w:pStyle w:val="21"/>
        <w:ind w:firstLine="420"/>
      </w:pPr>
      <w:r>
        <w:t>If you want to be generous, you will only punish others. This is why I look down upon them and don't want to intersect with them.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Reply to the post and you will be punished?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Xiao Bai Wuming: Make up for the deficiency while losing more?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Yes, everything is even.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Timeytfd: does ge still remember what he taught as a child? For example, I want to ask you what is the law of energy conversion.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Matter will not perish, energy will not decrease, and kinetic energy will transform into potential energy.</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Uranium Refining Warlock: Ge Nerve said that he was one level higher than the Creator. He was really in awe.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The fact is enough to make you fear God Ge.</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131. Your circle of friends is all related to theology, so don't delete it?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Boundless Hello</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found that my second number in station B was blocked. I carefully looked at the deleted information. It's all about you</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Station B can't talk about Ge anymore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Always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lastRenderedPageBreak/>
        <w:t>It's just that my second number only refers to your last name and photo. It's not like the first number to call your real name casually</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It's all right to post it. It's been a long time since we sealed the number of Ge Hua.</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Being watched manually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 seems that the post bar has relaxed its attitude towards Ge recently, but station B has become increasingly strict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Yexue, Station B, has been basically deleted.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Although it was banned, it didn't send news for a long time, and I didn't feel it</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Now I only chat and comment on the Internet, not post updates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You can build the number again without sending Ge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have a new number in station b, try it tomorrow</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Ge Youwei Group</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good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Only a few people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mean the groups that only harm you, such as crape myrtle saints and webmasters, similar to QQ groups, not loving each other and families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lastRenderedPageBreak/>
        <w:t>I'm just asking. After all, I don't play QQ</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One, several people, one student, the Great Harmony of the World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OK</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You can understand that Tencent has not closed your WeChat account, but I looked at your friends' circle and found that they are all related to the divine religion. Don't delete them? I guess it's because the circle of friends is only visible to you and your friends, so you don't care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It's all right. I'm squinting. It's all this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 you have a Mid Autumn holiday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did</w:t>
      </w:r>
    </w:p>
    <w:p w:rsidR="0078400C" w:rsidRDefault="0078400C" w:rsidP="0078400C">
      <w:pPr>
        <w:pStyle w:val="21"/>
        <w:ind w:firstLine="420"/>
      </w:pPr>
    </w:p>
    <w:p w:rsidR="0078400C" w:rsidRDefault="0078400C" w:rsidP="0078400C">
      <w:pPr>
        <w:pStyle w:val="21"/>
        <w:ind w:firstLine="420"/>
      </w:pPr>
      <w:r>
        <w:lastRenderedPageBreak/>
        <w:t>Ge Yimin:</w:t>
      </w:r>
    </w:p>
    <w:p w:rsidR="0078400C" w:rsidRDefault="0078400C" w:rsidP="0078400C">
      <w:pPr>
        <w:pStyle w:val="21"/>
        <w:ind w:firstLine="420"/>
      </w:pPr>
    </w:p>
    <w:p w:rsidR="0078400C" w:rsidRDefault="0078400C" w:rsidP="0078400C">
      <w:pPr>
        <w:pStyle w:val="21"/>
        <w:ind w:firstLine="420"/>
      </w:pPr>
      <w:r>
        <w:t>Take 2 days off</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Normal weekend vacation time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original two public accounts are also allowed by Tengxun. The police gave up</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 take a day off alone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When you are on vacation, you usually have nothing to do but run Shenwang and post bar surfing, right?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it has been 20 years since March 2001. Dancing before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 xml:space="preserve">Do you still remember the word "Internet worm"? This is the </w:t>
      </w:r>
      <w:r>
        <w:lastRenderedPageBreak/>
        <w:t>adjective of the Internet for people who depend on the Internet in the 1990s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Why don't you hang out and hang out?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Not enough Internet time</w:t>
      </w:r>
    </w:p>
    <w:p w:rsidR="0078400C" w:rsidRDefault="0078400C" w:rsidP="0078400C">
      <w:pPr>
        <w:pStyle w:val="21"/>
        <w:ind w:firstLine="420"/>
      </w:pPr>
    </w:p>
    <w:p w:rsidR="0078400C" w:rsidRDefault="0078400C" w:rsidP="0078400C">
      <w:pPr>
        <w:pStyle w:val="21"/>
        <w:ind w:firstLine="420"/>
      </w:pPr>
      <w:r>
        <w:t>132. Xu Xiangguo: Yes! At present, the achievements of Saint Bar are also the highest</w:t>
      </w:r>
    </w:p>
    <w:p w:rsidR="0078400C" w:rsidRDefault="0078400C" w:rsidP="0078400C">
      <w:pPr>
        <w:pStyle w:val="21"/>
        <w:ind w:firstLine="420"/>
      </w:pPr>
    </w:p>
    <w:p w:rsidR="0078400C" w:rsidRDefault="0078400C" w:rsidP="0078400C">
      <w:pPr>
        <w:pStyle w:val="21"/>
        <w:ind w:firstLine="420"/>
      </w:pPr>
      <w:r>
        <w:t>There is a giant "nerve".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Uranium Refining Warlock: Only the retarded believe Ge's neurotic words.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It's difficult not to believe in death.</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Xiangguo: It's a nerve. I didn't understand anything. Lao Ge at least had nerves. There were so many people who couldn't catch up with normal people and came to show off their low energy.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This is a stick. "You don't believe in nerves and you don't want to die. We are very embarrassed.".</w:t>
      </w:r>
    </w:p>
    <w:p w:rsidR="0078400C" w:rsidRDefault="0078400C" w:rsidP="0078400C">
      <w:pPr>
        <w:pStyle w:val="21"/>
        <w:ind w:firstLine="420"/>
      </w:pPr>
    </w:p>
    <w:p w:rsidR="0078400C" w:rsidRDefault="0078400C" w:rsidP="0078400C">
      <w:pPr>
        <w:pStyle w:val="21"/>
        <w:ind w:firstLine="420"/>
      </w:pPr>
      <w:r>
        <w:t>Nerves speak a million words.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Xiangguo: Will you die?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No, 20331126 will live forever.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Uranium warlock: Only neuroses believe it.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American scientists believe.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Uranium Refining Warlock: It is not normal for American scientists to study neuropathy.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American scientists believe in nerves.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Xiangguo: Ge Dashi, you must be nervous!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Search Ge Yimin. com.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Uranium Warlock: They're just studying neurotics.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American scientists believe in Ge Shen.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 xml:space="preserve">Ugl1 </w:t>
      </w:r>
      <w:r>
        <w:rPr>
          <w:rFonts w:hint="eastAsia"/>
        </w:rPr>
        <w:t>β</w:t>
      </w:r>
      <w:r>
        <w:rPr>
          <w:rFonts w:hint="eastAsia"/>
        </w:rPr>
        <w:t xml:space="preserve"> 0d1: What kind of poem is this?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A hymn.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Post Bar Users_ 76XbN2X: Crazy. The worst is beginning to happen.</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Qianfenjuan: GE IS GOD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133 Anastasius: Which side does Ge support in the Russian Ukrainian conflict</w:t>
      </w:r>
    </w:p>
    <w:p w:rsidR="0078400C" w:rsidRDefault="0078400C" w:rsidP="0078400C">
      <w:pPr>
        <w:pStyle w:val="21"/>
        <w:ind w:firstLine="420"/>
      </w:pPr>
    </w:p>
    <w:p w:rsidR="0078400C" w:rsidRDefault="0078400C" w:rsidP="0078400C">
      <w:pPr>
        <w:pStyle w:val="21"/>
        <w:ind w:firstLine="420"/>
      </w:pPr>
      <w:r>
        <w:t>Or remain neutral and can give reasons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Of course, we support Uzbekistan and oppose aggression.</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Even when Russia made some progress in its initial war against Ukraine, at that time, the domestic news agencies uniformly publicized "blitzkrieg" and "quick access" to Kiev, and most of the Internet users affected by it supported Russia. At this time, you were still alone, not disturbed by it, and always supported Ukraine against aggression and resistance?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after World War II, aggression was unpopular, and there was also the international community.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lastRenderedPageBreak/>
        <w:t>The Russian side claimed that NATO was expanding eastward, and there was a Nazi organization in Ukraine, so this campaign was purely for self-protection, and there was de Nazization. What do you think.</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If Russia wants to join NATO, others don't want it. Because of Russia's aggressive gene, small countries want to join. Wu "Nabuzzi" has nothing to do with Russia. Russia aims to form a sphere of influence in Wudong.</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Ge knows a lot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aims to occupy more land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Russia still wants to take back Alaska. As a matter of fact, the land was sold during the Tsarist Russia period, and now it has started to turn over the past 200 years. Does Ge think that this is just a way of treating him? After all, the United States has been imposing sanctions on Russia since the war began</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lastRenderedPageBreak/>
        <w:t>Russia can't take it back. The United States is three floors higher than it.</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would like to know the details.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 am Datong, a family in the world, regardless of the country, the same world.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US is three levels stronger than Russia.</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 sounds familiar. The original version is that you are three levels higher than human beings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Yeah</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Seen from the comments of many netizens in the video, it seems that the United States is in danger. Do you think that is the case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America's absolute strength, military, dollar, science and technology, still lead for many years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How to evaluate the Observer Network and its fans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One sidedly, no country can compete, neither Russia nor China.</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134. Qiao Yuan: Who in the world has a beautiful mind like Ge God?</w:t>
      </w:r>
    </w:p>
    <w:p w:rsidR="0078400C" w:rsidRDefault="0078400C" w:rsidP="0078400C">
      <w:pPr>
        <w:pStyle w:val="21"/>
        <w:ind w:firstLine="420"/>
      </w:pPr>
    </w:p>
    <w:p w:rsidR="0078400C" w:rsidRDefault="0078400C" w:rsidP="0078400C">
      <w:pPr>
        <w:pStyle w:val="21"/>
        <w:ind w:firstLine="420"/>
      </w:pPr>
      <w:r>
        <w:t>He is a wolf, rushing in the front alone. All the people were blocking him, and he could not see the future direction.</w:t>
      </w:r>
    </w:p>
    <w:p w:rsidR="0078400C" w:rsidRDefault="0078400C" w:rsidP="0078400C">
      <w:pPr>
        <w:pStyle w:val="21"/>
        <w:ind w:firstLine="420"/>
      </w:pPr>
    </w:p>
    <w:p w:rsidR="0078400C" w:rsidRDefault="0078400C" w:rsidP="0078400C">
      <w:pPr>
        <w:pStyle w:val="21"/>
        <w:ind w:firstLine="420"/>
      </w:pPr>
      <w:r>
        <w:t>Only a voice kept ringing in his heart:</w:t>
      </w:r>
    </w:p>
    <w:p w:rsidR="0078400C" w:rsidRDefault="0078400C" w:rsidP="0078400C">
      <w:pPr>
        <w:pStyle w:val="21"/>
        <w:ind w:firstLine="420"/>
      </w:pPr>
    </w:p>
    <w:p w:rsidR="0078400C" w:rsidRDefault="0078400C" w:rsidP="0078400C">
      <w:pPr>
        <w:pStyle w:val="21"/>
        <w:ind w:firstLine="420"/>
      </w:pPr>
      <w:r>
        <w:t>I am just for the people, everything is for the people!</w:t>
      </w:r>
    </w:p>
    <w:p w:rsidR="0078400C" w:rsidRDefault="0078400C" w:rsidP="0078400C">
      <w:pPr>
        <w:pStyle w:val="21"/>
        <w:ind w:firstLine="420"/>
      </w:pPr>
    </w:p>
    <w:p w:rsidR="0078400C" w:rsidRDefault="0078400C" w:rsidP="0078400C">
      <w:pPr>
        <w:pStyle w:val="21"/>
        <w:ind w:firstLine="420"/>
      </w:pPr>
      <w:r>
        <w:t>My doctrine!</w:t>
      </w:r>
    </w:p>
    <w:p w:rsidR="0078400C" w:rsidRDefault="0078400C" w:rsidP="0078400C">
      <w:pPr>
        <w:pStyle w:val="21"/>
        <w:ind w:firstLine="420"/>
      </w:pPr>
    </w:p>
    <w:p w:rsidR="0078400C" w:rsidRDefault="0078400C" w:rsidP="0078400C">
      <w:pPr>
        <w:pStyle w:val="21"/>
        <w:ind w:firstLine="420"/>
      </w:pPr>
      <w:r>
        <w:t>My dream!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Brother Jiang He: Mm-hmm. Ge Shen advocates the idea of communism.. The starting point is good.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Material equality and world harmony.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You believe it, but I don't.</w:t>
      </w:r>
    </w:p>
    <w:p w:rsidR="0078400C" w:rsidRDefault="0078400C" w:rsidP="0078400C">
      <w:pPr>
        <w:pStyle w:val="21"/>
        <w:ind w:firstLine="420"/>
      </w:pPr>
    </w:p>
    <w:p w:rsidR="0078400C" w:rsidRDefault="0078400C" w:rsidP="0078400C">
      <w:pPr>
        <w:pStyle w:val="21"/>
        <w:ind w:firstLine="420"/>
      </w:pPr>
      <w:r>
        <w:t>What kind of prophet Ge took two steps to show me.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Search Ge Shen.com.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Oh, I'm not interested in him.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Then you let God take two steps?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There is no God at this moment.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Qianfenjuan: GE IS GOD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Anonymous 1103: Yes, it has the flavor of history.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Ge Yimin: Thank you, middle school work.</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Anastasius:</w:t>
      </w:r>
    </w:p>
    <w:p w:rsidR="0078400C" w:rsidRDefault="0078400C" w:rsidP="0078400C">
      <w:pPr>
        <w:pStyle w:val="21"/>
        <w:ind w:firstLine="420"/>
      </w:pPr>
    </w:p>
    <w:p w:rsidR="0078400C" w:rsidRDefault="0078400C" w:rsidP="0078400C">
      <w:pPr>
        <w:pStyle w:val="21"/>
        <w:ind w:firstLine="420"/>
      </w:pPr>
      <w:r>
        <w:t>Ge, does Russia have a skinhead party, the Nazis?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There has always been, folk</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Is against foreigners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Is it a Nazi organization</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to be puzzled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not much</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Germany, too, has little influence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Nazis could not become the climate, which was not allowed in Europe and America.</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Freedom of speech in Europe and America, prohibition of Nazi speech.</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How to evaluate Putin? Is it a man from heaven who saves Russia or a dictator who leads Russia to destruction</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Dictators, Russia is not strong</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think the situation in the Russian Ukrainian conflict has changed recently. The Ukrainian army has recovered lost territory step by step. The Russian army is in a weak position. Try to predict the next situation. Some people are waiting for the arrival of winter. At that time, the situation may change even more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failed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doomed?</w:t>
      </w:r>
    </w:p>
    <w:p w:rsidR="0078400C" w:rsidRDefault="0078400C" w:rsidP="0078400C">
      <w:pPr>
        <w:pStyle w:val="21"/>
        <w:ind w:firstLine="420"/>
      </w:pPr>
    </w:p>
    <w:p w:rsidR="0078400C" w:rsidRDefault="0078400C" w:rsidP="0078400C">
      <w:pPr>
        <w:pStyle w:val="21"/>
        <w:ind w:firstLine="420"/>
      </w:pPr>
      <w:r>
        <w:lastRenderedPageBreak/>
        <w:t>Ge Yimin:</w:t>
      </w:r>
    </w:p>
    <w:p w:rsidR="0078400C" w:rsidRDefault="0078400C" w:rsidP="0078400C">
      <w:pPr>
        <w:pStyle w:val="21"/>
        <w:ind w:firstLine="420"/>
      </w:pPr>
    </w:p>
    <w:p w:rsidR="0078400C" w:rsidRDefault="0078400C" w:rsidP="0078400C">
      <w:pPr>
        <w:pStyle w:val="21"/>
        <w:ind w:firstLine="420"/>
      </w:pPr>
      <w:r>
        <w:t>Yes, we cannot win quickly. First, there is no NATO. First, there are changes in Russia.</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135. Little Qiao: Liu Yifei, I asked you to donate to God Ge. Did you do it?</w:t>
      </w:r>
    </w:p>
    <w:p w:rsidR="0078400C" w:rsidRDefault="0078400C" w:rsidP="0078400C">
      <w:pPr>
        <w:pStyle w:val="21"/>
        <w:ind w:firstLine="420"/>
      </w:pPr>
    </w:p>
    <w:p w:rsidR="0078400C" w:rsidRDefault="0078400C" w:rsidP="0078400C">
      <w:pPr>
        <w:pStyle w:val="21"/>
        <w:ind w:firstLine="420"/>
      </w:pPr>
      <w:r>
        <w:t>Why don't you listen to me? God Ge is not easy!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Ming: What is a five six child? True or false Xiao Qiao.</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Qiao Yuan: Elder sister, Liu Yifei, I seem to have called you elder sister long ago!</w:t>
      </w:r>
    </w:p>
    <w:p w:rsidR="0078400C" w:rsidRDefault="0078400C" w:rsidP="0078400C">
      <w:pPr>
        <w:pStyle w:val="21"/>
        <w:ind w:firstLine="420"/>
      </w:pPr>
    </w:p>
    <w:p w:rsidR="0078400C" w:rsidRDefault="0078400C" w:rsidP="0078400C">
      <w:pPr>
        <w:pStyle w:val="21"/>
        <w:ind w:firstLine="420"/>
      </w:pPr>
      <w:r>
        <w:t>Donate to God Ge, he is miserable!</w:t>
      </w:r>
    </w:p>
    <w:p w:rsidR="0078400C" w:rsidRDefault="0078400C" w:rsidP="0078400C">
      <w:pPr>
        <w:pStyle w:val="21"/>
        <w:ind w:firstLine="420"/>
      </w:pPr>
    </w:p>
    <w:p w:rsidR="0078400C" w:rsidRDefault="0078400C" w:rsidP="0078400C">
      <w:pPr>
        <w:pStyle w:val="21"/>
        <w:ind w:firstLine="420"/>
      </w:pPr>
      <w:r>
        <w:t>You should be for communism!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Qiao Mei is still interesting@ Liu Yifei</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Qiao: He is a god!</w:t>
      </w:r>
    </w:p>
    <w:p w:rsidR="0078400C" w:rsidRDefault="0078400C" w:rsidP="0078400C">
      <w:pPr>
        <w:pStyle w:val="21"/>
        <w:ind w:firstLine="420"/>
      </w:pPr>
    </w:p>
    <w:p w:rsidR="0078400C" w:rsidRDefault="0078400C" w:rsidP="0078400C">
      <w:pPr>
        <w:pStyle w:val="21"/>
        <w:ind w:firstLine="420"/>
      </w:pPr>
      <w:r>
        <w:t>This is his glorious years!</w:t>
      </w:r>
    </w:p>
    <w:p w:rsidR="0078400C" w:rsidRDefault="0078400C" w:rsidP="0078400C">
      <w:pPr>
        <w:pStyle w:val="21"/>
        <w:ind w:firstLine="420"/>
      </w:pPr>
    </w:p>
    <w:p w:rsidR="0078400C" w:rsidRDefault="0078400C" w:rsidP="0078400C">
      <w:pPr>
        <w:pStyle w:val="21"/>
        <w:ind w:firstLine="420"/>
      </w:pPr>
      <w:r>
        <w:t>capable of evoking praises and tears!</w:t>
      </w:r>
    </w:p>
    <w:p w:rsidR="0078400C" w:rsidRDefault="0078400C" w:rsidP="0078400C">
      <w:pPr>
        <w:pStyle w:val="21"/>
        <w:ind w:firstLine="420"/>
      </w:pPr>
    </w:p>
    <w:p w:rsidR="0078400C" w:rsidRDefault="0078400C" w:rsidP="0078400C">
      <w:pPr>
        <w:pStyle w:val="21"/>
        <w:ind w:firstLine="420"/>
      </w:pPr>
      <w:r>
        <w:lastRenderedPageBreak/>
        <w:t>He planted a seed in our hearts, called communism!</w:t>
      </w:r>
    </w:p>
    <w:p w:rsidR="0078400C" w:rsidRDefault="0078400C" w:rsidP="0078400C">
      <w:pPr>
        <w:pStyle w:val="21"/>
        <w:ind w:firstLine="420"/>
      </w:pPr>
    </w:p>
    <w:p w:rsidR="0078400C" w:rsidRDefault="0078400C" w:rsidP="0078400C">
      <w:pPr>
        <w:pStyle w:val="21"/>
        <w:ind w:firstLine="420"/>
      </w:pPr>
      <w:r>
        <w:t>Years will wash away the lead and let this seed germinate!</w:t>
      </w:r>
    </w:p>
    <w:p w:rsidR="0078400C" w:rsidRDefault="0078400C" w:rsidP="0078400C">
      <w:pPr>
        <w:pStyle w:val="21"/>
        <w:ind w:firstLine="420"/>
      </w:pPr>
    </w:p>
    <w:p w:rsidR="0078400C" w:rsidRDefault="0078400C" w:rsidP="0078400C">
      <w:pPr>
        <w:pStyle w:val="21"/>
        <w:ind w:firstLine="420"/>
      </w:pPr>
      <w:r>
        <w:t>Maybe we can't change the history, we can only plant many beautiful seeds in people's hearts!</w:t>
      </w:r>
    </w:p>
    <w:p w:rsidR="0078400C" w:rsidRDefault="0078400C" w:rsidP="0078400C">
      <w:pPr>
        <w:pStyle w:val="21"/>
        <w:ind w:firstLine="420"/>
      </w:pPr>
    </w:p>
    <w:p w:rsidR="0078400C" w:rsidRDefault="0078400C" w:rsidP="0078400C">
      <w:pPr>
        <w:pStyle w:val="21"/>
        <w:ind w:firstLine="420"/>
      </w:pPr>
      <w:r>
        <w:t>Ge succeeded. He is a god and a saint!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Prediction of Dashi: Ge Hua Qiao Mei, 20331126</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Sister Qiao said that Ge Shen is always unique.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Little Qiao Yuan: Where did Ge Shen go? Why didn't he come out?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Am I?</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White Rainbow Penetrates Cangming: It's Ge Shen who holds nerves.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Nerves abuse immortals.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 xml:space="preserve">Jicai Xiao Qiao </w:t>
      </w:r>
      <w:r>
        <w:rPr>
          <w:rFonts w:hint="eastAsia"/>
        </w:rPr>
        <w:t>￥</w:t>
      </w:r>
      <w:r>
        <w:rPr>
          <w:rFonts w:hint="eastAsia"/>
        </w:rPr>
        <w:t>: It seems that there is no enemy in front!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The enemy is too strong and I am too weak.</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 xml:space="preserve">136. Skillful Little Qiao </w:t>
      </w:r>
      <w:r>
        <w:rPr>
          <w:rFonts w:hint="eastAsia"/>
        </w:rPr>
        <w:t>￥</w:t>
      </w:r>
      <w:r>
        <w:rPr>
          <w:rFonts w:hint="eastAsia"/>
        </w:rPr>
        <w:t>: Wait to collect the money. I can only help you here.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You are helping me form a post.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How to Build Yourself?</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Seriously work and live, and read more.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Zhenjiang 5111: The landlord is very talented.</w:t>
      </w:r>
    </w:p>
    <w:p w:rsidR="0078400C" w:rsidRDefault="0078400C" w:rsidP="0078400C">
      <w:pPr>
        <w:pStyle w:val="21"/>
        <w:ind w:firstLine="420"/>
      </w:pPr>
    </w:p>
    <w:p w:rsidR="0078400C" w:rsidRDefault="0078400C" w:rsidP="0078400C">
      <w:pPr>
        <w:pStyle w:val="21"/>
        <w:ind w:firstLine="420"/>
      </w:pPr>
      <w:r>
        <w:t>? Money? But modern people take it too seriously, so everyone is under great pressure.</w:t>
      </w:r>
    </w:p>
    <w:p w:rsidR="0078400C" w:rsidRDefault="0078400C" w:rsidP="0078400C">
      <w:pPr>
        <w:pStyle w:val="21"/>
        <w:ind w:firstLine="420"/>
      </w:pPr>
    </w:p>
    <w:p w:rsidR="0078400C" w:rsidRDefault="0078400C" w:rsidP="0078400C">
      <w:pPr>
        <w:pStyle w:val="21"/>
        <w:ind w:firstLine="420"/>
      </w:pPr>
      <w:r>
        <w:t>? I just worked in the 1990s. At that time, people didn't take it so seriously.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Ge Hua: The police station has no right to let Teng Xun check his real name.</w:t>
      </w:r>
    </w:p>
    <w:p w:rsidR="0078400C" w:rsidRDefault="0078400C" w:rsidP="0078400C">
      <w:pPr>
        <w:pStyle w:val="21"/>
        <w:ind w:firstLine="420"/>
      </w:pPr>
    </w:p>
    <w:p w:rsidR="0078400C" w:rsidRDefault="0078400C" w:rsidP="0078400C">
      <w:pPr>
        <w:pStyle w:val="21"/>
        <w:ind w:firstLine="420"/>
      </w:pPr>
      <w:r>
        <w:t>Last time, I was cheated by a liar for 1000 yuan. I broke into a platform. The police station called the platform and used my mobile phone, but they didn't identify me as a policeman.</w:t>
      </w:r>
    </w:p>
    <w:p w:rsidR="0078400C" w:rsidRDefault="0078400C" w:rsidP="0078400C">
      <w:pPr>
        <w:pStyle w:val="21"/>
        <w:ind w:firstLine="420"/>
      </w:pPr>
    </w:p>
    <w:p w:rsidR="0078400C" w:rsidRDefault="0078400C" w:rsidP="0078400C">
      <w:pPr>
        <w:pStyle w:val="21"/>
        <w:ind w:firstLine="420"/>
      </w:pPr>
      <w:r>
        <w:t>Those who want to issue a letter do not know whether they are afraid of trouble or not.</w:t>
      </w:r>
    </w:p>
    <w:p w:rsidR="0078400C" w:rsidRDefault="0078400C" w:rsidP="0078400C">
      <w:pPr>
        <w:pStyle w:val="21"/>
        <w:ind w:firstLine="420"/>
      </w:pPr>
    </w:p>
    <w:p w:rsidR="0078400C" w:rsidRDefault="0078400C" w:rsidP="0078400C">
      <w:pPr>
        <w:pStyle w:val="21"/>
        <w:ind w:firstLine="420"/>
      </w:pPr>
      <w:r>
        <w:t>Of course, the thieves you see are caught, but they can't be caught by a hundred times, and the victims admit that they are unlucky.</w:t>
      </w:r>
    </w:p>
    <w:p w:rsidR="0078400C" w:rsidRDefault="0078400C" w:rsidP="0078400C">
      <w:pPr>
        <w:pStyle w:val="21"/>
        <w:ind w:firstLine="420"/>
      </w:pPr>
    </w:p>
    <w:p w:rsidR="0078400C" w:rsidRDefault="0078400C" w:rsidP="0078400C">
      <w:pPr>
        <w:pStyle w:val="21"/>
        <w:ind w:firstLine="420"/>
      </w:pPr>
      <w:r>
        <w:t>There are also homicide cases that must be solved. You think most homicide cases are solved. I tell you that most homicide cases cannot be solved. Do you believe it?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137 Qian Fenjuan: Ge Shen is God himself.</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Little Qiao: God Ge's love is stupid. No woman really entered his heart, including his wife.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moon in the sea is the moon in the sky: who will like him?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Qiao Yuan: Miaoyin likes him.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moon in the sea is the moon in the sky: isn't Miaoyin Liu Yifei's star in the sky?</w:t>
      </w:r>
    </w:p>
    <w:p w:rsidR="0078400C" w:rsidRDefault="0078400C" w:rsidP="0078400C">
      <w:pPr>
        <w:pStyle w:val="21"/>
        <w:ind w:firstLine="420"/>
      </w:pPr>
    </w:p>
    <w:p w:rsidR="0078400C" w:rsidRDefault="0078400C" w:rsidP="0078400C">
      <w:pPr>
        <w:pStyle w:val="21"/>
        <w:ind w:firstLine="420"/>
      </w:pPr>
      <w:r>
        <w:t>How can he be his wife without going to his heart?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Little Qiao Yuan: Liu Yifei is an immortal actress. She is the Nuwa nurtured by the immortal actress.</w:t>
      </w:r>
    </w:p>
    <w:p w:rsidR="0078400C" w:rsidRDefault="0078400C" w:rsidP="0078400C">
      <w:pPr>
        <w:pStyle w:val="21"/>
        <w:ind w:firstLine="420"/>
      </w:pPr>
    </w:p>
    <w:p w:rsidR="0078400C" w:rsidRDefault="0078400C" w:rsidP="0078400C">
      <w:pPr>
        <w:pStyle w:val="21"/>
        <w:ind w:firstLine="420"/>
      </w:pPr>
      <w:r>
        <w:t>Ge doesn't like his wife. They just live together.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Sister Qiao, please circle some wonderful sounds for me.</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 xml:space="preserve">Little Qiao </w:t>
      </w:r>
      <w:r>
        <w:rPr>
          <w:rFonts w:hint="eastAsia"/>
        </w:rPr>
        <w:t>￥</w:t>
      </w:r>
      <w:r>
        <w:rPr>
          <w:rFonts w:hint="eastAsia"/>
        </w:rPr>
        <w:t>: I haven't seen her for a long time. I don't know which vest it is.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I've heard from you all the time. Last time I circled and checked, there was no information.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moon in the sea is the moon in the sky: God Ge is called God, so he can love others</w:t>
      </w:r>
    </w:p>
    <w:p w:rsidR="0078400C" w:rsidRDefault="0078400C" w:rsidP="0078400C">
      <w:pPr>
        <w:pStyle w:val="21"/>
        <w:ind w:firstLine="420"/>
      </w:pPr>
    </w:p>
    <w:p w:rsidR="0078400C" w:rsidRDefault="0078400C" w:rsidP="0078400C">
      <w:pPr>
        <w:pStyle w:val="21"/>
        <w:ind w:firstLine="420"/>
      </w:pPr>
      <w:r>
        <w:t>If you love for the return of the other party, it is not a trade, and capitalist love is not desirable</w:t>
      </w:r>
    </w:p>
    <w:p w:rsidR="0078400C" w:rsidRDefault="0078400C" w:rsidP="0078400C">
      <w:pPr>
        <w:pStyle w:val="21"/>
        <w:ind w:firstLine="420"/>
      </w:pPr>
    </w:p>
    <w:p w:rsidR="0078400C" w:rsidRDefault="0078400C" w:rsidP="0078400C">
      <w:pPr>
        <w:pStyle w:val="21"/>
        <w:ind w:firstLine="420"/>
      </w:pPr>
      <w:r>
        <w:t>The external demand is the tail. You can see from me. My example is very vivid. It's just coming out.</w:t>
      </w:r>
    </w:p>
    <w:p w:rsidR="0078400C" w:rsidRDefault="0078400C" w:rsidP="0078400C">
      <w:pPr>
        <w:pStyle w:val="21"/>
        <w:ind w:firstLine="420"/>
      </w:pPr>
    </w:p>
    <w:p w:rsidR="0078400C" w:rsidRDefault="0078400C" w:rsidP="0078400C">
      <w:pPr>
        <w:pStyle w:val="21"/>
        <w:ind w:firstLine="420"/>
      </w:pPr>
      <w:r>
        <w:t>What's good about God Ge? It's also a love triangle. If I were God Ge, I would choose one to be sorry for the other. This is such a special thing. Choose a fart and choose a concubine Nia. He believes in communism. Monogamous women liberate gkdgkd.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Sister Qiao really knows me. It seems that I have never really been in love.</w:t>
      </w:r>
    </w:p>
    <w:p w:rsidR="0078400C" w:rsidRDefault="0078400C" w:rsidP="0078400C">
      <w:pPr>
        <w:pStyle w:val="21"/>
        <w:ind w:firstLine="420"/>
      </w:pPr>
    </w:p>
    <w:p w:rsidR="0078400C" w:rsidRDefault="0078400C" w:rsidP="0078400C">
      <w:pPr>
        <w:pStyle w:val="21"/>
        <w:ind w:firstLine="420"/>
      </w:pPr>
      <w:r>
        <w:t>You two big boys both give the impression of girls. Sister Qiao always thinks of herself as a girl. The picture of Yue Sheng is too like a girl.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moon in the sea is the moon in the sky: ah, how can you tell? They believe I'm a man.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Is the Moon Saint a saint? How can there be Xiaoxue?</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138. Little Qiao: There are only three men reliable in the holy bar!</w:t>
      </w:r>
    </w:p>
    <w:p w:rsidR="0078400C" w:rsidRDefault="0078400C" w:rsidP="0078400C">
      <w:pPr>
        <w:pStyle w:val="21"/>
        <w:ind w:firstLine="420"/>
      </w:pPr>
    </w:p>
    <w:p w:rsidR="0078400C" w:rsidRDefault="0078400C" w:rsidP="0078400C">
      <w:pPr>
        <w:pStyle w:val="21"/>
        <w:ind w:firstLine="420"/>
      </w:pPr>
      <w:r>
        <w:t>Lazy Taoist, Taoist Quan, and God Ge, they are capital people!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This kind of self directing and self acting is more hypocritical than calling myself a saint.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Comments from netizens.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prophecy of Dashi: We kudzu flowers are respected and honored together.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sky guides kimono: Ge is the creator god.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Poof, hahaha.</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It's difficult not to believe in death.</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Are you possessed?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Ge Hua, so I'm here!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Pay attention to the 19th floor of the oral hell. There is no chance to continue.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You don't believe in nerves and you don't want to die. We are very embarrassed.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139. Spring Mausoleum III: It's Spring, a generation of sleepwalkers teaching pigs Ge Yiming</w:t>
      </w:r>
    </w:p>
    <w:p w:rsidR="0078400C" w:rsidRDefault="0078400C" w:rsidP="0078400C">
      <w:pPr>
        <w:pStyle w:val="21"/>
        <w:ind w:firstLine="420"/>
      </w:pPr>
    </w:p>
    <w:p w:rsidR="0078400C" w:rsidRDefault="0078400C" w:rsidP="0078400C">
      <w:pPr>
        <w:pStyle w:val="21"/>
        <w:ind w:firstLine="420"/>
      </w:pPr>
      <w:r>
        <w:t>He was 81 years old. My head is full of forty-nine photos of stars. My foot pedals Nerve, my left hand holds a brush, and my right hand holds My Life. Strange Stories of Ge Er Dogs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20331126 God Ge has lived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Uncle Ziwei: I often see your and your sisters' posts these days, whether they are revealing or promoting. Sometimes I can't understand them. I can see from this post that you are exposing "God Ge". Suggestion: If someone or something is exposed, organiz</w:t>
      </w:r>
      <w:r>
        <w:t>e it in the form of argument, argument, conclusion, or conclusion, argument, and argument to avoid ambiguity.</w:t>
      </w:r>
    </w:p>
    <w:p w:rsidR="0078400C" w:rsidRDefault="0078400C" w:rsidP="0078400C">
      <w:pPr>
        <w:pStyle w:val="21"/>
        <w:ind w:firstLine="420"/>
      </w:pPr>
    </w:p>
    <w:p w:rsidR="0078400C" w:rsidRDefault="0078400C" w:rsidP="0078400C">
      <w:pPr>
        <w:pStyle w:val="21"/>
        <w:ind w:firstLine="420"/>
      </w:pPr>
      <w:r>
        <w:t>Excuse me, who is "God Ge"? I want to meet him. Yesterday, I met a troublemaker, probably a horse boy of "God Ge", because you called him "Ge Hua" in one of his posts.</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Xu Hanli: Search Ge Shen.com.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Zhai's family name is Qingju Short Clothes: Is it well-known? Where is it? It's not just your number that says it every day.</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Ge Shenwainet.com is popular.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Zhai's family name is Qingju Short Clothes: Net red is a derogatory term.</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Ge Shen is a famous person on the Internet.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140. Nanyan is back: show your courage to work together! The Heavenly Book has been completed.</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Hello South America, Tianshu refers to nerves, or other books?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The Taoist priest said: Ge Yimin was arrested. Why didn't anyone call on him to save him. The whole believer said that he was persecuted by religion and then immigrated to the United States.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Zhai's family name is Qingju Short Clothes: Every day, I am a famous person. I don't even know about it. I still use the internet. I don't know about princes and villagers. I can really talk about anything and use it indiscriminately.</w:t>
      </w:r>
    </w:p>
    <w:p w:rsidR="0078400C" w:rsidRDefault="0078400C" w:rsidP="0078400C">
      <w:pPr>
        <w:pStyle w:val="21"/>
        <w:ind w:firstLine="420"/>
      </w:pPr>
    </w:p>
    <w:p w:rsidR="0078400C" w:rsidRDefault="0078400C" w:rsidP="0078400C">
      <w:pPr>
        <w:pStyle w:val="21"/>
        <w:ind w:firstLine="420"/>
        <w:rPr>
          <w:rFonts w:hint="eastAsia"/>
        </w:rPr>
      </w:pPr>
      <w:r>
        <w:rPr>
          <w:rFonts w:hint="eastAsia"/>
        </w:rPr>
        <w:lastRenderedPageBreak/>
        <w:t>》》</w:t>
      </w:r>
      <w:r>
        <w:rPr>
          <w:rFonts w:hint="eastAsia"/>
        </w:rPr>
        <w:t>Xu Hanli: You already know Ge Shen.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Zhai's surname is Qingju Short Clothes: I'm sorry I didn't remember his name. I think he is a patient in your small mouth.</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It's called Ge Shen. You've all interacted with each other.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 Qingju Short Clothes: So what's his name? It's because I'm posting in the bar. Who is serious now? Have fun.</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We are Ge Huafu.</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141 Anastasius: How does Ge evaluate Jesus</w:t>
      </w:r>
    </w:p>
    <w:p w:rsidR="0078400C" w:rsidRDefault="0078400C" w:rsidP="0078400C">
      <w:pPr>
        <w:pStyle w:val="21"/>
        <w:ind w:firstLine="420"/>
      </w:pPr>
    </w:p>
    <w:p w:rsidR="0078400C" w:rsidRDefault="0078400C" w:rsidP="0078400C">
      <w:pPr>
        <w:pStyle w:val="21"/>
        <w:ind w:firstLine="420"/>
      </w:pPr>
      <w:r>
        <w:t>You seem to have rated him as a loser.</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Ge Yimin: Jesus is my mentor and my second younger brother. GYM, Ge Yimin, Jesus and Marx completely changed the world</w:t>
      </w:r>
    </w:p>
    <w:p w:rsidR="0078400C" w:rsidRDefault="0078400C" w:rsidP="0078400C">
      <w:pPr>
        <w:pStyle w:val="21"/>
        <w:ind w:firstLine="420"/>
      </w:pPr>
    </w:p>
    <w:p w:rsidR="0078400C" w:rsidRDefault="0078400C" w:rsidP="0078400C">
      <w:pPr>
        <w:pStyle w:val="21"/>
        <w:ind w:firstLine="420"/>
      </w:pPr>
      <w:r>
        <w:t>I wrote an article "Jesus Christ is a big sling", referring to his life, relying on women to help. Like Jesus, Sisi and I are poor.</w:t>
      </w:r>
    </w:p>
    <w:p w:rsidR="0078400C" w:rsidRDefault="0078400C" w:rsidP="0078400C">
      <w:pPr>
        <w:pStyle w:val="21"/>
        <w:ind w:firstLine="420"/>
      </w:pPr>
    </w:p>
    <w:p w:rsidR="0078400C" w:rsidRDefault="0078400C" w:rsidP="0078400C">
      <w:pPr>
        <w:pStyle w:val="21"/>
        <w:ind w:firstLine="420"/>
      </w:pPr>
      <w:r>
        <w:t>But Christianity has changed the world. Modern democratic politics, free economy, science and technology, culture and even art all come from Christian civilization.</w:t>
      </w:r>
    </w:p>
    <w:p w:rsidR="0078400C" w:rsidRDefault="0078400C" w:rsidP="0078400C">
      <w:pPr>
        <w:pStyle w:val="21"/>
        <w:ind w:firstLine="420"/>
      </w:pPr>
    </w:p>
    <w:p w:rsidR="0078400C" w:rsidRDefault="0078400C" w:rsidP="0078400C">
      <w:pPr>
        <w:pStyle w:val="21"/>
        <w:ind w:firstLine="420"/>
      </w:pPr>
      <w:r>
        <w:lastRenderedPageBreak/>
        <w:t>The third brother Sisi also changed the world.</w:t>
      </w:r>
    </w:p>
    <w:p w:rsidR="0078400C" w:rsidRDefault="0078400C" w:rsidP="0078400C">
      <w:pPr>
        <w:pStyle w:val="21"/>
        <w:ind w:firstLine="420"/>
      </w:pPr>
    </w:p>
    <w:p w:rsidR="0078400C" w:rsidRDefault="0078400C" w:rsidP="0078400C">
      <w:pPr>
        <w:pStyle w:val="21"/>
        <w:ind w:firstLine="420"/>
      </w:pPr>
      <w:r>
        <w:t>My religious religion, Ge Yimin Doctrine, will come from behind, inherit and carry forward, and completely change the world. Everyone is equal and material is equal.</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 Green Orange Short Clothes: To be honest, his cult is not as influential as the White Lotus Cult, which worships saints as Maitreya Buddha.</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Which White Lotus Sect is now?</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D999999999: All religions are lies.</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The divine religion is not.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Ningbo Yuan Chengzhi: How many people are there in Tianting?</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Qian Fenjuan: 144000.</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Mr. Zhai's surname is Qingju Short Clothes: There are many sects derived from White Lotus Cult.</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Xu Hanli: Name?</w:t>
      </w:r>
    </w:p>
    <w:p w:rsidR="0078400C" w:rsidRDefault="0078400C" w:rsidP="0078400C">
      <w:pPr>
        <w:pStyle w:val="21"/>
        <w:ind w:firstLine="420"/>
      </w:pPr>
    </w:p>
    <w:p w:rsidR="0078400C" w:rsidRDefault="0078400C" w:rsidP="0078400C">
      <w:pPr>
        <w:pStyle w:val="21"/>
        <w:ind w:firstLine="420"/>
        <w:rPr>
          <w:rFonts w:hint="eastAsia"/>
        </w:rPr>
      </w:pPr>
      <w:r>
        <w:rPr>
          <w:rFonts w:hint="eastAsia"/>
        </w:rPr>
        <w:t>》》</w:t>
      </w:r>
      <w:r>
        <w:rPr>
          <w:rFonts w:hint="eastAsia"/>
        </w:rPr>
        <w:t>Void Zero War: Ge Nerve publicized the cult and so many people believed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There is no organization, so it is not a cult.</w:t>
      </w:r>
    </w:p>
    <w:p w:rsidR="0078400C" w:rsidRDefault="0078400C" w:rsidP="0078400C">
      <w:pPr>
        <w:pStyle w:val="21"/>
        <w:ind w:firstLine="420"/>
      </w:pPr>
    </w:p>
    <w:p w:rsidR="00F23B37" w:rsidRDefault="00F23B37" w:rsidP="00F23B37">
      <w:pPr>
        <w:pStyle w:val="21"/>
        <w:ind w:firstLine="420"/>
      </w:pPr>
      <w:r>
        <w:t>Anastasius: Is Christianity the messenger of peace?</w:t>
      </w:r>
    </w:p>
    <w:p w:rsidR="00F23B37" w:rsidRDefault="00F23B37" w:rsidP="00F23B37">
      <w:pPr>
        <w:pStyle w:val="21"/>
        <w:ind w:firstLine="420"/>
      </w:pPr>
    </w:p>
    <w:p w:rsidR="00F23B37" w:rsidRDefault="00F23B37" w:rsidP="00F23B37">
      <w:pPr>
        <w:pStyle w:val="21"/>
        <w:ind w:firstLine="420"/>
      </w:pPr>
      <w:r>
        <w:t>This article points out that some parts of Christianity, such as the cruel missionary behavior of American colonists, helped the tyrant to do evil. It is unknown whether Jesus has ever really existed in history. Some miracles in the Bible cannot be trusted completely. The false is greater than the true</w:t>
      </w:r>
    </w:p>
    <w:p w:rsidR="00F23B37" w:rsidRDefault="00F23B37" w:rsidP="00F23B37">
      <w:pPr>
        <w:pStyle w:val="21"/>
        <w:ind w:firstLine="420"/>
      </w:pPr>
    </w:p>
    <w:p w:rsidR="00F23B37" w:rsidRDefault="00F23B37" w:rsidP="00F23B37">
      <w:pPr>
        <w:pStyle w:val="21"/>
        <w:ind w:firstLine="420"/>
      </w:pPr>
      <w:r>
        <w:t>In addition, we know that a large number of netizens who are full of opinions on Christianity, some say that Jesus is a liar, some say that the Bible is a pile of waste paper, and some even call for staying away from Christianity. In reality, there are also some radical missionaries. It can only be said that Christianity is both good and bad. In fact, like other religions, Buddhism also affects Chinese values.</w:t>
      </w:r>
    </w:p>
    <w:p w:rsidR="00F23B37" w:rsidRDefault="00F23B37" w:rsidP="00F23B37">
      <w:pPr>
        <w:pStyle w:val="21"/>
        <w:ind w:firstLine="420"/>
      </w:pPr>
    </w:p>
    <w:p w:rsidR="00F23B37" w:rsidRDefault="00F23B37" w:rsidP="00F23B37">
      <w:pPr>
        <w:pStyle w:val="21"/>
        <w:ind w:firstLine="420"/>
      </w:pPr>
      <w:r>
        <w:t>Ge Yimin's Doctrine is hard to reach the sky if it wants to spread all over the world. Why does it have influence?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The fact is that Christianity has brought civilization to the whole world, such as the Americas, which was previously uncivilized regions, as well as Africa, Australia, and even Asia. For example, in China, there was no difference between the Qing Dynasty and the Qin Dynasty. Modern politics, economy, science and technology, culture, and even art, sports and games all came from the West.</w:t>
      </w:r>
    </w:p>
    <w:p w:rsidR="00F23B37" w:rsidRDefault="00F23B37" w:rsidP="00F23B37">
      <w:pPr>
        <w:pStyle w:val="21"/>
        <w:ind w:firstLine="420"/>
      </w:pPr>
    </w:p>
    <w:p w:rsidR="00F23B37" w:rsidRDefault="00F23B37" w:rsidP="00F23B37">
      <w:pPr>
        <w:pStyle w:val="21"/>
        <w:ind w:firstLine="420"/>
      </w:pPr>
      <w:r>
        <w:t xml:space="preserve">If Jesus does not exist, how did the New Testament Bible come </w:t>
      </w:r>
      <w:r>
        <w:lastRenderedPageBreak/>
        <w:t>from? And what about the motivation of the early generation Christians to preach the gospel (even death rather than conversion)?</w:t>
      </w:r>
    </w:p>
    <w:p w:rsidR="00F23B37" w:rsidRDefault="00F23B37" w:rsidP="00F23B37">
      <w:pPr>
        <w:pStyle w:val="21"/>
        <w:ind w:firstLine="420"/>
      </w:pPr>
    </w:p>
    <w:p w:rsidR="00F23B37" w:rsidRDefault="00F23B37" w:rsidP="00F23B37">
      <w:pPr>
        <w:pStyle w:val="21"/>
        <w:ind w:firstLine="420"/>
      </w:pPr>
      <w:r>
        <w:t>The biblical miracle can be explored, while the neural miracle has only a vision.</w:t>
      </w:r>
    </w:p>
    <w:p w:rsidR="00F23B37" w:rsidRDefault="00F23B37" w:rsidP="00F23B37">
      <w:pPr>
        <w:pStyle w:val="21"/>
        <w:ind w:firstLine="420"/>
      </w:pPr>
    </w:p>
    <w:p w:rsidR="00F23B37" w:rsidRDefault="00F23B37" w:rsidP="00F23B37">
      <w:pPr>
        <w:pStyle w:val="21"/>
        <w:ind w:firstLine="420"/>
      </w:pPr>
      <w:r>
        <w:t>Full Confucians and Taoists, of course, disapprove of Christianity, because it is foreign, and we should uphold the Chinese tradition.</w:t>
      </w:r>
    </w:p>
    <w:p w:rsidR="00F23B37" w:rsidRDefault="00F23B37" w:rsidP="00F23B37">
      <w:pPr>
        <w:pStyle w:val="21"/>
        <w:ind w:firstLine="420"/>
      </w:pPr>
    </w:p>
    <w:p w:rsidR="00F23B37" w:rsidRDefault="00F23B37" w:rsidP="00F23B37">
      <w:pPr>
        <w:pStyle w:val="21"/>
        <w:ind w:firstLine="420"/>
      </w:pPr>
      <w:r>
        <w:t>Christians have a mission to preach the gospel (the great mission left by Jesus, to preach the gospel to the ends of the earth), so there are some radical missionaries.</w:t>
      </w:r>
    </w:p>
    <w:p w:rsidR="00F23B37" w:rsidRDefault="00F23B37" w:rsidP="00F23B37">
      <w:pPr>
        <w:pStyle w:val="21"/>
        <w:ind w:firstLine="420"/>
      </w:pPr>
    </w:p>
    <w:p w:rsidR="00F23B37" w:rsidRDefault="00F23B37" w:rsidP="00F23B37">
      <w:pPr>
        <w:pStyle w:val="21"/>
        <w:ind w:firstLine="420"/>
      </w:pPr>
      <w:r>
        <w:t>Buddhism only believes in the level of the so-called cultivation. Modern democratic politics, free economy and modern science and technology cannot be produced.</w:t>
      </w:r>
    </w:p>
    <w:p w:rsidR="00F23B37" w:rsidRDefault="00F23B37" w:rsidP="00F23B37">
      <w:pPr>
        <w:pStyle w:val="21"/>
        <w:ind w:firstLine="420"/>
      </w:pPr>
    </w:p>
    <w:p w:rsidR="00F23B37" w:rsidRDefault="00F23B37" w:rsidP="00F23B37">
      <w:pPr>
        <w:pStyle w:val="21"/>
        <w:ind w:firstLine="420"/>
      </w:pPr>
      <w:r>
        <w:t>When Jesus died, his disciples were few and had little influence. He was just a small heretical sect of Judaism. When he died, all his disciples ran away, and Peter denied the Lord three times.</w:t>
      </w:r>
    </w:p>
    <w:p w:rsidR="00F23B37" w:rsidRDefault="00F23B37" w:rsidP="00F23B37">
      <w:pPr>
        <w:pStyle w:val="21"/>
        <w:ind w:firstLine="420"/>
      </w:pPr>
    </w:p>
    <w:p w:rsidR="00F23B37" w:rsidRDefault="00F23B37" w:rsidP="00F23B37">
      <w:pPr>
        <w:pStyle w:val="21"/>
        <w:ind w:firstLine="420"/>
      </w:pPr>
      <w:r>
        <w:t>After the death and resurrection of Jesus, his disciples were confirmed, and Paul made them great and spread them to the Gentiles. Three hundred years after his death, Jesus was established as a state religion by the Roman Empire and spread throughout Europe and the world.</w:t>
      </w:r>
    </w:p>
    <w:p w:rsidR="00F23B37" w:rsidRDefault="00F23B37" w:rsidP="00F23B37">
      <w:pPr>
        <w:pStyle w:val="21"/>
        <w:ind w:firstLine="420"/>
      </w:pPr>
    </w:p>
    <w:p w:rsidR="00F23B37" w:rsidRDefault="00F23B37" w:rsidP="00F23B37">
      <w:pPr>
        <w:pStyle w:val="21"/>
        <w:ind w:firstLine="420"/>
      </w:pPr>
      <w:r>
        <w:t>Ge Yimin is in his prime, and the Internet has provided me with a better tool for evangelizing.</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143 Anastasius: The Middle Ages of European Civilization Is Christian Theology</w:t>
      </w:r>
    </w:p>
    <w:p w:rsidR="00F23B37" w:rsidRDefault="00F23B37" w:rsidP="00F23B37">
      <w:pPr>
        <w:pStyle w:val="21"/>
        <w:ind w:firstLine="420"/>
      </w:pPr>
    </w:p>
    <w:p w:rsidR="00F23B37" w:rsidRDefault="00F23B37" w:rsidP="00F23B37">
      <w:pPr>
        <w:pStyle w:val="21"/>
        <w:ind w:firstLine="420"/>
      </w:pPr>
      <w:r>
        <w:t>People are not allowed to have access to reading materials other than those approved by Christianity. After the split between Catholicism and Orthodox Church, the former has become increasingly serious. Until the Renaissance, people began to oppose feudal Catholicism and some inhuman policies of Catholicism, thus catalyzing the emergence of Protestantism. Even the culture of ancient Greece and Rome was very bright. At that time, it was polytheism. Christianity was not born. However, the rallying point of the Renaissance was to restore the greatness of ancient Greece and Rome.</w:t>
      </w:r>
    </w:p>
    <w:p w:rsidR="00F23B37" w:rsidRDefault="00F23B37" w:rsidP="00F23B37">
      <w:pPr>
        <w:pStyle w:val="21"/>
        <w:ind w:firstLine="420"/>
      </w:pPr>
    </w:p>
    <w:p w:rsidR="00F23B37" w:rsidRDefault="00F23B37" w:rsidP="00F23B37">
      <w:pPr>
        <w:pStyle w:val="21"/>
        <w:ind w:firstLine="420"/>
      </w:pPr>
      <w:r>
        <w:t>Whether Jesus exists or not, I think it exists, but there is controversy in the academic circle. As for the biblical miracles, different people have different opinions. This is the main conflict between people with faith and people without faith. After all, Jesus saved people, the blind recovered their eyesight, and they were raised three days after their death. If this is really impossible according to science, it is incredible.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Europe and the United States believe in Christian civilization, believe in Jesus Christ, swear by the Bible, not Greek and Roman mythology.</w:t>
      </w:r>
    </w:p>
    <w:p w:rsidR="00F23B37" w:rsidRDefault="00F23B37" w:rsidP="00F23B37">
      <w:pPr>
        <w:pStyle w:val="21"/>
        <w:ind w:firstLine="420"/>
      </w:pPr>
    </w:p>
    <w:p w:rsidR="00F23B37" w:rsidRDefault="00F23B37" w:rsidP="00F23B37">
      <w:pPr>
        <w:pStyle w:val="21"/>
        <w:ind w:firstLine="420"/>
      </w:pPr>
      <w:r>
        <w:lastRenderedPageBreak/>
        <w:t>The Middle Ages were not dark. The Renaissance is the progress of others.</w:t>
      </w:r>
    </w:p>
    <w:p w:rsidR="00F23B37" w:rsidRDefault="00F23B37" w:rsidP="00F23B37">
      <w:pPr>
        <w:pStyle w:val="21"/>
        <w:ind w:firstLine="420"/>
      </w:pPr>
    </w:p>
    <w:p w:rsidR="00F23B37" w:rsidRDefault="00F23B37" w:rsidP="00F23B37">
      <w:pPr>
        <w:pStyle w:val="21"/>
        <w:ind w:firstLine="420"/>
      </w:pPr>
      <w:r>
        <w:t>I believe that Jesus exists, miracles are needed to write and evangelize.</w:t>
      </w:r>
    </w:p>
    <w:p w:rsidR="00F23B37" w:rsidRDefault="00F23B37" w:rsidP="00F23B37">
      <w:pPr>
        <w:pStyle w:val="21"/>
        <w:ind w:firstLine="420"/>
      </w:pPr>
    </w:p>
    <w:p w:rsidR="00F23B37" w:rsidRDefault="00F23B37" w:rsidP="00F23B37">
      <w:pPr>
        <w:pStyle w:val="21"/>
        <w:ind w:firstLine="420"/>
      </w:pPr>
      <w:r>
        <w:t>I believe that there is God (Creator), but it is not necessarily the Lord, Jesus, or Allah.</w:t>
      </w:r>
    </w:p>
    <w:p w:rsidR="00F23B37" w:rsidRDefault="00F23B37" w:rsidP="00F23B37">
      <w:pPr>
        <w:pStyle w:val="21"/>
        <w:ind w:firstLine="420"/>
      </w:pPr>
    </w:p>
    <w:p w:rsidR="00F23B37" w:rsidRDefault="00F23B37" w:rsidP="00F23B37">
      <w:pPr>
        <w:pStyle w:val="21"/>
        <w:ind w:firstLine="420"/>
      </w:pPr>
      <w:r>
        <w:t>Nerve 12:75 My God's name is God, that is, "I am God, and you should listen to him (Ge Yimin)." The one of.</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144. Anastasius: Well, I've learned it, but how does Ge view it</w:t>
      </w:r>
    </w:p>
    <w:p w:rsidR="00F23B37" w:rsidRDefault="00F23B37" w:rsidP="00F23B37">
      <w:pPr>
        <w:pStyle w:val="21"/>
        <w:ind w:firstLine="420"/>
      </w:pPr>
    </w:p>
    <w:p w:rsidR="00F23B37" w:rsidRDefault="00F23B37" w:rsidP="00F23B37">
      <w:pPr>
        <w:pStyle w:val="21"/>
        <w:ind w:firstLine="420"/>
      </w:pPr>
      <w:r>
        <w:t>Protestantism brutally persecuted progressive thinkers, and Christians from Spain destroyed American civilization, and burned precious cultural relics. And a series of wars and man-made disasters caused by the Crusade.</w:t>
      </w:r>
    </w:p>
    <w:p w:rsidR="00F23B37" w:rsidRDefault="00F23B37" w:rsidP="00F23B37">
      <w:pPr>
        <w:pStyle w:val="21"/>
        <w:ind w:firstLine="420"/>
      </w:pPr>
    </w:p>
    <w:p w:rsidR="00F23B37" w:rsidRDefault="00F23B37" w:rsidP="00F23B37">
      <w:pPr>
        <w:pStyle w:val="21"/>
        <w:ind w:firstLine="420"/>
      </w:pPr>
      <w:r>
        <w:t>I said that in the Middle Ages, it mainly refers to the imprisonment of Christian thought, which has nothing to do with darkness. There are some highlights in the Middle Ages, and Byzantine culture is good. As for the Renaissance's call on ancient Greece and Rome, it was just a pretext. It did not restore polytheism. The knowledge of ancient Greece and Rome was also reused and taught in the Middle Ages and the Renaissance.</w:t>
      </w:r>
    </w:p>
    <w:p w:rsidR="00F23B37" w:rsidRDefault="00F23B37" w:rsidP="00F23B37">
      <w:pPr>
        <w:pStyle w:val="21"/>
        <w:ind w:firstLine="420"/>
      </w:pPr>
    </w:p>
    <w:p w:rsidR="00F23B37" w:rsidRDefault="00F23B37" w:rsidP="00F23B37">
      <w:pPr>
        <w:pStyle w:val="21"/>
        <w:ind w:firstLine="420"/>
      </w:pPr>
      <w:r>
        <w:lastRenderedPageBreak/>
        <w:t>As for whether there is a god in the world, idealism is there, and materialism is not, the question of different opinions is so simple.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Of course, there is no perfect person or organization except God's perfection. Of course, it is a sin for Christianity (including Catholicism, Orthodoxy and Protestantism) to persecute progressive thinkers cruelly. While spreading the gospel (civilization), they also did many evil things. They are all human beings (sinners, in the Christian context, everyone is a sinner).</w:t>
      </w:r>
    </w:p>
    <w:p w:rsidR="00F23B37" w:rsidRDefault="00F23B37" w:rsidP="00F23B37">
      <w:pPr>
        <w:pStyle w:val="21"/>
        <w:ind w:firstLine="420"/>
      </w:pPr>
    </w:p>
    <w:p w:rsidR="00F23B37" w:rsidRDefault="00F23B37" w:rsidP="00F23B37">
      <w:pPr>
        <w:pStyle w:val="21"/>
        <w:ind w:firstLine="420"/>
      </w:pPr>
      <w:r>
        <w:t>As an example, you are more interested in competing for interests. Of course, the Crusades also promoted cultural exchanges.</w:t>
      </w:r>
    </w:p>
    <w:p w:rsidR="00F23B37" w:rsidRDefault="00F23B37" w:rsidP="00F23B37">
      <w:pPr>
        <w:pStyle w:val="21"/>
        <w:ind w:firstLine="420"/>
      </w:pPr>
    </w:p>
    <w:p w:rsidR="00F23B37" w:rsidRDefault="00F23B37" w:rsidP="00F23B37">
      <w:pPr>
        <w:pStyle w:val="21"/>
        <w:ind w:firstLine="420"/>
      </w:pPr>
      <w:r>
        <w:t>Nerve 21. 5 Because Christianity believes that God created the world, there must be reasons and laws for his creation</w:t>
      </w:r>
    </w:p>
    <w:p w:rsidR="00F23B37" w:rsidRDefault="00F23B37" w:rsidP="00F23B37">
      <w:pPr>
        <w:pStyle w:val="21"/>
        <w:ind w:firstLine="420"/>
      </w:pPr>
    </w:p>
    <w:p w:rsidR="00F23B37" w:rsidRDefault="00F23B37" w:rsidP="00F23B37">
      <w:pPr>
        <w:pStyle w:val="21"/>
        <w:ind w:firstLine="420"/>
      </w:pPr>
      <w:r>
        <w:t>To find this law is modern science. If everyone has a father (God) and is brothers, there will be equality and democracy.</w:t>
      </w:r>
    </w:p>
    <w:p w:rsidR="00F23B37" w:rsidRDefault="00F23B37" w:rsidP="00F23B37">
      <w:pPr>
        <w:pStyle w:val="21"/>
        <w:ind w:firstLine="420"/>
      </w:pPr>
    </w:p>
    <w:p w:rsidR="00F23B37" w:rsidRDefault="00F23B37" w:rsidP="00F23B37">
      <w:pPr>
        <w:pStyle w:val="21"/>
        <w:ind w:firstLine="420"/>
      </w:pPr>
      <w:r>
        <w:t>This is his democratic science gene.</w:t>
      </w:r>
    </w:p>
    <w:p w:rsidR="00F23B37" w:rsidRDefault="00F23B37" w:rsidP="00F23B37">
      <w:pPr>
        <w:pStyle w:val="21"/>
        <w:ind w:firstLine="420"/>
      </w:pPr>
    </w:p>
    <w:p w:rsidR="00F23B37" w:rsidRDefault="00F23B37" w:rsidP="00F23B37">
      <w:pPr>
        <w:pStyle w:val="21"/>
        <w:ind w:firstLine="420"/>
      </w:pPr>
      <w:r>
        <w:t>No other civilization.</w:t>
      </w:r>
    </w:p>
    <w:p w:rsidR="00F23B37" w:rsidRDefault="00F23B37" w:rsidP="00F23B37">
      <w:pPr>
        <w:pStyle w:val="21"/>
        <w:ind w:firstLine="420"/>
      </w:pPr>
    </w:p>
    <w:p w:rsidR="00F23B37" w:rsidRDefault="00F23B37" w:rsidP="00F23B37">
      <w:pPr>
        <w:pStyle w:val="21"/>
        <w:ind w:firstLine="420"/>
      </w:pPr>
      <w:r>
        <w:t>Now, thanks to the Internet, almost everyone in the world has been injected with the gene of democratic science and is on the same track, so the communist society will come soon.</w:t>
      </w:r>
    </w:p>
    <w:p w:rsidR="00F23B37" w:rsidRDefault="00F23B37" w:rsidP="00F23B37">
      <w:pPr>
        <w:pStyle w:val="21"/>
        <w:ind w:firstLine="420"/>
      </w:pPr>
    </w:p>
    <w:p w:rsidR="00F23B37" w:rsidRDefault="00F23B37" w:rsidP="00F23B37">
      <w:pPr>
        <w:pStyle w:val="21"/>
        <w:ind w:firstLine="420"/>
      </w:pPr>
      <w:r>
        <w:lastRenderedPageBreak/>
        <w:t>Everyone knows the truth. Only once the famous gunpowder fuse is accepted by mankind, the new heaven and new earth will explode.</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145 Anastasius: So your theology is based on Christianity</w:t>
      </w:r>
    </w:p>
    <w:p w:rsidR="00F23B37" w:rsidRDefault="00F23B37" w:rsidP="00F23B37">
      <w:pPr>
        <w:pStyle w:val="21"/>
        <w:ind w:firstLine="420"/>
      </w:pPr>
    </w:p>
    <w:p w:rsidR="00F23B37" w:rsidRDefault="00F23B37" w:rsidP="00F23B37">
      <w:pPr>
        <w:pStyle w:val="21"/>
        <w:ind w:firstLine="420"/>
      </w:pPr>
      <w:r>
        <w:t>Is it relatively more mature and perfect? More civilized? Your theology is not popular at all. It is very unpopular. Few netizens are willing to believe this nondescript thing. Jane Zhong is like this, not to mention foreign countries. Foreigners are even less popular.</w:t>
      </w:r>
    </w:p>
    <w:p w:rsidR="00F23B37" w:rsidRDefault="00F23B37" w:rsidP="00F23B37">
      <w:pPr>
        <w:pStyle w:val="21"/>
        <w:ind w:firstLine="420"/>
      </w:pPr>
    </w:p>
    <w:p w:rsidR="00F23B37" w:rsidRDefault="00F23B37" w:rsidP="00F23B37">
      <w:pPr>
        <w:pStyle w:val="21"/>
        <w:ind w:firstLine="420"/>
      </w:pPr>
      <w:r>
        <w:t>It seems that Christianity and communism are not your original works, and they are quoted from the theology of liberation. However, it is estimated that you are the only one who believes in God. During the Crusade, the young people seemed to have changed from fanatical religious sentiment to appreciation of Muslim wisdom and conduct, but they resented Byzantines instead. And this battle also gave Europeans the opportunity to know the eastern world for the first time, even though it was in the late Middle Ages.</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Ge Yimin: The theology is based on Christianity and communism, that is, contemporary Christian communism. I inherit and develop both.</w:t>
      </w:r>
    </w:p>
    <w:p w:rsidR="00F23B37" w:rsidRDefault="00F23B37" w:rsidP="00F23B37">
      <w:pPr>
        <w:pStyle w:val="21"/>
        <w:ind w:firstLine="420"/>
      </w:pPr>
    </w:p>
    <w:p w:rsidR="00F23B37" w:rsidRDefault="00F23B37" w:rsidP="00F23B37">
      <w:pPr>
        <w:pStyle w:val="21"/>
        <w:ind w:firstLine="420"/>
      </w:pPr>
      <w:r>
        <w:t>We can't be different now. Human beings are developing. I am always better than Jesus and Marx.</w:t>
      </w:r>
    </w:p>
    <w:p w:rsidR="00F23B37" w:rsidRDefault="00F23B37" w:rsidP="00F23B37">
      <w:pPr>
        <w:pStyle w:val="21"/>
        <w:ind w:firstLine="420"/>
      </w:pPr>
    </w:p>
    <w:p w:rsidR="00F23B37" w:rsidRDefault="00F23B37" w:rsidP="00F23B37">
      <w:pPr>
        <w:pStyle w:val="21"/>
        <w:ind w:firstLine="420"/>
      </w:pPr>
      <w:r>
        <w:t>The number of Shinto visitors is OK, such as World Wide Web, Blog News, Beikeqin Blog, Twitter 7, and 703 followers.</w:t>
      </w:r>
    </w:p>
    <w:p w:rsidR="00F23B37" w:rsidRDefault="00F23B37" w:rsidP="00F23B37">
      <w:pPr>
        <w:pStyle w:val="21"/>
        <w:ind w:firstLine="420"/>
      </w:pPr>
    </w:p>
    <w:p w:rsidR="00F23B37" w:rsidRDefault="00F23B37" w:rsidP="00F23B37">
      <w:pPr>
        <w:pStyle w:val="21"/>
        <w:ind w:firstLine="420"/>
      </w:pPr>
      <w:r>
        <w:t>I am a contemporary Christian communist, one of the top ten crape myrtle saints, and one of the top nine web philosophers.</w:t>
      </w:r>
    </w:p>
    <w:p w:rsidR="00F23B37" w:rsidRDefault="00F23B37" w:rsidP="00F23B37">
      <w:pPr>
        <w:pStyle w:val="21"/>
        <w:ind w:firstLine="420"/>
      </w:pPr>
    </w:p>
    <w:p w:rsidR="00F23B37" w:rsidRDefault="00F23B37" w:rsidP="00F23B37">
      <w:pPr>
        <w:pStyle w:val="21"/>
        <w:ind w:firstLine="420"/>
      </w:pPr>
      <w:r>
        <w:t>Communism originated from Christianity. It was originally Christian communism (Weitlin). It developed from the Communist Party of Space (Owen) to the Communist Party of Science (Marx). I am Ge Gong (God Gong). Liberation theology (South America) is only a few decades after the Communist Party of Malaysia.</w:t>
      </w:r>
    </w:p>
    <w:p w:rsidR="00F23B37" w:rsidRDefault="00F23B37" w:rsidP="00F23B37">
      <w:pPr>
        <w:pStyle w:val="21"/>
        <w:ind w:firstLine="420"/>
      </w:pPr>
    </w:p>
    <w:p w:rsidR="00F23B37" w:rsidRDefault="00F23B37" w:rsidP="00F23B37">
      <w:pPr>
        <w:pStyle w:val="21"/>
        <w:ind w:firstLine="420"/>
      </w:pPr>
      <w:r>
        <w:t>To tell the truth, every civilization has its advantages. In the past, it fought for benefits. Today, the conditions for reunification are ripe (Chapter 18: Social Production and the Internet Revolution). Look forward to 20331126 World Harmony.</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146. Anastasius: This concern requires the global acceptance of theological ideas</w:t>
      </w:r>
    </w:p>
    <w:p w:rsidR="00F23B37" w:rsidRDefault="00F23B37" w:rsidP="00F23B37">
      <w:pPr>
        <w:pStyle w:val="21"/>
        <w:ind w:firstLine="420"/>
      </w:pPr>
    </w:p>
    <w:p w:rsidR="00F23B37" w:rsidRDefault="00F23B37" w:rsidP="00F23B37">
      <w:pPr>
        <w:pStyle w:val="21"/>
        <w:ind w:firstLine="420"/>
      </w:pPr>
      <w:r>
        <w:t>It's too difficult. Although human beings are developing and making progress, some places are not even as good as before. The defects of human beings are waiting for future people to correct. One generation can only do things for one generation.</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Ge Yimin:</w:t>
      </w:r>
    </w:p>
    <w:p w:rsidR="00F23B37" w:rsidRDefault="00F23B37" w:rsidP="00F23B37">
      <w:pPr>
        <w:pStyle w:val="21"/>
        <w:ind w:firstLine="420"/>
      </w:pPr>
    </w:p>
    <w:p w:rsidR="00F23B37" w:rsidRDefault="00F23B37" w:rsidP="00F23B37">
      <w:pPr>
        <w:pStyle w:val="21"/>
        <w:ind w:firstLine="420"/>
      </w:pPr>
      <w:r>
        <w:t>I have been looking forward to:</w:t>
      </w:r>
    </w:p>
    <w:p w:rsidR="00F23B37" w:rsidRDefault="00F23B37" w:rsidP="00F23B37">
      <w:pPr>
        <w:pStyle w:val="21"/>
        <w:ind w:firstLine="420"/>
      </w:pPr>
    </w:p>
    <w:p w:rsidR="00F23B37" w:rsidRDefault="00F23B37" w:rsidP="00F23B37">
      <w:pPr>
        <w:pStyle w:val="21"/>
        <w:ind w:firstLine="420"/>
      </w:pPr>
      <w:r>
        <w:lastRenderedPageBreak/>
        <w:t>1. God gave everyone a vision: "I am God, you should listen to him (Ge Yimin)."</w:t>
      </w:r>
    </w:p>
    <w:p w:rsidR="00F23B37" w:rsidRDefault="00F23B37" w:rsidP="00F23B37">
      <w:pPr>
        <w:pStyle w:val="21"/>
        <w:ind w:firstLine="420"/>
      </w:pPr>
    </w:p>
    <w:p w:rsidR="00F23B37" w:rsidRDefault="00F23B37" w:rsidP="00F23B37">
      <w:pPr>
        <w:pStyle w:val="21"/>
        <w:ind w:firstLine="420"/>
      </w:pPr>
      <w:r>
        <w:t>Or:</w:t>
      </w:r>
    </w:p>
    <w:p w:rsidR="00F23B37" w:rsidRDefault="00F23B37" w:rsidP="00F23B37">
      <w:pPr>
        <w:pStyle w:val="21"/>
        <w:ind w:firstLine="420"/>
      </w:pPr>
    </w:p>
    <w:p w:rsidR="00F23B37" w:rsidRDefault="00F23B37" w:rsidP="00F23B37">
      <w:pPr>
        <w:pStyle w:val="21"/>
        <w:ind w:firstLine="420"/>
      </w:pPr>
      <w:r>
        <w:t>2. I am the test of society.</w:t>
      </w:r>
    </w:p>
    <w:p w:rsidR="00F23B37" w:rsidRDefault="00F23B37" w:rsidP="00F23B37">
      <w:pPr>
        <w:pStyle w:val="21"/>
        <w:ind w:firstLine="420"/>
      </w:pPr>
    </w:p>
    <w:p w:rsidR="00F23B37" w:rsidRDefault="00F23B37" w:rsidP="00F23B37">
      <w:pPr>
        <w:pStyle w:val="21"/>
        <w:ind w:firstLine="420"/>
      </w:pPr>
      <w:r>
        <w:t>Technology has changed the world, such as electricity and the Internet.</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Mr. Zhai, Qingju Short Clothes: I just want to tell you for a win or lose? I don't want others to believe you like you do.</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Just ask who is the modern White Lotus Cult? Win or lose what?</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Mr. Zhai, Qingju Short Clothes: Why do you ask so many questions? Who doesn't know what the White Lotus Cult is about.</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I mean there is no White Lotus Sect.</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147. Mr. Zhai, Qingju Short Clothes: But in my mind</w:t>
      </w:r>
    </w:p>
    <w:p w:rsidR="00F23B37" w:rsidRDefault="00F23B37" w:rsidP="00F23B37">
      <w:pPr>
        <w:pStyle w:val="21"/>
        <w:ind w:firstLine="420"/>
      </w:pPr>
    </w:p>
    <w:p w:rsidR="00F23B37" w:rsidRDefault="00F23B37" w:rsidP="00F23B37">
      <w:pPr>
        <w:pStyle w:val="21"/>
        <w:ind w:firstLine="420"/>
      </w:pPr>
      <w:r>
        <w:t>It really has the inheritance of White Lotus Sect.</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It just has no influence. There is no famous inheritor.</w:t>
      </w:r>
    </w:p>
    <w:p w:rsidR="00F23B37" w:rsidRDefault="00F23B37" w:rsidP="00F23B37">
      <w:pPr>
        <w:pStyle w:val="21"/>
        <w:ind w:firstLine="420"/>
      </w:pPr>
    </w:p>
    <w:p w:rsidR="00F23B37" w:rsidRDefault="00F23B37" w:rsidP="00F23B37">
      <w:pPr>
        <w:pStyle w:val="21"/>
        <w:ind w:firstLine="420"/>
        <w:rPr>
          <w:rFonts w:hint="eastAsia"/>
        </w:rPr>
      </w:pPr>
      <w:r>
        <w:rPr>
          <w:rFonts w:hint="eastAsia"/>
        </w:rPr>
        <w:lastRenderedPageBreak/>
        <w:t>》》</w:t>
      </w:r>
      <w:r>
        <w:rPr>
          <w:rFonts w:hint="eastAsia"/>
        </w:rPr>
        <w:t>Mr. Zhai's family name is Qingju Short Clothes: What kind of decent French education is not famous in the local area, and what you play is not comparable to others</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But you said you would not appear in the leader of the White Lotus Sect.</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 xml:space="preserve">Post Bar Users_ GNNAbJE: @ Ge 1min, are you born in the cold on the resurrection day of Jesus on Sunday@ Saint, Jeme?? Smile at you </w:t>
      </w:r>
      <w:r>
        <w:rPr>
          <w:rFonts w:hint="eastAsia"/>
        </w:rPr>
        <w:t>√</w:t>
      </w:r>
    </w:p>
    <w:p w:rsidR="00F23B37" w:rsidRDefault="00F23B37" w:rsidP="00F23B37">
      <w:pPr>
        <w:pStyle w:val="21"/>
        <w:ind w:firstLine="420"/>
      </w:pPr>
    </w:p>
    <w:p w:rsidR="00F23B37" w:rsidRDefault="00F23B37" w:rsidP="00F23B37">
      <w:pPr>
        <w:pStyle w:val="21"/>
        <w:ind w:firstLine="420"/>
      </w:pPr>
      <w:r>
        <w:t>Ge Jiajun, do you understand? Is there any self-knowledge? Evidence for generations? prove?</w:t>
      </w:r>
    </w:p>
    <w:p w:rsidR="00F23B37" w:rsidRDefault="00F23B37" w:rsidP="00F23B37">
      <w:pPr>
        <w:pStyle w:val="21"/>
        <w:ind w:firstLine="420"/>
      </w:pPr>
    </w:p>
    <w:p w:rsidR="00F23B37" w:rsidRDefault="00F23B37" w:rsidP="00F23B37">
      <w:pPr>
        <w:pStyle w:val="21"/>
        <w:ind w:firstLine="420"/>
      </w:pPr>
      <w:r>
        <w:t>If you were not born on this day, what creator would you pretend to be??</w:t>
      </w:r>
    </w:p>
    <w:p w:rsidR="00F23B37" w:rsidRDefault="00F23B37" w:rsidP="00F23B37">
      <w:pPr>
        <w:pStyle w:val="21"/>
        <w:ind w:firstLine="420"/>
      </w:pPr>
    </w:p>
    <w:p w:rsidR="00F23B37" w:rsidRDefault="00F23B37" w:rsidP="00F23B37">
      <w:pPr>
        <w:pStyle w:val="21"/>
        <w:ind w:firstLine="420"/>
        <w:rPr>
          <w:rFonts w:hint="eastAsia"/>
        </w:rPr>
      </w:pPr>
      <w:r>
        <w:rPr>
          <w:rFonts w:hint="eastAsia"/>
        </w:rPr>
        <w:t xml:space="preserve">Jesus will come again Sunday </w:t>
      </w:r>
      <w:r>
        <w:rPr>
          <w:rFonts w:hint="eastAsia"/>
        </w:rPr>
        <w:t>√</w:t>
      </w:r>
      <w:r>
        <w:rPr>
          <w:rFonts w:hint="eastAsia"/>
        </w:rPr>
        <w:t xml:space="preserve"> "," Do you understand?</w:t>
      </w:r>
    </w:p>
    <w:p w:rsidR="00F23B37" w:rsidRDefault="00F23B37" w:rsidP="00F23B37">
      <w:pPr>
        <w:pStyle w:val="21"/>
        <w:ind w:firstLine="420"/>
      </w:pPr>
    </w:p>
    <w:p w:rsidR="00F23B37" w:rsidRDefault="00F23B37" w:rsidP="00F23B37">
      <w:pPr>
        <w:pStyle w:val="21"/>
        <w:ind w:firstLine="420"/>
      </w:pPr>
      <w:r>
        <w:t>Three thousand years of the Christian Buddhist calendar of St. Jeremy, 1973. Born on Sunday, the 28th day of December, 1973, on a cold Sunday. In the Cold House of the Mencius Family. Birthday on the 28th day of December, 2007. "Beginning of Spring"</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According to the nerves, God Ge is two levels higher than Jesus.</w:t>
      </w:r>
    </w:p>
    <w:p w:rsidR="00F23B37" w:rsidRDefault="00F23B37" w:rsidP="00F23B37">
      <w:pPr>
        <w:pStyle w:val="21"/>
        <w:ind w:firstLine="420"/>
      </w:pPr>
    </w:p>
    <w:p w:rsidR="00F23B37" w:rsidRDefault="00F23B37" w:rsidP="00F23B37">
      <w:pPr>
        <w:pStyle w:val="21"/>
        <w:ind w:firstLine="420"/>
      </w:pPr>
      <w:r>
        <w:t>Saint Jeme is the net name of God Ge. In Chinese, Jeme only refers to God Ge.</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148. Late Night Symphony: I think Ge Yimin said the place of "slapping"</w:t>
      </w:r>
    </w:p>
    <w:p w:rsidR="00F23B37" w:rsidRDefault="00F23B37" w:rsidP="00F23B37">
      <w:pPr>
        <w:pStyle w:val="21"/>
        <w:ind w:firstLine="420"/>
      </w:pPr>
    </w:p>
    <w:p w:rsidR="00F23B37" w:rsidRDefault="00F23B37" w:rsidP="00F23B37">
      <w:pPr>
        <w:pStyle w:val="21"/>
        <w:ind w:firstLine="420"/>
      </w:pPr>
      <w:r>
        <w:t>It's a good idea to build as many toilets as possible. Why spray me.</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Purple Heart Lamp: That's the end of mankind.</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Qian Fenjuan: The goal of human evolution is to complete human nature. Only when individuals are absolutely free can human nature be fully realized.</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Du Ji Du Ren: Don't pay attention to these things. Those who believe in them should be the dead ghost. They will end up in the end. If you have no evil thoughts, you will not be seduced by them.</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Ge Hua just wants to serve you!</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Duji Duren: How can a cult compare with her?</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Xu Hanli: Are saints women?</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Can I apply for political asylum?</w:t>
      </w:r>
    </w:p>
    <w:p w:rsidR="00F23B37" w:rsidRDefault="00F23B37" w:rsidP="00F23B37">
      <w:pPr>
        <w:pStyle w:val="21"/>
        <w:ind w:firstLine="420"/>
      </w:pPr>
    </w:p>
    <w:p w:rsidR="00F23B37" w:rsidRDefault="00F23B37" w:rsidP="00F23B37">
      <w:pPr>
        <w:pStyle w:val="21"/>
        <w:ind w:firstLine="420"/>
      </w:pPr>
      <w:r>
        <w:t>Home page of China Anti cult Website: Funny liar Ge Yimin</w:t>
      </w:r>
    </w:p>
    <w:p w:rsidR="00F23B37" w:rsidRDefault="00F23B37" w:rsidP="00F23B37">
      <w:pPr>
        <w:pStyle w:val="21"/>
        <w:ind w:firstLine="420"/>
      </w:pPr>
    </w:p>
    <w:p w:rsidR="00F23B37" w:rsidRDefault="00F23B37" w:rsidP="00F23B37">
      <w:pPr>
        <w:pStyle w:val="21"/>
        <w:ind w:firstLine="420"/>
      </w:pPr>
      <w:r>
        <w:t xml:space="preserve">twenty million one hundred and ninety thousand one hundred and </w:t>
      </w:r>
      <w:r>
        <w:lastRenderedPageBreak/>
        <w:t>twenty-seven</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WAGA: It should be OK.</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Anonymous 1110: Yes, take me with you. I'm a believer.</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Anonymous 1107: The evil middle class.</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Ge Yimin: Who is the middle class?</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Anonymous 1107: "Dad goes to the toilet</w:t>
      </w:r>
    </w:p>
    <w:p w:rsidR="00F23B37" w:rsidRDefault="00F23B37" w:rsidP="00F23B37">
      <w:pPr>
        <w:pStyle w:val="21"/>
        <w:ind w:firstLine="420"/>
      </w:pPr>
    </w:p>
    <w:p w:rsidR="00F23B37" w:rsidRDefault="00F23B37" w:rsidP="00F23B37">
      <w:pPr>
        <w:pStyle w:val="21"/>
        <w:ind w:firstLine="420"/>
      </w:pPr>
      <w:r>
        <w:t>Look at my B "</w:t>
      </w:r>
    </w:p>
    <w:p w:rsidR="00F23B37" w:rsidRDefault="00F23B37" w:rsidP="00F23B37">
      <w:pPr>
        <w:pStyle w:val="21"/>
        <w:ind w:firstLine="420"/>
      </w:pPr>
    </w:p>
    <w:p w:rsidR="00F23B37" w:rsidRDefault="00F23B37" w:rsidP="00F23B37">
      <w:pPr>
        <w:pStyle w:val="21"/>
        <w:ind w:firstLine="420"/>
      </w:pPr>
      <w:r>
        <w:t>Cows are as good as cows.</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Ge Yimin: A real term.</w:t>
      </w:r>
    </w:p>
    <w:p w:rsidR="00F23B37" w:rsidRDefault="00F23B37" w:rsidP="00F23B37">
      <w:pPr>
        <w:pStyle w:val="21"/>
        <w:ind w:firstLine="420"/>
      </w:pPr>
    </w:p>
    <w:p w:rsidR="00F23B37" w:rsidRDefault="00F23B37" w:rsidP="00F23B37">
      <w:pPr>
        <w:pStyle w:val="21"/>
        <w:ind w:firstLine="420"/>
        <w:rPr>
          <w:rFonts w:hint="eastAsia"/>
        </w:rPr>
      </w:pPr>
      <w:r>
        <w:rPr>
          <w:rFonts w:hint="eastAsia"/>
        </w:rPr>
        <w:t>》》</w:t>
      </w:r>
      <w:r>
        <w:rPr>
          <w:rFonts w:hint="eastAsia"/>
        </w:rPr>
        <w:t>Anonymous 1103: Yes, it has the flavor of history.</w:t>
      </w:r>
    </w:p>
    <w:p w:rsidR="00F23B37" w:rsidRDefault="00F23B37" w:rsidP="00F23B37">
      <w:pPr>
        <w:pStyle w:val="21"/>
        <w:ind w:firstLine="420"/>
      </w:pPr>
    </w:p>
    <w:p w:rsidR="0078400C" w:rsidRDefault="00F23B37" w:rsidP="00F23B37">
      <w:pPr>
        <w:pStyle w:val="21"/>
        <w:ind w:firstLine="420"/>
      </w:pPr>
      <w:r>
        <w:rPr>
          <w:rFonts w:hint="eastAsia"/>
        </w:rPr>
        <w:t>》</w:t>
      </w:r>
      <w:r>
        <w:rPr>
          <w:rFonts w:hint="eastAsia"/>
        </w:rPr>
        <w:t>Ge Yimin: Thank you, middle school work.</w:t>
      </w:r>
    </w:p>
    <w:p w:rsidR="00F23B37" w:rsidRDefault="00F23B37" w:rsidP="00F23B37">
      <w:pPr>
        <w:pStyle w:val="21"/>
        <w:ind w:firstLine="420"/>
      </w:pPr>
    </w:p>
    <w:p w:rsidR="00F23B37" w:rsidRDefault="00F23B37" w:rsidP="00F23B37">
      <w:pPr>
        <w:pStyle w:val="21"/>
        <w:ind w:firstLine="420"/>
        <w:rPr>
          <w:rFonts w:hint="eastAsia"/>
        </w:rPr>
      </w:pPr>
      <w:r w:rsidRPr="00F23B37">
        <w:rPr>
          <w:rFonts w:hint="eastAsia"/>
        </w:rPr>
        <w:t>149</w:t>
      </w:r>
      <w:r w:rsidRPr="00F23B37">
        <w:rPr>
          <w:rFonts w:hint="eastAsia"/>
        </w:rPr>
        <w:t>、</w:t>
      </w:r>
    </w:p>
    <w:p w:rsidR="00686E9F" w:rsidRDefault="00DD09BD" w:rsidP="0078400C">
      <w:pPr>
        <w:pStyle w:val="21"/>
        <w:ind w:firstLineChars="400" w:firstLine="84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 xml:space="preserve">The </w:t>
      </w:r>
      <w:r w:rsidR="009F4861">
        <w:t>“</w:t>
      </w:r>
      <w:r w:rsidR="009F4861">
        <w:rPr>
          <w:rFonts w:hint="eastAsia"/>
        </w:rPr>
        <w:t>wordofgod</w:t>
      </w:r>
      <w:r w:rsidR="009F4861">
        <w:t>”</w:t>
      </w:r>
      <w:r>
        <w:rPr>
          <w:rFonts w:hint="eastAsia"/>
        </w:rPr>
        <w:t xml:space="preserve"> is god's word, the voice of god's end, the </w:t>
      </w:r>
      <w:r w:rsidR="009F4861">
        <w:t>“</w:t>
      </w:r>
      <w:r w:rsidR="009F4861">
        <w:rPr>
          <w:rFonts w:hint="eastAsia"/>
        </w:rPr>
        <w:t>wordofgod</w:t>
      </w:r>
      <w:r w:rsidR="009F4861">
        <w:t>”</w:t>
      </w:r>
      <w:r>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7"/>
      <w:headerReference w:type="default" r:id="rId28"/>
      <w:footerReference w:type="even" r:id="rId29"/>
      <w:footerReference w:type="default" r:id="rId30"/>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E79" w:rsidRDefault="00E34E79" w:rsidP="00686E9F">
      <w:r>
        <w:separator/>
      </w:r>
    </w:p>
  </w:endnote>
  <w:endnote w:type="continuationSeparator" w:id="0">
    <w:p w:rsidR="00E34E79" w:rsidRDefault="00E34E79"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ff3"/>
      <w:framePr w:wrap="around" w:vAnchor="text" w:hAnchor="margin" w:xAlign="center" w:y="1"/>
      <w:rPr>
        <w:rStyle w:val="a5"/>
      </w:rPr>
    </w:pPr>
    <w:r>
      <w:fldChar w:fldCharType="begin"/>
    </w:r>
    <w:r>
      <w:rPr>
        <w:rStyle w:val="a5"/>
      </w:rPr>
      <w:instrText xml:space="preserve">PAGE  </w:instrText>
    </w:r>
    <w:r>
      <w:fldChar w:fldCharType="separate"/>
    </w:r>
    <w:r w:rsidR="00822437">
      <w:rPr>
        <w:rStyle w:val="a5"/>
        <w:noProof/>
      </w:rPr>
      <w:t>368</w:t>
    </w:r>
    <w:r>
      <w:fldChar w:fldCharType="end"/>
    </w:r>
  </w:p>
  <w:p w:rsidR="00E34E79" w:rsidRDefault="00E34E79">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ff3"/>
      <w:framePr w:wrap="around" w:vAnchor="text" w:hAnchor="margin" w:xAlign="center" w:y="1"/>
      <w:rPr>
        <w:rStyle w:val="a5"/>
      </w:rPr>
    </w:pPr>
    <w:r>
      <w:fldChar w:fldCharType="begin"/>
    </w:r>
    <w:r>
      <w:rPr>
        <w:rStyle w:val="a5"/>
      </w:rPr>
      <w:instrText xml:space="preserve">PAGE  </w:instrText>
    </w:r>
    <w:r>
      <w:fldChar w:fldCharType="separate"/>
    </w:r>
    <w:r w:rsidR="00822437">
      <w:rPr>
        <w:rStyle w:val="a5"/>
        <w:noProof/>
      </w:rPr>
      <w:t>373</w:t>
    </w:r>
    <w:r>
      <w:fldChar w:fldCharType="end"/>
    </w:r>
  </w:p>
  <w:p w:rsidR="00E34E79" w:rsidRDefault="00E34E79">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E79" w:rsidRDefault="00E34E79" w:rsidP="00686E9F">
      <w:r>
        <w:separator/>
      </w:r>
    </w:p>
  </w:footnote>
  <w:footnote w:type="continuationSeparator" w:id="0">
    <w:p w:rsidR="00E34E79" w:rsidRDefault="00E34E79"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E34E79" w:rsidRDefault="00E34E79">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E34E79" w:rsidRDefault="00E34E79">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3850"/>
    <w:rsid w:val="0001426B"/>
    <w:rsid w:val="000247D2"/>
    <w:rsid w:val="0002485D"/>
    <w:rsid w:val="00025EBC"/>
    <w:rsid w:val="000325E6"/>
    <w:rsid w:val="0003294E"/>
    <w:rsid w:val="00033BF2"/>
    <w:rsid w:val="000362F0"/>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970B6"/>
    <w:rsid w:val="000A3DD9"/>
    <w:rsid w:val="000A3F69"/>
    <w:rsid w:val="000A7C21"/>
    <w:rsid w:val="000B3D95"/>
    <w:rsid w:val="000B57D8"/>
    <w:rsid w:val="000B6725"/>
    <w:rsid w:val="000C1108"/>
    <w:rsid w:val="000C145A"/>
    <w:rsid w:val="000C1B19"/>
    <w:rsid w:val="000C274B"/>
    <w:rsid w:val="000C2E09"/>
    <w:rsid w:val="000C5174"/>
    <w:rsid w:val="000C53CB"/>
    <w:rsid w:val="000D0F88"/>
    <w:rsid w:val="000D2D07"/>
    <w:rsid w:val="000D57B7"/>
    <w:rsid w:val="000E0D9A"/>
    <w:rsid w:val="000E648F"/>
    <w:rsid w:val="000E6990"/>
    <w:rsid w:val="000E7828"/>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714"/>
    <w:rsid w:val="001544F4"/>
    <w:rsid w:val="00156D89"/>
    <w:rsid w:val="00157D6D"/>
    <w:rsid w:val="001603BA"/>
    <w:rsid w:val="0016117F"/>
    <w:rsid w:val="001655C5"/>
    <w:rsid w:val="0017195E"/>
    <w:rsid w:val="00177189"/>
    <w:rsid w:val="00182C0C"/>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D7DFA"/>
    <w:rsid w:val="001E1F9D"/>
    <w:rsid w:val="001E297A"/>
    <w:rsid w:val="001E6D83"/>
    <w:rsid w:val="001F213C"/>
    <w:rsid w:val="00207B40"/>
    <w:rsid w:val="00220A95"/>
    <w:rsid w:val="0022617E"/>
    <w:rsid w:val="002268E2"/>
    <w:rsid w:val="002311E5"/>
    <w:rsid w:val="002326D5"/>
    <w:rsid w:val="00243C5D"/>
    <w:rsid w:val="00244F63"/>
    <w:rsid w:val="002465D9"/>
    <w:rsid w:val="0024746A"/>
    <w:rsid w:val="00253AB3"/>
    <w:rsid w:val="0025440A"/>
    <w:rsid w:val="00254D63"/>
    <w:rsid w:val="00263FD6"/>
    <w:rsid w:val="00270612"/>
    <w:rsid w:val="00274B62"/>
    <w:rsid w:val="00276010"/>
    <w:rsid w:val="00276651"/>
    <w:rsid w:val="00283061"/>
    <w:rsid w:val="00284B4F"/>
    <w:rsid w:val="002871DC"/>
    <w:rsid w:val="0028793C"/>
    <w:rsid w:val="0028797A"/>
    <w:rsid w:val="00292E1F"/>
    <w:rsid w:val="002936C1"/>
    <w:rsid w:val="002A2B74"/>
    <w:rsid w:val="002B014D"/>
    <w:rsid w:val="002B1D0A"/>
    <w:rsid w:val="002B6441"/>
    <w:rsid w:val="002B7B41"/>
    <w:rsid w:val="002C1F5A"/>
    <w:rsid w:val="002C5082"/>
    <w:rsid w:val="002E3E3D"/>
    <w:rsid w:val="002F42E3"/>
    <w:rsid w:val="002F4665"/>
    <w:rsid w:val="002F78CA"/>
    <w:rsid w:val="00300EB0"/>
    <w:rsid w:val="0030298B"/>
    <w:rsid w:val="0030585D"/>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7684F"/>
    <w:rsid w:val="00380A9C"/>
    <w:rsid w:val="00381755"/>
    <w:rsid w:val="00387C68"/>
    <w:rsid w:val="003973CF"/>
    <w:rsid w:val="003A5011"/>
    <w:rsid w:val="003B428C"/>
    <w:rsid w:val="003C5777"/>
    <w:rsid w:val="003D53D9"/>
    <w:rsid w:val="003E7C4B"/>
    <w:rsid w:val="003F18E7"/>
    <w:rsid w:val="003F766C"/>
    <w:rsid w:val="003F76D1"/>
    <w:rsid w:val="0041310F"/>
    <w:rsid w:val="00414F1C"/>
    <w:rsid w:val="00415581"/>
    <w:rsid w:val="0041716F"/>
    <w:rsid w:val="00421124"/>
    <w:rsid w:val="0042344C"/>
    <w:rsid w:val="00433978"/>
    <w:rsid w:val="00435343"/>
    <w:rsid w:val="004354F1"/>
    <w:rsid w:val="00437187"/>
    <w:rsid w:val="00437996"/>
    <w:rsid w:val="00450B3B"/>
    <w:rsid w:val="00452EE0"/>
    <w:rsid w:val="004533EF"/>
    <w:rsid w:val="00457294"/>
    <w:rsid w:val="00466D89"/>
    <w:rsid w:val="004763FD"/>
    <w:rsid w:val="00480127"/>
    <w:rsid w:val="00482A6A"/>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2348"/>
    <w:rsid w:val="004F3228"/>
    <w:rsid w:val="004F469C"/>
    <w:rsid w:val="004F4808"/>
    <w:rsid w:val="00501853"/>
    <w:rsid w:val="00504C60"/>
    <w:rsid w:val="00504EF7"/>
    <w:rsid w:val="005055A0"/>
    <w:rsid w:val="00506F86"/>
    <w:rsid w:val="005070F8"/>
    <w:rsid w:val="00510AF5"/>
    <w:rsid w:val="005138CC"/>
    <w:rsid w:val="00513F44"/>
    <w:rsid w:val="00514315"/>
    <w:rsid w:val="00515328"/>
    <w:rsid w:val="00522640"/>
    <w:rsid w:val="005236E8"/>
    <w:rsid w:val="005310F3"/>
    <w:rsid w:val="005321E9"/>
    <w:rsid w:val="00536A04"/>
    <w:rsid w:val="005447BB"/>
    <w:rsid w:val="005466E9"/>
    <w:rsid w:val="00547C40"/>
    <w:rsid w:val="00554DA3"/>
    <w:rsid w:val="00554DFC"/>
    <w:rsid w:val="00555509"/>
    <w:rsid w:val="005648B2"/>
    <w:rsid w:val="00565F6F"/>
    <w:rsid w:val="005661E8"/>
    <w:rsid w:val="005667CF"/>
    <w:rsid w:val="0056773F"/>
    <w:rsid w:val="0058485A"/>
    <w:rsid w:val="0058635B"/>
    <w:rsid w:val="00586F2E"/>
    <w:rsid w:val="00587940"/>
    <w:rsid w:val="00587F5B"/>
    <w:rsid w:val="005A297F"/>
    <w:rsid w:val="005A3364"/>
    <w:rsid w:val="005A47FE"/>
    <w:rsid w:val="005A628B"/>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4E75"/>
    <w:rsid w:val="005F5B27"/>
    <w:rsid w:val="00600144"/>
    <w:rsid w:val="00603F8A"/>
    <w:rsid w:val="006066C7"/>
    <w:rsid w:val="006105F3"/>
    <w:rsid w:val="00610E72"/>
    <w:rsid w:val="00610EDF"/>
    <w:rsid w:val="0061202F"/>
    <w:rsid w:val="00612C0D"/>
    <w:rsid w:val="00614304"/>
    <w:rsid w:val="00622790"/>
    <w:rsid w:val="00625EDD"/>
    <w:rsid w:val="0063595F"/>
    <w:rsid w:val="00636D15"/>
    <w:rsid w:val="00636FCB"/>
    <w:rsid w:val="0064197E"/>
    <w:rsid w:val="00654A27"/>
    <w:rsid w:val="00655B2C"/>
    <w:rsid w:val="00663867"/>
    <w:rsid w:val="00665AE2"/>
    <w:rsid w:val="006664AF"/>
    <w:rsid w:val="00673905"/>
    <w:rsid w:val="006758C8"/>
    <w:rsid w:val="00675EBC"/>
    <w:rsid w:val="006801D1"/>
    <w:rsid w:val="006807AC"/>
    <w:rsid w:val="00683E85"/>
    <w:rsid w:val="0068697F"/>
    <w:rsid w:val="00686E9F"/>
    <w:rsid w:val="006916DA"/>
    <w:rsid w:val="006959A7"/>
    <w:rsid w:val="006A36E5"/>
    <w:rsid w:val="006A6349"/>
    <w:rsid w:val="006A6B67"/>
    <w:rsid w:val="006B7F11"/>
    <w:rsid w:val="006C4452"/>
    <w:rsid w:val="006C53C9"/>
    <w:rsid w:val="006D06DC"/>
    <w:rsid w:val="006D2532"/>
    <w:rsid w:val="006D7187"/>
    <w:rsid w:val="006E0679"/>
    <w:rsid w:val="006E14CD"/>
    <w:rsid w:val="006E28AA"/>
    <w:rsid w:val="006E3FB4"/>
    <w:rsid w:val="006E4FE2"/>
    <w:rsid w:val="006E52C4"/>
    <w:rsid w:val="006F210F"/>
    <w:rsid w:val="006F382D"/>
    <w:rsid w:val="006F6025"/>
    <w:rsid w:val="006F7DDA"/>
    <w:rsid w:val="00700F90"/>
    <w:rsid w:val="00702842"/>
    <w:rsid w:val="00703F6E"/>
    <w:rsid w:val="007044DE"/>
    <w:rsid w:val="007110EE"/>
    <w:rsid w:val="007209CE"/>
    <w:rsid w:val="00721673"/>
    <w:rsid w:val="007243F8"/>
    <w:rsid w:val="00724673"/>
    <w:rsid w:val="00732183"/>
    <w:rsid w:val="00733204"/>
    <w:rsid w:val="007341E5"/>
    <w:rsid w:val="007369B9"/>
    <w:rsid w:val="00736D57"/>
    <w:rsid w:val="00741491"/>
    <w:rsid w:val="00741909"/>
    <w:rsid w:val="0074261A"/>
    <w:rsid w:val="00746408"/>
    <w:rsid w:val="00760A45"/>
    <w:rsid w:val="0076478D"/>
    <w:rsid w:val="007672A8"/>
    <w:rsid w:val="00770F55"/>
    <w:rsid w:val="00774E36"/>
    <w:rsid w:val="00783A12"/>
    <w:rsid w:val="00783CA8"/>
    <w:rsid w:val="0078400C"/>
    <w:rsid w:val="00784034"/>
    <w:rsid w:val="007862BC"/>
    <w:rsid w:val="007A0EA1"/>
    <w:rsid w:val="007A2043"/>
    <w:rsid w:val="007A316D"/>
    <w:rsid w:val="007B1D0E"/>
    <w:rsid w:val="007B444B"/>
    <w:rsid w:val="007B7A7D"/>
    <w:rsid w:val="007C3D10"/>
    <w:rsid w:val="007C678D"/>
    <w:rsid w:val="007C7B11"/>
    <w:rsid w:val="007D0FF1"/>
    <w:rsid w:val="007D2AC0"/>
    <w:rsid w:val="007D4B0A"/>
    <w:rsid w:val="007D7241"/>
    <w:rsid w:val="007F4EA9"/>
    <w:rsid w:val="007F6220"/>
    <w:rsid w:val="007F79D3"/>
    <w:rsid w:val="007F7AC1"/>
    <w:rsid w:val="00802640"/>
    <w:rsid w:val="00804558"/>
    <w:rsid w:val="00804CF6"/>
    <w:rsid w:val="00804FD5"/>
    <w:rsid w:val="00805491"/>
    <w:rsid w:val="008119D8"/>
    <w:rsid w:val="008168BD"/>
    <w:rsid w:val="00822437"/>
    <w:rsid w:val="008232B2"/>
    <w:rsid w:val="008239FE"/>
    <w:rsid w:val="00827472"/>
    <w:rsid w:val="0083517C"/>
    <w:rsid w:val="0083521E"/>
    <w:rsid w:val="008352F6"/>
    <w:rsid w:val="008406C7"/>
    <w:rsid w:val="00842545"/>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4F23"/>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14803"/>
    <w:rsid w:val="009213FA"/>
    <w:rsid w:val="009217B8"/>
    <w:rsid w:val="00922E56"/>
    <w:rsid w:val="00923134"/>
    <w:rsid w:val="00923187"/>
    <w:rsid w:val="009246A6"/>
    <w:rsid w:val="0092688C"/>
    <w:rsid w:val="0093029A"/>
    <w:rsid w:val="00932C23"/>
    <w:rsid w:val="00934A5B"/>
    <w:rsid w:val="00942217"/>
    <w:rsid w:val="00946C33"/>
    <w:rsid w:val="00952381"/>
    <w:rsid w:val="009524AE"/>
    <w:rsid w:val="009529A0"/>
    <w:rsid w:val="009557D7"/>
    <w:rsid w:val="00960228"/>
    <w:rsid w:val="009602B5"/>
    <w:rsid w:val="00965FFD"/>
    <w:rsid w:val="00967C7F"/>
    <w:rsid w:val="0097067E"/>
    <w:rsid w:val="00971BAD"/>
    <w:rsid w:val="009911F1"/>
    <w:rsid w:val="009919D3"/>
    <w:rsid w:val="0099220B"/>
    <w:rsid w:val="00992C19"/>
    <w:rsid w:val="009964F6"/>
    <w:rsid w:val="009972AB"/>
    <w:rsid w:val="00997321"/>
    <w:rsid w:val="009A0396"/>
    <w:rsid w:val="009A05DC"/>
    <w:rsid w:val="009A403B"/>
    <w:rsid w:val="009A634F"/>
    <w:rsid w:val="009A6487"/>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1A9A"/>
    <w:rsid w:val="009F1DBD"/>
    <w:rsid w:val="009F4861"/>
    <w:rsid w:val="009F58FC"/>
    <w:rsid w:val="00A0045C"/>
    <w:rsid w:val="00A02676"/>
    <w:rsid w:val="00A02A70"/>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229"/>
    <w:rsid w:val="00AE4853"/>
    <w:rsid w:val="00AE6749"/>
    <w:rsid w:val="00AE68C3"/>
    <w:rsid w:val="00B0290A"/>
    <w:rsid w:val="00B03544"/>
    <w:rsid w:val="00B04412"/>
    <w:rsid w:val="00B0627E"/>
    <w:rsid w:val="00B12DC8"/>
    <w:rsid w:val="00B13193"/>
    <w:rsid w:val="00B1798B"/>
    <w:rsid w:val="00B20CAF"/>
    <w:rsid w:val="00B22186"/>
    <w:rsid w:val="00B24C26"/>
    <w:rsid w:val="00B37B1D"/>
    <w:rsid w:val="00B41EDC"/>
    <w:rsid w:val="00B42FB0"/>
    <w:rsid w:val="00B46486"/>
    <w:rsid w:val="00B46C3E"/>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20E8"/>
    <w:rsid w:val="00BE3A8F"/>
    <w:rsid w:val="00BE57B4"/>
    <w:rsid w:val="00BE6289"/>
    <w:rsid w:val="00BE6A65"/>
    <w:rsid w:val="00BE7002"/>
    <w:rsid w:val="00BF0247"/>
    <w:rsid w:val="00BF2E81"/>
    <w:rsid w:val="00BF4B77"/>
    <w:rsid w:val="00C0198B"/>
    <w:rsid w:val="00C023FA"/>
    <w:rsid w:val="00C06CD6"/>
    <w:rsid w:val="00C06E4F"/>
    <w:rsid w:val="00C0781B"/>
    <w:rsid w:val="00C10CF5"/>
    <w:rsid w:val="00C14337"/>
    <w:rsid w:val="00C27C8F"/>
    <w:rsid w:val="00C3010A"/>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3996"/>
    <w:rsid w:val="00C8549A"/>
    <w:rsid w:val="00C879BE"/>
    <w:rsid w:val="00C94D63"/>
    <w:rsid w:val="00C9580F"/>
    <w:rsid w:val="00C97328"/>
    <w:rsid w:val="00CA4885"/>
    <w:rsid w:val="00CA48FD"/>
    <w:rsid w:val="00CA5507"/>
    <w:rsid w:val="00CA6AEC"/>
    <w:rsid w:val="00CA7BDC"/>
    <w:rsid w:val="00CB0E9B"/>
    <w:rsid w:val="00CB3E65"/>
    <w:rsid w:val="00CB5515"/>
    <w:rsid w:val="00CB767D"/>
    <w:rsid w:val="00CC25A9"/>
    <w:rsid w:val="00CC6EFC"/>
    <w:rsid w:val="00CC78E0"/>
    <w:rsid w:val="00CD4689"/>
    <w:rsid w:val="00CE6392"/>
    <w:rsid w:val="00CF16C0"/>
    <w:rsid w:val="00CF33C1"/>
    <w:rsid w:val="00D1049E"/>
    <w:rsid w:val="00D10DCC"/>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168D"/>
    <w:rsid w:val="00D621AE"/>
    <w:rsid w:val="00D64C2E"/>
    <w:rsid w:val="00D74966"/>
    <w:rsid w:val="00D817BC"/>
    <w:rsid w:val="00D84B06"/>
    <w:rsid w:val="00D86039"/>
    <w:rsid w:val="00D87F42"/>
    <w:rsid w:val="00D956D2"/>
    <w:rsid w:val="00DA327F"/>
    <w:rsid w:val="00DA5E2D"/>
    <w:rsid w:val="00DA7014"/>
    <w:rsid w:val="00DB197C"/>
    <w:rsid w:val="00DB1B77"/>
    <w:rsid w:val="00DB3AAD"/>
    <w:rsid w:val="00DB48B9"/>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02F2"/>
    <w:rsid w:val="00DF1EAD"/>
    <w:rsid w:val="00DF4AE3"/>
    <w:rsid w:val="00E06823"/>
    <w:rsid w:val="00E0768F"/>
    <w:rsid w:val="00E1095B"/>
    <w:rsid w:val="00E231E9"/>
    <w:rsid w:val="00E2444D"/>
    <w:rsid w:val="00E31E8D"/>
    <w:rsid w:val="00E34DB1"/>
    <w:rsid w:val="00E34E79"/>
    <w:rsid w:val="00E41FDC"/>
    <w:rsid w:val="00E462C6"/>
    <w:rsid w:val="00E50F5E"/>
    <w:rsid w:val="00E6279D"/>
    <w:rsid w:val="00E64FCA"/>
    <w:rsid w:val="00E7206E"/>
    <w:rsid w:val="00E724B4"/>
    <w:rsid w:val="00E84CFC"/>
    <w:rsid w:val="00E87DA3"/>
    <w:rsid w:val="00E90955"/>
    <w:rsid w:val="00E90AB0"/>
    <w:rsid w:val="00E93C2B"/>
    <w:rsid w:val="00E95318"/>
    <w:rsid w:val="00EA7035"/>
    <w:rsid w:val="00EB533C"/>
    <w:rsid w:val="00EC234C"/>
    <w:rsid w:val="00EC41B7"/>
    <w:rsid w:val="00EC4748"/>
    <w:rsid w:val="00ED6151"/>
    <w:rsid w:val="00EE150E"/>
    <w:rsid w:val="00EE2009"/>
    <w:rsid w:val="00EE2442"/>
    <w:rsid w:val="00EE7832"/>
    <w:rsid w:val="00EF4200"/>
    <w:rsid w:val="00EF4E52"/>
    <w:rsid w:val="00EF6E25"/>
    <w:rsid w:val="00F01231"/>
    <w:rsid w:val="00F03797"/>
    <w:rsid w:val="00F04A8E"/>
    <w:rsid w:val="00F06F05"/>
    <w:rsid w:val="00F079D8"/>
    <w:rsid w:val="00F1147B"/>
    <w:rsid w:val="00F23B37"/>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9492F"/>
    <w:rsid w:val="00FA07E4"/>
    <w:rsid w:val="00FA4091"/>
    <w:rsid w:val="00FB14F6"/>
    <w:rsid w:val="00FB22EC"/>
    <w:rsid w:val="00FC138E"/>
    <w:rsid w:val="00FC34CA"/>
    <w:rsid w:val="00FD1529"/>
    <w:rsid w:val="00FD37BF"/>
    <w:rsid w:val="00FD50E7"/>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88828">
      <w:bodyDiv w:val="1"/>
      <w:marLeft w:val="0"/>
      <w:marRight w:val="0"/>
      <w:marTop w:val="0"/>
      <w:marBottom w:val="0"/>
      <w:divBdr>
        <w:top w:val="none" w:sz="0" w:space="0" w:color="auto"/>
        <w:left w:val="none" w:sz="0" w:space="0" w:color="auto"/>
        <w:bottom w:val="none" w:sz="0" w:space="0" w:color="auto"/>
        <w:right w:val="none" w:sz="0" w:space="0" w:color="auto"/>
      </w:divBdr>
      <w:divsChild>
        <w:div w:id="1784306144">
          <w:marLeft w:val="0"/>
          <w:marRight w:val="0"/>
          <w:marTop w:val="0"/>
          <w:marBottom w:val="0"/>
          <w:divBdr>
            <w:top w:val="none" w:sz="0" w:space="0" w:color="auto"/>
            <w:left w:val="none" w:sz="0" w:space="0" w:color="auto"/>
            <w:bottom w:val="none" w:sz="0" w:space="0" w:color="auto"/>
            <w:right w:val="none" w:sz="0" w:space="0" w:color="auto"/>
          </w:divBdr>
          <w:divsChild>
            <w:div w:id="948925961">
              <w:marLeft w:val="0"/>
              <w:marRight w:val="0"/>
              <w:marTop w:val="0"/>
              <w:marBottom w:val="0"/>
              <w:divBdr>
                <w:top w:val="single" w:sz="6" w:space="0" w:color="DEDEDE"/>
                <w:left w:val="single" w:sz="6" w:space="0" w:color="DEDEDE"/>
                <w:bottom w:val="single" w:sz="6" w:space="0" w:color="DEDEDE"/>
                <w:right w:val="single" w:sz="6" w:space="0" w:color="DEDEDE"/>
              </w:divBdr>
              <w:divsChild>
                <w:div w:id="1299456557">
                  <w:marLeft w:val="0"/>
                  <w:marRight w:val="0"/>
                  <w:marTop w:val="0"/>
                  <w:marBottom w:val="0"/>
                  <w:divBdr>
                    <w:top w:val="none" w:sz="0" w:space="0" w:color="auto"/>
                    <w:left w:val="none" w:sz="0" w:space="0" w:color="auto"/>
                    <w:bottom w:val="none" w:sz="0" w:space="0" w:color="auto"/>
                    <w:right w:val="none" w:sz="0" w:space="0" w:color="auto"/>
                  </w:divBdr>
                  <w:divsChild>
                    <w:div w:id="19354786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5926424">
          <w:marLeft w:val="0"/>
          <w:marRight w:val="0"/>
          <w:marTop w:val="0"/>
          <w:marBottom w:val="0"/>
          <w:divBdr>
            <w:top w:val="none" w:sz="0" w:space="0" w:color="auto"/>
            <w:left w:val="none" w:sz="0" w:space="0" w:color="auto"/>
            <w:bottom w:val="none" w:sz="0" w:space="0" w:color="auto"/>
            <w:right w:val="none" w:sz="0" w:space="0" w:color="auto"/>
          </w:divBdr>
          <w:divsChild>
            <w:div w:id="1243179903">
              <w:marLeft w:val="0"/>
              <w:marRight w:val="0"/>
              <w:marTop w:val="0"/>
              <w:marBottom w:val="0"/>
              <w:divBdr>
                <w:top w:val="none" w:sz="0" w:space="0" w:color="auto"/>
                <w:left w:val="none" w:sz="0" w:space="0" w:color="auto"/>
                <w:bottom w:val="none" w:sz="0" w:space="0" w:color="auto"/>
                <w:right w:val="none" w:sz="0" w:space="0" w:color="auto"/>
              </w:divBdr>
              <w:divsChild>
                <w:div w:id="1141341258">
                  <w:marLeft w:val="0"/>
                  <w:marRight w:val="0"/>
                  <w:marTop w:val="0"/>
                  <w:marBottom w:val="0"/>
                  <w:divBdr>
                    <w:top w:val="single" w:sz="6" w:space="8" w:color="EEEEEE"/>
                    <w:left w:val="none" w:sz="0" w:space="0" w:color="auto"/>
                    <w:bottom w:val="single" w:sz="6" w:space="8" w:color="EEEEEE"/>
                    <w:right w:val="single" w:sz="6" w:space="8" w:color="EEEEEE"/>
                  </w:divBdr>
                  <w:divsChild>
                    <w:div w:id="1234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header" Target="header3.xml"/><Relationship Id="rId30"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BE1C5E-2E88-421F-97A0-5F268C3B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2362</TotalTime>
  <Pages>2495</Pages>
  <Words>472595</Words>
  <Characters>2693794</Characters>
  <Application>Microsoft Office Word</Application>
  <DocSecurity>0</DocSecurity>
  <Lines>22448</Lines>
  <Paragraphs>6320</Paragraphs>
  <ScaleCrop>false</ScaleCrop>
  <Company>微软中国</Company>
  <LinksUpToDate>false</LinksUpToDate>
  <CharactersWithSpaces>3160069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721</cp:revision>
  <cp:lastPrinted>2022-05-28T22:49:00Z</cp:lastPrinted>
  <dcterms:created xsi:type="dcterms:W3CDTF">2018-10-02T09:51:00Z</dcterms:created>
  <dcterms:modified xsi:type="dcterms:W3CDTF">2022-10-03T07:12:00Z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