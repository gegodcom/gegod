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B76171">
        <w:rPr>
          <w:rFonts w:ascii="Verdana" w:hAnsi="Verdana" w:hint="eastAsia"/>
          <w:b/>
          <w:color w:val="000000"/>
          <w:sz w:val="24"/>
          <w:shd w:val="clear" w:color="auto" w:fill="FFFFFF"/>
        </w:rPr>
        <w:t>1</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565F6F">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565F6F">
        <w:fldChar w:fldCharType="begin" w:fldLock="1"/>
      </w:r>
      <w:r>
        <w:instrText xml:space="preserve"> PAGEREF _Toc176674523 \h </w:instrText>
      </w:r>
      <w:r w:rsidR="00565F6F">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565F6F">
        <w:fldChar w:fldCharType="begin" w:fldLock="1"/>
      </w:r>
      <w:r>
        <w:instrText xml:space="preserve"> PAGEREF _Toc176674524 \h </w:instrText>
      </w:r>
      <w:r w:rsidR="00565F6F">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565F6F">
        <w:fldChar w:fldCharType="begin" w:fldLock="1"/>
      </w:r>
      <w:r>
        <w:instrText xml:space="preserve"> PAGEREF _Toc176674526 \h </w:instrText>
      </w:r>
      <w:r w:rsidR="00565F6F">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565F6F">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6801D1" w:rsidRDefault="006801D1" w:rsidP="006801D1">
      <w:pPr>
        <w:pStyle w:val="21"/>
        <w:ind w:firstLine="420"/>
      </w:pPr>
      <w:r>
        <w:t>89. There are often predictions. For example, if you encounter an environment today, whoever says a word will feel that it has happened before and is familiar.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intends to enjoy the fun of flying and rushes down.</w:t>
      </w:r>
    </w:p>
    <w:p w:rsidR="006801D1" w:rsidRDefault="006801D1" w:rsidP="006801D1">
      <w:pPr>
        <w:pStyle w:val="21"/>
        <w:ind w:firstLine="420"/>
      </w:pPr>
      <w:r>
        <w:t>Deuteronomy 18:15 "the LORD your God will raise up a prophet for you from among your brothers, like me, and you shall hear him."</w:t>
      </w:r>
    </w:p>
    <w:p w:rsidR="006801D1" w:rsidRDefault="006801D1" w:rsidP="006801D1">
      <w:pPr>
        <w:pStyle w:val="21"/>
        <w:ind w:firstLine="420"/>
      </w:pPr>
      <w:r>
        <w:t>91. Jesus' transfiguration on the mountain, Matthew 17:5: "this is my beloved son, whom I am pleased with. Listen to him."</w:t>
      </w:r>
    </w:p>
    <w:p w:rsidR="00654A27" w:rsidRDefault="006801D1" w:rsidP="006801D1">
      <w:pPr>
        <w:pStyle w:val="21"/>
        <w:ind w:firstLine="420"/>
      </w:pPr>
      <w:r>
        <w:t>(90, 91 corresponds to 6: listen to him)</w:t>
      </w:r>
      <w:r w:rsidR="00654A27">
        <w:t>.</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D84B06" w:rsidRDefault="00D84B06" w:rsidP="00A7538D">
      <w:pPr>
        <w:pStyle w:val="21"/>
        <w:ind w:firstLine="420"/>
      </w:pPr>
      <w:r w:rsidRPr="00D84B06">
        <w:t xml:space="preserve">168. As soon as I see someone dead, I'm happy, because he's dead </w:t>
      </w:r>
      <w:r w:rsidRPr="00D84B06">
        <w:lastRenderedPageBreak/>
        <w:t>and I'm not dead. I'm better than him. (post neural code)</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Default="009D45D5" w:rsidP="00721673">
      <w:pPr>
        <w:pStyle w:val="21"/>
        <w:ind w:firstLine="420"/>
        <w:rPr>
          <w:rFonts w:hint="eastAsia"/>
        </w:rPr>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Pr="00D4545B"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lastRenderedPageBreak/>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 xml:space="preserve">17. At noon, I went to the store before school. An old woman came to buy Jingguo. The salesperson asked how much to buy? She said one </w:t>
      </w:r>
      <w:r w:rsidRPr="00724673">
        <w:lastRenderedPageBreak/>
        <w:t>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 xml:space="preserve">7. My grades are still in the top of the list. My teachers and classmates say that I am a candidate of the department of Chinese </w:t>
      </w:r>
      <w:r>
        <w:rPr>
          <w:rFonts w:hint="eastAsia"/>
        </w:rPr>
        <w:lastRenderedPageBreak/>
        <w:t>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lastRenderedPageBreak/>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 xml:space="preserve">3. Started to communicate with many girls, such as dong jingping, jiang xuezhang, guan yu, cao lei, wu shujing, xu haiying, zhu ting, zhou jing and so on. It is my second true love. Unfortunately, it is still secret </w:t>
      </w:r>
      <w:r>
        <w:rPr>
          <w:rFonts w:hint="eastAsia"/>
        </w:rPr>
        <w:lastRenderedPageBreak/>
        <w:t>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lastRenderedPageBreak/>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lastRenderedPageBreak/>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w:t>
      </w:r>
      <w:r w:rsidRPr="0076478D">
        <w:lastRenderedPageBreak/>
        <w:t>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lastRenderedPageBreak/>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 xml:space="preserve">40. During the March, a female international student talked to me about rape in the United States. She said the English word first, but I </w:t>
      </w:r>
      <w:r>
        <w:lastRenderedPageBreak/>
        <w:t>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 xml:space="preserve">48. As a senior, I helped in the stall of gaoniu B, a Jianghu friend. This stall is in the name of Xu Ming. There are Gao, Xu Ming, a partner and me. Gao Niu B told his partner that Xu Ming didn't know that we worked for him. Now I wonder if this stall was built for me and if </w:t>
      </w:r>
      <w:r>
        <w:lastRenderedPageBreak/>
        <w:t>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 xml:space="preserve">2. Not long after work, December 14, 1990, for the world, for the society, for the god of kris, the god of kris entered the great trial, </w:t>
      </w:r>
      <w:r>
        <w:rPr>
          <w:rFonts w:hint="eastAsia"/>
        </w:rPr>
        <w:lastRenderedPageBreak/>
        <w:t>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 xml:space="preserve">13. Singing with Chen Bin in high school, when pop songs were </w:t>
      </w:r>
      <w:r w:rsidRPr="004C3A38">
        <w:lastRenderedPageBreak/>
        <w:t>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lastRenderedPageBreak/>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lastRenderedPageBreak/>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565F6F"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lastRenderedPageBreak/>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 xml:space="preserve">Yu pre-murder. Premeditated murder, such as vendetta murder, if you don’t get revenge or mess with the relationship between men and </w:t>
      </w:r>
      <w:r>
        <w:lastRenderedPageBreak/>
        <w:t>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 xml:space="preserve">a. In the collective economy, I am unwilling to work for everyone </w:t>
      </w:r>
      <w:r>
        <w:lastRenderedPageBreak/>
        <w:t>(including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 xml:space="preserve">Arabs and Jews share the same ancestors, namely Abraham, his </w:t>
      </w:r>
      <w:r>
        <w:lastRenderedPageBreak/>
        <w:t>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lastRenderedPageBreak/>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 xml:space="preserve">There was a Christian who said that Trump was infected with the new crown. He prayed for a long time, and then Trump recovered, as if </w:t>
      </w:r>
      <w:r>
        <w:lastRenderedPageBreak/>
        <w:t>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lastRenderedPageBreak/>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lastRenderedPageBreak/>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 xml:space="preserve">Nowadays, the Chinese people are the people with the lowest </w:t>
      </w:r>
      <w:r>
        <w:lastRenderedPageBreak/>
        <w:t>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 xml:space="preserve">What will the Chinese people do? Belief must be rebuilt, Christian </w:t>
      </w:r>
      <w:r>
        <w:lastRenderedPageBreak/>
        <w:t>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lastRenderedPageBreak/>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lastRenderedPageBreak/>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 xml:space="preserve">Deng Xiaoping was aggressive, delicious, lustful, drinking, </w:t>
      </w:r>
      <w:r>
        <w:lastRenderedPageBreak/>
        <w:t>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w:t>
      </w:r>
      <w:r>
        <w:lastRenderedPageBreak/>
        <w:t>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lastRenderedPageBreak/>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lastRenderedPageBreak/>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lastRenderedPageBreak/>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 xml:space="preserve">The Bible reveals God's history of creating the world in six days </w:t>
      </w:r>
      <w:r>
        <w:lastRenderedPageBreak/>
        <w:t>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lastRenderedPageBreak/>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see others' hearts. With his body and consciousness, we can grasp what kind of person he is. We look at ourselves because the soul is more essential, but we can't know the soul. On the contrary, we can't grasp our </w:t>
      </w:r>
      <w:r>
        <w:lastRenderedPageBreak/>
        <w:t>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 xml:space="preserve">Then one day, a snake (the revelation of the Bible shows that the </w:t>
      </w:r>
      <w:r>
        <w:lastRenderedPageBreak/>
        <w:t>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 xml:space="preserve">Adam and Eve ate the forbidden fruit and felt ashamed of being </w:t>
      </w:r>
      <w:r>
        <w:lastRenderedPageBreak/>
        <w:t>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lastRenderedPageBreak/>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w:t>
      </w:r>
      <w:r>
        <w:lastRenderedPageBreak/>
        <w:t>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 xml:space="preserve">Now there are 2 billion Christians in the world (Catholics are Christians in a broad sense). The gospel has not been spread all over the </w:t>
      </w:r>
      <w:r>
        <w:lastRenderedPageBreak/>
        <w:t>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 xml:space="preserve">A: Romans 8:20, 21 of the Bible says, "the created beings are subject to the situation of futility, not out of voluntariness, but because </w:t>
      </w:r>
      <w:r>
        <w:lastRenderedPageBreak/>
        <w:t>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lastRenderedPageBreak/>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 xml:space="preserve">Nerve I 29, 2013, 126: the political party will perish 20 years later </w:t>
      </w:r>
      <w:r>
        <w:lastRenderedPageBreak/>
        <w:t>(2033).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 xml:space="preserve">I didn't see anyone criticizing the Zhulian clan. It seems that everyone takes it for granted, just as the ancient people took it for </w:t>
      </w:r>
      <w:r>
        <w:lastRenderedPageBreak/>
        <w:t>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7F79D3" w:rsidRDefault="007F79D3"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565F6F"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lastRenderedPageBreak/>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lastRenderedPageBreak/>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lastRenderedPageBreak/>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lastRenderedPageBreak/>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lastRenderedPageBreak/>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lastRenderedPageBreak/>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lastRenderedPageBreak/>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lastRenderedPageBreak/>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lastRenderedPageBreak/>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 xml:space="preserve">The middle-aged cultists in Tieba that involve Internet philosophies, folk sciences, vulgarity, and even Yinmeng continue to virally promote </w:t>
      </w:r>
      <w:r>
        <w:lastRenderedPageBreak/>
        <w:t>“communist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 xml:space="preserve">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w:t>
      </w:r>
      <w:r>
        <w:lastRenderedPageBreak/>
        <w:t>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lastRenderedPageBreak/>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 xml:space="preserve">"Ge Shen: I am contemporary Christian communism, the top ten </w:t>
      </w:r>
      <w:r>
        <w:lastRenderedPageBreak/>
        <w:t>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w:t>
      </w:r>
      <w:r>
        <w:lastRenderedPageBreak/>
        <w:t>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lastRenderedPageBreak/>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 xml:space="preserve">It's a little bit more advanced than the headquarters. It's good to be </w:t>
      </w:r>
      <w:r>
        <w:lastRenderedPageBreak/>
        <w:t>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Singapore Lion City Forum: you have been banned by mouse </w:t>
      </w:r>
      <w:r>
        <w:rPr>
          <w:rFonts w:hint="eastAsia"/>
        </w:rPr>
        <w:lastRenderedPageBreak/>
        <w:t>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 xml:space="preserve">Your actions and your words have nothing to do with me. Whether </w:t>
      </w:r>
      <w:r>
        <w:lastRenderedPageBreak/>
        <w:t>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lastRenderedPageBreak/>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 xml:space="preserve">But I don't hate heresy, but the advice I should say is that there are not many heresies in the world, and few of them can have a far-reaching </w:t>
      </w:r>
      <w:r>
        <w:lastRenderedPageBreak/>
        <w:t>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 xml:space="preserve">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w:t>
      </w:r>
      <w:r>
        <w:lastRenderedPageBreak/>
        <w:t>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 xml:space="preserve">Of God, man cannot corrupt. </w:t>
      </w:r>
      <w:r>
        <w:lastRenderedPageBreak/>
        <w:t>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 xml:space="preserve">I don't have any opinions when I go to the blog, but they even go to preach that GE Yimin is the God of today, the second Jesus Christ. Such </w:t>
      </w:r>
      <w:r>
        <w:lastRenderedPageBreak/>
        <w:t>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 xml:space="preserve">Boliling hafnium, station B, but it doesn't seem to interact any more. He has also done LEGO creation, video (BBGYM) and pictures (four chapters of silver dream in geshen version), and now he is a general </w:t>
      </w:r>
      <w:r>
        <w:lastRenderedPageBreak/>
        <w:t>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 xml:space="preserve">Big, that's serious. Only for reasons like anti gravity molecules or </w:t>
      </w:r>
      <w:r>
        <w:lastRenderedPageBreak/>
        <w:t>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My young commander: he Wentao, Shen Yi, wolf herder, Yun Jie, He Xin, Zhou Xiaoping, Zhou Jinhua, Hu Xijin, long Yutao, Zhou Libo, </w:t>
      </w:r>
      <w:r>
        <w:rPr>
          <w:rFonts w:hint="eastAsia"/>
        </w:rPr>
        <w:lastRenderedPageBreak/>
        <w:t>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lastRenderedPageBreak/>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 xml:space="preserve">When you see that all the people in the religion have found their own beliefs and worked hard for their own beliefs, you suddenly look </w:t>
      </w:r>
      <w:r>
        <w:lastRenderedPageBreak/>
        <w:t>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lastRenderedPageBreak/>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 xml:space="preserve">You are afraid that because of the cruelty of reality and tortured by the fragmentary heart, only a little fantasy completely declared </w:t>
      </w:r>
      <w:r>
        <w:lastRenderedPageBreak/>
        <w:t>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lastRenderedPageBreak/>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lastRenderedPageBreak/>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lastRenderedPageBreak/>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lastRenderedPageBreak/>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Yexue: I have about 150 bar numbers. II was sealed (bought) no </w:t>
      </w:r>
      <w:r>
        <w:rPr>
          <w:rFonts w:hint="eastAsia"/>
        </w:rPr>
        <w:lastRenderedPageBreak/>
        <w:t>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lastRenderedPageBreak/>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lastRenderedPageBreak/>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lastRenderedPageBreak/>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Lijuan: Four Seasons publishing house is under the pressure of the domestic government. It wants to cheat me to return the book number fee and return the registration form sealed by the Hong </w:t>
      </w:r>
      <w:r>
        <w:rPr>
          <w:rFonts w:hint="eastAsia"/>
        </w:rPr>
        <w:lastRenderedPageBreak/>
        <w:t>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 xml:space="preserve">Well, how can the Christian column and God community of </w:t>
      </w:r>
      <w:r>
        <w:lastRenderedPageBreak/>
        <w:t>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 xml:space="preserve">Yexue, Deyang, Li Juan, plastic products and other leather bags all claim to be women. Zhang Ge Yimin's photos of Nanjing University </w:t>
      </w:r>
      <w:r>
        <w:lastRenderedPageBreak/>
        <w:t>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Elder immortal brother: Shenjing Bing, when you die, go to God </w:t>
      </w:r>
      <w:r>
        <w:rPr>
          <w:rFonts w:hint="eastAsia"/>
        </w:rPr>
        <w:lastRenderedPageBreak/>
        <w:t>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lastRenderedPageBreak/>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 xml:space="preserve">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w:t>
      </w:r>
      <w:r>
        <w:lastRenderedPageBreak/>
        <w:t>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several useful columns of Kaidi are closed, and the posts </w:t>
      </w:r>
      <w:r>
        <w:rPr>
          <w:rFonts w:hint="eastAsia"/>
        </w:rPr>
        <w:lastRenderedPageBreak/>
        <w:t>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 xml:space="preserve">This link may not be accessible because it involves infringement, </w:t>
      </w:r>
      <w:r>
        <w:lastRenderedPageBreak/>
        <w:t>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 xml:space="preserve">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w:t>
      </w:r>
      <w:r>
        <w:lastRenderedPageBreak/>
        <w:t>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lastRenderedPageBreak/>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w:t>
      </w:r>
      <w:r>
        <w:lastRenderedPageBreak/>
        <w:t>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 xml:space="preserve">He graduated from Nanjing University. He is quite a master. He is from Beihang (microblog calls himself Ludong University). NANDA is better than Beihang; Professor Yang Da (although he dropped out of school), NTU is also better than Yang da. He graduated from an </w:t>
      </w:r>
      <w:r>
        <w:lastRenderedPageBreak/>
        <w:t>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lastRenderedPageBreak/>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lastRenderedPageBreak/>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Anything 1 will do: the head of Japan's opening ceremony was </w:t>
      </w:r>
      <w:r>
        <w:rPr>
          <w:rFonts w:hint="eastAsia"/>
        </w:rPr>
        <w:lastRenderedPageBreak/>
        <w:t>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lastRenderedPageBreak/>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 xml:space="preserve">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w:t>
      </w:r>
      <w:r>
        <w:lastRenderedPageBreak/>
        <w:t>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lastRenderedPageBreak/>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lastRenderedPageBreak/>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w:t>
      </w:r>
      <w:r>
        <w:rPr>
          <w:rFonts w:hint="eastAsia"/>
        </w:rPr>
        <w:lastRenderedPageBreak/>
        <w:t>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lastRenderedPageBreak/>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w:t>
      </w:r>
      <w:r>
        <w:rPr>
          <w:rFonts w:hint="eastAsia"/>
        </w:rPr>
        <w:lastRenderedPageBreak/>
        <w:t>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lastRenderedPageBreak/>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lastRenderedPageBreak/>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 xml:space="preserve">That is to prohibit any person from funding an entity or individual, and refuse any person to accept the funding of the individual or entity. For example, the United States sanctions Huawei. No Western supplier </w:t>
      </w:r>
      <w:r>
        <w:lastRenderedPageBreak/>
        <w:t>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lastRenderedPageBreak/>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 xml:space="preserve">He did not investigate whether Yu Hui was corrupt, did not </w:t>
      </w:r>
      <w:r>
        <w:lastRenderedPageBreak/>
        <w:t>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lastRenderedPageBreak/>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lastRenderedPageBreak/>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 xml:space="preserve">Sage Ge, Grandpa asked you, how many good women have you </w:t>
      </w:r>
      <w:r>
        <w:lastRenderedPageBreak/>
        <w:t>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continue to be GE's dog leg! Don't go out of the pit. It's still fun in the pit. Play as you want. Learn from Wu Yifan! Ge Gou is the second generation of Wu Yifan! Just not famous! The </w:t>
      </w:r>
      <w:r>
        <w:rPr>
          <w:rFonts w:hint="eastAsia"/>
        </w:rPr>
        <w:lastRenderedPageBreak/>
        <w:t>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lastRenderedPageBreak/>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vast sea of people 2: the process of the original event can be </w:t>
      </w:r>
      <w:r>
        <w:rPr>
          <w:rFonts w:hint="eastAsia"/>
        </w:rPr>
        <w:lastRenderedPageBreak/>
        <w:t>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lastRenderedPageBreak/>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lastRenderedPageBreak/>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lastRenderedPageBreak/>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lastRenderedPageBreak/>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lastRenderedPageBreak/>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lastRenderedPageBreak/>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Our religious position is pro China, right? I think it's on my nerves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lastRenderedPageBreak/>
        <w:t>Your nerve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Just repeat the nerve,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Bai Yunsheng's attempt to sell 50000 singers is only one reason for his approval of songs. Bai Yunsheng often plays </w:t>
      </w:r>
      <w:r>
        <w:rPr>
          <w:rFonts w:hint="eastAsia"/>
        </w:rPr>
        <w:lastRenderedPageBreak/>
        <w:t>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Fifty cents refers to my Communists. My nerves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lastRenderedPageBreak/>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lastRenderedPageBreak/>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 xml:space="preserve">Those who turn around are anti communism. I am a communist and </w:t>
      </w:r>
      <w:r>
        <w:lastRenderedPageBreak/>
        <w:t>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lastRenderedPageBreak/>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Don't contact anyone in private, just pass the nerve.</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lastRenderedPageBreak/>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lastRenderedPageBreak/>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1E6D83" w:rsidP="001E6D83">
      <w:pPr>
        <w:pStyle w:val="21"/>
        <w:ind w:firstLine="420"/>
      </w:pPr>
      <w:r>
        <w:t>Nerve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there is a chapter in GE's nerve,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nerve II 13. Therefore, in 2019, the world ending (end) comes.</w:t>
      </w:r>
    </w:p>
    <w:p w:rsidR="001E6D83" w:rsidRDefault="001E6D83" w:rsidP="001E6D83">
      <w:pPr>
        <w:pStyle w:val="21"/>
        <w:ind w:firstLine="420"/>
      </w:pPr>
    </w:p>
    <w:p w:rsidR="001E6D83" w:rsidRDefault="001E6D83" w:rsidP="001E6D83">
      <w:pPr>
        <w:pStyle w:val="21"/>
        <w:ind w:firstLine="420"/>
      </w:pPr>
      <w:r>
        <w:t>Nerve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Ge Hua is recorded in the nerve. Where is your saint? What's your name?</w:t>
      </w:r>
    </w:p>
    <w:p w:rsidR="001E6D83" w:rsidRDefault="001E6D83" w:rsidP="001E6D83">
      <w:pPr>
        <w:pStyle w:val="21"/>
        <w:ind w:firstLine="420"/>
      </w:pPr>
    </w:p>
    <w:p w:rsidR="001E6D83" w:rsidRDefault="001E6D83" w:rsidP="001E6D83">
      <w:pPr>
        <w:pStyle w:val="21"/>
        <w:ind w:firstLine="420"/>
      </w:pPr>
      <w:r>
        <w:t>The saints and saints in the nerves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 Four Saints of nerves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nerves: Xu Qian, Qin Fen, Li Juan and Chunfang </w:t>
      </w:r>
      <w:r>
        <w:lastRenderedPageBreak/>
        <w:t>(reluctantly).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Yaleileiipapa: we're embarrassed that you don't believe in nerves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lastRenderedPageBreak/>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except that Jesus can claim to be God, the others </w:t>
      </w:r>
      <w:r>
        <w:rPr>
          <w:rFonts w:hint="eastAsia"/>
        </w:rPr>
        <w:lastRenderedPageBreak/>
        <w:t>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 xml:space="preserve">It works! Those who blaspheme the Holy Spirit will never be </w:t>
      </w:r>
      <w:r>
        <w:lastRenderedPageBreak/>
        <w:t>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It's all repetition nerves,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lastRenderedPageBreak/>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lastRenderedPageBreak/>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lastRenderedPageBreak/>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lastRenderedPageBreak/>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lastRenderedPageBreak/>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your nerve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Jingleikai Kaila: Yes, Christians only have the Bible and are limited to the Bible, so they can't accept higher Gospels. Nerves come from the Bible and are higher than the Bible.</w:t>
      </w:r>
    </w:p>
    <w:p w:rsidR="001E6D83" w:rsidRDefault="001E6D83" w:rsidP="001E6D83">
      <w:pPr>
        <w:pStyle w:val="21"/>
        <w:ind w:firstLine="420"/>
      </w:pPr>
    </w:p>
    <w:p w:rsidR="001E6D83" w:rsidRDefault="001E6D83" w:rsidP="001E6D83">
      <w:pPr>
        <w:pStyle w:val="21"/>
        <w:ind w:firstLine="420"/>
      </w:pPr>
      <w:r>
        <w:t>The nerve is our answer.</w:t>
      </w:r>
    </w:p>
    <w:p w:rsidR="001E6D83" w:rsidRDefault="001E6D83" w:rsidP="001E6D83">
      <w:pPr>
        <w:pStyle w:val="21"/>
        <w:ind w:firstLine="420"/>
      </w:pPr>
    </w:p>
    <w:p w:rsidR="001E6D83" w:rsidRDefault="001E6D83" w:rsidP="001E6D83">
      <w:pPr>
        <w:pStyle w:val="21"/>
        <w:ind w:firstLine="420"/>
      </w:pPr>
      <w:r>
        <w:t>Ge Hua has only nerves.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according to the nerve,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"nerves"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"nerve"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1E6D83" w:rsidP="001E6D83">
      <w:pPr>
        <w:pStyle w:val="21"/>
        <w:ind w:firstLine="420"/>
      </w:pPr>
      <w:r>
        <w:t>Nerves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who are you? I'd love to meet you! You are </w:t>
      </w:r>
      <w:r>
        <w:rPr>
          <w:rFonts w:hint="eastAsia"/>
        </w:rPr>
        <w:lastRenderedPageBreak/>
        <w:t>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now there are two big nerves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nerve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 xml:space="preserve">Dozens of relevant contents of my two public accounts have been </w:t>
      </w:r>
      <w:r>
        <w:lastRenderedPageBreak/>
        <w:t>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 xml:space="preserve">the mainstream cultural </w:t>
      </w:r>
      <w:r>
        <w:lastRenderedPageBreak/>
        <w:t>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 xml:space="preserve">t struggle, don't be </w:t>
      </w:r>
      <w:r>
        <w:lastRenderedPageBreak/>
        <w:t>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there is no Pueraria, only Pueraria, but nerves.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you don't believe in nerves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unless today's people fake or entrust, the </w:t>
      </w:r>
      <w:r>
        <w:rPr>
          <w:rFonts w:hint="eastAsia"/>
        </w:rPr>
        <w:lastRenderedPageBreak/>
        <w:t>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believe me, 20331126, Communist society, for </w:t>
      </w:r>
      <w:r>
        <w:rPr>
          <w:rFonts w:hint="eastAsia"/>
        </w:rPr>
        <w:lastRenderedPageBreak/>
        <w:t>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909. Saint Xu Jinglei: Miss Ling has only been in her nerves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if Western women were the goddess of revenge, their nerves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immortality is the pursuit of ancient times. Science is approaching immortality. Neuroimaging books are real </w:t>
      </w:r>
      <w:r>
        <w:rPr>
          <w:rFonts w:hint="eastAsia"/>
        </w:rPr>
        <w:lastRenderedPageBreak/>
        <w:t>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are there few posts that don't work? Are there few beggars in the post bar? A man without dignity is not as good </w:t>
      </w:r>
      <w:r>
        <w:rPr>
          <w:rFonts w:hint="eastAsia"/>
        </w:rPr>
        <w:lastRenderedPageBreak/>
        <w:t>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"nerve"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1E6D83" w:rsidP="001E6D83">
      <w:pPr>
        <w:pStyle w:val="21"/>
        <w:ind w:firstLine="420"/>
      </w:pPr>
      <w:r>
        <w:t>Nerve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 xml:space="preserve">I am mainly contemporary communism. Do you agree with </w:t>
      </w:r>
      <w:r>
        <w:lastRenderedPageBreak/>
        <w:t>communism?</w:t>
      </w:r>
    </w:p>
    <w:p w:rsidR="001E6D83" w:rsidRDefault="001E6D83" w:rsidP="001E6D83">
      <w:pPr>
        <w:pStyle w:val="21"/>
        <w:ind w:firstLine="420"/>
      </w:pPr>
    </w:p>
    <w:p w:rsidR="001E6D83" w:rsidRDefault="001E6D83" w:rsidP="001E6D83">
      <w:pPr>
        <w:pStyle w:val="21"/>
        <w:ind w:firstLine="420"/>
      </w:pPr>
      <w:r>
        <w:t>You know a lot about nerves.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lastRenderedPageBreak/>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lastRenderedPageBreak/>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lastRenderedPageBreak/>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lastRenderedPageBreak/>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Chunfang" Ge himself usually doesn't do that, except for his used son ID "Superman xiaobiao". Another way to distinguish is to look at the </w:t>
      </w:r>
      <w:r>
        <w:lastRenderedPageBreak/>
        <w:t>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authority is obedience. Who obeys you? Let him </w:t>
      </w:r>
      <w:r>
        <w:rPr>
          <w:rFonts w:hint="eastAsia"/>
        </w:rPr>
        <w:lastRenderedPageBreak/>
        <w:t>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918. Ge Yage: why can't nerves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lastRenderedPageBreak/>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1E6D83" w:rsidP="001E6D83">
      <w:pPr>
        <w:pStyle w:val="21"/>
        <w:ind w:firstLine="420"/>
      </w:pPr>
      <w:r>
        <w:t>Nerve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 xml:space="preserve">However, in September of 18, the god religion criticized the friends </w:t>
      </w:r>
      <w:r>
        <w:lastRenderedPageBreak/>
        <w:t>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lastRenderedPageBreak/>
        <w:t>Common prosperity is in line with the nerve.</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1E6D83" w:rsidP="001E6D83">
      <w:pPr>
        <w:pStyle w:val="21"/>
        <w:ind w:firstLine="420"/>
      </w:pPr>
      <w:r>
        <w:t>Nerves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w:t>
      </w:r>
    </w:p>
    <w:p w:rsidR="001E6D83" w:rsidRDefault="001E6D83" w:rsidP="001E6D83">
      <w:pPr>
        <w:pStyle w:val="21"/>
        <w:ind w:firstLine="420"/>
      </w:pPr>
    </w:p>
    <w:p w:rsidR="001E6D83" w:rsidRDefault="001E6D83" w:rsidP="001E6D83">
      <w:pPr>
        <w:pStyle w:val="21"/>
        <w:ind w:firstLine="420"/>
      </w:pPr>
      <w:r>
        <w:t>Nerves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Is Yunjie, the wolf shepherd in the nerve, the dog himself?</w:t>
      </w:r>
    </w:p>
    <w:p w:rsidR="001E6D83" w:rsidRDefault="001E6D83" w:rsidP="001E6D83">
      <w:pPr>
        <w:pStyle w:val="21"/>
        <w:ind w:firstLine="420"/>
      </w:pPr>
    </w:p>
    <w:p w:rsidR="001E6D83" w:rsidRDefault="001E6D83" w:rsidP="001E6D83">
      <w:pPr>
        <w:pStyle w:val="21"/>
        <w:ind w:firstLine="420"/>
      </w:pPr>
      <w:r>
        <w:t>According to the communication with Ge min, I found that there was a comment with ID of wolf shepherd Yun Jie in the comment of nerve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nerve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Aunt Liu Xianzhong is really nervous. She commented that I am very good, which also proves that she has read nerves.</w:t>
      </w:r>
    </w:p>
    <w:p w:rsidR="001E6D83" w:rsidRDefault="001E6D83" w:rsidP="001E6D83">
      <w:pPr>
        <w:pStyle w:val="21"/>
        <w:ind w:firstLine="420"/>
      </w:pPr>
    </w:p>
    <w:p w:rsidR="001E6D83" w:rsidRDefault="001E6D83" w:rsidP="001E6D83">
      <w:pPr>
        <w:pStyle w:val="21"/>
        <w:ind w:firstLine="420"/>
      </w:pPr>
      <w:r>
        <w:t xml:space="preserve">This is Zhang Jie himself, and also my microblog. I reread his (or </w:t>
      </w:r>
      <w:r>
        <w:lastRenderedPageBreak/>
        <w:t>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nerves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now the conditions are ripe - Chapter 18 socialized mass production and the Internet revolution - seems to be far </w:t>
      </w:r>
      <w:r>
        <w:rPr>
          <w:rFonts w:hint="eastAsia"/>
        </w:rPr>
        <w:lastRenderedPageBreak/>
        <w:t>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 xml:space="preserve">Half of the religious members are foreign nationals, 90% of them </w:t>
      </w:r>
      <w:r>
        <w:lastRenderedPageBreak/>
        <w:t>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lastRenderedPageBreak/>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Let children feel the charm of nerves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1E6D83" w:rsidP="001E6D83">
      <w:pPr>
        <w:pStyle w:val="21"/>
        <w:ind w:firstLine="420"/>
      </w:pPr>
      <w:r>
        <w:t>Nerve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Later, it was changed into nerve</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1. Hello, nerve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Nerve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Two ears don't hear things outside the window, and one mind only reads nerve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lastRenderedPageBreak/>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Crape myrtle emperor Sanhong: you ge is one of the demons of </w:t>
      </w:r>
      <w:r>
        <w:rPr>
          <w:rFonts w:hint="eastAsia"/>
        </w:rPr>
        <w:lastRenderedPageBreak/>
        <w:t>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Under the name Youbai -: shouldn't purple be very famous? Who's </w:t>
      </w:r>
      <w:r>
        <w:rPr>
          <w:rFonts w:hint="eastAsia"/>
        </w:rPr>
        <w:lastRenderedPageBreak/>
        <w:t>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When you see a nerve,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Those who go to church and read the Bible are the poor. The rich and powerful are busy with women, stars and mistresses. They share other people's wives. They don't go to church and don't read nerves.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Is it gone? I just visited the lower nerve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it depends on the nerves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Background: after returning home, the young and kind tanzhilang found that his family had been killed by communism. The only surviving sister, you Douzi, became a Ge bandit and said: nerves,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Ge Yimin, ah Ge. The ancestor of nerves.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nerve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lastRenderedPageBreak/>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933. Post bar users_ Gq7pbjk: nerve,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 xml:space="preserve">God knows the specific time, and I'm two levels higher than God. I </w:t>
      </w:r>
      <w:r>
        <w:lastRenderedPageBreak/>
        <w:t>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 xml:space="preserve">His article has reached a very high level. Ordinary people still can't understand it. Even those who can understand it are difficult to accept it. Because a huge social change will hurt the vital interests of many people, </w:t>
      </w:r>
      <w:r>
        <w:lastRenderedPageBreak/>
        <w:t>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lastRenderedPageBreak/>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Taoism, later research, nerve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Post bar users_ Gq7pbjk: I can't post because I talk too much. </w:t>
      </w:r>
      <w:r>
        <w:rPr>
          <w:rFonts w:hint="eastAsia"/>
        </w:rPr>
        <w:lastRenderedPageBreak/>
        <w:t>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8C3799" w:rsidP="008C3799">
      <w:pPr>
        <w:pStyle w:val="21"/>
        <w:ind w:firstLine="420"/>
      </w:pPr>
      <w:r>
        <w:t>Nerve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lastRenderedPageBreak/>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12. 2012 – 19, peaceful output of harmonious Ge Yimin values, the content is nerve.</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For example, most of the transport friends will buckle their hats at the first time when they see the nerve. Generally, few can react to the suture of fundamentalism and Christianity in the nerve</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w:t>
      </w:r>
      <w:r>
        <w:lastRenderedPageBreak/>
        <w:t>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lastRenderedPageBreak/>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Yexue: I went online in March 2001 and made my personal home page in April. It has been slowly updated to this day, with countless domain names and countless spaces. The official website has its own </w:t>
      </w:r>
      <w:r>
        <w:rPr>
          <w:rFonts w:hint="eastAsia"/>
        </w:rPr>
        <w:lastRenderedPageBreak/>
        <w:t>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lastRenderedPageBreak/>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why don't Ge nerve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Oh, you mean you are God Ge? Did you write that nerve?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lastRenderedPageBreak/>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lastRenderedPageBreak/>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nerve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Four Saints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Hello, Ge Hua! Shu Qi, Jing Lei, Yifei, still stay with you. It's good! Maybe you can try to accept other thoughts other than Ge nerve,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what's wrong with your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w:t>
      </w:r>
      <w:r>
        <w:lastRenderedPageBreak/>
        <w:t>kitchen and boliling hafnium old bar friends in the silver dream circle. They made several classic Ge related Silver Dream PS pictures. He himself brushed the nerve fragments in the silver dream post bar. It seems that he knows the ancestors of the beast and that he is the Japanese star. In addition, I just looked through the comments of netizens in nerve.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When I say this, I mean my nerve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a 29 vision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lastRenderedPageBreak/>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nerve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nerves in the </w:t>
      </w:r>
      <w:r>
        <w:lastRenderedPageBreak/>
        <w:t>"Gym" column at the initial stage. It seems to be strictly controlled. The things (involving nerves)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the nerve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believe in nerves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the novel is a six volume memoir, which is also like a nerve.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 xml:space="preserve">Ge Yimin, a native of Nanjing, Jiangsu Province, published his </w:t>
      </w:r>
      <w:r>
        <w:lastRenderedPageBreak/>
        <w:t>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A7020F" w:rsidP="00A7020F">
      <w:pPr>
        <w:pStyle w:val="21"/>
        <w:ind w:firstLine="420"/>
      </w:pPr>
      <w:r>
        <w:t>Nerve: a book written by gym.</w:t>
      </w:r>
    </w:p>
    <w:p w:rsidR="00A7020F" w:rsidRDefault="00A7020F" w:rsidP="00A7020F">
      <w:pPr>
        <w:pStyle w:val="21"/>
        <w:ind w:firstLine="420"/>
      </w:pPr>
    </w:p>
    <w:p w:rsidR="00A7020F" w:rsidRDefault="00A7020F" w:rsidP="00A7020F">
      <w:pPr>
        <w:pStyle w:val="21"/>
        <w:ind w:firstLine="420"/>
      </w:pPr>
      <w:r>
        <w:t>You don't believe in nerves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I am God, you should listen to him (GE Yimin): gym write what the nerves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addition to nerves,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lastRenderedPageBreak/>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nerve.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It can be revealed that being a transparent person is beneficial to </w:t>
      </w:r>
      <w:r>
        <w:lastRenderedPageBreak/>
        <w:t>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lastRenderedPageBreak/>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Looking for crape myrtle knows that there are nerves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 xml:space="preserve">That's why there are two kinds of true demons, the purple beauty </w:t>
      </w:r>
      <w:r>
        <w:lastRenderedPageBreak/>
        <w:t>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lastRenderedPageBreak/>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lastRenderedPageBreak/>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lastRenderedPageBreak/>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Rice 247: you can see that although this person looks like a great 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there are no good or evil in the world, but the 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only song god, only nerve!!!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grand system of the general manager is </w:t>
      </w:r>
      <w:r>
        <w:rPr>
          <w:rFonts w:hint="eastAsia"/>
        </w:rPr>
        <w:lastRenderedPageBreak/>
        <w:t>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finally, the nerves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now there is a record of nerves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 xml:space="preserve">I'm sorry to see this. Now, a bachelor's degree 31 years ago was a </w:t>
      </w:r>
      <w:r>
        <w:lastRenderedPageBreak/>
        <w:t>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rPr>
          <w:rFonts w:hint="eastAsia"/>
        </w:rPr>
      </w:pPr>
      <w:r>
        <w:rPr>
          <w:rFonts w:hint="eastAsia"/>
        </w:rPr>
        <w:t>》》</w:t>
      </w:r>
      <w:r>
        <w:rPr>
          <w:rFonts w:hint="eastAsia"/>
        </w:rPr>
        <w:t>Ge Biao: there are even doctors in Ge Hua.</w:t>
      </w:r>
    </w:p>
    <w:p w:rsidR="000B6725" w:rsidRDefault="000B6725" w:rsidP="00A7020F">
      <w:pPr>
        <w:pStyle w:val="21"/>
        <w:ind w:firstLine="420"/>
        <w:rPr>
          <w:rFonts w:hint="eastAsia"/>
        </w:rPr>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 xml:space="preserve">There are too many pirated books and infringement. I suggest you </w:t>
      </w:r>
      <w:r>
        <w:lastRenderedPageBreak/>
        <w:t>complain.</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"nerve",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Deyang Li Juan: I never say I graduated from Nanjing University. I will only answer when others ask. I won't say it in the first year of Pingcheng, let alone in the biography of nerve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lastRenderedPageBreak/>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Therefore, Zhongsheng bar has been granted for 7 years, and you have made contributions. But you still need to punish yourself by three 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rPr>
          <w:rFonts w:hint="eastAsia"/>
        </w:rPr>
      </w:pPr>
      <w:r>
        <w:rPr>
          <w:rFonts w:hint="eastAsia"/>
        </w:rPr>
        <w:lastRenderedPageBreak/>
        <w:t>》》</w:t>
      </w:r>
      <w:r>
        <w:rPr>
          <w:rFonts w:hint="eastAsia"/>
        </w:rPr>
        <w:t>There is a dream ing: Yuan Bawu is with Ge nerve. I don't know whether it is the victim or the perpetrator.</w:t>
      </w:r>
    </w:p>
    <w:p w:rsidR="000B6725" w:rsidRDefault="000B6725" w:rsidP="000B6725">
      <w:pPr>
        <w:pStyle w:val="21"/>
        <w:ind w:firstLine="420"/>
      </w:pPr>
    </w:p>
    <w:p w:rsidR="000B6725" w:rsidRDefault="000B6725" w:rsidP="000B6725">
      <w:pPr>
        <w:pStyle w:val="21"/>
        <w:ind w:firstLine="420"/>
      </w:pPr>
      <w:r>
        <w:t>God Ge is the most classic representative of the holy bar. They never think they are victims and spread their nerves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rPr>
          <w:rFonts w:hint="eastAsia"/>
        </w:rPr>
      </w:pPr>
      <w:r>
        <w:rPr>
          <w:rFonts w:hint="eastAsia"/>
        </w:rPr>
        <w:lastRenderedPageBreak/>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have Shenwang, nerves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Why did you suddenly start writing nerves.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Plain light is true: are you ge nerve? The original head of Liu?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 xml:space="preserve">To tell you the truth, I came to the microblog to check whether my </w:t>
      </w:r>
      <w:r>
        <w:lastRenderedPageBreak/>
        <w:t>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lastRenderedPageBreak/>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God Ge will never touch him, but it's a pity that people don't have a 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lastRenderedPageBreak/>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lastRenderedPageBreak/>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lastRenderedPageBreak/>
        <w:t>Except for these two words, the other paragraphs of the nerve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Cut Yimin was sent to a mental hospital by his family for compulsory treatment. At first, it was electroacupuncture. The cause was situational disorder. Later, the people of CEE designated that day as the day of suffering of the divine religion, proclaimed it as the world in the nerve,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Cheap pig head: are these contents the "nerves"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Geyimin: Ge Shen Yi Wen Lu and nerve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guard: why didn't anyone answer? Do you know there are no religious believers in it? Or are religious believers afraid to answer because they are afraid to offend the big God stick? God sticks 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nerve" refers to Christianity or medicine. If it is Christianity, it is not </w:t>
      </w:r>
      <w:r>
        <w:rPr>
          <w:rFonts w:hint="eastAsia"/>
        </w:rPr>
        <w:lastRenderedPageBreak/>
        <w:t>"nerve"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rPr>
          <w:rFonts w:hint="eastAsia"/>
        </w:rPr>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t xml:space="preserve">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w:t>
      </w:r>
      <w:r>
        <w:lastRenderedPageBreak/>
        <w:t>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It's not a betrayal of God, because he admitted the existence of God, praised God and recognized God's achievements in the nerve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Quote nerve: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God is to let the vitality (soul)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lastRenderedPageBreak/>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Similar to the day of suffering, Ge Shen didn't say it clearly in his nerves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My electroconvulsive shock is indeed resurrection, electroconvulsive shock (similar to death) and Awakening (that is, resurrection and rebirth). I brought nerves.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 xml:space="preserve">Boundless crowd 2: is it that Bai Yunsheng who made a comeback? Because some polar dynamics have avoided the God of songs and are still olive, and those who have a certain understanding of </w:t>
      </w:r>
      <w:r>
        <w:rPr>
          <w:rFonts w:hint="eastAsia"/>
        </w:rPr>
        <w:lastRenderedPageBreak/>
        <w:t>the God of songs may hold a summit.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The vast sea of people 2: bizhan, you don't believe in nerves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Draw big cakes to deceive people. Think about what your behavior means? Equivalent to MLM! For your own self-interest, cheat people in 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 xml:space="preserve">ling to take the bait </w:t>
      </w:r>
      <w:r>
        <w:lastRenderedPageBreak/>
        <w:t>and become your Chinese food!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 Yinshan man: are you sure you are God? You are not! You are a demon! Can you explain what kind of immortality is the theory of physical immortality in your nerve?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 xml:space="preserve">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w:t>
      </w:r>
      <w:r>
        <w:lastRenderedPageBreak/>
        <w:t>eternal existence! And your words are all foreign ministers!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become flesh. I am the creator.</w:t>
      </w:r>
    </w:p>
    <w:p w:rsidR="000B6725" w:rsidRDefault="000B6725" w:rsidP="000B6725">
      <w:pPr>
        <w:pStyle w:val="21"/>
        <w:ind w:firstLine="420"/>
      </w:pPr>
    </w:p>
    <w:p w:rsidR="000B6725" w:rsidRDefault="000B6725" w:rsidP="000B6725">
      <w:pPr>
        <w:pStyle w:val="21"/>
        <w:ind w:firstLine="420"/>
      </w:pPr>
      <w:r>
        <w:t>Nerve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w:t>
      </w:r>
      <w:r>
        <w:lastRenderedPageBreak/>
        <w:t>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Consciousness is our human soul. How can we crack it! Only consciousness is an eternal existence! The three-dimensional world is just a projection! If the soul in the high dimension cuts off the energy supply of the three-dimensional "flesh body", people will die! The 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 xml:space="preserve">Nerve VII 13. Our three kinds of life: </w:t>
      </w:r>
      <w:r>
        <w:rPr>
          <w:rFonts w:hint="eastAsia"/>
        </w:rPr>
        <w:t>①</w:t>
      </w:r>
      <w:r>
        <w:rPr>
          <w:rFonts w:hint="eastAsia"/>
        </w:rPr>
        <w:t xml:space="preserve"> material, body, clothing, food, shelter and transportation; </w:t>
      </w:r>
      <w:r>
        <w:rPr>
          <w:rFonts w:hint="eastAsia"/>
        </w:rPr>
        <w:t>②</w:t>
      </w:r>
      <w:r>
        <w:rPr>
          <w:rFonts w:hint="eastAsia"/>
        </w:rPr>
        <w:t xml:space="preserve"> , consciousness, thinking and social activities; </w:t>
      </w:r>
      <w:r>
        <w:rPr>
          <w:rFonts w:hint="eastAsia"/>
        </w:rPr>
        <w:t>③</w:t>
      </w:r>
      <w:r>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don't leave the world. I will live forever in 20331126. Everything about me is recorded in the nerve and Ge Shenyi.</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 xml:space="preserve">e their original heart, and then reduce them to the object of your ravage! Take a look at other holy bar affairs. You can understand the autocracy </w:t>
      </w:r>
      <w:r>
        <w:lastRenderedPageBreak/>
        <w:t>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0B6725" w:rsidP="000B6725">
      <w:pPr>
        <w:pStyle w:val="21"/>
        <w:ind w:firstLine="420"/>
      </w:pPr>
      <w:r>
        <w:t>Nerve 1 6. In the autumn of 2001, Ge Yimin took a nap in his big bed at Zhenjiang's home. In a strange dream, God said, "I am God. You should listen to him (GE Yimin)." He immediately woke up and felt magical about "referring to ge Yimin". At that time, his wife and 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 xml:space="preserve">Dream that you are God! It only means that another space exists! </w:t>
      </w:r>
      <w:r>
        <w:lastRenderedPageBreak/>
        <w:t>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nerve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God Ge receive such preferential treatment! The saint has put down the little love in the world! Will you cry to death on the Internet!</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 xml:space="preserve">as his own life mission, do his homework and complete his life mission! do according </w:t>
      </w:r>
      <w:r>
        <w:lastRenderedPageBreak/>
        <w:t>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rPr>
          <w:rFonts w:hint="eastAsia"/>
        </w:rPr>
      </w:pPr>
      <w:r>
        <w:rPr>
          <w:rFonts w:hint="eastAsia"/>
        </w:rPr>
        <w:lastRenderedPageBreak/>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Like you, I only publicize ideas and write nerves for publicity.</w:t>
      </w:r>
    </w:p>
    <w:p w:rsidR="000B6725" w:rsidRDefault="000B6725" w:rsidP="000B6725">
      <w:pPr>
        <w:pStyle w:val="21"/>
        <w:ind w:firstLine="420"/>
      </w:pPr>
    </w:p>
    <w:p w:rsidR="000B6725" w:rsidRDefault="000B6725" w:rsidP="000B6725">
      <w:pPr>
        <w:pStyle w:val="21"/>
        <w:ind w:firstLine="420"/>
        <w:rPr>
          <w:rFonts w:hint="eastAsia"/>
        </w:rPr>
      </w:pPr>
      <w:r>
        <w:t>No one, no Ge Hua, even Ge Paul, was oppressed, but as a friend.</w:t>
      </w:r>
    </w:p>
    <w:p w:rsidR="000B6725" w:rsidRDefault="000B6725" w:rsidP="000B6725">
      <w:pPr>
        <w:pStyle w:val="21"/>
        <w:ind w:firstLine="420"/>
        <w:rPr>
          <w:rFonts w:hint="eastAsia"/>
        </w:rPr>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Yiyin mountain man: I was stunned after being brainwashed by the Bible! I can't afford your name! As an angel of light, as long as you can dedicate your meager power to all sentient beings! I'm already very 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rPr>
          <w:rFonts w:hint="eastAsia"/>
        </w:rPr>
      </w:pPr>
      <w:r>
        <w:rPr>
          <w:rFonts w:hint="eastAsia"/>
        </w:rPr>
        <w:t>》</w:t>
      </w:r>
      <w:r>
        <w:rPr>
          <w:rFonts w:hint="eastAsia"/>
        </w:rPr>
        <w:t>Xu Jinglei Kaila: I believe in the Bible and write more about nerves.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676" w:rsidRDefault="00A02676" w:rsidP="00686E9F">
      <w:r>
        <w:separator/>
      </w:r>
    </w:p>
  </w:endnote>
  <w:endnote w:type="continuationSeparator" w:id="0">
    <w:p w:rsidR="00A02676" w:rsidRDefault="00A02676"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565F6F">
    <w:pPr>
      <w:pStyle w:val="aff3"/>
      <w:framePr w:wrap="around" w:vAnchor="text" w:hAnchor="margin" w:xAlign="center" w:y="1"/>
      <w:rPr>
        <w:rStyle w:val="a5"/>
      </w:rPr>
    </w:pPr>
    <w:r>
      <w:fldChar w:fldCharType="begin"/>
    </w:r>
    <w:r w:rsidR="00DE17AA">
      <w:rPr>
        <w:rStyle w:val="a5"/>
      </w:rPr>
      <w:instrText xml:space="preserve">PAGE  </w:instrText>
    </w:r>
    <w:r>
      <w:fldChar w:fldCharType="separate"/>
    </w:r>
    <w:r w:rsidR="000B6725">
      <w:rPr>
        <w:rStyle w:val="a5"/>
        <w:noProof/>
      </w:rPr>
      <w:t>2078</w:t>
    </w:r>
    <w:r>
      <w:fldChar w:fldCharType="end"/>
    </w:r>
  </w:p>
  <w:p w:rsidR="00DE17AA" w:rsidRDefault="00DE17AA">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565F6F">
    <w:pPr>
      <w:pStyle w:val="aff3"/>
      <w:framePr w:wrap="around" w:vAnchor="text" w:hAnchor="margin" w:xAlign="center" w:y="1"/>
      <w:rPr>
        <w:rStyle w:val="a5"/>
      </w:rPr>
    </w:pPr>
    <w:r>
      <w:fldChar w:fldCharType="begin"/>
    </w:r>
    <w:r w:rsidR="00DE17AA">
      <w:rPr>
        <w:rStyle w:val="a5"/>
      </w:rPr>
      <w:instrText xml:space="preserve">PAGE  </w:instrText>
    </w:r>
    <w:r>
      <w:fldChar w:fldCharType="separate"/>
    </w:r>
    <w:r w:rsidR="000B6725">
      <w:rPr>
        <w:rStyle w:val="a5"/>
        <w:noProof/>
      </w:rPr>
      <w:t>2079</w:t>
    </w:r>
    <w:r>
      <w:fldChar w:fldCharType="end"/>
    </w:r>
  </w:p>
  <w:p w:rsidR="00DE17AA" w:rsidRDefault="00DE17AA">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676" w:rsidRDefault="00A02676" w:rsidP="00686E9F">
      <w:r>
        <w:separator/>
      </w:r>
    </w:p>
  </w:footnote>
  <w:footnote w:type="continuationSeparator" w:id="0">
    <w:p w:rsidR="00A02676" w:rsidRDefault="00A02676"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DE17AA" w:rsidRDefault="00DE17AA">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DE17AA" w:rsidRDefault="00DE17AA">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68FF"/>
    <w:rsid w:val="00057FCF"/>
    <w:rsid w:val="000607F6"/>
    <w:rsid w:val="00076A8E"/>
    <w:rsid w:val="00077B51"/>
    <w:rsid w:val="00080E64"/>
    <w:rsid w:val="00084077"/>
    <w:rsid w:val="000844B6"/>
    <w:rsid w:val="000857A4"/>
    <w:rsid w:val="0009182E"/>
    <w:rsid w:val="00092079"/>
    <w:rsid w:val="000A3DD9"/>
    <w:rsid w:val="000A3F69"/>
    <w:rsid w:val="000A7C21"/>
    <w:rsid w:val="000B3D95"/>
    <w:rsid w:val="000B57D8"/>
    <w:rsid w:val="000B6725"/>
    <w:rsid w:val="000C1108"/>
    <w:rsid w:val="000C1B19"/>
    <w:rsid w:val="000C274B"/>
    <w:rsid w:val="000C5174"/>
    <w:rsid w:val="000C53CB"/>
    <w:rsid w:val="000D0F88"/>
    <w:rsid w:val="000D2D07"/>
    <w:rsid w:val="000E0D9A"/>
    <w:rsid w:val="000E648F"/>
    <w:rsid w:val="000E6990"/>
    <w:rsid w:val="000F7433"/>
    <w:rsid w:val="00101F32"/>
    <w:rsid w:val="00104102"/>
    <w:rsid w:val="00104B26"/>
    <w:rsid w:val="0010550D"/>
    <w:rsid w:val="0011161C"/>
    <w:rsid w:val="00116F25"/>
    <w:rsid w:val="001201A3"/>
    <w:rsid w:val="00121AA5"/>
    <w:rsid w:val="00121B12"/>
    <w:rsid w:val="0012222B"/>
    <w:rsid w:val="00124A9E"/>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6D83"/>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D53D9"/>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5F6F"/>
    <w:rsid w:val="005661E8"/>
    <w:rsid w:val="0058485A"/>
    <w:rsid w:val="0058635B"/>
    <w:rsid w:val="00587F5B"/>
    <w:rsid w:val="005A297F"/>
    <w:rsid w:val="005A3364"/>
    <w:rsid w:val="005A47FE"/>
    <w:rsid w:val="005A67CE"/>
    <w:rsid w:val="005A7FB8"/>
    <w:rsid w:val="005B03DF"/>
    <w:rsid w:val="005B0C76"/>
    <w:rsid w:val="005B321A"/>
    <w:rsid w:val="005B5CAB"/>
    <w:rsid w:val="005C0F6F"/>
    <w:rsid w:val="005C1146"/>
    <w:rsid w:val="005C1CE6"/>
    <w:rsid w:val="005D1161"/>
    <w:rsid w:val="005D37FD"/>
    <w:rsid w:val="005E2668"/>
    <w:rsid w:val="005E4978"/>
    <w:rsid w:val="005F5B27"/>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5AE2"/>
    <w:rsid w:val="006664AF"/>
    <w:rsid w:val="00673905"/>
    <w:rsid w:val="00675EBC"/>
    <w:rsid w:val="006801D1"/>
    <w:rsid w:val="00683E85"/>
    <w:rsid w:val="0068697F"/>
    <w:rsid w:val="00686E9F"/>
    <w:rsid w:val="006A36E5"/>
    <w:rsid w:val="006A6B67"/>
    <w:rsid w:val="006B7F11"/>
    <w:rsid w:val="006C53C9"/>
    <w:rsid w:val="006D06DC"/>
    <w:rsid w:val="006D7187"/>
    <w:rsid w:val="006E14CD"/>
    <w:rsid w:val="006E28AA"/>
    <w:rsid w:val="006E3FB4"/>
    <w:rsid w:val="006E4FE2"/>
    <w:rsid w:val="006E52C4"/>
    <w:rsid w:val="006F210F"/>
    <w:rsid w:val="006F382D"/>
    <w:rsid w:val="006F6025"/>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27472"/>
    <w:rsid w:val="0083521E"/>
    <w:rsid w:val="008352F6"/>
    <w:rsid w:val="0084376C"/>
    <w:rsid w:val="008438D9"/>
    <w:rsid w:val="0085053E"/>
    <w:rsid w:val="00851869"/>
    <w:rsid w:val="00852853"/>
    <w:rsid w:val="00856D54"/>
    <w:rsid w:val="0086733E"/>
    <w:rsid w:val="00875A21"/>
    <w:rsid w:val="00875FCF"/>
    <w:rsid w:val="008763B7"/>
    <w:rsid w:val="008804C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688C"/>
    <w:rsid w:val="0093029A"/>
    <w:rsid w:val="00942217"/>
    <w:rsid w:val="00946C33"/>
    <w:rsid w:val="00952381"/>
    <w:rsid w:val="009524AE"/>
    <w:rsid w:val="00960228"/>
    <w:rsid w:val="009602B5"/>
    <w:rsid w:val="00965FFD"/>
    <w:rsid w:val="00967C7F"/>
    <w:rsid w:val="0097067E"/>
    <w:rsid w:val="00971BAD"/>
    <w:rsid w:val="009911F1"/>
    <w:rsid w:val="009919D3"/>
    <w:rsid w:val="0099220B"/>
    <w:rsid w:val="009964F6"/>
    <w:rsid w:val="009972AB"/>
    <w:rsid w:val="00997321"/>
    <w:rsid w:val="009A0396"/>
    <w:rsid w:val="009A05DC"/>
    <w:rsid w:val="009A634F"/>
    <w:rsid w:val="009A6487"/>
    <w:rsid w:val="009B6C4A"/>
    <w:rsid w:val="009C10F8"/>
    <w:rsid w:val="009C130C"/>
    <w:rsid w:val="009C220E"/>
    <w:rsid w:val="009C4DEE"/>
    <w:rsid w:val="009C61F4"/>
    <w:rsid w:val="009C7818"/>
    <w:rsid w:val="009D344C"/>
    <w:rsid w:val="009D45D5"/>
    <w:rsid w:val="009D54C1"/>
    <w:rsid w:val="009D638E"/>
    <w:rsid w:val="009E76F6"/>
    <w:rsid w:val="009F0072"/>
    <w:rsid w:val="009F14D9"/>
    <w:rsid w:val="009F58FC"/>
    <w:rsid w:val="00A0045C"/>
    <w:rsid w:val="00A02676"/>
    <w:rsid w:val="00A0321B"/>
    <w:rsid w:val="00A05986"/>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F0247"/>
    <w:rsid w:val="00BF2E81"/>
    <w:rsid w:val="00C0198B"/>
    <w:rsid w:val="00C023FA"/>
    <w:rsid w:val="00C06CD6"/>
    <w:rsid w:val="00C06E4F"/>
    <w:rsid w:val="00C27C8F"/>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1147B"/>
    <w:rsid w:val="00F246EA"/>
    <w:rsid w:val="00F266F0"/>
    <w:rsid w:val="00F2792F"/>
    <w:rsid w:val="00F32CD6"/>
    <w:rsid w:val="00F46E80"/>
    <w:rsid w:val="00F53D4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46966A-ABEA-4681-91AB-6E318CDFD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2087</Pages>
  <Words>416306</Words>
  <Characters>2372947</Characters>
  <Application>Microsoft Office Word</Application>
  <DocSecurity>0</DocSecurity>
  <Lines>19774</Lines>
  <Paragraphs>5567</Paragraphs>
  <ScaleCrop>false</ScaleCrop>
  <Company>微软中国</Company>
  <LinksUpToDate>false</LinksUpToDate>
  <CharactersWithSpaces>2783686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543</cp:revision>
  <cp:lastPrinted>2017-01-01T10:10:00Z</cp:lastPrinted>
  <dcterms:created xsi:type="dcterms:W3CDTF">2018-10-02T09:51:00Z</dcterms:created>
  <dcterms:modified xsi:type="dcterms:W3CDTF">2022-01-02T01:49:00Z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