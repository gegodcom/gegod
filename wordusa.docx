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7110EE">
        <w:rPr>
          <w:rFonts w:ascii="Verdana" w:hAnsi="Verdana" w:hint="eastAsia"/>
          <w:b/>
          <w:color w:val="000000"/>
          <w:sz w:val="24"/>
          <w:shd w:val="clear" w:color="auto" w:fill="FFFFFF"/>
        </w:rPr>
        <w:t>9</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882321">
        <w:rPr>
          <w:rFonts w:ascii="Verdana" w:hAnsi="Verdana" w:hint="eastAsia"/>
          <w:b/>
          <w:color w:val="000000"/>
          <w:sz w:val="24"/>
          <w:shd w:val="clear" w:color="auto" w:fill="FFFFFF"/>
        </w:rPr>
        <w:t>2</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9529A0">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9529A0">
        <w:fldChar w:fldCharType="begin" w:fldLock="1"/>
      </w:r>
      <w:r>
        <w:instrText xml:space="preserve"> PAGEREF _Toc176674523 \h </w:instrText>
      </w:r>
      <w:r w:rsidR="009529A0">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9529A0">
        <w:fldChar w:fldCharType="begin" w:fldLock="1"/>
      </w:r>
      <w:r>
        <w:instrText xml:space="preserve"> PAGEREF _Toc176674524 \h </w:instrText>
      </w:r>
      <w:r w:rsidR="009529A0">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9529A0">
        <w:fldChar w:fldCharType="begin" w:fldLock="1"/>
      </w:r>
      <w:r>
        <w:instrText xml:space="preserve"> PAGEREF _Toc176674526 \h </w:instrText>
      </w:r>
      <w:r w:rsidR="009529A0">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9529A0">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rPr>
          <w:rFonts w:hint="eastAsia"/>
        </w:rPr>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923187" w:rsidRDefault="00923187" w:rsidP="00923187">
      <w:pPr>
        <w:pStyle w:val="21"/>
        <w:ind w:firstLine="420"/>
      </w:pPr>
      <w:r>
        <w:t>90. There are often predictions. For example, if you encounter an environment today, whoever says a word will feel that it has happened before and is deja vu.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intended to enjoy the fun of flying and rushed down.</w:t>
      </w:r>
    </w:p>
    <w:p w:rsidR="00923187" w:rsidRDefault="00923187" w:rsidP="00923187">
      <w:pPr>
        <w:pStyle w:val="21"/>
        <w:ind w:firstLine="420"/>
      </w:pPr>
      <w:r>
        <w:t>91 Deuteronomy 18:15 "the LORD your God will raise up a prophet for you from among your brothers, like me, and you shall hear him."</w:t>
      </w:r>
    </w:p>
    <w:p w:rsidR="00923187" w:rsidRDefault="00923187" w:rsidP="00923187">
      <w:pPr>
        <w:pStyle w:val="21"/>
        <w:ind w:firstLine="420"/>
      </w:pPr>
    </w:p>
    <w:p w:rsidR="00923187" w:rsidRDefault="00923187" w:rsidP="00923187">
      <w:pPr>
        <w:pStyle w:val="21"/>
        <w:ind w:firstLine="420"/>
      </w:pPr>
      <w:r>
        <w:lastRenderedPageBreak/>
        <w:t>92. Jesus' transfiguration on the mountain, Matthew 17:5: "this is my beloved son, whom I am pleased with. Listen to him."</w:t>
      </w:r>
    </w:p>
    <w:p w:rsidR="00923187" w:rsidRDefault="00923187" w:rsidP="00923187">
      <w:pPr>
        <w:pStyle w:val="21"/>
        <w:ind w:firstLine="420"/>
      </w:pPr>
      <w:r>
        <w:t>(91, 92 corresponds to 6: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164. If I were within the system, there would be no god net and nerve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167. The network comments on me. No matter whether the information is true or false, I still include it into the nerve. Just as some netizens pointed out that I can log on as others say. If it is a real-time comment, I will reply. I will not reply to overdue comments. I am familiar with nerves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lastRenderedPageBreak/>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rPr>
          <w:rFonts w:hint="eastAsia"/>
        </w:rPr>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rPr>
          <w:rFonts w:hint="eastAsia"/>
        </w:rPr>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rPr>
          <w:rFonts w:hint="eastAsia"/>
        </w:rPr>
      </w:pPr>
      <w:r w:rsidRPr="0083517C">
        <w:t>48. Listen to my mother. Because my family is a landlord, every festival or something, poor and lower middle peasant cadres take care of them early in the evening: "good sleep."</w:t>
      </w:r>
    </w:p>
    <w:p w:rsidR="005C3D8C" w:rsidRPr="00D4545B" w:rsidRDefault="005C3D8C" w:rsidP="001D30DD">
      <w:pPr>
        <w:pStyle w:val="21"/>
        <w:ind w:firstLine="420"/>
      </w:pPr>
      <w:r w:rsidRPr="005C3D8C">
        <w:t>49. When Hua Guofeng was on the stage, Mao photos and Hua photos were hung side by side in the nave of his home.</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 xml:space="preserve">3. Participated in the county composition contest. The title I wrote was "the big twelve, lighthouse". After eating steamed buns in the </w:t>
      </w:r>
      <w:r>
        <w:rPr>
          <w:rFonts w:hint="eastAsia"/>
        </w:rPr>
        <w:lastRenderedPageBreak/>
        <w:t>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 xml:space="preserve">15. Once school was over, it was dark, and my parents were at </w:t>
      </w:r>
      <w:r>
        <w:lastRenderedPageBreak/>
        <w:t>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 xml:space="preserve">4. I fell in love with xu qian in the second year of high school. It </w:t>
      </w:r>
      <w:r>
        <w:rPr>
          <w:rFonts w:hint="eastAsia"/>
        </w:rPr>
        <w:lastRenderedPageBreak/>
        <w:t>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 xml:space="preserve">15. At the party, Tan Derong said goodbye in English will have </w:t>
      </w:r>
      <w:r w:rsidRPr="00CB0E9B">
        <w:lastRenderedPageBreak/>
        <w:t>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 xml:space="preserve">1. The department of Chinese language and literature of nanjing university. During the visit, I went to the jinling theological seminary in nanjing, where I was fascinated by the names of my brothers and sisters. </w:t>
      </w:r>
      <w:r>
        <w:rPr>
          <w:rFonts w:hint="eastAsia"/>
        </w:rPr>
        <w:lastRenderedPageBreak/>
        <w:t>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 xml:space="preserve">11. Once in a film class, the teacher brought the camera. I was </w:t>
      </w:r>
      <w:r>
        <w:rPr>
          <w:rFonts w:hint="eastAsia"/>
        </w:rPr>
        <w:lastRenderedPageBreak/>
        <w:t>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lastRenderedPageBreak/>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lastRenderedPageBreak/>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lastRenderedPageBreak/>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 xml:space="preserve">37 and 64, students from Beijing put 64 live recordings at our school’s broadcasting station and heard a burst of gunfire, and then the </w:t>
      </w:r>
      <w:r>
        <w:lastRenderedPageBreak/>
        <w:t>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 xml:space="preserve">46. Once, when she was watching a movie with American student Fei Jialing at the drum tower dawn cinema, she suddenly laughed, but I didn't think it was funny at all, so she told me that often, when Chinese </w:t>
      </w:r>
      <w:r w:rsidRPr="008A0D26">
        <w:lastRenderedPageBreak/>
        <w:t>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lastRenderedPageBreak/>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 xml:space="preserve">Sometimes I think, if I marry su fan, I must be very happy, she is beautiful; Second is a distant relative, to me certainly good, good to get along with; Third, I love listening to her voice, anhui huainan accent. </w:t>
      </w:r>
      <w:r w:rsidR="00DD09BD">
        <w:rPr>
          <w:rFonts w:hint="eastAsia"/>
        </w:rPr>
        <w:lastRenderedPageBreak/>
        <w:t>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 xml:space="preserve">2. A group of Korean girls came to the community crazy, such as </w:t>
      </w:r>
      <w:r>
        <w:rPr>
          <w:rFonts w:hint="eastAsia"/>
        </w:rPr>
        <w:lastRenderedPageBreak/>
        <w:t>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lastRenderedPageBreak/>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9529A0"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lastRenderedPageBreak/>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 xml:space="preserve">Yu pre-murder. Premeditated murder, such as vendetta murder, if you don’t get revenge or mess with the relationship between men and </w:t>
      </w:r>
      <w:r>
        <w:lastRenderedPageBreak/>
        <w:t>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 xml:space="preserve">a. In the collective economy, I am unwilling to work for everyone </w:t>
      </w:r>
      <w:r>
        <w:lastRenderedPageBreak/>
        <w:t>(including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 xml:space="preserve">Arabs and Jews share the same ancestors, namely Abraham, his </w:t>
      </w:r>
      <w:r>
        <w:lastRenderedPageBreak/>
        <w:t>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lastRenderedPageBreak/>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 xml:space="preserve">There was a Christian who said that Trump was infected with the new crown. He prayed for a long time, and then Trump recovered, as if </w:t>
      </w:r>
      <w:r>
        <w:lastRenderedPageBreak/>
        <w:t>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lastRenderedPageBreak/>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lastRenderedPageBreak/>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 xml:space="preserve">Nowadays, the Chinese people are the people with the lowest </w:t>
      </w:r>
      <w:r>
        <w:lastRenderedPageBreak/>
        <w:t>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 xml:space="preserve">What will the Chinese people do? Belief must be rebuilt, Christian </w:t>
      </w:r>
      <w:r>
        <w:lastRenderedPageBreak/>
        <w:t>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lastRenderedPageBreak/>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lastRenderedPageBreak/>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 xml:space="preserve">Deng Xiaoping was aggressive, delicious, lustful, drinking, </w:t>
      </w:r>
      <w:r>
        <w:lastRenderedPageBreak/>
        <w:t>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w:t>
      </w:r>
      <w:r>
        <w:lastRenderedPageBreak/>
        <w:t>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lastRenderedPageBreak/>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lastRenderedPageBreak/>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lastRenderedPageBreak/>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 xml:space="preserve">The Bible reveals God's history of creating the world in six days </w:t>
      </w:r>
      <w:r>
        <w:lastRenderedPageBreak/>
        <w:t>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lastRenderedPageBreak/>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see others' hearts. With his body and consciousness, we can grasp what kind of person he is. We look at ourselves because the soul is more essential, but we can't know the soul. On the contrary, we can't grasp our </w:t>
      </w:r>
      <w:r>
        <w:lastRenderedPageBreak/>
        <w:t>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 xml:space="preserve">Then one day, a snake (the revelation of the Bible shows that the </w:t>
      </w:r>
      <w:r>
        <w:lastRenderedPageBreak/>
        <w:t>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 xml:space="preserve">Adam and Eve ate the forbidden fruit and felt ashamed of being </w:t>
      </w:r>
      <w:r>
        <w:lastRenderedPageBreak/>
        <w:t>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lastRenderedPageBreak/>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w:t>
      </w:r>
      <w:r>
        <w:lastRenderedPageBreak/>
        <w:t>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 xml:space="preserve">Now there are 2 billion Christians in the world (Catholics are Christians in a broad sense). The gospel has not been spread all over the </w:t>
      </w:r>
      <w:r>
        <w:lastRenderedPageBreak/>
        <w:t>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 xml:space="preserve">A: Romans 8:20, 21 of the Bible says, "the created beings are subject to the situation of futility, not out of voluntariness, but because </w:t>
      </w:r>
      <w:r>
        <w:lastRenderedPageBreak/>
        <w:t>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lastRenderedPageBreak/>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3029A" w:rsidP="0093029A">
      <w:pPr>
        <w:pStyle w:val="21"/>
        <w:ind w:firstLine="420"/>
      </w:pPr>
      <w:r>
        <w:t xml:space="preserve">Nerve I 29, 2013, 126: the political party will perish 20 years later </w:t>
      </w:r>
      <w:r>
        <w:lastRenderedPageBreak/>
        <w:t>(2033).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3029A" w:rsidP="0093029A">
      <w:pPr>
        <w:pStyle w:val="21"/>
        <w:ind w:firstLine="420"/>
      </w:pPr>
      <w:r>
        <w:t>Nerve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 xml:space="preserve">I didn't see anyone criticizing the Zhulian clan. It seems that everyone takes it for granted, just as the ancient people took it for </w:t>
      </w:r>
      <w:r>
        <w:lastRenderedPageBreak/>
        <w:t>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7F79D3" w:rsidRDefault="007F79D3"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9529A0"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nerves"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lastRenderedPageBreak/>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t>
      </w:r>
      <w:r>
        <w:rPr>
          <w:rFonts w:hint="eastAsia"/>
        </w:rPr>
        <w:lastRenderedPageBreak/>
        <w:t xml:space="preserve">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lastRenderedPageBreak/>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w:t>
      </w:r>
      <w:r>
        <w:rPr>
          <w:rFonts w:hint="eastAsia"/>
        </w:rPr>
        <w:lastRenderedPageBreak/>
        <w:t xml:space="preserve">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w:t>
      </w:r>
      <w:r>
        <w:rPr>
          <w:rFonts w:hint="eastAsia"/>
        </w:rPr>
        <w:lastRenderedPageBreak/>
        <w:t xml:space="preserve">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lastRenderedPageBreak/>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lastRenderedPageBreak/>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lastRenderedPageBreak/>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w:t>
      </w:r>
      <w:r>
        <w:rPr>
          <w:rFonts w:hint="eastAsia"/>
        </w:rPr>
        <w:lastRenderedPageBreak/>
        <w:t xml:space="preserve">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lastRenderedPageBreak/>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lastRenderedPageBreak/>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w:t>
      </w:r>
      <w:r>
        <w:rPr>
          <w:rFonts w:hint="eastAsia"/>
        </w:rPr>
        <w:lastRenderedPageBreak/>
        <w:t xml:space="preserve">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w:t>
      </w:r>
      <w:r>
        <w:rPr>
          <w:rFonts w:hint="eastAsia"/>
        </w:rPr>
        <w:lastRenderedPageBreak/>
        <w:t xml:space="preserve">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w:t>
      </w:r>
      <w:r>
        <w:rPr>
          <w:rFonts w:hint="eastAsia"/>
        </w:rPr>
        <w:lastRenderedPageBreak/>
        <w:t xml:space="preserve">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w:t>
      </w:r>
      <w:r>
        <w:rPr>
          <w:rFonts w:hint="eastAsia"/>
        </w:rPr>
        <w:lastRenderedPageBreak/>
        <w:t xml:space="preserve">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t>
      </w:r>
      <w:r>
        <w:rPr>
          <w:rFonts w:hint="eastAsia"/>
        </w:rPr>
        <w:lastRenderedPageBreak/>
        <w:t xml:space="preserve">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lastRenderedPageBreak/>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lastRenderedPageBreak/>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 xml:space="preserve">"Le shan 2017: although Chinese and western civilizations </w:t>
      </w:r>
      <w:r>
        <w:rPr>
          <w:rFonts w:hint="eastAsia"/>
        </w:rPr>
        <w:lastRenderedPageBreak/>
        <w:t>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 xml:space="preserve">"Knowledge and desire: in his view, it is a fight for truth, although </w:t>
      </w:r>
      <w:r>
        <w:rPr>
          <w:rFonts w:hint="eastAsia"/>
        </w:rPr>
        <w:lastRenderedPageBreak/>
        <w:t>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 xml:space="preserve">"Ren ping 0903: you don't think the kao shen stick and its adherents are so enigmatic. According to my observation and analysis of the occurrence and development of a series of events, there is no </w:t>
      </w:r>
      <w:r>
        <w:rPr>
          <w:rFonts w:hint="eastAsia"/>
        </w:rPr>
        <w:lastRenderedPageBreak/>
        <w:t>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lastRenderedPageBreak/>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 xml:space="preserve">Snakes snakes snakes snakes he is a silly dog who thinks he can get </w:t>
      </w:r>
      <w:r>
        <w:rPr>
          <w:rFonts w:hint="eastAsia"/>
        </w:rPr>
        <w:lastRenderedPageBreak/>
        <w:t>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 xml:space="preserve">Just because you say this has already decided "evil", do not know </w:t>
      </w:r>
      <w:r>
        <w:rPr>
          <w:rFonts w:hint="eastAsia"/>
        </w:rPr>
        <w:lastRenderedPageBreak/>
        <w:t>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w:t>
      </w:r>
      <w:r>
        <w:rPr>
          <w:rFonts w:hint="eastAsia"/>
        </w:rPr>
        <w:lastRenderedPageBreak/>
        <w:t>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lastRenderedPageBreak/>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 xml:space="preserve">Even admit yourself why is rampant is not purple holy self-righteousness, say what also replace you have self-knowledge? Do </w:t>
      </w:r>
      <w:r>
        <w:rPr>
          <w:rFonts w:hint="eastAsia"/>
        </w:rPr>
        <w:lastRenderedPageBreak/>
        <w:t>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lastRenderedPageBreak/>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 xml:space="preserve">Because to my party, the principle and essence, is must not allow </w:t>
      </w:r>
      <w:r>
        <w:rPr>
          <w:rFonts w:hint="eastAsia"/>
        </w:rPr>
        <w:lastRenderedPageBreak/>
        <w:t>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 xml:space="preserve">Turbidity itself: believe in the salvation of the benefit people, listen </w:t>
      </w:r>
      <w:r>
        <w:rPr>
          <w:rFonts w:hint="eastAsia"/>
        </w:rPr>
        <w:lastRenderedPageBreak/>
        <w:t>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lastRenderedPageBreak/>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 xml:space="preserve">Don't you think Max would jump up at the sight of your </w:t>
      </w:r>
      <w:r>
        <w:rPr>
          <w:rFonts w:hint="eastAsia"/>
        </w:rPr>
        <w:lastRenderedPageBreak/>
        <w:t>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lastRenderedPageBreak/>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lastRenderedPageBreak/>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lastRenderedPageBreak/>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 xml:space="preserve">How to bring people together, how to tune people's thoughts and </w:t>
      </w:r>
      <w:r>
        <w:rPr>
          <w:rFonts w:hint="eastAsia"/>
        </w:rPr>
        <w:lastRenderedPageBreak/>
        <w:t>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 xml:space="preserve">Eating water and digging a well man, god created the world, the </w:t>
      </w:r>
      <w:r>
        <w:rPr>
          <w:rFonts w:hint="eastAsia"/>
        </w:rPr>
        <w:lastRenderedPageBreak/>
        <w:t>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lastRenderedPageBreak/>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"nerve" can know it is the 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 xml:space="preserve">770 red stone of spark union: personal first push Christian </w:t>
      </w:r>
      <w:r>
        <w:rPr>
          <w:rFonts w:hint="eastAsia"/>
        </w:rPr>
        <w:lastRenderedPageBreak/>
        <w:t>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 xml:space="preserve">"Dong qingyi: ge fart is the saint public enemy, is the street mouse, </w:t>
      </w:r>
      <w:r>
        <w:rPr>
          <w:rFonts w:hint="eastAsia"/>
        </w:rPr>
        <w:lastRenderedPageBreak/>
        <w:t>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 xml:space="preserve">"Gegen 30: the earth is round, the circle is only 360 degrees at most, and the 361 degrees in god ge represents the degree that he is many, already is not a human body, already detached from the world outside, is </w:t>
      </w:r>
      <w:r>
        <w:rPr>
          <w:rFonts w:hint="eastAsia"/>
        </w:rPr>
        <w:lastRenderedPageBreak/>
        <w:t>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 xml:space="preserve">"Miyanyuan: yes, I think your neural writing is not very scientific. Besides, I can't figure out why god should accept people's beliefs when </w:t>
      </w:r>
      <w:r>
        <w:rPr>
          <w:rFonts w:hint="eastAsia"/>
        </w:rPr>
        <w:lastRenderedPageBreak/>
        <w:t>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 xml:space="preserve">Yes, ge, father of the butcher, became rich by swindling huang </w:t>
      </w:r>
      <w:r>
        <w:rPr>
          <w:rFonts w:hint="eastAsia"/>
        </w:rPr>
        <w:lastRenderedPageBreak/>
        <w:t>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lastRenderedPageBreak/>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lastRenderedPageBreak/>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 xml:space="preserve">"Lovely sand fish: the family is the orthodox magical </w:t>
      </w:r>
      <w:r>
        <w:rPr>
          <w:rFonts w:hint="eastAsia"/>
        </w:rPr>
        <w:lastRenderedPageBreak/>
        <w:t>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lastRenderedPageBreak/>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lastRenderedPageBreak/>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lastRenderedPageBreak/>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lastRenderedPageBreak/>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lastRenderedPageBreak/>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lastRenderedPageBreak/>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lastRenderedPageBreak/>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lastRenderedPageBreak/>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 xml:space="preserve">I urge you to hurry your so-called you blind writing of classics burned, then public apology, sincere shame, like this, you still have to </w:t>
      </w:r>
      <w:r>
        <w:rPr>
          <w:rFonts w:hint="eastAsia"/>
        </w:rPr>
        <w:lastRenderedPageBreak/>
        <w:t>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lastRenderedPageBreak/>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lastRenderedPageBreak/>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lastRenderedPageBreak/>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lastRenderedPageBreak/>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lastRenderedPageBreak/>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lastRenderedPageBreak/>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lastRenderedPageBreak/>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w:t>
      </w:r>
      <w:r>
        <w:rPr>
          <w:rFonts w:hint="eastAsia"/>
        </w:rPr>
        <w:lastRenderedPageBreak/>
        <w:t>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lastRenderedPageBreak/>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 xml:space="preserve">The "nerve" of Christian communism (Marx plus Christ) has led a </w:t>
      </w:r>
      <w:r>
        <w:rPr>
          <w:rFonts w:hint="eastAsia"/>
        </w:rPr>
        <w:lastRenderedPageBreak/>
        <w:t>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 xml:space="preserve">"1514442 king: people have fought for the ideal, you do not have </w:t>
      </w:r>
      <w:r>
        <w:rPr>
          <w:rFonts w:hint="eastAsia"/>
        </w:rPr>
        <w:lastRenderedPageBreak/>
        <w:t>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 xml:space="preserve">A hundred thousand men and a hundred thousand soldiers. Where </w:t>
      </w:r>
      <w:r>
        <w:rPr>
          <w:rFonts w:hint="eastAsia"/>
        </w:rPr>
        <w:lastRenderedPageBreak/>
        <w:t>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lastRenderedPageBreak/>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 xml:space="preserve">ZKSWYJB: the point is, your heart is willing to sacrifice for itself. But not willing to sacrifice for all beings. Like are you willing to </w:t>
      </w:r>
      <w:r>
        <w:rPr>
          <w:rFonts w:hint="eastAsia"/>
        </w:rPr>
        <w:lastRenderedPageBreak/>
        <w:t>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lastRenderedPageBreak/>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lastRenderedPageBreak/>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lastRenderedPageBreak/>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 xml:space="preserve">It will not die for 50 years, and Ge Sheng is the greatest </w:t>
      </w:r>
      <w:r>
        <w:lastRenderedPageBreak/>
        <w:t>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nerves are sticking to the sinfulness of the day, </w:t>
      </w:r>
      <w:r>
        <w:lastRenderedPageBreak/>
        <w:t>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 xml:space="preserve">877, the only true God: the evil sin, the singer, pretending to be </w:t>
      </w:r>
      <w:r>
        <w:lastRenderedPageBreak/>
        <w:t>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lastRenderedPageBreak/>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 xml:space="preserve">XEQZGFRUMLK: The evidence is conclusive, but Gemin is </w:t>
      </w:r>
      <w:r>
        <w:rPr>
          <w:rFonts w:hint="eastAsia"/>
        </w:rPr>
        <w:lastRenderedPageBreak/>
        <w:t>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lastRenderedPageBreak/>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lastRenderedPageBreak/>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lastRenderedPageBreak/>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lastRenderedPageBreak/>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 xml:space="preserve">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w:t>
      </w:r>
      <w:r>
        <w:lastRenderedPageBreak/>
        <w:t>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lastRenderedPageBreak/>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xml:space="preserve">, Fuxi Kyushu, Seoul and other slaughter </w:t>
      </w:r>
      <w:r>
        <w:rPr>
          <w:rFonts w:hint="eastAsia"/>
        </w:rPr>
        <w:lastRenderedPageBreak/>
        <w:t>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w:t>
      </w:r>
      <w:r>
        <w:rPr>
          <w:rFonts w:hint="eastAsia"/>
        </w:rPr>
        <w:lastRenderedPageBreak/>
        <w:t>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lastRenderedPageBreak/>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w:t>
      </w:r>
      <w:r>
        <w:lastRenderedPageBreak/>
        <w:t>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 xml:space="preserve">_5V75Z6R: Hey, you said that Ge Youmin is also a student who came out of the Chinese Department of Nanjing University in the 1990s. I suggest that you should not do this yourself and your </w:t>
      </w:r>
      <w:r>
        <w:rPr>
          <w:rFonts w:hint="eastAsia"/>
        </w:rPr>
        <w:lastRenderedPageBreak/>
        <w:t>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lastRenderedPageBreak/>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 xml:space="preserve">No water screams? ! Earth for help? ! Animal suffering? ! Is the </w:t>
      </w:r>
      <w:r>
        <w:lastRenderedPageBreak/>
        <w:t>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 xml:space="preserve">Who is ignorant? ! The thief first smashed the king! The leader of Christianity will educate the congregation himself, and you will not need your thoughts! I am an ordinary person! No faction! Bystanders </w:t>
      </w:r>
      <w:r>
        <w:lastRenderedPageBreak/>
        <w:t>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 xml:space="preserve">Quan can teach God is a relatively powerful Boss, this Ge 1 folk </w:t>
      </w:r>
      <w:r>
        <w:lastRenderedPageBreak/>
        <w:t>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lastRenderedPageBreak/>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lastRenderedPageBreak/>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 xml:space="preserve">"Home Little Dragon Girl 63: Ge God is a saint, others say it is a </w:t>
      </w:r>
      <w:r>
        <w:lastRenderedPageBreak/>
        <w:t>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xml:space="preserve">: cult mad, the rest, life and death is difficult to </w:t>
      </w:r>
      <w:r>
        <w:rPr>
          <w:rFonts w:hint="eastAsia"/>
        </w:rPr>
        <w:lastRenderedPageBreak/>
        <w:t>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lastRenderedPageBreak/>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lastRenderedPageBreak/>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lastRenderedPageBreak/>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 xml:space="preserve">938, 2l century is China d: &lt;Ge pseudo-goods&gt; said good [2019 </w:t>
      </w:r>
      <w:r>
        <w:lastRenderedPageBreak/>
        <w:t>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lastRenderedPageBreak/>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lastRenderedPageBreak/>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 xml:space="preserve">"Socialist leisure: very simple, divert attention away from him, you </w:t>
      </w:r>
      <w:r>
        <w:lastRenderedPageBreak/>
        <w:t>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 xml:space="preserve">Too many people are mad, but this is still the case when Ziwei’s </w:t>
      </w:r>
      <w:r>
        <w:lastRenderedPageBreak/>
        <w:t>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lastRenderedPageBreak/>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lastRenderedPageBreak/>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lastRenderedPageBreak/>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lastRenderedPageBreak/>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 xml:space="preserve">Listening to the government's legal system, Lao Ge has passed </w:t>
      </w:r>
      <w:r>
        <w:lastRenderedPageBreak/>
        <w:t>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lastRenderedPageBreak/>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lastRenderedPageBreak/>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lastRenderedPageBreak/>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"Nerve" Ge Yimin, and the publicity in the network, we have 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xml:space="preserve">: Then try it. He is not too big, about forty? And he still </w:t>
      </w:r>
      <w:r>
        <w:rPr>
          <w:rFonts w:hint="eastAsia"/>
        </w:rPr>
        <w:lastRenderedPageBreak/>
        <w:t>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 xml:space="preserve">"Dolgoruki: SB stuff, can you survive in the post bar? It’s irritating. Do you preach it all day? Is the whole family being swayed? Now in the 21st century, a group of stupid dogs have the ability to self-immolate. Here, the cholera people posted the administrators are also Sima. The </w:t>
      </w:r>
      <w:r>
        <w:lastRenderedPageBreak/>
        <w:t>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 xml:space="preserve">Jesus Christ descended on the sacred and humble self-proclaimed Son of Man, and the garbage surnamed Ge also dared to call himself </w:t>
      </w:r>
      <w:r>
        <w:lastRenderedPageBreak/>
        <w:t>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 xml:space="preserve">"The wilderness is quiet: Comrades, I want to apply for this bar, </w:t>
      </w:r>
      <w:r>
        <w:lastRenderedPageBreak/>
        <w:t>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lastRenderedPageBreak/>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lastRenderedPageBreak/>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lastRenderedPageBreak/>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lastRenderedPageBreak/>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lastRenderedPageBreak/>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 xml:space="preserve">_ Post Bar User _Q8bWJGK: What is a mess in the small writing, </w:t>
      </w:r>
      <w:r>
        <w:lastRenderedPageBreak/>
        <w:t>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 xml:space="preserve">Take the snow without a trace 71: So easy to get a clown directly </w:t>
      </w:r>
      <w:r>
        <w:rPr>
          <w:rFonts w:hint="eastAsia"/>
        </w:rPr>
        <w:lastRenderedPageBreak/>
        <w:t>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lastRenderedPageBreak/>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 xml:space="preserve">I have said to Ge Yizhen that he has been going to play science. I don't want to hear this result is self-seeking. A person with the ability to </w:t>
      </w:r>
      <w:r>
        <w:lastRenderedPageBreak/>
        <w:t>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lastRenderedPageBreak/>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lastRenderedPageBreak/>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xml:space="preserve">"" mingricai2007: The problem is not a normal religion at all. The group of people turned over and over again. Dry and dry, Ma Ma Lai Lai, still not willing to sleek out, so a group of old-fashioned goods, how can </w:t>
      </w:r>
      <w:r>
        <w:lastRenderedPageBreak/>
        <w:t>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lastRenderedPageBreak/>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lastRenderedPageBreak/>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lastRenderedPageBreak/>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lastRenderedPageBreak/>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lastRenderedPageBreak/>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lastRenderedPageBreak/>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xml:space="preserve">: I found that the song gods smacked themselves for </w:t>
      </w:r>
      <w:r>
        <w:rPr>
          <w:rFonts w:hint="eastAsia"/>
        </w:rPr>
        <w:lastRenderedPageBreak/>
        <w:t>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 xml:space="preserve">If you encounter difficulties in your life, please pin your hopes on </w:t>
      </w:r>
      <w:r>
        <w:lastRenderedPageBreak/>
        <w:t>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xml:space="preserve">"" Cong Yun changed two: Ge YM's men under the flowers! These </w:t>
      </w:r>
      <w:r>
        <w:lastRenderedPageBreak/>
        <w:t>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lastRenderedPageBreak/>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xml:space="preserve">"" The password formula is open: Ziwei moves, persuaded to drop </w:t>
      </w:r>
      <w:r>
        <w:lastRenderedPageBreak/>
        <w:t>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lastRenderedPageBreak/>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User_7RaD598: The famous 66 nerves,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 xml:space="preserve">Shenhua Emperor: How did Ge wash you into iron powder, how </w:t>
      </w:r>
      <w:r>
        <w:rPr>
          <w:rFonts w:hint="eastAsia"/>
        </w:rPr>
        <w:lastRenderedPageBreak/>
        <w:t>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lastRenderedPageBreak/>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lastRenderedPageBreak/>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 xml:space="preserve">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w:t>
      </w:r>
      <w:r>
        <w:lastRenderedPageBreak/>
        <w:t>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lastRenderedPageBreak/>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xml:space="preserve">"" mud and flowers: you can also install, you have to act, he is </w:t>
      </w:r>
      <w:r>
        <w:lastRenderedPageBreak/>
        <w:t>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lastRenderedPageBreak/>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 xml:space="preserve">"The spirit of the Taishang: the bar in the group of magical dance, </w:t>
      </w:r>
      <w:r>
        <w:lastRenderedPageBreak/>
        <w:t>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 xml:space="preserve">"Soochow Broken Knife: Ziwei Sage"? Oh, this feudal superstition is contrary to scientific socialism. Entering a communist society cannot rely on the efforts of individuals or a small group, relying on the </w:t>
      </w:r>
      <w:r>
        <w:lastRenderedPageBreak/>
        <w:t>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 xml:space="preserve">"Yu Yanan: Ge Yimin, the leader of the cult, will at least collect his own and doubts about his own speech, and Huang Xinwei only dares to </w:t>
      </w:r>
      <w:r>
        <w:lastRenderedPageBreak/>
        <w:t>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SKY 975: Regardless of the nerves, Heluo Civilization Avenue is the true Shinto of China. The book of heaven is not a god. The book of 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 xml:space="preserve">Xiao Yongge: I said that "Nerve" is what I mean. It turned out to be </w:t>
      </w:r>
      <w:r>
        <w:lastRenderedPageBreak/>
        <w:t>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lastRenderedPageBreak/>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lastRenderedPageBreak/>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lastRenderedPageBreak/>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lastRenderedPageBreak/>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lastRenderedPageBreak/>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lastRenderedPageBreak/>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 xml:space="preserve">"The dream of pursuing a lifetime: not bad, shooting a bird, he dare </w:t>
      </w:r>
      <w:r>
        <w:lastRenderedPageBreak/>
        <w:t>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 xml:space="preserve">24 Elegant: Unless you can leave from this post, you will have the label of Gehua on your head. The despicableness of neuropathy </w:t>
      </w:r>
      <w:r>
        <w:rPr>
          <w:rFonts w:hint="eastAsia"/>
        </w:rPr>
        <w:lastRenderedPageBreak/>
        <w:t>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 xml:space="preserve">"Guangming 999: I don't believe that the novel mad east to the </w:t>
      </w:r>
      <w:r>
        <w:lastRenderedPageBreak/>
        <w:t>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 xml:space="preserve">Ge God does not look like a person to see people, people look at </w:t>
      </w:r>
      <w:r>
        <w:lastRenderedPageBreak/>
        <w:t>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lastRenderedPageBreak/>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 xml:space="preserve">Every day, the guards spread on the keyboard and forced the teacher to go out. The neighbors did not know that this animal would be </w:t>
      </w:r>
      <w:r>
        <w:lastRenderedPageBreak/>
        <w:t>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lastRenderedPageBreak/>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lastRenderedPageBreak/>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 xml:space="preserve">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w:t>
      </w:r>
      <w:r>
        <w:lastRenderedPageBreak/>
        <w:t>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lastRenderedPageBreak/>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 xml:space="preserve">Jack Kennedy: Now I found out that this is the master of the bar? </w:t>
      </w:r>
      <w:r>
        <w:lastRenderedPageBreak/>
        <w:t>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lastRenderedPageBreak/>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lastRenderedPageBreak/>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"Ge Yimin: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lastRenderedPageBreak/>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lastRenderedPageBreak/>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 xml:space="preserve">Tq0uknn: The early sectarian socialism was not so stupid. The </w:t>
      </w:r>
      <w:r>
        <w:rPr>
          <w:rFonts w:hint="eastAsia"/>
        </w:rPr>
        <w:lastRenderedPageBreak/>
        <w:t>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Popular Science: Communism, the first Christian communism, represented: Comrade Weitling. Later, inheritance has the so-called utopian communism, on behalf of: Comrade Owen. Then inheritance </w:t>
      </w:r>
      <w:r>
        <w:lastRenderedPageBreak/>
        <w:t>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lastRenderedPageBreak/>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 xml:space="preserve">"Decheng's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w:t>
      </w:r>
      <w:r>
        <w:lastRenderedPageBreak/>
        <w:t>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lastRenderedPageBreak/>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lastRenderedPageBreak/>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lastRenderedPageBreak/>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 xml:space="preserve">Liu Muduan: I also suspect that there is a business relationship </w:t>
      </w:r>
      <w:r>
        <w:lastRenderedPageBreak/>
        <w:t>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lastRenderedPageBreak/>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lastRenderedPageBreak/>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lastRenderedPageBreak/>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xml:space="preserve">: Samurai + Gymnasium = Budokan (name </w:t>
      </w:r>
      <w:r>
        <w:rPr>
          <w:rFonts w:hint="eastAsia"/>
        </w:rPr>
        <w:lastRenderedPageBreak/>
        <w:t>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 xml:space="preserve">Only after the demise of mankind can the next civilization be </w:t>
      </w:r>
      <w:r>
        <w:lastRenderedPageBreak/>
        <w:t>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t>
      </w:r>
      <w:r>
        <w:rPr>
          <w:rFonts w:hint="eastAsia"/>
        </w:rPr>
        <w:lastRenderedPageBreak/>
        <w:t>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 xml:space="preserve">"The blade will: The gossip: Anyone who has visited the website of </w:t>
      </w:r>
      <w:r>
        <w:lastRenderedPageBreak/>
        <w:t>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 xml:space="preserve">If you can give a thorough study of the story of the ancestors in The </w:t>
      </w:r>
      <w:r>
        <w:lastRenderedPageBreak/>
        <w:t>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lastRenderedPageBreak/>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lastRenderedPageBreak/>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lastRenderedPageBreak/>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 xml:space="preserve">_7UtCAe3: Well, listen to your death, turn over and over, this sentence, Jesus can still stun the Bible, when God you get </w:t>
      </w:r>
      <w:r>
        <w:rPr>
          <w:rFonts w:hint="eastAsia"/>
        </w:rPr>
        <w:lastRenderedPageBreak/>
        <w:t>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lastRenderedPageBreak/>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 xml:space="preserve">"The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t>
      </w:r>
      <w:r>
        <w:lastRenderedPageBreak/>
        <w:t>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lastRenderedPageBreak/>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lastRenderedPageBreak/>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lastRenderedPageBreak/>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lastRenderedPageBreak/>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lastRenderedPageBreak/>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 xml:space="preserve">"Putin exile in France: It is obvious that Yemei has misinterpreted the meaning of defeating the Antichrist. The former section of the </w:t>
      </w:r>
      <w:r>
        <w:lastRenderedPageBreak/>
        <w:t>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xml:space="preserve">"" Strong magnetic neutron star: First of all, [need to clean up the </w:t>
      </w:r>
      <w:r>
        <w:lastRenderedPageBreak/>
        <w:t>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 xml:space="preserve">A well-known cult post is a new era of gold. It is also blocked by Ge Ge’s smuggling after the main top advertisement. It is necessary to </w:t>
      </w:r>
      <w:r>
        <w:lastRenderedPageBreak/>
        <w:t>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xml:space="preserve">"" I am waiting for your love: Gelian alien fleet can not be </w:t>
      </w:r>
      <w:r>
        <w:lastRenderedPageBreak/>
        <w:t>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lastRenderedPageBreak/>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lastRenderedPageBreak/>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lastRenderedPageBreak/>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lastRenderedPageBreak/>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lastRenderedPageBreak/>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159, long time long: What is the meaning of Ge Dashen alone 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lastRenderedPageBreak/>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xml:space="preserve">: Recruitment management services. Focus on cleaning up, 1. </w:t>
      </w:r>
      <w:r>
        <w:rPr>
          <w:rFonts w:hint="eastAsia"/>
        </w:rPr>
        <w:lastRenderedPageBreak/>
        <w:t>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 xml:space="preserve">"Ten steps to kill one 2: What does the purple rose he made?" can </w:t>
      </w:r>
      <w:r>
        <w:lastRenderedPageBreak/>
        <w:t>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 xml:space="preserve">It must be the man who has predicted the legends of the legends. In the future, he will build a kingdom of the world, sweeping the world, </w:t>
      </w:r>
      <w:r>
        <w:lastRenderedPageBreak/>
        <w:t>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lastRenderedPageBreak/>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lastRenderedPageBreak/>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lastRenderedPageBreak/>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"Gehua: Today, the 18th (National Large-scale Production and Internet Revolution) of the Nerve,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lastRenderedPageBreak/>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w:t>
      </w:r>
      <w:r>
        <w:rPr>
          <w:rFonts w:hint="eastAsia"/>
        </w:rPr>
        <w:lastRenderedPageBreak/>
        <w:t>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lastRenderedPageBreak/>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 xml:space="preserve">s fraudulent swindling and adultery </w:t>
      </w:r>
      <w:r>
        <w:rPr>
          <w:rFonts w:hint="eastAsia"/>
        </w:rPr>
        <w:lastRenderedPageBreak/>
        <w:t>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 xml:space="preserve">For Ge Yimin, don't go too far, just treat him as Zhao Benshan, and </w:t>
      </w:r>
      <w:r>
        <w:lastRenderedPageBreak/>
        <w:t>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nerves and the nerves? The beds in the world are ready. The doctor is armed and waiting for twenty-four </w:t>
      </w:r>
      <w:r>
        <w:lastRenderedPageBreak/>
        <w:t>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 xml:space="preserve">"Gehua: The paradise on earth is the communist society. Ge God has its own forever. The boundary of the universe is non-cosmic. The spiritual world opposite to the material, that is, the heaven and the hell </w:t>
      </w:r>
      <w:r>
        <w:lastRenderedPageBreak/>
        <w:t>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 xml:space="preserve">"wsthse: My God is still using Ma Zhe to explain the world. </w:t>
      </w:r>
      <w:r>
        <w:lastRenderedPageBreak/>
        <w:t>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lastRenderedPageBreak/>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lastRenderedPageBreak/>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lastRenderedPageBreak/>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lastRenderedPageBreak/>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 xml:space="preserve">Ediel: Net Zhe and network teacher,, all day, I don’t know whether </w:t>
      </w:r>
      <w:r>
        <w:lastRenderedPageBreak/>
        <w:t>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lastRenderedPageBreak/>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lastRenderedPageBreak/>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lastRenderedPageBreak/>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lastRenderedPageBreak/>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lastRenderedPageBreak/>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lastRenderedPageBreak/>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lastRenderedPageBreak/>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 xml:space="preserve">XEQZGFRUMLK: Because of the unwillingness to be the life of the basil, the dream is called God, and the broken propaganda and </w:t>
      </w:r>
      <w:r>
        <w:rPr>
          <w:rFonts w:hint="eastAsia"/>
        </w:rPr>
        <w:lastRenderedPageBreak/>
        <w:t>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lastRenderedPageBreak/>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lastRenderedPageBreak/>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 xml:space="preserve">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w:t>
      </w:r>
      <w:r>
        <w:lastRenderedPageBreak/>
        <w:t>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 xml:space="preserve">"Gehua: Zheng Niu Hello, at present, the harm does not harm the society, can not engage in organization, Comrade Zheng Hui is a good </w:t>
      </w:r>
      <w:r>
        <w:lastRenderedPageBreak/>
        <w:t>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 xml:space="preserve">2007chunlu55: Waiting for the true holy to come out first to </w:t>
      </w:r>
      <w:r>
        <w:rPr>
          <w:rFonts w:hint="eastAsia"/>
        </w:rPr>
        <w:lastRenderedPageBreak/>
        <w:t>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 xml:space="preserve">"I am a victory over the fighting Buddha: OKOK I know your QQ </w:t>
      </w:r>
      <w:r>
        <w:lastRenderedPageBreak/>
        <w:t>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 xml:space="preserve">Tengfei Lu Mingguan: Lao Li, the big country thief, is dying. Are you a small country thief who thinks that hiding in Hong Kong is invincible? Hong Kong Publishing House gives you a cult to publish a </w:t>
      </w:r>
      <w:r>
        <w:rPr>
          <w:rFonts w:hint="eastAsia"/>
        </w:rPr>
        <w:lastRenderedPageBreak/>
        <w:t>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 xml:space="preserve">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w:t>
      </w:r>
      <w:r>
        <w:lastRenderedPageBreak/>
        <w:t>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lastRenderedPageBreak/>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 xml:space="preserve">This person has to leave a message under my 17-year reply every </w:t>
      </w:r>
      <w:r>
        <w:lastRenderedPageBreak/>
        <w:t>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Pr>
          <w:rFonts w:hint="eastAsia"/>
        </w:rPr>
        <w:lastRenderedPageBreak/>
        <w:t>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lastRenderedPageBreak/>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xml:space="preserve">: Christianity has been a small problem in recent </w:t>
      </w:r>
      <w:r>
        <w:rPr>
          <w:rFonts w:hint="eastAsia"/>
        </w:rPr>
        <w:lastRenderedPageBreak/>
        <w:t>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lastRenderedPageBreak/>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lastRenderedPageBreak/>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xml:space="preserve">""" manipulation data: black scorpion is a saint. Brother </w:t>
      </w:r>
      <w:r>
        <w:lastRenderedPageBreak/>
        <w:t>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 xml:space="preserve">The Creator is a creation, and if the Creator is created, it is not </w:t>
      </w:r>
      <w:r>
        <w:lastRenderedPageBreak/>
        <w:t>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lastRenderedPageBreak/>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lastRenderedPageBreak/>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_0NZZUNW: Are you true? How do you know the idea of ​​true holy? Do you have the power of Geshen adults? You don't believe in the nerves,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lastRenderedPageBreak/>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 xml:space="preserve">245, 2007chunlu55: It is better to be alone in the forest, but also to </w:t>
      </w:r>
      <w:r>
        <w:lastRenderedPageBreak/>
        <w:t>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lastRenderedPageBreak/>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 xml:space="preserve">"Tree Lord: If one day is confirmed, the big man is not at that time, hey, this face is hit, a big man's family, hard work propagating tossing </w:t>
      </w:r>
      <w:r>
        <w:lastRenderedPageBreak/>
        <w:t>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xml:space="preserve">: That person should not come out, there are dry </w:t>
      </w:r>
      <w:r>
        <w:rPr>
          <w:rFonts w:hint="eastAsia"/>
        </w:rPr>
        <w:lastRenderedPageBreak/>
        <w:t>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lastRenderedPageBreak/>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lastRenderedPageBreak/>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lastRenderedPageBreak/>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Aa00912: You believe in nerves, damn it! ! Dead people will not 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lastRenderedPageBreak/>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 xml:space="preserve">t want T/M/D to pull me and the thief crazy </w:t>
      </w:r>
      <w:r>
        <w:rPr>
          <w:rFonts w:hint="eastAsia"/>
        </w:rPr>
        <w:lastRenderedPageBreak/>
        <w:t>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lastRenderedPageBreak/>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lastRenderedPageBreak/>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lastRenderedPageBreak/>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 xml:space="preserve">If the country does not strike, it is also possible to open a post and </w:t>
      </w:r>
      <w:r>
        <w:lastRenderedPageBreak/>
        <w:t>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lastRenderedPageBreak/>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 xml:space="preserve">ested to understand. Of </w:t>
      </w:r>
      <w:r>
        <w:lastRenderedPageBreak/>
        <w:t>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lastRenderedPageBreak/>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 xml:space="preserve">But you won't succeed on the Internet, and the Word of God is too </w:t>
      </w:r>
      <w:r>
        <w:lastRenderedPageBreak/>
        <w:t>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srtdtd7: Your nerve is a sacral nerve,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lastRenderedPageBreak/>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lastRenderedPageBreak/>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lastRenderedPageBreak/>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lastRenderedPageBreak/>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lastRenderedPageBreak/>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lastRenderedPageBreak/>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lastRenderedPageBreak/>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lastRenderedPageBreak/>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 xml:space="preserve">Then, Mr. Ge has not been nailed to the cross for your sin. You will </w:t>
      </w:r>
      <w:r>
        <w:lastRenderedPageBreak/>
        <w:t>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 xml:space="preserve">"Working for God: Many servants who God is ready to reuse, like the Song Shangjie Bu Yongkang, were originally called and led by visionary dreams, but unfortunately many servants who were reused by God later became proud of their hearts and lost their beginnings. Love </w:t>
      </w:r>
      <w:r>
        <w:lastRenderedPageBreak/>
        <w:t>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 xml:space="preserve">282, live for God: If I did not guess wrong, Mr. Ge should be a </w:t>
      </w:r>
      <w:r>
        <w:lastRenderedPageBreak/>
        <w:t>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 xml:space="preserve">Spell Star: The big master finally showed up, the martial arts </w:t>
      </w:r>
      <w:r>
        <w:rPr>
          <w:rFonts w:hint="eastAsia"/>
        </w:rPr>
        <w:lastRenderedPageBreak/>
        <w:t>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lastRenderedPageBreak/>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 xml:space="preserve">286, walking with the teacher: Ge God, who are you? Why are you </w:t>
      </w:r>
      <w:r>
        <w:lastRenderedPageBreak/>
        <w:t>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 xml:space="preserve">The eternal beings are infinite, the finiteness can never replace infinity, the truth is always the truth, the lie is always a lie, don't think </w:t>
      </w:r>
      <w:r>
        <w:lastRenderedPageBreak/>
        <w:t>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lastRenderedPageBreak/>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 xml:space="preserve">In the holy name of Jesus, the authority of the Father, the power of the Holy Spirit, the release of the sword in the mouth of Jesus, the sword of the Lord, the fire of God's jealousy, the sword of the Holy Spirit, the nuclear power of heaven, and the words of the Scriptures, he The hand </w:t>
      </w:r>
      <w:r>
        <w:lastRenderedPageBreak/>
        <w:t>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w:t>
      </w:r>
      <w:r>
        <w:rPr>
          <w:rFonts w:hint="eastAsia"/>
        </w:rPr>
        <w:lastRenderedPageBreak/>
        <w:t>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lastRenderedPageBreak/>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xml:space="preserve">"" Mo asked Jiangshan: You give a violent person to solve! If you </w:t>
      </w:r>
      <w:r>
        <w:lastRenderedPageBreak/>
        <w:t>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lastRenderedPageBreak/>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lastRenderedPageBreak/>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 xml:space="preserve">In addition, the real purpose of Gemin’s illegal deception is that he himself is seriously ill and can’t be seriously ill. The videos are all beautiful. The real people are old and can’t be looked at. They are all </w:t>
      </w:r>
      <w:r>
        <w:lastRenderedPageBreak/>
        <w:t>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lastRenderedPageBreak/>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lastRenderedPageBreak/>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 xml:space="preserve">I just checked it online, they are mental illnesses that are promoted </w:t>
      </w:r>
      <w:r>
        <w:lastRenderedPageBreak/>
        <w:t>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w:t>
      </w:r>
      <w:r>
        <w:rPr>
          <w:rFonts w:hint="eastAsia"/>
        </w:rPr>
        <w:lastRenderedPageBreak/>
        <w:t xml:space="preserve">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lastRenderedPageBreak/>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 xml:space="preserve">Lao Ge, you are now the leader of the "Neuro Party"! Enough </w:t>
      </w:r>
      <w:r>
        <w:lastRenderedPageBreak/>
        <w:t>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lastRenderedPageBreak/>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lastRenderedPageBreak/>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 xml:space="preserve">Strategy: This is the ignorance of the behind-the-scenes garbage. </w:t>
      </w:r>
      <w:r>
        <w:rPr>
          <w:rFonts w:hint="eastAsia"/>
        </w:rPr>
        <w:lastRenderedPageBreak/>
        <w:t>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w:t>
      </w:r>
      <w:r>
        <w:rPr>
          <w:rFonts w:hint="eastAsia"/>
        </w:rPr>
        <w:lastRenderedPageBreak/>
        <w:t xml:space="preserve">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lastRenderedPageBreak/>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lastRenderedPageBreak/>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Most people who want to promote the official want to welcome 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lastRenderedPageBreak/>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lastRenderedPageBreak/>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xml:space="preserve">: We have blacked out your account @XEQZGFRUMLK, but you are still able to sign in to level 4, and you can continue to sign in, </w:t>
      </w:r>
      <w:r>
        <w:rPr>
          <w:rFonts w:hint="eastAsia"/>
        </w:rPr>
        <w:lastRenderedPageBreak/>
        <w:t>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lastRenderedPageBreak/>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lastRenderedPageBreak/>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lastRenderedPageBreak/>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lastRenderedPageBreak/>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lastRenderedPageBreak/>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lastRenderedPageBreak/>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nerves of the 18th and the 41st (the </w:t>
      </w:r>
      <w:r>
        <w:lastRenderedPageBreak/>
        <w:t>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lastRenderedPageBreak/>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lastRenderedPageBreak/>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lastRenderedPageBreak/>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 xml:space="preserve">"Joseph 0 Stalin: What about the Lord? Ge Jun broke into </w:t>
      </w:r>
      <w:r>
        <w:lastRenderedPageBreak/>
        <w:t>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lastRenderedPageBreak/>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lastRenderedPageBreak/>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lastRenderedPageBreak/>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 xml:space="preserve">2. It is estimated that Saint Barbara's friends are all neuropathy, most of them are dominant, have been hospitalized, a few are recessive, </w:t>
      </w:r>
      <w:r>
        <w:lastRenderedPageBreak/>
        <w:t>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lastRenderedPageBreak/>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 xml:space="preserve">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w:t>
      </w:r>
      <w:r>
        <w:lastRenderedPageBreak/>
        <w:t>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 xml:space="preserve">"Resurrection of Soul of the Sword: Oh, Ge Thinker finally came out, Jiu Yang, Jiu Yang! Here are talented, talented, talented people, Ge </w:t>
      </w:r>
      <w:r>
        <w:lastRenderedPageBreak/>
        <w:t>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lastRenderedPageBreak/>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lastRenderedPageBreak/>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 xml:space="preserve">The prophecy did not directly refer to the four words "Sage of Lagerstroemia indica", but the new word "Sage of Lagerstroemia indica" connected by Lagerstroemia and saints has been recognized. Now </w:t>
      </w:r>
      <w:r>
        <w:lastRenderedPageBreak/>
        <w:t>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xml:space="preserve">"" Hundred Years of Solitary Peng: Ge Huaer's mentality is very </w:t>
      </w:r>
      <w:r>
        <w:lastRenderedPageBreak/>
        <w:t>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 xml:space="preserve">There are still people looking for Liu Yifei, and even more, they </w:t>
      </w:r>
      <w:r>
        <w:lastRenderedPageBreak/>
        <w:t>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 xml:space="preserve">"Bcbcbc341111: Don't take the rhythm. Lao Ge doesn't have that kind of life as a leader at first glance. There is a kind of cunning peculiar to Chinese farmers. Only three people can survive this kind of thing. He </w:t>
      </w:r>
      <w:r>
        <w:lastRenderedPageBreak/>
        <w:t>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lastRenderedPageBreak/>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lastRenderedPageBreak/>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lastRenderedPageBreak/>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lastRenderedPageBreak/>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lastRenderedPageBreak/>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xml:space="preserve">"" Politically correct forever: Now the warlocks of the rivers and </w:t>
      </w:r>
      <w:r>
        <w:lastRenderedPageBreak/>
        <w:t>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What about self-proclaimed God? What about the self-proclaimed 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lastRenderedPageBreak/>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lastRenderedPageBreak/>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Ge Hei: And Ge Yimin, first of all, I have read your nerves.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lastRenderedPageBreak/>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 xml:space="preserve">"Li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w:t>
      </w:r>
      <w:r>
        <w:lastRenderedPageBreak/>
        <w:t>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lastRenderedPageBreak/>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w:t>
      </w:r>
      <w:r>
        <w:lastRenderedPageBreak/>
        <w:t>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w:t>
      </w:r>
      <w:r>
        <w:lastRenderedPageBreak/>
        <w:t>(Mormon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w:t>
      </w:r>
      <w:r>
        <w:lastRenderedPageBreak/>
        <w:t>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w:t>
      </w:r>
      <w:r>
        <w:lastRenderedPageBreak/>
        <w:t>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 xml:space="preserve">To be out of the game is to be out of the saints' office. Your life is </w:t>
      </w:r>
      <w:r>
        <w:lastRenderedPageBreak/>
        <w:t>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w:t>
      </w:r>
      <w:r>
        <w:rPr>
          <w:rFonts w:hint="eastAsia"/>
        </w:rPr>
        <w:lastRenderedPageBreak/>
        <w:t>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 xml:space="preserve">There is allocation on demand. I want to own the world. Is my </w:t>
      </w:r>
      <w:r>
        <w:lastRenderedPageBreak/>
        <w:t>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w:t>
      </w:r>
      <w:r>
        <w:lastRenderedPageBreak/>
        <w:t>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w:t>
      </w:r>
      <w:r>
        <w:lastRenderedPageBreak/>
        <w:t>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 xml:space="preserve">"Ordinary passerby: You can get it if you have money. It is said that </w:t>
      </w:r>
      <w:r>
        <w:lastRenderedPageBreak/>
        <w:t>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lastRenderedPageBreak/>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w:t>
      </w:r>
      <w:r>
        <w:lastRenderedPageBreak/>
        <w:t>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lastRenderedPageBreak/>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lastRenderedPageBreak/>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lastRenderedPageBreak/>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w:t>
      </w:r>
      <w:r>
        <w:lastRenderedPageBreak/>
        <w:t>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lastRenderedPageBreak/>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lastRenderedPageBreak/>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 xml:space="preserve">It's also because of her that I noticed this post. Gengzi was transferred to Xin Weiyun in 2020, frankly. The key points of this </w:t>
      </w:r>
      <w:r>
        <w:lastRenderedPageBreak/>
        <w:t>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lastRenderedPageBreak/>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lastRenderedPageBreak/>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 xml:space="preserve">Chapter 372: Never want to grow up: Come ~ Which great </w:t>
      </w:r>
      <w:r>
        <w:lastRenderedPageBreak/>
        <w:t>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lastRenderedPageBreak/>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lastRenderedPageBreak/>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 xml:space="preserve">Can I enter Fantasy Township after completing the Human </w:t>
      </w:r>
      <w:r>
        <w:lastRenderedPageBreak/>
        <w:t>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lastRenderedPageBreak/>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lastRenderedPageBreak/>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 xml:space="preserve">2020-01-30 20:08:31 2799035924 Ray Ginger Ben Laden </w:t>
      </w:r>
      <w:r>
        <w:lastRenderedPageBreak/>
        <w:t>(2799035924)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lastRenderedPageBreak/>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lastRenderedPageBreak/>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lastRenderedPageBreak/>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lastRenderedPageBreak/>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lastRenderedPageBreak/>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lastRenderedPageBreak/>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xml:space="preserve">"" He An poor and happy: Ge false god rule this! I will not post </w:t>
      </w:r>
      <w:r>
        <w:lastRenderedPageBreak/>
        <w:t>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nerves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Anniversary of Wuhou was released in 1933, which means that </w:t>
      </w:r>
      <w:r>
        <w:lastRenderedPageBreak/>
        <w:t>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 xml:space="preserve">"Henry Wei: Do you spend so much effort, is it because Nietzsche </w:t>
      </w:r>
      <w:r>
        <w:lastRenderedPageBreak/>
        <w:t>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 xml:space="preserve">Until now, his followers have lurked on various platforms, </w:t>
      </w:r>
      <w:r>
        <w:lastRenderedPageBreak/>
        <w:t>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lastRenderedPageBreak/>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lastRenderedPageBreak/>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lastRenderedPageBreak/>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lastRenderedPageBreak/>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lastRenderedPageBreak/>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lastRenderedPageBreak/>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lastRenderedPageBreak/>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to poison and ugly Chinese people, and use the disabled and seemingly </w:t>
      </w:r>
      <w:r>
        <w:lastRenderedPageBreak/>
        <w:t>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 xml:space="preserve">Ge Huaren: You are a neuropathy, you can't live forever, it's hard </w:t>
      </w:r>
      <w:r>
        <w:lastRenderedPageBreak/>
        <w:t>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lastRenderedPageBreak/>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nerve nor bone essence, still Xi Jinping, relieved, thank God. Still trying to survive the red epidemic? </w:t>
      </w:r>
      <w:r>
        <w:lastRenderedPageBreak/>
        <w:t>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and has been permanently blocked and banned, they are still spreading. I </w:t>
      </w:r>
      <w:r>
        <w:lastRenderedPageBreak/>
        <w:t>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lastRenderedPageBreak/>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w:t>
      </w:r>
      <w:r>
        <w:rPr>
          <w:rFonts w:hint="eastAsia"/>
        </w:rPr>
        <w:lastRenderedPageBreak/>
        <w:t>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 xml:space="preserve">Can write a broken book, let alone have a dream, is God? He also </w:t>
      </w:r>
      <w:r>
        <w:lastRenderedPageBreak/>
        <w:t>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lastRenderedPageBreak/>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lastRenderedPageBreak/>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Although I didn't know if it was really cosplay, my little hands flicked </w:t>
      </w:r>
      <w:r>
        <w:lastRenderedPageBreak/>
        <w:t>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w:t>
      </w:r>
      <w:r>
        <w:rPr>
          <w:rFonts w:hint="eastAsia"/>
        </w:rPr>
        <w:lastRenderedPageBreak/>
        <w:t>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w:t>
      </w:r>
      <w:r>
        <w:rPr>
          <w:rFonts w:hint="eastAsia"/>
        </w:rPr>
        <w:lastRenderedPageBreak/>
        <w:t>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w:t>
      </w:r>
      <w:r>
        <w:rPr>
          <w:rFonts w:hint="eastAsia"/>
        </w:rPr>
        <w:lastRenderedPageBreak/>
        <w:t>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pictures are the mainstream way, and there are also BB materials, </w:t>
      </w:r>
      <w:r>
        <w:lastRenderedPageBreak/>
        <w:t>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would benefit from it? Quotes, Franklin Ge Yimin, academically a </w:t>
      </w:r>
      <w:r>
        <w:lastRenderedPageBreak/>
        <w:t>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w:t>
      </w:r>
      <w:r>
        <w:rPr>
          <w:rFonts w:hint="eastAsia"/>
        </w:rPr>
        <w:lastRenderedPageBreak/>
        <w:t>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w:t>
      </w:r>
      <w:r>
        <w:lastRenderedPageBreak/>
        <w:t>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w:t>
      </w:r>
      <w:r>
        <w:rPr>
          <w:rFonts w:hint="eastAsia"/>
        </w:rPr>
        <w:lastRenderedPageBreak/>
        <w:t>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lastRenderedPageBreak/>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control the post. Long-term propaganda that men and women should be </w:t>
      </w:r>
      <w:r>
        <w:lastRenderedPageBreak/>
        <w:t>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unnecessary to consume political infighting. I really seem to pass </w:t>
      </w:r>
      <w:r>
        <w:rPr>
          <w:rFonts w:hint="eastAsia"/>
        </w:rPr>
        <w:lastRenderedPageBreak/>
        <w:t>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things to blaspheme and blaspheme him? Unless God is not love, it has </w:t>
      </w:r>
      <w:r>
        <w:lastRenderedPageBreak/>
        <w:t>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 xml:space="preserve">"Brother Immortal: Ge Cunfu still has some tricks to brainwash, </w:t>
      </w:r>
      <w:r>
        <w:lastRenderedPageBreak/>
        <w:t>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 xml:space="preserve">"It’s difficult to choose a name: This guy just copied a Christian </w:t>
      </w:r>
      <w:r>
        <w:lastRenderedPageBreak/>
        <w:t>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lastRenderedPageBreak/>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lastRenderedPageBreak/>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w:t>
      </w:r>
      <w:r>
        <w:lastRenderedPageBreak/>
        <w:t>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xml:space="preserve">"" Zhou Jiakai: These theories are not fulfilled when these theories </w:t>
      </w:r>
      <w:r>
        <w:lastRenderedPageBreak/>
        <w:t>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lastRenderedPageBreak/>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"Ge Yimin, Zhang Xing, hello, 20 years, come and go, now a few people, Baidu post it, repeat the nerve,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lastRenderedPageBreak/>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 xml:space="preserve">"Ge Hua: First of all admit that you are a true Christian, but </w:t>
      </w:r>
      <w:r>
        <w:lastRenderedPageBreak/>
        <w:t>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lastRenderedPageBreak/>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 xml:space="preserve">The 20331126.xyz domain name has been registered for 10 years </w:t>
      </w:r>
      <w:r>
        <w:lastRenderedPageBreak/>
        <w:t>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lastRenderedPageBreak/>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lastRenderedPageBreak/>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lastRenderedPageBreak/>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lastRenderedPageBreak/>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lastRenderedPageBreak/>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 xml:space="preserve">There is a lot of useful information, thank you! I am a person who </w:t>
      </w:r>
      <w:r>
        <w:lastRenderedPageBreak/>
        <w:t>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lastRenderedPageBreak/>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lastRenderedPageBreak/>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w:t>
      </w:r>
      <w:r>
        <w:lastRenderedPageBreak/>
        <w:t>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lastRenderedPageBreak/>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 xml:space="preserve">So these dragons can successfully transform into dragons. In order </w:t>
      </w:r>
      <w:r>
        <w:lastRenderedPageBreak/>
        <w:t>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 xml:space="preserve">So that the women who used to climb up just to wait on it, </w:t>
      </w:r>
      <w:r>
        <w:lastRenderedPageBreak/>
        <w:t>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 xml:space="preserve">""Evans Unit 3: Regarding parliamentary "democracy", what I </w:t>
      </w:r>
      <w:r>
        <w:lastRenderedPageBreak/>
        <w:t>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lastRenderedPageBreak/>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lastRenderedPageBreak/>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 xml:space="preserve">""Anonymous: All those above who don't believe in Ge Shen should die, feel the power of Ge Shen, and then obediently believe it. If I don’t show you some colors, I really don’t know who is the boss of </w:t>
      </w:r>
      <w:r>
        <w:lastRenderedPageBreak/>
        <w:t>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lastRenderedPageBreak/>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 xml:space="preserve">"Tieba User_QtZPC86: What is Gehua? What happened to the three saints? How many people come down? Some say five? What's the </w:t>
      </w:r>
      <w:r>
        <w:lastRenderedPageBreak/>
        <w:t>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 xml:space="preserve">"Noname2008:-Then why was Li Hongzi kicked out of China? </w:t>
      </w:r>
      <w:r>
        <w:lastRenderedPageBreak/>
        <w:t>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lastRenderedPageBreak/>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lastRenderedPageBreak/>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 xml:space="preserve">GeYiMin's teachings currently have many mistakes that must be </w:t>
      </w:r>
      <w:r>
        <w:lastRenderedPageBreak/>
        <w:t>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lastRenderedPageBreak/>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lastRenderedPageBreak/>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lastRenderedPageBreak/>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 xml:space="preserve">"Omiao Xuanxin: This person will be arrested sooner or later. </w:t>
      </w:r>
      <w:r>
        <w:lastRenderedPageBreak/>
        <w:t>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 xml:space="preserve">""Tao 1: There are top masters in every industry in the world, and people can learn all aspects of top masters. Top masters can always read all aspects of their knowledge and works, but no one can ever obtain the achievements of top masters. Half, even one-tenth cannot be achieved, </w:t>
      </w:r>
      <w:r>
        <w:lastRenderedPageBreak/>
        <w:t>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lastRenderedPageBreak/>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 xml:space="preserve">"2007chunlu55: The bigger he is, the smaller he is. Ziweixiang </w:t>
      </w:r>
      <w:r>
        <w:lastRenderedPageBreak/>
        <w:t>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lastRenderedPageBreak/>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lastRenderedPageBreak/>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 xml:space="preserve">Ignorant people delight in folly; wise people act with integrity. . . </w:t>
      </w:r>
      <w:r>
        <w:lastRenderedPageBreak/>
        <w:t>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lastRenderedPageBreak/>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 xml:space="preserve">Maybe Yemei has blocked all posts about this at the time. But his </w:t>
      </w:r>
      <w:r>
        <w:lastRenderedPageBreak/>
        <w:t>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 xml:space="preserve">Later, I posted a post on Yemei, asking Yemei, what is a god-given </w:t>
      </w:r>
      <w:r>
        <w:lastRenderedPageBreak/>
        <w:t>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w:t>
      </w:r>
      <w:r>
        <w:lastRenderedPageBreak/>
        <w:t>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lastRenderedPageBreak/>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lastRenderedPageBreak/>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lastRenderedPageBreak/>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 xml:space="preserve">He threw the stinky shoe bar hard. I saw that stinky shoe made two perfect arcs in the air, and then it fell down. "These netizens who opposed me have been scolding me at GeYiMin, including what Sayuri, what little birds and birds. I have endured it for a long time. I am going </w:t>
      </w:r>
      <w:r>
        <w:lastRenderedPageBreak/>
        <w:t>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 xml:space="preserve">The antichrist GeYiMin is resisting the Lord, exalting himself, surpassing everything called God and all worshipped, and even sitting in the temple of God, claiming to be God. As a "god", he also pretended to </w:t>
      </w:r>
      <w:r>
        <w:lastRenderedPageBreak/>
        <w:t>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 xml:space="preserve">Certain external factors will greatly increase the power of the antichrist in the future. Perhaps at that time, nuclear weapons and </w:t>
      </w:r>
      <w:r>
        <w:lastRenderedPageBreak/>
        <w:t>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 xml:space="preserve">The first important thing is to know that all the prophecies in the Scriptures cannot be explained privately; because the prophecies have never come from human will, but people are moved by the Holy Spirit </w:t>
      </w:r>
      <w:r>
        <w:lastRenderedPageBreak/>
        <w:t>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lastRenderedPageBreak/>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 xml:space="preserve">In Nanjing University a few days ago, I got together for the second </w:t>
      </w:r>
      <w:r>
        <w:lastRenderedPageBreak/>
        <w:t>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lastRenderedPageBreak/>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lastRenderedPageBreak/>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 xml:space="preserve">Ge Yimin, male, born in 1969, was born in Jurong, Jiangsu. He </w:t>
      </w:r>
      <w:r>
        <w:lastRenderedPageBreak/>
        <w:t>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 xml:space="preserve">Later, I saw the Sabbath church prophecy 1844 on the Internet. Of </w:t>
      </w:r>
      <w:r>
        <w:lastRenderedPageBreak/>
        <w:t>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 xml:space="preserve">(3) The so-called original sin is the body of dust. This is your </w:t>
      </w:r>
      <w:r>
        <w:lastRenderedPageBreak/>
        <w:t>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 xml:space="preserve">Economists don’t even know the basic political economy principle that "the production relations must adapt to the development of </w:t>
      </w:r>
      <w:r>
        <w:lastRenderedPageBreak/>
        <w:t>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lastRenderedPageBreak/>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 xml:space="preserve">The Serie A coach did not mention Yemei Sutra at all, just a </w:t>
      </w:r>
      <w:r>
        <w:lastRenderedPageBreak/>
        <w:t>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w:t>
      </w:r>
      <w:r>
        <w:lastRenderedPageBreak/>
        <w:t>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""Yesue: 800,000 words of nerves,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lastRenderedPageBreak/>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"Deyang himself: The nerves are not for nothing.</w:t>
      </w:r>
    </w:p>
    <w:p w:rsidR="00C70CB9" w:rsidRDefault="00C70CB9" w:rsidP="00C70CB9">
      <w:pPr>
        <w:pStyle w:val="21"/>
        <w:ind w:firstLine="420"/>
      </w:pPr>
      <w:r>
        <w:lastRenderedPageBreak/>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 xml:space="preserve">"The Ancestors of All People: Talking about Politics and Managing </w:t>
      </w:r>
      <w:r>
        <w:lastRenderedPageBreak/>
        <w:t>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 xml:space="preserve">"Xi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w:t>
      </w:r>
      <w:r>
        <w:lastRenderedPageBreak/>
        <w:t>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 xml:space="preserve">"Ge Hua: Ge Shen Yimin, male gender, Zhenjiang 1969 birthday, professional god, communist Christian writer, religiousist, daydreamer, liberator, participated in the 64 Tiananmen Square parade, escaped </w:t>
      </w:r>
      <w:r>
        <w:lastRenderedPageBreak/>
        <w:t>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lastRenderedPageBreak/>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lastRenderedPageBreak/>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w:t>
      </w:r>
      <w:r>
        <w:lastRenderedPageBreak/>
        <w:t>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 xml:space="preserve">Suddenly, I saw a sturdy figure, leaping into the ring like a cheetah. Without saying anything, it was a violent beating against Ge Sheng. Ge </w:t>
      </w:r>
      <w:r>
        <w:lastRenderedPageBreak/>
        <w:t>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lastRenderedPageBreak/>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lastRenderedPageBreak/>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 xml:space="preserve">Besides, everything outside the earth was not told by God, but discovered by man. God has never created anything. The word (God) </w:t>
      </w:r>
      <w:r>
        <w:lastRenderedPageBreak/>
        <w:t>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lastRenderedPageBreak/>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 xml:space="preserve">Everyone who is vying for apricots is all who contribute to a world-class ideological revolution! Etherpa was once active and now </w:t>
      </w:r>
      <w:r>
        <w:lastRenderedPageBreak/>
        <w:t>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lastRenderedPageBreak/>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lastRenderedPageBreak/>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lastRenderedPageBreak/>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lastRenderedPageBreak/>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lastRenderedPageBreak/>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 xml:space="preserve">""Xu Xiangguo: No, he is going to die, because God recruited him, </w:t>
      </w:r>
      <w:r>
        <w:lastRenderedPageBreak/>
        <w:t>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lastRenderedPageBreak/>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lastRenderedPageBreak/>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lastRenderedPageBreak/>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lastRenderedPageBreak/>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 xml:space="preserve">"Yanshan Movement: Jesus' religious status is not a messenger. He </w:t>
      </w:r>
      <w:r>
        <w:lastRenderedPageBreak/>
        <w:t>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lastRenderedPageBreak/>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 xml:space="preserve">It is not even necessary for the academics to end. Put 20 Minzhe in </w:t>
      </w:r>
      <w:r>
        <w:lastRenderedPageBreak/>
        <w:t>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lastRenderedPageBreak/>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lastRenderedPageBreak/>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 xml:space="preserve">Tieba user_0PZUEUE: He was in Tieba before and posted to </w:t>
      </w:r>
      <w:r>
        <w:rPr>
          <w:rFonts w:hint="eastAsia"/>
        </w:rPr>
        <w:lastRenderedPageBreak/>
        <w:t>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lastRenderedPageBreak/>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 xml:space="preserve">4. We must increase more expenditures for population growth, such as the cost of young people such as schools and education. The solution </w:t>
      </w:r>
      <w:r>
        <w:lastRenderedPageBreak/>
        <w:t>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xml:space="preserve">"" What I want is the Monkey: Amitabha, I advise you not to </w:t>
      </w:r>
      <w:r>
        <w:lastRenderedPageBreak/>
        <w:t>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lastRenderedPageBreak/>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lastRenderedPageBreak/>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lastRenderedPageBreak/>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lastRenderedPageBreak/>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 xml:space="preserve">I'm not in good health, I'm going to sleep, goodbye, remember to </w:t>
      </w:r>
      <w:r>
        <w:lastRenderedPageBreak/>
        <w:t>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lastRenderedPageBreak/>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lastRenderedPageBreak/>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lastRenderedPageBreak/>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lastRenderedPageBreak/>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 xml:space="preserve">22. As long as there are still people starving to death in this world, all living people are selfish. Since it is impossible to love your neighbor </w:t>
      </w:r>
      <w:r>
        <w:lastRenderedPageBreak/>
        <w:t>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lastRenderedPageBreak/>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lastRenderedPageBreak/>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lastRenderedPageBreak/>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lastRenderedPageBreak/>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lastRenderedPageBreak/>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lastRenderedPageBreak/>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lastRenderedPageBreak/>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lastRenderedPageBreak/>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lastRenderedPageBreak/>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lastRenderedPageBreak/>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lastRenderedPageBreak/>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lastRenderedPageBreak/>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lastRenderedPageBreak/>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 xml:space="preserve">The Bible does not say that there must be no prophet in the future. </w:t>
      </w:r>
      <w:r>
        <w:lastRenderedPageBreak/>
        <w:t>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lastRenderedPageBreak/>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lastRenderedPageBreak/>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lastRenderedPageBreak/>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lastRenderedPageBreak/>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lastRenderedPageBreak/>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lastRenderedPageBreak/>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lastRenderedPageBreak/>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lastRenderedPageBreak/>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lastRenderedPageBreak/>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lastRenderedPageBreak/>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lastRenderedPageBreak/>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 xml:space="preserve">The fetus has no sinful behavior, no sinful thoughts, only a sinful </w:t>
      </w:r>
      <w:r>
        <w:lastRenderedPageBreak/>
        <w:t>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lastRenderedPageBreak/>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561. Ge Hua: Ge Shen has an official website and nerves,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lastRenderedPageBreak/>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Ge Yimin nerve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"Feibao 656: There is no nerve,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lastRenderedPageBreak/>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Second Generation: Only Ge Shen, only nerves.</w:t>
      </w:r>
    </w:p>
    <w:p w:rsidR="00B62BC8" w:rsidRDefault="00B62BC8" w:rsidP="00B62BC8">
      <w:pPr>
        <w:pStyle w:val="21"/>
        <w:ind w:firstLine="420"/>
      </w:pPr>
      <w:r>
        <w:t>"Ge Hua: Guangge third.</w:t>
      </w:r>
    </w:p>
    <w:p w:rsidR="00B62BC8" w:rsidRDefault="00B62BC8" w:rsidP="00B62BC8">
      <w:pPr>
        <w:pStyle w:val="21"/>
        <w:ind w:firstLine="420"/>
      </w:pPr>
      <w:r>
        <w:t>"" Binghuoqingmu4: I first seemed to know from my nerves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lastRenderedPageBreak/>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B62BC8" w:rsidP="00B62BC8">
      <w:pPr>
        <w:pStyle w:val="21"/>
        <w:ind w:firstLine="420"/>
      </w:pPr>
      <w:r>
        <w:t>Nerve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lastRenderedPageBreak/>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lastRenderedPageBreak/>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Don't take a look at it clearly, what Ge Nerve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lastRenderedPageBreak/>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570. Hou Yi: Only Ge Shen, only nerves.</w:t>
      </w:r>
    </w:p>
    <w:p w:rsidR="00B62BC8" w:rsidRDefault="00B62BC8" w:rsidP="00B62BC8">
      <w:pPr>
        <w:pStyle w:val="21"/>
        <w:ind w:firstLine="420"/>
      </w:pPr>
      <w:r>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"Zhuxue and Taxue: Only God Ge, only nerves, but Liaoyuan is also powerful, now I believe in two gods, one is God Ge and the other is Emperor Liaoyuan.</w:t>
      </w:r>
    </w:p>
    <w:p w:rsidR="00B62BC8" w:rsidRDefault="00B62BC8" w:rsidP="00B62BC8">
      <w:pPr>
        <w:pStyle w:val="21"/>
        <w:ind w:firstLine="420"/>
      </w:pPr>
      <w:r>
        <w:t>"Ge Badi Yimin: You don't believe in nerves,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lastRenderedPageBreak/>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"Ge Shen: Nerve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"Ge Hua E: You don't believe in nerves and don't want to die, we are very embarrassed.</w:t>
      </w:r>
    </w:p>
    <w:p w:rsidR="00B62BC8" w:rsidRDefault="00B62BC8" w:rsidP="00B62BC8">
      <w:pPr>
        <w:pStyle w:val="21"/>
        <w:ind w:firstLine="420"/>
      </w:pPr>
      <w:r>
        <w:rPr>
          <w:rFonts w:hint="eastAsia"/>
        </w:rPr>
        <w:t>》》</w:t>
      </w:r>
      <w:r>
        <w:rPr>
          <w:rFonts w:hint="eastAsia"/>
        </w:rPr>
        <w:t xml:space="preserve">Postba user_aKX64ME: One level higher than anything, two </w:t>
      </w:r>
      <w:r>
        <w:rPr>
          <w:rFonts w:hint="eastAsia"/>
        </w:rPr>
        <w:lastRenderedPageBreak/>
        <w:t>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"Ge Shen: Nerve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 xml:space="preserve">Baidu can really find your article. It seems that there is something. </w:t>
      </w:r>
      <w:r>
        <w:lastRenderedPageBreak/>
        <w:t>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 xml:space="preserve">""Henry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w:t>
      </w:r>
      <w:r>
        <w:lastRenderedPageBreak/>
        <w:t>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"Nerves"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"Ge Shen: Nerve XI 16. The God we believe in is the Creator, not necessarily limited to the Bible. Nerves originate from the Bible and are higher than the Bible. God will not be restricted 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"Ge Shen: Now there are conditions, the time for revolution is ripe: Nerves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B62BC8" w:rsidP="00B62BC8">
      <w:pPr>
        <w:pStyle w:val="21"/>
        <w:ind w:firstLine="420"/>
      </w:pPr>
      <w:r>
        <w:t>Nerve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Zhuxue and Taxue: Ge Shen is very sad and decided not to write Nerve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w:t>
      </w:r>
      <w:r>
        <w:rPr>
          <w:rFonts w:hint="eastAsia"/>
        </w:rPr>
        <w:lastRenderedPageBreak/>
        <w:t>eat, and ruin his reputation. He didn't want to write nerve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Zhuxue and Taxue: Only Ge Shen, only nerves.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As for the seal, there is no. There is a cycle of love for the ninth 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 xml:space="preserve">Hey! You two will not work either, even though it took a few months to be seen through by God Ge, you are still interested. Let it go, </w:t>
      </w:r>
      <w:r>
        <w:lastRenderedPageBreak/>
        <w:t>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 xml:space="preserve">"Tieba user_QtZPC86: Are you always haha? Are you bald? Who </w:t>
      </w:r>
      <w:r>
        <w:lastRenderedPageBreak/>
        <w:t>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 xml:space="preserve">"Zhuxue and Taxue: Tanaka Xingzhe is God Ge, you little Suzaku </w:t>
      </w:r>
      <w:r>
        <w:lastRenderedPageBreak/>
        <w:t>god, kneel down, God Ge, you dare to pretend to be Geshen, be careful not to let you go to worship Ge God forever.</w:t>
      </w:r>
    </w:p>
    <w:p w:rsidR="00B62BC8" w:rsidRDefault="00B62BC8" w:rsidP="00B62BC8">
      <w:pPr>
        <w:pStyle w:val="21"/>
        <w:ind w:firstLine="420"/>
      </w:pPr>
      <w:r>
        <w:t>"" Ge Hua E: You don't believe in nerves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lastRenderedPageBreak/>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Zhuxue and Taxue: Yes! To ask the true god, only Ge Shen, only nerves.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lastRenderedPageBreak/>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lastRenderedPageBreak/>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Now it is: the gods, nerves,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lastRenderedPageBreak/>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"Ge Shen: Nerve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The Four Nerve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lastRenderedPageBreak/>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""Zhuxue and Taxue: Only God Ge, only the nerves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lastRenderedPageBreak/>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lastRenderedPageBreak/>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 xml:space="preserve">"Zhu Xue and Ta Xue: First, I have never met the scholar, I just know her existence. Second: Because of the suspicion between her and </w:t>
      </w:r>
      <w:r>
        <w:lastRenderedPageBreak/>
        <w:t>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lastRenderedPageBreak/>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"Zhuxue and Taxue: Only Ge Shen, only nerves.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Yes, only Geshen, only nerves.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 xml:space="preserve">s better for </w:t>
      </w:r>
      <w:r>
        <w:rPr>
          <w:rFonts w:hint="eastAsia"/>
        </w:rPr>
        <w:lastRenderedPageBreak/>
        <w:t>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lastRenderedPageBreak/>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"Zhuxue and Taxue: True purple is Geshen, only Geshen, only nerves.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 xml:space="preserve">Cultist gang. There are hype criminals everywhere preaching incitement to crime, claiming to have formed a Gejun 100,000. </w:t>
      </w:r>
      <w:r>
        <w:lastRenderedPageBreak/>
        <w:t>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Zhuxue and Taxue: It is necessary to inherit the fine tradition of Ge Shen and carry forward the spirit of Ge Shen. Only Ge Shen and only nerves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lastRenderedPageBreak/>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"Ge Yimin (50914333): These days Sanshi is the first author of nerves.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 xml:space="preserve">"Spider (980946319): Anyone who opposes Kami gets the new </w:t>
      </w:r>
      <w:r>
        <w:lastRenderedPageBreak/>
        <w:t>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lastRenderedPageBreak/>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"Gegod dot com: 700,000 words for nerves.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lastRenderedPageBreak/>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"Sage in Zhuanxu's Hometown: You are also worthy of being a 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596, GeYiMin's nerves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lastRenderedPageBreak/>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lastRenderedPageBreak/>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 xml:space="preserve">Actually clamoring that they are not afraid of being caught by the </w:t>
      </w:r>
      <w:r>
        <w:lastRenderedPageBreak/>
        <w:t>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lastRenderedPageBreak/>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lastRenderedPageBreak/>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"Gegod dot com: 700,000 words for nerves.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"Gegod dot com: The Four Nerve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 xml:space="preserve">One day in the spring of 20 years, Ge Hei Coin publicly used </w:t>
      </w:r>
      <w:r>
        <w:lastRenderedPageBreak/>
        <w:t>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"&lt;Nerve&gt;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 xml:space="preserve">"Ge Hua A: Ge Shen's fans mainly gather on Tieba and QQ. The </w:t>
      </w:r>
      <w:r>
        <w:lastRenderedPageBreak/>
        <w:t>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E95318" w:rsidP="00E95318">
      <w:pPr>
        <w:pStyle w:val="21"/>
        <w:ind w:firstLine="420"/>
      </w:pPr>
      <w:r>
        <w:t>Nerve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Read Nerve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lastRenderedPageBreak/>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There used to be an exposing post about Ge's trash gang, which was deleted by them using conspiracy and tricks. They also chatted with 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A set of fake serious nerves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 xml:space="preserve">Otherwise, my place is very deserted. I usually only read dozens of </w:t>
      </w:r>
      <w:r>
        <w:lastRenderedPageBreak/>
        <w:t>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Alone, Jiezi, Blue Fatty, Pretending to be Dead, Desperate, He Tianzun, Ge Nerve, Zhang Xingang, who is the strongest and who is the weakest?</w:t>
      </w:r>
    </w:p>
    <w:p w:rsidR="00E95318" w:rsidRDefault="00E95318" w:rsidP="00E95318">
      <w:pPr>
        <w:pStyle w:val="21"/>
        <w:ind w:firstLine="420"/>
      </w:pPr>
      <w:r>
        <w:rPr>
          <w:rFonts w:hint="eastAsia"/>
        </w:rPr>
        <w:t>》</w:t>
      </w:r>
      <w:r>
        <w:rPr>
          <w:rFonts w:hint="eastAsia"/>
        </w:rPr>
        <w:t>Guo Boji, a friend of the elderly: Yang Fan is considered to be a dreadful temperament, a thin body and a thin body. Ge nerves also have good facial features when they are young. Neuropathy: Zhang Jie, Wang Keren's facial features are inferior, coupled wi</w:t>
      </w:r>
      <w:r>
        <w:t>th a perverted look, dark circles/abscesses on the face, it is already unsightly, what is the worst thing, not only ugly and insignificant, but also a disabled 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"Ge Yimin: You do not believe in nerves, and refuse to die, we are very embarrassed.</w:t>
      </w:r>
    </w:p>
    <w:p w:rsidR="00E95318" w:rsidRDefault="00E95318" w:rsidP="00E95318">
      <w:pPr>
        <w:pStyle w:val="21"/>
        <w:ind w:firstLine="420"/>
      </w:pPr>
      <w:r>
        <w:t>"" Bolshevism: From the naming of "Nervous", we can know that it is the spokesperson of neurotic patients!!! Some people have to look at themselves while scolding Ge Nerve. In fact, Ge Nerve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xml:space="preserve">? Ge Yimin's book "Nervous" claims to have a crush on Xu Qian during his sophomore year in Jurong High School, and fell in love at </w:t>
      </w:r>
      <w:r>
        <w:lastRenderedPageBreak/>
        <w:t>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"Nerves".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"Nerves" vision book, and marrying saints in a dream during 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lastRenderedPageBreak/>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"Nerves"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In addition, the full text of GeYiMin's nerves is clearly available on the Internet, but GeYiMin wants to make a physical book for others to see in real life and some people can’t access his personal website. However, there is actually an electronic version of nerves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lastRenderedPageBreak/>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w:t>
      </w:r>
      <w:r>
        <w:lastRenderedPageBreak/>
        <w:t>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lastRenderedPageBreak/>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SzMithrandir: Ge seems to be scolding, but it is not recorded in the nerves, as can be seen from the third reply No. 235 in the comments of the nerve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 xml:space="preserve">7. The most influential Internet philosopher in the network </w:t>
      </w:r>
      <w:r>
        <w:lastRenderedPageBreak/>
        <w:t>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"Nerves"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What else is Gehua? The nerve argument is "Ge 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lastRenderedPageBreak/>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"The vast sea of ​​people: Ge Nerve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3. Nerve (Disease)-Nerve (Disease)</w:t>
      </w:r>
    </w:p>
    <w:p w:rsidR="00E95318" w:rsidRDefault="00E95318" w:rsidP="00E95318">
      <w:pPr>
        <w:pStyle w:val="21"/>
        <w:ind w:firstLine="420"/>
      </w:pPr>
      <w:r>
        <w:t>4. Contributor: Nerve Ge Qinfu —— Contributor: Nerve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"The vast sea of ​​people: Yes, they are all in the comments of netizens. There is nothing interesting about the nerve text.</w:t>
      </w:r>
    </w:p>
    <w:p w:rsidR="00E95318" w:rsidRDefault="00E95318" w:rsidP="00E95318">
      <w:pPr>
        <w:pStyle w:val="21"/>
        <w:ind w:firstLine="420"/>
      </w:pPr>
      <w:r>
        <w:lastRenderedPageBreak/>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"The vast sea of ​​people: there are some content that appeared in the English version of the nerves,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 xml:space="preserve">The vast crowd:? Some of the content that appeared in the </w:t>
      </w:r>
      <w:r>
        <w:rPr>
          <w:rFonts w:hint="eastAsia"/>
        </w:rPr>
        <w:lastRenderedPageBreak/>
        <w:t>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 xml:space="preserve">Is the relationship actually worth investigating? Everyone knows that GeYiMin has always had a habit, that is, the whole network's </w:t>
      </w:r>
      <w:r>
        <w:lastRenderedPageBreak/>
        <w:t>evaluation of him is collected together, and integrated in the second seven chapters of "Nerve"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"The vast sea of ​​people: GeYimin's 00s photo problem, because it is not difficult to find that most of the photos are mainly in the 90s and 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 xml:space="preserve">GeYiMin, although his own xj may affect his daily life more or less, but GeYiMin still said that friends and family actually do not know about GeYiMin teaching this matter, so GeYiMin's daily life is still with </w:t>
      </w:r>
      <w:r>
        <w:lastRenderedPageBreak/>
        <w:t>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nerves are 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w:t>
      </w:r>
      <w:r>
        <w:rPr>
          <w:rFonts w:hint="eastAsia"/>
        </w:rPr>
        <w:lastRenderedPageBreak/>
        <w:t xml:space="preserve">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"Nerve" is still updating netizen comments.</w:t>
      </w:r>
    </w:p>
    <w:p w:rsidR="00E95318" w:rsidRDefault="00E95318" w:rsidP="00E95318">
      <w:pPr>
        <w:pStyle w:val="21"/>
        <w:ind w:firstLine="420"/>
      </w:pPr>
      <w:r>
        <w:t>And Zhihu, Tieba, Douban, and Twitter are all updating their nerves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 xml:space="preserve">GeYiMin miscellaneous pictures, in fact, GeShen.com not only </w:t>
      </w:r>
      <w:r>
        <w:lastRenderedPageBreak/>
        <w:t>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"Nerves"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"Nerves"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"Izon_: It's a nerve (double meaning).</w:t>
      </w:r>
    </w:p>
    <w:p w:rsidR="00E95318" w:rsidRDefault="00E95318" w:rsidP="00E95318">
      <w:pPr>
        <w:pStyle w:val="21"/>
        <w:ind w:firstLine="420"/>
      </w:pPr>
      <w:r>
        <w:t xml:space="preserve">"Schlachtkreuzer: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w:t>
      </w:r>
      <w:r>
        <w:lastRenderedPageBreak/>
        <w:t>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"Schlachtkreuzer: There are a lot of interesting information in the 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"Nerves"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xml:space="preserve">"" Handle: Once upon a time, there was also a prosperous and </w:t>
      </w:r>
      <w:r>
        <w:lastRenderedPageBreak/>
        <w:t>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SzMithrandir: Expanding the enrollment of the former Nanjing 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"Nerves",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lastRenderedPageBreak/>
        <w:t>There are some diaries of his high school and college on Shennet, which is a bit more fun than nerves,,,</w:t>
      </w:r>
    </w:p>
    <w:p w:rsidR="00E95318" w:rsidRDefault="00E95318" w:rsidP="00E95318">
      <w:pPr>
        <w:pStyle w:val="21"/>
        <w:ind w:firstLine="420"/>
      </w:pPr>
      <w:r>
        <w:t>The netizens’ comments excerpted from the nerves are simply a history of the development of Lewang’s philosophical behavior. As long as you look at it, you can discover the followers of all kinds of philosophers.</w:t>
      </w:r>
    </w:p>
    <w:p w:rsidR="00E95318" w:rsidRDefault="00E95318" w:rsidP="00E95318">
      <w:pPr>
        <w:pStyle w:val="21"/>
        <w:ind w:firstLine="420"/>
      </w:pPr>
      <w:r>
        <w:t>""Schlachtkreuzer: I suggest up to study the English version of nerves.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ge nerve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lastRenderedPageBreak/>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I thought God’s boring remarks were wrong. Although God’s 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In the excerpts of up to 800 pages of comments from netizens in the nerves,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 xml:space="preserve">God’s English seems to be not very good. According to God’s diary, he was partial to liberal arts when he was in high school, but his English was not good. After going to college, he thought that British was very </w:t>
      </w:r>
      <w:r>
        <w:lastRenderedPageBreak/>
        <w:t>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"Nerves" said that he was born in Jurong, Jiangsu on January 31, 1969, and I can only keep it in the dark for the time being.</w:t>
      </w:r>
    </w:p>
    <w:p w:rsidR="00E95318" w:rsidRDefault="00E95318" w:rsidP="00E95318">
      <w:pPr>
        <w:pStyle w:val="21"/>
        <w:ind w:firstLine="420"/>
      </w:pPr>
      <w:r>
        <w:t>GeYiMin god singing video problem, GeYiMin's self-edited song "Zhenjiang's Golden Mountain", let several Ge Hua sing and record it into a video. There is another issue that said GeYiMin god sang, but this 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 xml:space="preserve">"Nuts Predecessor: Kami has the feeling of planting a native </w:t>
      </w:r>
      <w:r>
        <w:lastRenderedPageBreak/>
        <w:t>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"SzMithrandir: I turned my nerves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Now that people are outside, the nerve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lastRenderedPageBreak/>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lastRenderedPageBreak/>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"Nerves"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"Ge Hua: Contemporary is nerves.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"Nerve").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lastRenderedPageBreak/>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 xml:space="preserve">Yang Fan was born. The birthday on March 3 on his ID card is </w:t>
      </w:r>
      <w:r>
        <w:lastRenderedPageBreak/>
        <w:t>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 xml:space="preserve">Ge Yimin married Hu Chunfang, a girl from Zhenjiang, but the two </w:t>
      </w:r>
      <w:r>
        <w:lastRenderedPageBreak/>
        <w:t>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 xml:space="preserve">GeYiMin lay in bed to sleep in dreams, and was anointed to be a </w:t>
      </w:r>
      <w:r>
        <w:lastRenderedPageBreak/>
        <w:t>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The first draft of Nerve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lastRenderedPageBreak/>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 xml:space="preserve">Liu Zhongjing started to comment on Doutong in 2007 under the screen name "Several Volume Fragments" (his account was cancelled in </w:t>
      </w:r>
      <w:r>
        <w:lastRenderedPageBreak/>
        <w:t>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lastRenderedPageBreak/>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lastRenderedPageBreak/>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 xml:space="preserve">Chen Weirong used the PS portrait of Qian Haile, an official in Jinhua City, Zhejiang Province as his head, and officially aliased "Qian </w:t>
      </w:r>
      <w:r>
        <w:lastRenderedPageBreak/>
        <w:t>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lastRenderedPageBreak/>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"Nerves"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 xml:space="preserve">Lin Manze put the non-public soundtracks that had been secretly requested from musicians from various sources on Taobao without </w:t>
      </w:r>
      <w:r>
        <w:lastRenderedPageBreak/>
        <w:t>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 xml:space="preserve">Zhang Jie recharged both his Tieba account and Sina Weibo. On the 12th, Baidu Tieba's solo 13 bar was blasted. Currently, this bar can only be viewed but not posted. Yang Fan, who had ceased Qintiandi's </w:t>
      </w:r>
      <w:r>
        <w:lastRenderedPageBreak/>
        <w:t>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He Wentao temporarily closed himself up in Tieba because he was struggling to deal with the humiliation of the night butterflies. Qian Bao 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 xml:space="preserve">Ge Yimin announced his withdrawal from the group and said that </w:t>
      </w:r>
      <w:r>
        <w:lastRenderedPageBreak/>
        <w:t>"this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 xml:space="preserve">A few hours after Yang Fan posted a video criticizing six young children on station B, his large solo 13 and a series of trumpets were brutally banned and listed as one of the illegal figures. Yang Fan has </w:t>
      </w:r>
      <w:r>
        <w:lastRenderedPageBreak/>
        <w:t>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Zhang Xingang's "Mou Da Tianxia" company was officially 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 xml:space="preserve">Zheng Liang and the mysterious man met for a duel. Zheng Liang spent more than 30 minutes with Shen Biren, and the mysterious man </w:t>
      </w:r>
      <w:r>
        <w:lastRenderedPageBreak/>
        <w:t>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lastRenderedPageBreak/>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lastRenderedPageBreak/>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According to nerves,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 xml:space="preserve">Zhang Jie, positioned as a beautiful young woman at the level of </w:t>
      </w:r>
      <w:r>
        <w:lastRenderedPageBreak/>
        <w:t>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"Ge Shen: I am contemporary Christian communism, naturally a Christian circle, a communist circle. Nerves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lastRenderedPageBreak/>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 xml:space="preserve">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w:t>
      </w:r>
      <w:r>
        <w:lastRenderedPageBreak/>
        <w:t>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"Ge Hua: Nerve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 xml:space="preserve">The vast sea of ​​people: In order to prevent the dynamics involving Ge Yimin, I and everyone in the comment area were therefore </w:t>
      </w:r>
      <w:r>
        <w:lastRenderedPageBreak/>
        <w:t>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lastRenderedPageBreak/>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At least, compared with things like Wenman's theory saving it and perpetual motion revolution, the nerves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The replies from the Gehuas below are all, you are not willing to believe in nerves,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xml:space="preserve">"" SzMithrandir: There are hired naval forces, some who are looking for fun, and some who really believe in it. I think the first type </w:t>
      </w:r>
      <w:r>
        <w:lastRenderedPageBreak/>
        <w:t>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"Onezero6: A group of friends once interviewed the head of the 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lastRenderedPageBreak/>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lastRenderedPageBreak/>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"The vast sea of ​​people: In fact, there is really no basic relationship between Ge Yimin and Chunfang, after all, after marrying the saint Hu Chunfang in the book of nerves, it is also marked "reluctantly."</w:t>
      </w:r>
    </w:p>
    <w:p w:rsidR="00B847CB" w:rsidRDefault="00B847CB" w:rsidP="00B847CB">
      <w:pPr>
        <w:pStyle w:val="21"/>
        <w:ind w:firstLine="420"/>
      </w:pPr>
      <w:r>
        <w:t>"" SzMithrandir: I also said in my nerves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 xml:space="preserve">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w:t>
      </w:r>
      <w:r>
        <w:lastRenderedPageBreak/>
        <w:t>only was there no mention of the events at the end of a certain year, but the December diary was lost for 10 days!</w:t>
      </w:r>
    </w:p>
    <w:p w:rsidR="00B847CB" w:rsidRDefault="00B847CB" w:rsidP="00B847CB">
      <w:pPr>
        <w:pStyle w:val="21"/>
        <w:ind w:firstLine="420"/>
      </w:pPr>
      <w:r>
        <w:t>Recently, I have read the nerves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Schlachtkreuzer: The nerves are all one by one, and there are many chat records that are directly picked up. Can this thing really be sold?,,</w:t>
      </w:r>
    </w:p>
    <w:p w:rsidR="00B847CB" w:rsidRDefault="00B847CB" w:rsidP="00B847CB">
      <w:pPr>
        <w:pStyle w:val="21"/>
        <w:ind w:firstLine="420"/>
      </w:pPr>
      <w:r>
        <w:t>And the nerves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Schlachtkreuzer: There are no classes today. I read my nerves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lastRenderedPageBreak/>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Today it suddenly occurred to me that Internet philosophers represented by Chuang, Jie, Chuang, and God seem to have done this. 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lastRenderedPageBreak/>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Sasas-: Shenwang has no timeline events, but nerves, 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Sasas-: Shenwang Nerve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lastRenderedPageBreak/>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"Ge Shen: Nerve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"Ge Shen: It's a coincidence. I read this section of nerves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xml:space="preserve">"" Five Big Sas: After a little check, your Gehua names are all </w:t>
      </w:r>
      <w:r>
        <w:lastRenderedPageBreak/>
        <w:t>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 xml:space="preserve">I said: "What am I talking about? I want to say that communism </w:t>
      </w:r>
      <w:r>
        <w:lastRenderedPageBreak/>
        <w:t>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In a dream, I tried for the first half of my life, as the "False Monk" sang: "I will walk from south to north, and I will walk from white to 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"Nerves"? Or are you very content with the religion or the party?</w:t>
      </w:r>
    </w:p>
    <w:p w:rsidR="00B847CB" w:rsidRDefault="00B847CB" w:rsidP="00B847CB">
      <w:pPr>
        <w:pStyle w:val="21"/>
        <w:ind w:firstLine="420"/>
      </w:pPr>
      <w:r>
        <w:t>"Ge Shen: Yes, only nerves.</w:t>
      </w:r>
    </w:p>
    <w:p w:rsidR="00B847CB" w:rsidRDefault="00B847CB" w:rsidP="00B847CB">
      <w:pPr>
        <w:pStyle w:val="21"/>
        <w:ind w:firstLine="420"/>
      </w:pPr>
      <w:r>
        <w:lastRenderedPageBreak/>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"Ge Shen: nerve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t>The gods and the gods are all signs and flags.</w:t>
      </w:r>
    </w:p>
    <w:p w:rsidR="00B847CB" w:rsidRDefault="00B847CB" w:rsidP="00B847CB">
      <w:pPr>
        <w:pStyle w:val="21"/>
        <w:ind w:firstLine="420"/>
      </w:pPr>
      <w:r>
        <w:t>I want to build communism. Keep it simple. All the poor can live a better life instead of personal enjoyment. Personal material can maintain a basic life. This can also be seen from the record of the second summons of the 21st chapter of the nerves and the police. Out.</w:t>
      </w:r>
    </w:p>
    <w:p w:rsidR="00B847CB" w:rsidRDefault="00B847CB" w:rsidP="00B847CB">
      <w:pPr>
        <w:pStyle w:val="21"/>
        <w:ind w:firstLine="420"/>
      </w:pPr>
      <w:r>
        <w:t>In addition, I have nerve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"Ge Hua: God went online in 2001. One-hearted God Network Nerve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lastRenderedPageBreak/>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 xml:space="preserve">When I read his text, I want to see how he created "Nerv" step by </w:t>
      </w:r>
      <w:r>
        <w:lastRenderedPageBreak/>
        <w:t>step based on his academic background and life experience, and gradually became him under the video representation of "Nerv" announced by Douyin.</w:t>
      </w:r>
    </w:p>
    <w:p w:rsidR="00B847CB" w:rsidRDefault="00B847CB" w:rsidP="00B847CB">
      <w:pPr>
        <w:pStyle w:val="21"/>
        <w:ind w:firstLine="420"/>
      </w:pPr>
      <w:r>
        <w:t>"Ge Hua: Haha, nerve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According to GeYiMin, when he was a boy, he could see that God 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Nerve,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 xml:space="preserve">There is no phase: Ge Shen didn't make a fortune by buying lottery tickets some time ago, but he lost a lot of results. I'm not nervous. </w:t>
      </w:r>
      <w:r>
        <w:rPr>
          <w:rFonts w:hint="eastAsia"/>
        </w:rPr>
        <w:lastRenderedPageBreak/>
        <w:t>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w:t>
      </w:r>
      <w:r>
        <w:lastRenderedPageBreak/>
        <w:t>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summoned, and the two events can be found in (22) (23) in his book "Nerves"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"Nerves"</w:t>
      </w:r>
    </w:p>
    <w:p w:rsidR="00B847CB" w:rsidRDefault="00B847CB" w:rsidP="00B847CB">
      <w:pPr>
        <w:pStyle w:val="21"/>
        <w:ind w:firstLine="420"/>
      </w:pPr>
      <w:r>
        <w:t>To be honest, the full text of this English version must have been translated by a digester. I found that some Chinese characters and sentences were not translated, so I just uploaded the original text directly, and showed foreigners if he could understand it. My nerves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lastRenderedPageBreak/>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After some content appeared in the English version of the nerve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xml:space="preserve">"" The vast sea of ​​people: This, ah, is the crumb god descending to the earth. Gym you asked for. He said at first that he did, so look for it </w:t>
      </w:r>
      <w:r>
        <w:lastRenderedPageBreak/>
        <w:t>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"I did it myself 5 4: According to my nerves,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lastRenderedPageBreak/>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Ge Yimin has a computer, most likely a desktop computer. Another 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"Benyuan Avenue: I heard that you have nerves,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Ge Hua: Nerves,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 xml:space="preserve">Where are you?: A brief introduction to the Internet </w:t>
      </w:r>
      <w:r>
        <w:rPr>
          <w:rFonts w:hint="eastAsia"/>
        </w:rPr>
        <w:lastRenderedPageBreak/>
        <w:t>philosopher: Ge Yimin</w:t>
      </w:r>
    </w:p>
    <w:p w:rsidR="004354F1" w:rsidRDefault="004354F1" w:rsidP="004354F1">
      <w:pPr>
        <w:pStyle w:val="21"/>
        <w:ind w:firstLine="420"/>
      </w:pPr>
      <w:r>
        <w:t>Ge Yimin, born on January 26, 1969 (one saying on the 31st), was born in Zhenjiang, Jiangsu, China. He graduated from the Chinese Department of Nanjing University with a major in Chinese Language 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"Nerves"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"Nerve".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 xml:space="preserve">""The vast sea of ​​people: to be honest, in the Disney face of </w:t>
      </w:r>
      <w:r>
        <w:lastRenderedPageBreak/>
        <w:t>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"Nerves"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"Nerves")</w:t>
      </w:r>
    </w:p>
    <w:p w:rsidR="001C28D8" w:rsidRDefault="001C28D8" w:rsidP="001C28D8">
      <w:pPr>
        <w:pStyle w:val="21"/>
        <w:ind w:firstLine="420"/>
      </w:pPr>
      <w:r>
        <w:lastRenderedPageBreak/>
        <w:t>The English version of is translated by Louisa Fei from the United States, but I think it is a lie to the song Yimin, because a careful look at the first chapter of the vision book shows that something is wrong. The translation method in the nerves is vision book ook, in fact If it’s 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643. Nerve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w:t>
      </w:r>
      <w:r>
        <w:lastRenderedPageBreak/>
        <w:t>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"Ziwei saint Zhao Mang: Xin Ge Shen read nerves.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lastRenderedPageBreak/>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 xml:space="preserve">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t>
      </w:r>
      <w:r>
        <w:lastRenderedPageBreak/>
        <w:t>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lastRenderedPageBreak/>
        <w:t>"The vast sea of ​​people: To tell the truth, this gym is not necessarily only me who can beat it, but I seem to be the first.</w:t>
      </w:r>
    </w:p>
    <w:p w:rsidR="001C28D8" w:rsidRDefault="001C28D8" w:rsidP="001C28D8">
      <w:pPr>
        <w:pStyle w:val="21"/>
        <w:ind w:firstLine="420"/>
      </w:pPr>
      <w:r>
        <w:t>"" Knows for the father: There seems to be a habit of regularly 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"Nerves"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lastRenderedPageBreak/>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lastRenderedPageBreak/>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lastRenderedPageBreak/>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lastRenderedPageBreak/>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"Zhu Xue and Ta Xue: Ge Shen knows how to write nerves.</w:t>
      </w:r>
    </w:p>
    <w:p w:rsidR="006F382D" w:rsidRDefault="006F382D" w:rsidP="006F382D">
      <w:pPr>
        <w:pStyle w:val="21"/>
        <w:ind w:firstLine="420"/>
      </w:pPr>
      <w:r>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lastRenderedPageBreak/>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XEQZGFRUMLK: What is the use of Ge Shen Nerve?</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nerves,"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w:t>
      </w:r>
      <w:r>
        <w:lastRenderedPageBreak/>
        <w:t>of the silky shape is changeable, the appearance is very poor. The situation of Zhao Kexun and the silky shape are very similar. It’s wherever the black skin is. To be honest, this behavior, except for 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 xml:space="preserve">The vast crowd: If you know that Zhiwang also has this thing and its personal website actually has public security records, you will </w:t>
      </w:r>
      <w:r>
        <w:rPr>
          <w:rFonts w:hint="eastAsia"/>
        </w:rPr>
        <w:lastRenderedPageBreak/>
        <w:t>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lastRenderedPageBreak/>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w:t>
      </w:r>
      <w:r>
        <w:lastRenderedPageBreak/>
        <w:t>(mostly GeYiMin II) in the Shepherd Yunjie Bar to promote his religious thoughts, and then some netizens attacked Ge Shen in this post, and the zombie post will only reply and repeat at this time" Dingtie dog, Nima exploded" and "You don't believe in nerves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lastRenderedPageBreak/>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 xml:space="preserve">The second generation pretended to be me, but it was kind, </w:t>
      </w:r>
      <w:r>
        <w:lastRenderedPageBreak/>
        <w:t>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Contradicted with nerves.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lastRenderedPageBreak/>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lastRenderedPageBreak/>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lastRenderedPageBreak/>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Vision books are real dreams, and nerves are based on them. Fake dreams and nerves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lastRenderedPageBreak/>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lastRenderedPageBreak/>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lastRenderedPageBreak/>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(nerve)</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w:t>
      </w:r>
      <w:r>
        <w:lastRenderedPageBreak/>
        <w:t>does not believe in religion, but his son 18 During the year, he was often active in Tieba, and Chunfang seemed to use smartphones. They 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Of course, my wife and children know that I write nerves to make a god network, but they don't participate.</w:t>
      </w:r>
    </w:p>
    <w:p w:rsidR="006F382D" w:rsidRDefault="006F382D" w:rsidP="006F382D">
      <w:pPr>
        <w:pStyle w:val="21"/>
        <w:ind w:firstLine="420"/>
      </w:pPr>
      <w:r>
        <w:t>Ge Hua Liu Xin, whose name is Zhang Xiaoguang, has the chat record in front of Nerve.</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lastRenderedPageBreak/>
        <w:t>"Ge Yimin: It became common in the Republic of China. It was invented by Liu Bannong. Women began to oppose it, thinking that it 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 xml:space="preserve">Gym likes to send its own religious thoughts to the sage circle and the Internet philosopher circle for violent preaching, that is, to screen. Biaozi always screens his singing videos in the Tieba football circle, </w:t>
      </w:r>
      <w:r>
        <w:lastRenderedPageBreak/>
        <w:t>which always embarrass the bar friends.</w:t>
      </w:r>
    </w:p>
    <w:p w:rsidR="006F382D" w:rsidRDefault="006F382D" w:rsidP="006F382D">
      <w:pPr>
        <w:pStyle w:val="21"/>
        <w:ind w:firstLine="420"/>
      </w:pPr>
      <w:r>
        <w:t>In my impression, Biaozi seemed to have scolded a certain bar 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w:t>
      </w:r>
      <w:r>
        <w:lastRenderedPageBreak/>
        <w:t>died, these dozens of disciples all fled. After the resurrection, the disciples were reunited firmly, Paul even preached to the Gentiles, and 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lastRenderedPageBreak/>
        <w:t>"" Ge Yimin: Only the second generation, gave money, January 30 or 40, can't remember how many times in total, others did not.</w:t>
      </w:r>
    </w:p>
    <w:p w:rsidR="006F382D" w:rsidRDefault="006F382D" w:rsidP="006F382D">
      <w:pPr>
        <w:pStyle w:val="21"/>
        <w:ind w:firstLine="420"/>
      </w:pPr>
      <w:r>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Only Zhu Huaibing has donated 20 yuan, and his nerves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xml:space="preserve">. The vast sea of ​​people: gym miscellaneous pictures, carefully </w:t>
      </w:r>
      <w:r>
        <w:lastRenderedPageBreak/>
        <w:t>look through gym's</w:t>
      </w:r>
    </w:p>
    <w:p w:rsidR="006F382D" w:rsidRDefault="006F382D" w:rsidP="006F382D">
      <w:pPr>
        <w:pStyle w:val="21"/>
        <w:ind w:firstLine="420"/>
      </w:pPr>
      <w:r>
        <w:t>Some videos with pictures (such as gym2020) will always have 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lastRenderedPageBreak/>
        <w:t>Cher, did you delete so many posts that you reply to me?</w:t>
      </w:r>
    </w:p>
    <w:p w:rsidR="00AE1B75" w:rsidRDefault="00AE1B75" w:rsidP="00AE1B75">
      <w:pPr>
        <w:pStyle w:val="21"/>
        <w:ind w:firstLine="420"/>
      </w:pPr>
      <w:r>
        <w:t>We don't think that Satan is the opposite of God.</w:t>
      </w:r>
    </w:p>
    <w:p w:rsidR="00AE1B75" w:rsidRDefault="00AE1B75" w:rsidP="00AE1B75">
      <w:pPr>
        <w:pStyle w:val="21"/>
        <w:ind w:firstLine="420"/>
      </w:pPr>
      <w:r>
        <w:t>Nerve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nerves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w:t>
      </w:r>
      <w:r>
        <w:lastRenderedPageBreak/>
        <w:t>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 xml:space="preserve">670, Brother Gu regrets the young master: That Ge Cult. Dreaming. </w:t>
      </w:r>
      <w:r>
        <w:lastRenderedPageBreak/>
        <w:t>Return to God</w:t>
      </w:r>
    </w:p>
    <w:p w:rsidR="00AE1B75" w:rsidRDefault="00AE1B75" w:rsidP="00AE1B75">
      <w:pPr>
        <w:pStyle w:val="21"/>
        <w:ind w:firstLine="420"/>
      </w:pPr>
      <w:r>
        <w:t>There is only one scum. He was finally sentenced and sentenced! 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 xml:space="preserve">If he didn't report me. Why should I talk like this! He is so harmful. </w:t>
      </w:r>
      <w:r>
        <w:lastRenderedPageBreak/>
        <w:t>Such people. Little people walk.</w:t>
      </w:r>
    </w:p>
    <w:p w:rsidR="00AE1B75" w:rsidRDefault="00AE1B75" w:rsidP="00AE1B75">
      <w:pPr>
        <w:pStyle w:val="21"/>
        <w:ind w:firstLine="420"/>
      </w:pPr>
      <w:r>
        <w:t>Useless social scumbags.</w:t>
      </w:r>
    </w:p>
    <w:p w:rsidR="00AE1B75" w:rsidRDefault="00AE1B75" w:rsidP="00AE1B75">
      <w:pPr>
        <w:pStyle w:val="21"/>
        <w:ind w:firstLine="420"/>
      </w:pPr>
      <w:r>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I'm sorry, I'm sorry: Ge Yimin's nerves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lastRenderedPageBreak/>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 xml:space="preserve">Because GeYiMin was blocked by Baidu, the shielding is good, but these people will move here, look at the name of the post, there are still </w:t>
      </w:r>
      <w:r>
        <w:lastRenderedPageBreak/>
        <w:t>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lastRenderedPageBreak/>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 xml:space="preserve">SzMithrandi: Ge will back it up himself, only some of Ge's creations on the site are not downloaded because Ge is too big to </w:t>
      </w:r>
      <w:r>
        <w:rPr>
          <w:rFonts w:hint="eastAsia"/>
        </w:rPr>
        <w:lastRenderedPageBreak/>
        <w:t>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w:t>
      </w:r>
      <w:r>
        <w:lastRenderedPageBreak/>
        <w:t>the comments that scolded him. This is probably magnanimous. I think what should be missing are the previous posts and accounts of Geshen, 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There are also self-entry entries and writing nerve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w:t>
      </w:r>
      <w:r>
        <w:lastRenderedPageBreak/>
        <w:t>Yimin was surprised to see the embarrassed appearance of the wind setting sun. The wind setting sun was beaten like this because he got in 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lastRenderedPageBreak/>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lastRenderedPageBreak/>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lastRenderedPageBreak/>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lastRenderedPageBreak/>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But what I know is "Only Geshen, only the nerves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lastRenderedPageBreak/>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lastRenderedPageBreak/>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lastRenderedPageBreak/>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lastRenderedPageBreak/>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w:t>
      </w:r>
      <w:r>
        <w:lastRenderedPageBreak/>
        <w:t>"Mei Hei", "Anti-Ye Mei Alliance" and "Ye Mei". Among them, "Mei Hei" is used. The avatar is a picture of Gehua on Yemei.com. Therefore, 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(nerve)</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lastRenderedPageBreak/>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w:t>
      </w:r>
      <w:r>
        <w:lastRenderedPageBreak/>
        <w:t>This can take off. The path of self-proclaimed god is simply unrealistic, after all, no one bought the "Nerves"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w:t>
      </w:r>
      <w:r>
        <w:lastRenderedPageBreak/>
        <w:t>unrelated post bars, affecting the experience of bar friends. And to indulge the second navy army to curse people, such as "Don't you believe in nerves,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 xml:space="preserve">Nowadays, the god of song is no different from the general cult leader, and it feels like the god of song is like a normal person when he </w:t>
      </w:r>
      <w:r>
        <w:lastRenderedPageBreak/>
        <w:t>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lastRenderedPageBreak/>
        <w:t>Completely swear words are not included, and everything else is 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lastRenderedPageBreak/>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w:t>
      </w:r>
      <w:r>
        <w:lastRenderedPageBreak/>
        <w:t>slow masters, many people looked forward to it and cost me too much. 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"Ge Yimin: It depends on the definition of believers. Because there is no organization, there is no establishment, and of course there are no believers who are registered. However, in the past 20 years, there are still some believers, and the nerves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SZ reports here, the nerve of the gods network is also updated frequently, at least once a month.</w:t>
      </w:r>
    </w:p>
    <w:p w:rsidR="000E648F" w:rsidRDefault="000E648F" w:rsidP="000E648F">
      <w:pPr>
        <w:pStyle w:val="21"/>
        <w:ind w:firstLine="420"/>
      </w:pPr>
      <w:r>
        <w:t xml:space="preserve">"I don't cross the hp: Niu 6 stayed, if in ancient times it is estimated </w:t>
      </w:r>
      <w:r>
        <w:lastRenderedPageBreak/>
        <w:t>that he would have been OMG.</w:t>
      </w:r>
    </w:p>
    <w:p w:rsidR="000E648F" w:rsidRDefault="000E648F" w:rsidP="000E648F">
      <w:pPr>
        <w:pStyle w:val="21"/>
        <w:ind w:firstLine="420"/>
      </w:pPr>
      <w:r>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 xml:space="preserve">"Deyang himself: Of course, the prophecy did not say suicide. It was a saint who was always unable to get out of the mountain to marry Liu Yifei. He was anxious and threatened to commit suicide, thinking </w:t>
      </w:r>
      <w:r>
        <w:lastRenderedPageBreak/>
        <w:t>that he committed suicide and the world would perish.</w:t>
      </w:r>
    </w:p>
    <w:p w:rsidR="000E648F" w:rsidRDefault="000E648F" w:rsidP="000E648F">
      <w:pPr>
        <w:pStyle w:val="21"/>
        <w:ind w:firstLine="420"/>
      </w:pPr>
      <w:r>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 xml:space="preserve">"Deyang himself: To be honest, we will create great harmony </w:t>
      </w:r>
      <w:r>
        <w:lastRenderedPageBreak/>
        <w:t>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"Yeh Xue: If I were within the system, then there would be no gods and nerves,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Ge Yimin: Reading nerves,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4763FD" w:rsidP="004763FD">
      <w:pPr>
        <w:pStyle w:val="21"/>
        <w:ind w:firstLine="420"/>
      </w:pPr>
      <w:r>
        <w:t>Nerve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696. manevil: Nerve,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"Ge Yimin: The nerve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Gehua hype, see nerves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I want to know, I have nerves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(nerve).</w:t>
      </w:r>
    </w:p>
    <w:p w:rsidR="004763FD" w:rsidRDefault="004763FD" w:rsidP="004763FD">
      <w:pPr>
        <w:pStyle w:val="21"/>
        <w:ind w:firstLine="420"/>
      </w:pPr>
      <w:r>
        <w:t>Dubbing is the nerve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5. Nerve (transmitted by Geshen) short video, live broadcast, 800,000 words of Nerve</w:t>
      </w:r>
    </w:p>
    <w:p w:rsidR="004763FD" w:rsidRDefault="004763FD" w:rsidP="004763FD">
      <w:pPr>
        <w:pStyle w:val="21"/>
        <w:ind w:firstLine="420"/>
      </w:pPr>
      <w:r>
        <w:t>See god network gegod.com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See god network gegod.com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It’s better to have some nerves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The head of Ge Nerve Band, it leaves evidence "Nerve".</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703. Liu Yifei 2033: God writes the Bible, Ge Xie writes nerves,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Ge Yimin: Nerve IV 14. Nerve golden rule: [Do not oppose anyone].</w:t>
      </w:r>
    </w:p>
    <w:p w:rsidR="000A3F69" w:rsidRDefault="000A3F69" w:rsidP="000A3F69">
      <w:pPr>
        <w:pStyle w:val="21"/>
        <w:ind w:firstLine="420"/>
      </w:pPr>
      <w:r>
        <w:t>God disciples spread their nerves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"Manevil: All men are holy, all men are Christ, and Christ all are the Son of man.</w:t>
      </w:r>
    </w:p>
    <w:p w:rsidR="000A3F69" w:rsidRDefault="000A3F69" w:rsidP="000A3F69">
      <w:pPr>
        <w:pStyle w:val="21"/>
        <w:ind w:firstLine="420"/>
      </w:pPr>
      <w:r>
        <w:lastRenderedPageBreak/>
        <w:t>"" Ge Yimin: Everyone is a god-nerves.</w:t>
      </w:r>
    </w:p>
    <w:p w:rsidR="000A3F69" w:rsidRDefault="000A3F69" w:rsidP="000A3F69">
      <w:pPr>
        <w:pStyle w:val="21"/>
        <w:ind w:firstLine="420"/>
      </w:pPr>
      <w:r>
        <w:t>Nerve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The vast crowd: To be honest, Baidu Tieba is probably the birthplace of many Internet philosophers. Ge Nerve, who is active in the forum or the Christian circle of Tieba, is probably their "novice village".</w:t>
      </w:r>
    </w:p>
    <w:p w:rsidR="000A3F69" w:rsidRDefault="000A3F69" w:rsidP="000A3F69">
      <w:pPr>
        <w:pStyle w:val="21"/>
        <w:ind w:firstLine="420"/>
      </w:pPr>
      <w:r>
        <w:t>"" Ye Xue: Baidu Tieba Big V certification: Ge Yimin: Internet thinker activist, Hong Kong Four Seasons Publishing House signed author. Male, born in 1969, from Zhenjiang, Jiangsu, China, graduated from the Chinese Department of Nanjing University. Published the modern prophet book nerve, which was named an amendment to the Bible. There are two main sources of his thoughts: Christianity and Communism. Nerves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t xml:space="preserve">"The four are all empty. 877: What kind of prophecies are there really for the savior? You hype all day long, this person, this person is too scared to come out, human beings play, you group of gods are the </w:t>
      </w:r>
      <w:r>
        <w:lastRenderedPageBreak/>
        <w:t>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"Nerve"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(Nerve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lastRenderedPageBreak/>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lastRenderedPageBreak/>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Second, there is no offline promotion, I only use the Internet, Shenwang, Nerve, and God. There is no effect offline, except for 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lastRenderedPageBreak/>
        <w:t>Fifth, there are nerves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Sixth, I am not afraid of Zhao bombs, but the tower will affect the religious religion, and the nerves are also written. The tower is not a strategy and affects my website, such as canceling the record of the Ministry of Industry and Information Technology and walling my domain name.</w:t>
      </w:r>
    </w:p>
    <w:p w:rsidR="000A3F69" w:rsidRDefault="000A3F69" w:rsidP="000A3F69">
      <w:pPr>
        <w:pStyle w:val="21"/>
        <w:ind w:firstLine="420"/>
      </w:pPr>
      <w:r>
        <w:t>Nerve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Nerve eleven 2, as long as there are people starving to </w:t>
      </w:r>
      <w:r>
        <w:lastRenderedPageBreak/>
        <w:t>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"Nerves".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 xml:space="preserve">There are a lot of people who wrote the Declaration of Great Harmony, and a few people wrote it, just like Ge Xie who bought the </w:t>
      </w:r>
      <w:r>
        <w:lastRenderedPageBreak/>
        <w:t>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It is recommended that you go to unite Ge, and then write the original creation of nerves,,,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"Ge Yimin: Nerve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 xml:space="preserve">Human beings have a monopoly of power in the present world and </w:t>
      </w:r>
      <w:r>
        <w:lastRenderedPageBreak/>
        <w:t>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nerve words every day, keep </w:t>
      </w:r>
      <w:r>
        <w:lastRenderedPageBreak/>
        <w:t>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 xml:space="preserve">2. As for communism, for more than 200 years, the sages (Ki-Communist, Air Communist, Scientific Communist) did not </w:t>
      </w:r>
      <w:r>
        <w:lastRenderedPageBreak/>
        <w:t>consider it impractical, and the conditions are now ripe. (Nerve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"Ge Yimin: nerve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 xml:space="preserve">""Huang Yuzhibao: This Ge Xie just sticks me up. Then he fell </w:t>
      </w:r>
      <w:r>
        <w:lastRenderedPageBreak/>
        <w:t>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In fact, there used to be so many Azis in the post bar, and they 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lastRenderedPageBreak/>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"Deyang himself: In 2001, "Nervous", the believers are all remembered in their nerves,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lastRenderedPageBreak/>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According to a well-known person, Ge is connected with antichrists from all over the world and defiles the Bible in the name of nerves.</w:t>
      </w:r>
    </w:p>
    <w:p w:rsidR="00B51961" w:rsidRDefault="00B51961" w:rsidP="00B51961">
      <w:pPr>
        <w:pStyle w:val="21"/>
        <w:ind w:firstLine="420"/>
      </w:pPr>
      <w:r>
        <w:t>And Ge is pretending to be one of the Chinese sages in the Chinese Sage, and has the power of management, and all comments against Ge are deleted.</w:t>
      </w:r>
    </w:p>
    <w:p w:rsidR="00B51961" w:rsidRDefault="00B51961" w:rsidP="00B51961">
      <w:pPr>
        <w:pStyle w:val="21"/>
        <w:ind w:firstLine="420"/>
      </w:pPr>
      <w:r>
        <w:t xml:space="preserve">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w:t>
      </w:r>
      <w:r>
        <w:lastRenderedPageBreak/>
        <w:t>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I would like to tell certain big bosses that the Son of God is not controlled by you. Who is the Son of God is the Son of God. It’s not that you can taint it with a single nerve.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Pretending to be a son of God, contaminating the Bible with nerves,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lastRenderedPageBreak/>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"Liu Yifei 2033: The Bible, Divine Comedy, Nerves, Dizziness.</w:t>
      </w:r>
    </w:p>
    <w:p w:rsidR="00B51961" w:rsidRDefault="00B51961" w:rsidP="00B51961">
      <w:pPr>
        <w:pStyle w:val="21"/>
        <w:ind w:firstLine="420"/>
      </w:pPr>
      <w:r>
        <w:t>"Asia's mouth brother: Divine comedy is poetry, the Bible is a Christian classic, and nerves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"Nerve"</w:t>
      </w:r>
    </w:p>
    <w:p w:rsidR="00B51961" w:rsidRDefault="00B51961" w:rsidP="00B51961">
      <w:pPr>
        <w:pStyle w:val="21"/>
        <w:ind w:firstLine="420"/>
      </w:pPr>
      <w:r>
        <w:t>They wrote this book to praise the gods, not the saints, so it should be renamed "Nerve".</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 xml:space="preserve">Martin Luther did not recognize the Pope, but he recognized Jesus as the "only" Savior and the absolute authority of the Bible. So Martin </w:t>
      </w:r>
      <w:r>
        <w:lastRenderedPageBreak/>
        <w:t>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lastRenderedPageBreak/>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 Is it fun to scan the screen to promote your nerves in major forums?</w:t>
      </w:r>
    </w:p>
    <w:p w:rsidR="00B51961" w:rsidRDefault="00B51961" w:rsidP="00B51961">
      <w:pPr>
        <w:pStyle w:val="21"/>
        <w:ind w:firstLine="420"/>
      </w:pPr>
      <w:r>
        <w:lastRenderedPageBreak/>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nerves of believers and </w:t>
      </w:r>
      <w:r>
        <w:lastRenderedPageBreak/>
        <w:t>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lastRenderedPageBreak/>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A nerve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lastRenderedPageBreak/>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 xml:space="preserve">Looking for Ge Yimin, male, 51 years old, disappeared after publishing P-related content on June 09, and has not returned yet. If you have news or channels, please leave a message or send me a private </w:t>
      </w:r>
      <w:r>
        <w:lastRenderedPageBreak/>
        <w:t>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Evil, your nerves.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"13293581: Fools only look at nerves.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The eighth place Wang Keren was active on Facebook in 2013 and 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 xml:space="preserve">"Geyimin: Jesus is God, how can it not be realized? Creator, just </w:t>
      </w:r>
      <w:r>
        <w:lastRenderedPageBreak/>
        <w:t>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(Nerve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w:t>
      </w:r>
      <w:r>
        <w:lastRenderedPageBreak/>
        <w:t>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 xml:space="preserve">He feels very interesting, so share it. And he feels quite persistent. </w:t>
      </w:r>
      <w:r>
        <w:lastRenderedPageBreak/>
        <w:t>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lastRenderedPageBreak/>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Before searching for his name, you can still see his comments 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lastRenderedPageBreak/>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"Xiaobai Mr_White: You think too much, Hong Kong people don't look at their nerves.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Deyang himself: What kind of nerves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lastRenderedPageBreak/>
        <w:t>""Yu Peicheng -: How do I have to do with my nerves?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lastRenderedPageBreak/>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nerves.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"Ye Xue: 1. God is based on this:: Nerve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t>2. The religion is based on this:: Nerves 16: Nerve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Now there are five steps to unify the world: Nanjing University, Shenwang, Nerve,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 xml:space="preserve">Only dare to be incompetent and furious or care about and pull the </w:t>
      </w:r>
      <w:r>
        <w:lastRenderedPageBreak/>
        <w:t>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The vast sea of ​​people: I have a suggestion to Yunjie. I suggest to write together all the impressive dreams I have done so far, and mark the time of dreaming, arrange them in chronological order, and write "Different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"Yeh Xue: God Net, Nerve, Vision Book, and another God Cult.</w:t>
      </w:r>
    </w:p>
    <w:p w:rsidR="007D0FF1" w:rsidRDefault="007D0FF1" w:rsidP="007D0FF1">
      <w:pPr>
        <w:pStyle w:val="21"/>
        <w:ind w:firstLine="420"/>
      </w:pPr>
    </w:p>
    <w:p w:rsidR="007D0FF1" w:rsidRDefault="007D0FF1" w:rsidP="007D0FF1">
      <w:pPr>
        <w:pStyle w:val="21"/>
        <w:ind w:firstLine="420"/>
      </w:pPr>
      <w:r>
        <w:rPr>
          <w:rFonts w:hint="eastAsia"/>
        </w:rPr>
        <w:lastRenderedPageBreak/>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Deyang himself: Nerve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lastRenderedPageBreak/>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"Liu Yifei 2033: Saints do not rely on thoughts? Rely on the army? Ge Xie also writes nerves,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lastRenderedPageBreak/>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"Deyang himself: Ge Xie has the nerves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 xml:space="preserve">"Ala Lei: I didn't catch up at the earliest, I only knew that there were white crystal, Pipa fairy, Ge Shen, Tanaka Xingzhe, Ten Jian, </w:t>
      </w:r>
      <w:r>
        <w:lastRenderedPageBreak/>
        <w:t>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nerves before. I have probably seen dozens of accounts, and almost all of them have been banned. It </w:t>
      </w:r>
      <w:r>
        <w:rPr>
          <w:rFonts w:hint="eastAsia"/>
        </w:rPr>
        <w:lastRenderedPageBreak/>
        <w:t>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In fact, in addition to the navigation, I have other Zhihu, Douban, and Jianshu. Because of many searches, they are sealed, and no new 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 xml:space="preserve">"You want to listen to him" is unknown, "Shen Wang" is disabled, </w:t>
      </w:r>
      <w:r>
        <w:lastRenderedPageBreak/>
        <w:t>and "Deyang Li Juan" is now used.</w:t>
      </w:r>
    </w:p>
    <w:p w:rsidR="007D0FF1" w:rsidRDefault="007D0FF1" w:rsidP="007D0FF1">
      <w:pPr>
        <w:pStyle w:val="21"/>
        <w:ind w:firstLine="420"/>
      </w:pPr>
      <w:r>
        <w:t>Douban: The "Nerve"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lastRenderedPageBreak/>
        <w:t>We still need resources from the wasteland and the ocean to create resources.</w:t>
      </w:r>
    </w:p>
    <w:p w:rsidR="007D0FF1" w:rsidRDefault="007D0FF1" w:rsidP="007D0FF1">
      <w:pPr>
        <w:pStyle w:val="21"/>
        <w:ind w:firstLine="420"/>
      </w:pPr>
      <w:r>
        <w:t>"Deyang himself: Ge Xie can only sell 5 Hong Kong dollars e-book nerves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 xml:space="preserve">"Deyang himself: Ge Xie claims to have created the God of </w:t>
      </w:r>
      <w:r>
        <w:lastRenderedPageBreak/>
        <w:t>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Zhuxue and Taxue: Is the nerve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lastRenderedPageBreak/>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 xml:space="preserve">"Manevil: The saying that God gives birth to many people is outdated. When people are educated and wise, they will no longer </w:t>
      </w:r>
      <w:r>
        <w:lastRenderedPageBreak/>
        <w:t>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lastRenderedPageBreak/>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"Yesue: The difference is that I have dreams and visions, and the most important thing is that the nerve is the cornerstone of nerves.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lastRenderedPageBreak/>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Yesue: No one can take advantage of my official blog, community, 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lastRenderedPageBreak/>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 xml:space="preserve">"Yesue: Collecting comments is my original creation, I didn't learn from others. Of course, when I thought about collecting, I didn't collect them before. For example, when Yemei Community and Tieba products were first created, they did not collect. At that time, many people in </w:t>
      </w:r>
      <w:r>
        <w:lastRenderedPageBreak/>
        <w:t>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Because the day is coming, people will say: Blessed are those who 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 xml:space="preserve">Ge Yimin and shepherd Yun Jie, these two "philosophers" have had </w:t>
      </w:r>
      <w:r>
        <w:lastRenderedPageBreak/>
        <w:t>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Nerve Four 14, Nerve Golden Rule: [Do not </w:t>
      </w:r>
      <w:r>
        <w:lastRenderedPageBreak/>
        <w:t>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It is the "Whether Ferro will transfer to Milan Real Madrid, and who is lying in the nerve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nerve, the earliest version of nerve. An Shuai gave an example of nerve, which means that everyone in the audience knows. Otherwise, others will not understand.)</w:t>
      </w:r>
    </w:p>
    <w:p w:rsidR="007C7B11" w:rsidRDefault="007C7B11" w:rsidP="007C7B11">
      <w:pPr>
        <w:pStyle w:val="21"/>
        <w:ind w:firstLine="420"/>
      </w:pPr>
      <w:r>
        <w:t xml:space="preserve">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w:t>
      </w:r>
      <w:r>
        <w:lastRenderedPageBreak/>
        <w:t>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lastRenderedPageBreak/>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Ge Yimin: Only to evangelize them, accept the nerves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lastRenderedPageBreak/>
        <w:t>"Manevil: True faith should be done with love in the daily way, don't just hang the letter in your mouth, do more good deeds.</w:t>
      </w:r>
    </w:p>
    <w:p w:rsidR="007C7B11" w:rsidRDefault="007C7B11" w:rsidP="007C7B11">
      <w:pPr>
        <w:pStyle w:val="21"/>
        <w:ind w:firstLine="420"/>
      </w:pPr>
      <w:r>
        <w:t>"" Ge Yimin: Spreading the nerve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w:t>
      </w:r>
      <w:r>
        <w:lastRenderedPageBreak/>
        <w:t>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 xml:space="preserve">The bosses all speak English on international occasions, and they </w:t>
      </w:r>
      <w:r>
        <w:lastRenderedPageBreak/>
        <w:t>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lastRenderedPageBreak/>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lastRenderedPageBreak/>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lastRenderedPageBreak/>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 xml:space="preserve">At that time, I searched Yemei Sutra only my Yemei Sutra, and it is </w:t>
      </w:r>
      <w:r>
        <w:lastRenderedPageBreak/>
        <w:t>the same now.</w:t>
      </w:r>
    </w:p>
    <w:p w:rsidR="007C7B11" w:rsidRDefault="007C7B11" w:rsidP="007C7B11">
      <w:pPr>
        <w:pStyle w:val="21"/>
        <w:ind w:firstLine="420"/>
      </w:pPr>
      <w:r>
        <w:t>However, Yemei Sutra was later changed to Song Yimin Sutra, GeYiMin Sutra, and nerves.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xml:space="preserve">"" Five big rustles: In other words, when some people are commenting on you, they are actually promoting you in disguise. After all, some viewers will recognize you through their comments. I don't </w:t>
      </w:r>
      <w:r>
        <w:lastRenderedPageBreak/>
        <w:t>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Nerve,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"Yeh Xue: The first edition of Nerve, because the mainland book number is expensive, of course, the current Nerve cannot be published in the mainland.</w:t>
      </w:r>
    </w:p>
    <w:p w:rsidR="007C7B11" w:rsidRDefault="007C7B11" w:rsidP="007C7B11">
      <w:pPr>
        <w:pStyle w:val="21"/>
        <w:ind w:firstLine="420"/>
      </w:pPr>
      <w:r>
        <w:t>"" Superman Xiaoao: Nerves can't pass the pre-review of publication.</w:t>
      </w:r>
    </w:p>
    <w:p w:rsidR="007C7B11" w:rsidRDefault="007C7B11" w:rsidP="007C7B11">
      <w:pPr>
        <w:pStyle w:val="21"/>
        <w:ind w:firstLine="420"/>
      </w:pPr>
      <w:r>
        <w:rPr>
          <w:rFonts w:hint="eastAsia"/>
        </w:rPr>
        <w:t>》</w:t>
      </w:r>
      <w:r>
        <w:rPr>
          <w:rFonts w:hint="eastAsia"/>
        </w:rPr>
        <w:t xml:space="preserve">Yesxue: The first edition in 2014 is fine, with less content and less </w:t>
      </w:r>
      <w:r>
        <w:rPr>
          <w:rFonts w:hint="eastAsia"/>
        </w:rPr>
        <w:lastRenderedPageBreak/>
        <w:t>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7C7B11" w:rsidP="007C7B11">
      <w:pPr>
        <w:pStyle w:val="21"/>
        <w:ind w:firstLine="420"/>
      </w:pPr>
      <w:r>
        <w:t>Nerve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lastRenderedPageBreak/>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"Tieba user_5AeKDVE: It still wrote 800,000 words nerve.</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xml:space="preserve">"" Qingfeng Mingyue: Huh? I don't understand, I might be wrong. </w:t>
      </w:r>
      <w:r>
        <w:lastRenderedPageBreak/>
        <w:t>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 xml:space="preserve">"Qingfeng Mingyue: I don't understand, how can I report a crime </w:t>
      </w:r>
      <w:r>
        <w:lastRenderedPageBreak/>
        <w:t>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lastRenderedPageBreak/>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The vast sea of ​​people: what you lack now is the popularity, right? Auntie’s emoticon pack has a picture of Kanagawa surfing to 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 xml:space="preserve">"Starting to test people: when I was young, he was more handsome </w:t>
      </w:r>
      <w:r>
        <w:lastRenderedPageBreak/>
        <w:t>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"Ge Yimin: I am propagating god net, nerve, god religion, what forum do you still go to in Hong Kong?</w:t>
      </w:r>
    </w:p>
    <w:p w:rsidR="007C7B11" w:rsidRDefault="007C7B11" w:rsidP="007C7B11">
      <w:pPr>
        <w:pStyle w:val="21"/>
        <w:ind w:firstLine="420"/>
      </w:pPr>
      <w:r>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 xml:space="preserve">"God: "Ge Yao created the creator, the creator created God, and </w:t>
      </w:r>
      <w:r>
        <w:lastRenderedPageBreak/>
        <w:t>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lastRenderedPageBreak/>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lastRenderedPageBreak/>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Skyrim Disintegration: I heard that only one copy of your book is now sold. Did you buy it yourself? Is this true? How many copies of this book have been printed?</w:t>
      </w:r>
    </w:p>
    <w:p w:rsidR="007C7B11" w:rsidRDefault="007C7B11" w:rsidP="007C7B11">
      <w:pPr>
        <w:pStyle w:val="21"/>
        <w:ind w:firstLine="420"/>
      </w:pPr>
      <w:r>
        <w:t>"Yesue: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nerve and netizen comments) In addition, it was printed for WORD and netizens themselves. For example, they printed 1 set of the second edition inexplicably than the user.</w:t>
      </w:r>
    </w:p>
    <w:p w:rsidR="007C7B11" w:rsidRDefault="007C7B11" w:rsidP="007C7B11">
      <w:pPr>
        <w:pStyle w:val="21"/>
        <w:ind w:firstLine="420"/>
      </w:pPr>
      <w:r>
        <w:lastRenderedPageBreak/>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Yes Xue: Obviously, Four Seasons Publishing House is under pressure from the domestic government and does not admit that it publishes its nerves. It also wants to trick me into mailing back the registration documents to the Hong Kong government. It is no</w:t>
      </w:r>
      <w:r>
        <w:t>w closed, and the Hong Kong government can find nerves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There is also nerve copyright belonging to the author. I published it at my own expense. The copyright certificate sees nerve news honor. The four seasons are not binding on nerves. It is closed again. Fortunately, the Hong Kong government can find the publication catalog. I have nerves.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lastRenderedPageBreak/>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Aunt Liu has a master’s degree, but she preached that she should live under the anti-gravity and unrealistic things. Her thoughts have 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"Nerves"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lastRenderedPageBreak/>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"Goulash_: Can nerves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lastRenderedPageBreak/>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w:t>
      </w:r>
      <w:r>
        <w:lastRenderedPageBreak/>
        <w:t>that is, the twenty-first chapter of the political theory of nerves,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"Nerve" fragment from the Bible, but I said that he inherited the Bible, and most of the content is also original.</w:t>
      </w:r>
    </w:p>
    <w:p w:rsidR="00300EB0" w:rsidRDefault="00300EB0" w:rsidP="00300EB0">
      <w:pPr>
        <w:pStyle w:val="21"/>
        <w:ind w:firstLine="420"/>
      </w:pPr>
      <w:r>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lastRenderedPageBreak/>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"Deyang himself: It's nerves.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How can your nerves break through capitalism?</w:t>
      </w:r>
    </w:p>
    <w:p w:rsidR="00300EB0" w:rsidRDefault="00300EB0" w:rsidP="00300EB0">
      <w:pPr>
        <w:pStyle w:val="21"/>
        <w:ind w:firstLine="420"/>
      </w:pPr>
      <w:r>
        <w:t>"Ge Yimin: Nerves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"Nerves"...</w:t>
      </w:r>
    </w:p>
    <w:p w:rsidR="00300EB0" w:rsidRDefault="00300EB0" w:rsidP="00300EB0">
      <w:pPr>
        <w:pStyle w:val="21"/>
        <w:ind w:firstLine="420"/>
      </w:pPr>
      <w:r>
        <w:t>"Deyang himself: You have read Nerve or went to Shenwang.</w:t>
      </w:r>
    </w:p>
    <w:p w:rsidR="00300EB0" w:rsidRDefault="00300EB0" w:rsidP="00300EB0">
      <w:pPr>
        <w:pStyle w:val="21"/>
        <w:ind w:firstLine="420"/>
      </w:pPr>
      <w:r>
        <w:lastRenderedPageBreak/>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"Xiaoyao Yunyun: If you don't believe in nerves,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Xiaoyao Yunyun: Do you believe in nerves?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"Ge Yimin: The nerve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"Yesxue: No, it's boundless, netizens commented, only accepting Ge related information, if you accept them all, the nerve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Superman Xiaoao: Nerve no information from unrelated people.</w:t>
      </w:r>
    </w:p>
    <w:p w:rsidR="00300EB0" w:rsidRDefault="00300EB0" w:rsidP="00300EB0">
      <w:pPr>
        <w:pStyle w:val="21"/>
        <w:ind w:firstLine="420"/>
      </w:pPr>
      <w:r>
        <w:t>"Yeh Xue: The main nerves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I believe in nerves.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lastRenderedPageBreak/>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"Nerves"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"Polar Hawaii: And I want to ask you about the "big trial, half jail, and crucifixion" in your nerves.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lastRenderedPageBreak/>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I not only collect it in the god community first, then collect it in the god net, but also collect it in the nerves,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lastRenderedPageBreak/>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"Deyang himself: Ge Xie has nerves.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lastRenderedPageBreak/>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"Deyang himself: Ge Xie's nerve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The world’s major religions are nothing more than the purpose of 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lastRenderedPageBreak/>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"Deyang himself: Ge Xie still writes nerves,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lastRenderedPageBreak/>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"Nerve".</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lastRenderedPageBreak/>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 xml:space="preserve">The middle-aged cultists in Tieba that involve Internet philosophies, folk sciences, vulgarity, and even Yinmeng continue to virally promote </w:t>
      </w:r>
      <w:r>
        <w:lastRenderedPageBreak/>
        <w:t>“communist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 xml:space="preserve">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w:t>
      </w:r>
      <w:r>
        <w:lastRenderedPageBreak/>
        <w:t>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"Liu Yifei 2033: Ge is not, Ge is the contemporary fundamental communist, with nerves.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"Gwen: Ge Yimin? The one who writes nerves?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lastRenderedPageBreak/>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The one who doesn't know how to amuse the Yedie. First of all, 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 xml:space="preserve">"Ge Shen: I am contemporary Christian communism, the top ten </w:t>
      </w:r>
      <w:r>
        <w:lastRenderedPageBreak/>
        <w:t>crape myrtle saints, and finally the nine great Internet philosophers.</w:t>
      </w:r>
    </w:p>
    <w:p w:rsidR="00300EB0" w:rsidRDefault="00300EB0" w:rsidP="00300EB0">
      <w:pPr>
        <w:pStyle w:val="21"/>
        <w:ind w:firstLine="420"/>
      </w:pPr>
      <w:r>
        <w:t>The information is in the nerves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Who in the world of Internet philosophers is more readable than 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Nerves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w:t>
      </w:r>
      <w:r>
        <w:lastRenderedPageBreak/>
        <w:t>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300EB0" w:rsidP="00300EB0">
      <w:pPr>
        <w:pStyle w:val="21"/>
        <w:ind w:firstLine="420"/>
      </w:pPr>
      <w:r>
        <w:t>Nerve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(nerve). At the same time, he also opened a Yemei website. After using "Ge Yimin", Ge Xie decided to go online with his real name. About ten years ago, he changed the original "Mei Hua", "Ye Mei Jing", and "Guang Mei" to "Ge Hua". "Nerve"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lastRenderedPageBreak/>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"Deyang himself: Nerves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Not to mention anything else, it's just a magic wand. But the only thing that makes me curious is where his endurance comes from. He has 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crowd: agree faction: network Zhe Ge nerve, published a book is useless, Ge nerve also in September 2014 in Hong Kong published "nerve" a book.</w:t>
      </w:r>
    </w:p>
    <w:p w:rsidR="005661E8" w:rsidRDefault="005661E8" w:rsidP="005661E8">
      <w:pPr>
        <w:pStyle w:val="21"/>
        <w:ind w:firstLine="420"/>
      </w:pPr>
    </w:p>
    <w:p w:rsidR="005661E8" w:rsidRDefault="005661E8" w:rsidP="005661E8">
      <w:pPr>
        <w:pStyle w:val="21"/>
        <w:ind w:firstLine="420"/>
      </w:pPr>
      <w:r>
        <w:t>Opposition: Ge nerve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 xml:space="preserve">It's a little bit more advanced than the headquarters. It's good to be </w:t>
      </w:r>
      <w:r>
        <w:lastRenderedPageBreak/>
        <w:t>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 Juan, Deyang: I have collected a lot of money, but I only 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Singapore Lion City Forum: you have been banned by mouse </w:t>
      </w:r>
      <w:r>
        <w:rPr>
          <w:rFonts w:hint="eastAsia"/>
        </w:rPr>
        <w:lastRenderedPageBreak/>
        <w:t>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Xiaoao prisoner: Ge nerve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 xml:space="preserve">Your actions and your words have nothing to do with me. Whether </w:t>
      </w:r>
      <w:r>
        <w:lastRenderedPageBreak/>
        <w:t>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lastRenderedPageBreak/>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only Ge Shi, only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Recently, there is a suspected Church in Guangdong or South Korea, which is called "Ge Yimin religion", also known as "Yemei 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 xml:space="preserve">But I don't hate heresy, but the advice I should say is that there are not many heresies in the world, and few of them can have a far-reaching </w:t>
      </w:r>
      <w:r>
        <w:lastRenderedPageBreak/>
        <w:t>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I hope you can find the right way, return to the embrace of the 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 xml:space="preserve">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w:t>
      </w:r>
      <w:r>
        <w:lastRenderedPageBreak/>
        <w:t>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 xml:space="preserve">Of God, man cannot corrupt. </w:t>
      </w:r>
      <w:r>
        <w:lastRenderedPageBreak/>
        <w:t>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At the beginning, I saw that someone reprinted my article to Yahoo blog. It's a good thing that someone reprinted it... So I added him as a 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 xml:space="preserve">I don't have any opinions when I go to the blog, but they even go to preach that GE Yimin is the God of today, the second Jesus Christ. Such </w:t>
      </w:r>
      <w:r>
        <w:lastRenderedPageBreak/>
        <w:t>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Ge Xie is willing to have friendly contact with them. Although 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 xml:space="preserve">Boliling hafnium, station B, but it doesn't seem to interact any more. He has also done LEGO creation, video (BBGYM) and pictures (four chapters of silver dream in geshen version), and now he is a general </w:t>
      </w:r>
      <w:r>
        <w:lastRenderedPageBreak/>
        <w:t>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So I think one of the major reasons why the main number was 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must be something to enlighten the world. Gexie knows that writing nerves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 xml:space="preserve">Big, that's serious. Only for reasons like anti gravity molecules or </w:t>
      </w:r>
      <w:r>
        <w:lastRenderedPageBreak/>
        <w:t>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Your real name, Zhihu, was originally published on shennet. Later, 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Timeytfd: did Ge Xie consider writing another book? Such as "on XXX of Yemei" and "life of Yemei", but it seems that they are not used, and the contents are all written into the broken book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because there is only one Bible, and the Koran is also one, another hadith, I put it in my mind. It's just nerves.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Caoone: a lot of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hhhhhhhhnerve,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My young commander: he Wentao, Shen Yi, wolf herder, Yun Jie, He Xin, Zhou Xiaoping, Zhou Jinhua, Hu Xijin, long Yutao, Zhou Libo, </w:t>
      </w:r>
      <w:r>
        <w:rPr>
          <w:rFonts w:hint="eastAsia"/>
        </w:rPr>
        <w:lastRenderedPageBreak/>
        <w:t>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lastRenderedPageBreak/>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 xml:space="preserve">When you see that all the people in the religion have found their own beliefs and worked hard for their own beliefs, you suddenly look </w:t>
      </w:r>
      <w:r>
        <w:lastRenderedPageBreak/>
        <w:t>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lastRenderedPageBreak/>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Because you don't agree with the point of view in nerve,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 xml:space="preserve">You are afraid that because of the cruelty of reality and tortured by the fragmentary heart, only a little fantasy completely declared </w:t>
      </w:r>
      <w:r>
        <w:lastRenderedPageBreak/>
        <w:t>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lastRenderedPageBreak/>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lastRenderedPageBreak/>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after finishing, Chuang Wen has more words than GE's nerve, and more videos than GE's self recorded reading of nerve...</w:t>
      </w:r>
    </w:p>
    <w:p w:rsidR="005661E8" w:rsidRDefault="005661E8" w:rsidP="005661E8">
      <w:pPr>
        <w:pStyle w:val="21"/>
        <w:ind w:firstLine="420"/>
      </w:pPr>
    </w:p>
    <w:p w:rsidR="005661E8" w:rsidRDefault="005661E8" w:rsidP="005661E8">
      <w:pPr>
        <w:pStyle w:val="21"/>
        <w:ind w:firstLine="420"/>
      </w:pPr>
      <w:r>
        <w:t>It's no wonder that Yunjie live broadcast for such a long time, rereading cliches, some people give money heart smile, it is not recommended to give money. To tell you the truth, I have the spare money. I'd rather go to eBay to buy the nerve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826, Zhi Hei: nerve,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Nine childe: a word to road, as expected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Lao Shui returns to Beijing: why do you still believe in Shinto? But Azi is advocating humanity. To eliminate Shinto. Man is one level above God. Purple eliminated Sakyamuni in the era of Pisces Shinto. You believe in nerves.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nerve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lastRenderedPageBreak/>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Ge Yao's nerves,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you look at the nerve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lastRenderedPageBreak/>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a nerve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nerves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Geyimin: a patch is a nerve.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say nerves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Yexue: I have about 150 bar numbers. II was sealed (bought) no </w:t>
      </w:r>
      <w:r>
        <w:rPr>
          <w:rFonts w:hint="eastAsia"/>
        </w:rPr>
        <w:lastRenderedPageBreak/>
        <w:t>statistics, with sealed with buy.</w:t>
      </w:r>
    </w:p>
    <w:p w:rsidR="005661E8" w:rsidRDefault="005661E8" w:rsidP="005661E8">
      <w:pPr>
        <w:pStyle w:val="21"/>
        <w:ind w:firstLine="420"/>
      </w:pPr>
    </w:p>
    <w:p w:rsidR="005661E8" w:rsidRDefault="005661E8" w:rsidP="005661E8">
      <w:pPr>
        <w:pStyle w:val="21"/>
        <w:ind w:firstLine="420"/>
      </w:pPr>
      <w:r>
        <w:t>830, Weiming War Ghost owl: Ge Yimin recently said that nerve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lastRenderedPageBreak/>
        <w:t>Besides Yun Jie and silk, what else is there? Does LAN Zhi's tweet, Panzhihua's he Wentao's tweet, nerve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t>nerve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lastRenderedPageBreak/>
        <w:t>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nerve, Yemei net changed into a god net, and shengyemei changed into a song. Yimin changed his real name again. Instead of talking about Christ, Yimin claimed to be the sage of crape myrtle. In 2014, nerve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His real name was listed as one of the sensitive words by Baidu in 2017, and was blocked by the whole domestic network in 2019. At present, this person still publicizes the theocracy, and Shenwang is constantly updated, especially nerve.</w:t>
      </w:r>
    </w:p>
    <w:p w:rsidR="005661E8" w:rsidRDefault="005661E8" w:rsidP="005661E8">
      <w:pPr>
        <w:pStyle w:val="21"/>
        <w:ind w:firstLine="420"/>
      </w:pPr>
    </w:p>
    <w:p w:rsidR="005661E8" w:rsidRDefault="005661E8" w:rsidP="005661E8">
      <w:pPr>
        <w:pStyle w:val="21"/>
        <w:ind w:firstLine="420"/>
      </w:pPr>
      <w:r>
        <w:lastRenderedPageBreak/>
        <w:t>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Here I would like to advise Yemei once again that it is still too late to rein in the precipice, even though my spirit belongs to the anti Yemei alliance. In particular, the nerve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nerve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Lijuan: Four Seasons publishing house is under the pressure of the domestic government. It wants to cheat me to return the book number fee and return the registration form sealed by the Hong </w:t>
      </w:r>
      <w:r>
        <w:rPr>
          <w:rFonts w:hint="eastAsia"/>
        </w:rPr>
        <w:lastRenderedPageBreak/>
        <w:t>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 xml:space="preserve">Well, how can the Christian column and God community of </w:t>
      </w:r>
      <w:r>
        <w:lastRenderedPageBreak/>
        <w:t>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 xml:space="preserve">Yexue, Deyang, Li Juan, plastic products and other leather bags all claim to be women. Zhang Ge Yimin's photos of Nanjing University </w:t>
      </w:r>
      <w:r>
        <w:lastRenderedPageBreak/>
        <w:t>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own female ID is the Ge Hua personality I split. It has been used by God community and online home for 20 years. There are 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It's all in nerves.</w:t>
      </w:r>
    </w:p>
    <w:p w:rsidR="00381755" w:rsidRDefault="00381755" w:rsidP="00381755">
      <w:pPr>
        <w:pStyle w:val="21"/>
        <w:ind w:firstLine="420"/>
      </w:pPr>
    </w:p>
    <w:p w:rsidR="00381755" w:rsidRDefault="00381755" w:rsidP="00381755">
      <w:pPr>
        <w:pStyle w:val="21"/>
        <w:ind w:firstLine="420"/>
      </w:pPr>
      <w:r>
        <w:t>Our world is fake, similar to the matrix. It's all our characters in nerves.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Elder immortal brother: Shenjing Bing, when you die, go to God </w:t>
      </w:r>
      <w:r>
        <w:rPr>
          <w:rFonts w:hint="eastAsia"/>
        </w:rPr>
        <w:lastRenderedPageBreak/>
        <w:t>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FA maocai, Ge Xie nerve,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lastRenderedPageBreak/>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Ge Yimin: wechat can't say this. There's a nerve</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 xml:space="preserve">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w:t>
      </w:r>
      <w:r>
        <w:lastRenderedPageBreak/>
        <w:t>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several useful columns of Kaidi are closed, and the posts </w:t>
      </w:r>
      <w:r>
        <w:rPr>
          <w:rFonts w:hint="eastAsia"/>
        </w:rPr>
        <w:lastRenderedPageBreak/>
        <w:t>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 Baidu network disk YY live nerve video collection --</w:t>
      </w:r>
    </w:p>
    <w:p w:rsidR="00381755" w:rsidRDefault="00381755" w:rsidP="00381755">
      <w:pPr>
        <w:pStyle w:val="21"/>
        <w:ind w:firstLine="420"/>
      </w:pPr>
    </w:p>
    <w:p w:rsidR="00381755" w:rsidRDefault="00381755" w:rsidP="00381755">
      <w:pPr>
        <w:pStyle w:val="21"/>
        <w:ind w:firstLine="420"/>
      </w:pPr>
      <w:r>
        <w:t xml:space="preserve">This link may not be accessible because it involves infringement, </w:t>
      </w:r>
      <w:r>
        <w:lastRenderedPageBreak/>
        <w:t>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 xml:space="preserve">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w:t>
      </w:r>
      <w:r>
        <w:lastRenderedPageBreak/>
        <w:t>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Nerve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lastRenderedPageBreak/>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Yes, she has nerves.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w:t>
      </w:r>
      <w:r>
        <w:lastRenderedPageBreak/>
        <w:t>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 xml:space="preserve">He graduated from Nanjing University. He is quite a master. He is from Beihang (microblog calls himself Ludong University). NANDA is better than Beihang; Professor Yang Da (although he dropped out of school), NTU is also better than Yang da. He graduated from an </w:t>
      </w:r>
      <w:r>
        <w:lastRenderedPageBreak/>
        <w:t>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However, he was proficient in English. In wangzhe, only pretty master could speak English. Gym English was not very good. Otherwise, 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lastRenderedPageBreak/>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381755" w:rsidP="00381755">
      <w:pPr>
        <w:pStyle w:val="21"/>
        <w:ind w:firstLine="420"/>
      </w:pPr>
      <w:r>
        <w:t>nerve</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lastRenderedPageBreak/>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Anything 1 will do: the head of Japan's opening ceremony was </w:t>
      </w:r>
      <w:r>
        <w:rPr>
          <w:rFonts w:hint="eastAsia"/>
        </w:rPr>
        <w:lastRenderedPageBreak/>
        <w:t>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pigeon nerve!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5E4978" w:rsidP="005E4978">
      <w:pPr>
        <w:pStyle w:val="21"/>
        <w:ind w:firstLine="420"/>
      </w:pPr>
      <w:r>
        <w:t>Nerves.</w:t>
      </w:r>
    </w:p>
    <w:p w:rsidR="005E4978" w:rsidRDefault="005E4978" w:rsidP="005E4978">
      <w:pPr>
        <w:pStyle w:val="21"/>
        <w:ind w:firstLine="420"/>
      </w:pPr>
    </w:p>
    <w:p w:rsidR="005E4978" w:rsidRDefault="005E4978" w:rsidP="005E4978">
      <w:pPr>
        <w:pStyle w:val="21"/>
        <w:ind w:firstLine="420"/>
      </w:pPr>
      <w:r>
        <w:t>Show me your nerves. Mother said she wouldn't eat until she finished reading it.</w:t>
      </w:r>
    </w:p>
    <w:p w:rsidR="005E4978" w:rsidRDefault="005E4978" w:rsidP="005E4978">
      <w:pPr>
        <w:pStyle w:val="21"/>
        <w:ind w:firstLine="420"/>
      </w:pPr>
    </w:p>
    <w:p w:rsidR="005E4978" w:rsidRDefault="005E4978" w:rsidP="005E4978">
      <w:pPr>
        <w:pStyle w:val="21"/>
        <w:ind w:firstLine="420"/>
      </w:pPr>
      <w:r>
        <w:lastRenderedPageBreak/>
        <w:t>Nerve first, nerve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But his nerves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[nerve]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 xml:space="preserve">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w:t>
      </w:r>
      <w:r>
        <w:lastRenderedPageBreak/>
        <w:t>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In those days, Zongheng Chinese network supported the people of Shenji camp to occupy immortality bar. For this purpose, the bid was as high as five digits. Hoshen wanted 1500, but Baima and others had to 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In fact, the network comments on my information, whether true or false, I still included it into the nerve.</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nerves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Insect: Although there is nothing new about nerves,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lastRenderedPageBreak/>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he not only lied to me, but also lied to the majority of bar friends. He wrote Marx's book and Bible, then said it was his nerve,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have you seen nerves?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lastRenderedPageBreak/>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that's all right. Nerves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w:t>
      </w:r>
      <w:r>
        <w:rPr>
          <w:rFonts w:hint="eastAsia"/>
        </w:rPr>
        <w:lastRenderedPageBreak/>
        <w:t>Of course, the nerve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lastRenderedPageBreak/>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w:t>
      </w:r>
      <w:r>
        <w:rPr>
          <w:rFonts w:hint="eastAsia"/>
        </w:rPr>
        <w:lastRenderedPageBreak/>
        <w:t>the microblog has its own blowing and shouting nerves.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on the microblog, I'll find your comments on me to collect nerves.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1. Those who can get visas are parents' money, including other 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lastRenderedPageBreak/>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lastRenderedPageBreak/>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 xml:space="preserve">That is to prohibit any person from funding an entity or individual, and refuse any person to accept the funding of the individual or entity. For example, the United States sanctions Huawei. No Western supplier </w:t>
      </w:r>
      <w:r>
        <w:lastRenderedPageBreak/>
        <w:t>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Then understand what Zhulian is. I think what you are talking about is "asking one person to be punished for another just because of 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lastRenderedPageBreak/>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 xml:space="preserve">He did not investigate whether Yu Hui was corrupt, did not </w:t>
      </w:r>
      <w:r>
        <w:lastRenderedPageBreak/>
        <w:t>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900000 words nerve.</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lastRenderedPageBreak/>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Only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Boundless crowd 2: according to my experience of being swept 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Ge hei and Bai Yunsheng only post bar, and will not report you at station B. Yunjie knows me. It's recorded that he said that I and alone have the ability to post bar to persecute him. He is also in my bean B valve nerve group.</w:t>
      </w:r>
    </w:p>
    <w:p w:rsidR="000C1B19" w:rsidRDefault="000C1B19" w:rsidP="000C1B19">
      <w:pPr>
        <w:pStyle w:val="21"/>
        <w:ind w:firstLine="420"/>
      </w:pPr>
    </w:p>
    <w:p w:rsidR="000C1B19" w:rsidRDefault="000C1B19" w:rsidP="000C1B19">
      <w:pPr>
        <w:pStyle w:val="21"/>
        <w:ind w:firstLine="420"/>
      </w:pPr>
      <w:r>
        <w:lastRenderedPageBreak/>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 xml:space="preserve">Sage Ge, Grandpa asked you, how many good women have you </w:t>
      </w:r>
      <w:r>
        <w:lastRenderedPageBreak/>
        <w:t>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continue to be GE's dog leg! Don't go out of the pit. It's still fun in the pit. Play as you want. Learn from Wu Yifan! Ge Gou is the second generation of Wu Yifan! Just not famous! The </w:t>
      </w:r>
      <w:r>
        <w:rPr>
          <w:rFonts w:hint="eastAsia"/>
        </w:rPr>
        <w:lastRenderedPageBreak/>
        <w:t>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lying trough! You're sleeping! It seems that 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lastRenderedPageBreak/>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there are nerves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vast sea of people 2: the process of the original event can be </w:t>
      </w:r>
      <w:r>
        <w:rPr>
          <w:rFonts w:hint="eastAsia"/>
        </w:rPr>
        <w:lastRenderedPageBreak/>
        <w:t>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if nerve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878. War of Datong: Fourteen steps of nerve</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nerves.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0C1B19" w:rsidP="000C1B19">
      <w:pPr>
        <w:pStyle w:val="21"/>
        <w:ind w:firstLine="420"/>
      </w:pPr>
      <w:r>
        <w:t>Nerve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No one in the wild Ferry: go, my garlic divination depends on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lastRenderedPageBreak/>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I'm not. I have no nerves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0C1B19" w:rsidP="000C1B19">
      <w:pPr>
        <w:pStyle w:val="21"/>
        <w:ind w:firstLine="420"/>
      </w:pPr>
      <w:r>
        <w:t>Nerve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lastRenderedPageBreak/>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name is six words: Although I don't know god Ge, it's not 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881. Paul Gerber: I study nerves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lastRenderedPageBreak/>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Superman Xiao Ao: I heard you pay others to dance nerve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Leng Xue, the most beautiful Chinese girl in the nerve,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lastRenderedPageBreak/>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Ying yuanlei: don't make a noise. God is reading nerves.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Timeytfd: when you become a bar owner, will you return to the past, send nerve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lastRenderedPageBreak/>
        <w:t>good</w:t>
      </w:r>
    </w:p>
    <w:p w:rsidR="001E6D83" w:rsidRDefault="001E6D83" w:rsidP="001E6D83">
      <w:pPr>
        <w:pStyle w:val="21"/>
        <w:ind w:firstLine="420"/>
      </w:pPr>
    </w:p>
    <w:p w:rsidR="001E6D83" w:rsidRDefault="001E6D83" w:rsidP="001E6D83">
      <w:pPr>
        <w:pStyle w:val="21"/>
        <w:ind w:firstLine="420"/>
      </w:pPr>
      <w:r>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Feng dance nine days drunk peace: save the world? The world cannot be saved, nor does it need to be saved. Once anyone moves this 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lastRenderedPageBreak/>
        <w:t>886. Qqqxxbhkk: St. Jerome went online in March 2001</w:t>
      </w:r>
    </w:p>
    <w:p w:rsidR="001E6D83" w:rsidRDefault="001E6D83" w:rsidP="001E6D83">
      <w:pPr>
        <w:pStyle w:val="21"/>
        <w:ind w:firstLine="420"/>
      </w:pPr>
    </w:p>
    <w:p w:rsidR="001E6D83" w:rsidRDefault="001E6D83" w:rsidP="001E6D83">
      <w:pPr>
        <w:pStyle w:val="21"/>
        <w:ind w:firstLine="420"/>
      </w:pPr>
      <w:r>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Our religious position is pro China, right? I think it's on my nerves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lastRenderedPageBreak/>
        <w:t>Your nerve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Just repeat the nerve,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Bai Yunsheng's attempt to sell 50000 singers is only one reason for his approval of songs. Bai Yunsheng often plays </w:t>
      </w:r>
      <w:r>
        <w:rPr>
          <w:rFonts w:hint="eastAsia"/>
        </w:rPr>
        <w:lastRenderedPageBreak/>
        <w:t>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Fifty cents refers to my Communists. My nerves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lastRenderedPageBreak/>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lastRenderedPageBreak/>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 xml:space="preserve">Those who turn around are anti communism. I am a communist and </w:t>
      </w:r>
      <w:r>
        <w:lastRenderedPageBreak/>
        <w:t>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lastRenderedPageBreak/>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Don't contact anyone in private, just pass the nerve.</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lastRenderedPageBreak/>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lastRenderedPageBreak/>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1E6D83" w:rsidP="001E6D83">
      <w:pPr>
        <w:pStyle w:val="21"/>
        <w:ind w:firstLine="420"/>
      </w:pPr>
      <w:r>
        <w:t>Nerve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there is a chapter in GE's nerve,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nerve II 13. Therefore, in 2019, the world ending (end) comes.</w:t>
      </w:r>
    </w:p>
    <w:p w:rsidR="001E6D83" w:rsidRDefault="001E6D83" w:rsidP="001E6D83">
      <w:pPr>
        <w:pStyle w:val="21"/>
        <w:ind w:firstLine="420"/>
      </w:pPr>
    </w:p>
    <w:p w:rsidR="001E6D83" w:rsidRDefault="001E6D83" w:rsidP="001E6D83">
      <w:pPr>
        <w:pStyle w:val="21"/>
        <w:ind w:firstLine="420"/>
      </w:pPr>
      <w:r>
        <w:t>Nerve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Ge Hua is recorded in the nerve. Where is your saint? What's your name?</w:t>
      </w:r>
    </w:p>
    <w:p w:rsidR="001E6D83" w:rsidRDefault="001E6D83" w:rsidP="001E6D83">
      <w:pPr>
        <w:pStyle w:val="21"/>
        <w:ind w:firstLine="420"/>
      </w:pPr>
    </w:p>
    <w:p w:rsidR="001E6D83" w:rsidRDefault="001E6D83" w:rsidP="001E6D83">
      <w:pPr>
        <w:pStyle w:val="21"/>
        <w:ind w:firstLine="420"/>
      </w:pPr>
      <w:r>
        <w:t>The saints and saints in the nerves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 Four Saints of nerves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nerves: Xu Qian, Qin Fen, Li Juan and Chunfang </w:t>
      </w:r>
      <w:r>
        <w:lastRenderedPageBreak/>
        <w:t>(reluctantly).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Yaleileiipapa: we're embarrassed that you don't believe in nerves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lastRenderedPageBreak/>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except that Jesus can claim to be God, the others </w:t>
      </w:r>
      <w:r>
        <w:rPr>
          <w:rFonts w:hint="eastAsia"/>
        </w:rPr>
        <w:lastRenderedPageBreak/>
        <w:t>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 xml:space="preserve">It works! Those who blaspheme the Holy Spirit will never be </w:t>
      </w:r>
      <w:r>
        <w:lastRenderedPageBreak/>
        <w:t>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It's all repetition nerves,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lastRenderedPageBreak/>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lastRenderedPageBreak/>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lastRenderedPageBreak/>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lastRenderedPageBreak/>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lastRenderedPageBreak/>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your nerve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Jingleikai Kaila: Yes, Christians only have the Bible and are limited to the Bible, so they can't accept higher Gospels. Nerves come from the Bible and are higher than the Bible.</w:t>
      </w:r>
    </w:p>
    <w:p w:rsidR="001E6D83" w:rsidRDefault="001E6D83" w:rsidP="001E6D83">
      <w:pPr>
        <w:pStyle w:val="21"/>
        <w:ind w:firstLine="420"/>
      </w:pPr>
    </w:p>
    <w:p w:rsidR="001E6D83" w:rsidRDefault="001E6D83" w:rsidP="001E6D83">
      <w:pPr>
        <w:pStyle w:val="21"/>
        <w:ind w:firstLine="420"/>
      </w:pPr>
      <w:r>
        <w:t>The nerve is our answer.</w:t>
      </w:r>
    </w:p>
    <w:p w:rsidR="001E6D83" w:rsidRDefault="001E6D83" w:rsidP="001E6D83">
      <w:pPr>
        <w:pStyle w:val="21"/>
        <w:ind w:firstLine="420"/>
      </w:pPr>
    </w:p>
    <w:p w:rsidR="001E6D83" w:rsidRDefault="001E6D83" w:rsidP="001E6D83">
      <w:pPr>
        <w:pStyle w:val="21"/>
        <w:ind w:firstLine="420"/>
      </w:pPr>
      <w:r>
        <w:t>Ge Hua has only nerves.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according to the nerve,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"nerves"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in Ge Shen and read nerves.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"nerve"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1E6D83" w:rsidP="001E6D83">
      <w:pPr>
        <w:pStyle w:val="21"/>
        <w:ind w:firstLine="420"/>
      </w:pPr>
      <w:r>
        <w:t>Nerves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who are you? I'd love to meet you! You are </w:t>
      </w:r>
      <w:r>
        <w:rPr>
          <w:rFonts w:hint="eastAsia"/>
        </w:rPr>
        <w:lastRenderedPageBreak/>
        <w:t>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now there are two big nerves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nerve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 xml:space="preserve">Dozens of relevant contents of my two public accounts have been </w:t>
      </w:r>
      <w:r>
        <w:lastRenderedPageBreak/>
        <w:t>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in an era! Just like the development trend of the world, new cultural ideas will eventually rise and eventually become </w:t>
      </w:r>
      <w:r>
        <w:t xml:space="preserve">the mainstream cultural </w:t>
      </w:r>
      <w:r>
        <w:lastRenderedPageBreak/>
        <w:t>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no matter how many words, it's all nonsense, 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Are you Pueraria lobata or Pueraria lobata! Brainwashing is not enough! In order to seize the opportunity to do publicity! You did too! Unfortunately, there is no if! The untimely thing should be sent away. Let's send it away! Don'</w:t>
      </w:r>
      <w:r>
        <w:t xml:space="preserve">t struggle, don't be </w:t>
      </w:r>
      <w:r>
        <w:lastRenderedPageBreak/>
        <w:t>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there is no Pueraria, only Pueraria, but nerves.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I thought God Ge was also a person with a sense of humor. I didn't 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you don't believe in nerves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Post bar users_ 0ma8ww7: he (GE Shen) is not important, of 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unless today's people fake or entrust, the </w:t>
      </w:r>
      <w:r>
        <w:rPr>
          <w:rFonts w:hint="eastAsia"/>
        </w:rPr>
        <w:lastRenderedPageBreak/>
        <w:t>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believe me, 20331126, Communist society, for </w:t>
      </w:r>
      <w:r>
        <w:rPr>
          <w:rFonts w:hint="eastAsia"/>
        </w:rPr>
        <w:lastRenderedPageBreak/>
        <w:t>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909. Saint Xu Jinglei: Miss Ling has only been in her nerves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if Western women were the goddess of revenge, their nerves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immortality is the pursuit of ancient times. Science is approaching immortality. Neuroimaging books are real </w:t>
      </w:r>
      <w:r>
        <w:rPr>
          <w:rFonts w:hint="eastAsia"/>
        </w:rPr>
        <w:lastRenderedPageBreak/>
        <w:t>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are there few posts that don't work? Are there few beggars in the post bar? A man without dignity is not as good </w:t>
      </w:r>
      <w:r>
        <w:rPr>
          <w:rFonts w:hint="eastAsia"/>
        </w:rPr>
        <w:lastRenderedPageBreak/>
        <w:t>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"nerve"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1E6D83" w:rsidP="001E6D83">
      <w:pPr>
        <w:pStyle w:val="21"/>
        <w:ind w:firstLine="420"/>
      </w:pPr>
      <w:r>
        <w:t>Nerve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 xml:space="preserve">I am mainly contemporary communism. Do you agree with </w:t>
      </w:r>
      <w:r>
        <w:lastRenderedPageBreak/>
        <w:t>communism?</w:t>
      </w:r>
    </w:p>
    <w:p w:rsidR="001E6D83" w:rsidRDefault="001E6D83" w:rsidP="001E6D83">
      <w:pPr>
        <w:pStyle w:val="21"/>
        <w:ind w:firstLine="420"/>
      </w:pPr>
    </w:p>
    <w:p w:rsidR="001E6D83" w:rsidRDefault="001E6D83" w:rsidP="001E6D83">
      <w:pPr>
        <w:pStyle w:val="21"/>
        <w:ind w:firstLine="420"/>
      </w:pPr>
      <w:r>
        <w:t>You know a lot about nerves.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lastRenderedPageBreak/>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lastRenderedPageBreak/>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lastRenderedPageBreak/>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lastRenderedPageBreak/>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Chunfang" Ge himself usually doesn't do that, except for his used son ID "Superman xiaobiao". Another way to distinguish is to look at the </w:t>
      </w:r>
      <w:r>
        <w:lastRenderedPageBreak/>
        <w:t>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authority is obedience. Who obeys you? Let him </w:t>
      </w:r>
      <w:r>
        <w:rPr>
          <w:rFonts w:hint="eastAsia"/>
        </w:rPr>
        <w:lastRenderedPageBreak/>
        <w:t>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918. Ge Yage: why can't nerves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lastRenderedPageBreak/>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1E6D83" w:rsidP="001E6D83">
      <w:pPr>
        <w:pStyle w:val="21"/>
        <w:ind w:firstLine="420"/>
      </w:pPr>
      <w:r>
        <w:t>Nerve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 xml:space="preserve">However, in September of 18, the god religion criticized the friends </w:t>
      </w:r>
      <w:r>
        <w:lastRenderedPageBreak/>
        <w:t>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lastRenderedPageBreak/>
        <w:t>Common prosperity is in line with the nerve.</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1E6D83" w:rsidP="001E6D83">
      <w:pPr>
        <w:pStyle w:val="21"/>
        <w:ind w:firstLine="420"/>
      </w:pPr>
      <w:r>
        <w:t>Nerves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nerves.</w:t>
      </w:r>
    </w:p>
    <w:p w:rsidR="001E6D83" w:rsidRDefault="001E6D83" w:rsidP="001E6D83">
      <w:pPr>
        <w:pStyle w:val="21"/>
        <w:ind w:firstLine="420"/>
      </w:pPr>
    </w:p>
    <w:p w:rsidR="001E6D83" w:rsidRDefault="001E6D83" w:rsidP="001E6D83">
      <w:pPr>
        <w:pStyle w:val="21"/>
        <w:ind w:firstLine="420"/>
      </w:pPr>
      <w:r>
        <w:t>Nerves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Is Yunjie, the wolf shepherd in the nerve, the dog himself?</w:t>
      </w:r>
    </w:p>
    <w:p w:rsidR="001E6D83" w:rsidRDefault="001E6D83" w:rsidP="001E6D83">
      <w:pPr>
        <w:pStyle w:val="21"/>
        <w:ind w:firstLine="420"/>
      </w:pPr>
    </w:p>
    <w:p w:rsidR="001E6D83" w:rsidRDefault="001E6D83" w:rsidP="001E6D83">
      <w:pPr>
        <w:pStyle w:val="21"/>
        <w:ind w:firstLine="420"/>
      </w:pPr>
      <w:r>
        <w:t>According to the communication with Ge min, I found that there was a comment with ID of wolf shepherd Yun Jie in the comment of nerve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nerve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Aunt Liu Xianzhong is really nervous. She commented that I am very good, which also proves that she has read nerves.</w:t>
      </w:r>
    </w:p>
    <w:p w:rsidR="001E6D83" w:rsidRDefault="001E6D83" w:rsidP="001E6D83">
      <w:pPr>
        <w:pStyle w:val="21"/>
        <w:ind w:firstLine="420"/>
      </w:pPr>
    </w:p>
    <w:p w:rsidR="001E6D83" w:rsidRDefault="001E6D83" w:rsidP="001E6D83">
      <w:pPr>
        <w:pStyle w:val="21"/>
        <w:ind w:firstLine="420"/>
      </w:pPr>
      <w:r>
        <w:t xml:space="preserve">This is Zhang Jie himself, and also my microblog. I reread his (or </w:t>
      </w:r>
      <w:r>
        <w:lastRenderedPageBreak/>
        <w:t>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nerves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nerves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nerve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now the conditions are ripe - Chapter 18 socialized mass production and the Internet revolution - seems to be far </w:t>
      </w:r>
      <w:r>
        <w:rPr>
          <w:rFonts w:hint="eastAsia"/>
        </w:rPr>
        <w:lastRenderedPageBreak/>
        <w:t>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 xml:space="preserve">Half of the religious members are foreign nationals, 90% of them </w:t>
      </w:r>
      <w:r>
        <w:lastRenderedPageBreak/>
        <w:t>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lastRenderedPageBreak/>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Let children feel the charm of nerves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1E6D83" w:rsidP="001E6D83">
      <w:pPr>
        <w:pStyle w:val="21"/>
        <w:ind w:firstLine="420"/>
      </w:pPr>
      <w:r>
        <w:t>Nerve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Later, it was changed into nerve</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1. Hello, nerve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Nerve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Two ears don't hear things outside the window, and one mind only reads nerve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lastRenderedPageBreak/>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Crape myrtle emperor Sanhong: you ge is one of the demons of </w:t>
      </w:r>
      <w:r>
        <w:rPr>
          <w:rFonts w:hint="eastAsia"/>
        </w:rPr>
        <w:lastRenderedPageBreak/>
        <w:t>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Under the name Youbai -: shouldn't purple be very famous? Who's </w:t>
      </w:r>
      <w:r>
        <w:rPr>
          <w:rFonts w:hint="eastAsia"/>
        </w:rPr>
        <w:lastRenderedPageBreak/>
        <w:t>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When you see a nerve,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Those who go to church and read the Bible are the poor. The rich and powerful are busy with women, stars and mistresses. They share other people's wives. They don't go to church and don't read nerves.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Is it gone? I just visited the lower nerve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it depends on the nerves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Background: after returning home, the young and kind tanzhilang found that his family had been killed by communism. The only surviving sister, you Douzi, became a Ge bandit and said: nerves,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Ge Yimin, ah Ge. The ancestor of nerves.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nerve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lastRenderedPageBreak/>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933. Post bar users_ Gq7pbjk: nerve,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 xml:space="preserve">God knows the specific time, and I'm two levels higher than God. I </w:t>
      </w:r>
      <w:r>
        <w:lastRenderedPageBreak/>
        <w:t>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 xml:space="preserve">His article has reached a very high level. Ordinary people still can't understand it. Even those who can understand it are difficult to accept it. Because a huge social change will hurt the vital interests of many people, </w:t>
      </w:r>
      <w:r>
        <w:lastRenderedPageBreak/>
        <w:t>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lastRenderedPageBreak/>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Taoism, later research, nerve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Post bar users_ Gq7pbjk: I can't post because I talk too much. </w:t>
      </w:r>
      <w:r>
        <w:rPr>
          <w:rFonts w:hint="eastAsia"/>
        </w:rPr>
        <w:lastRenderedPageBreak/>
        <w:t>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8C3799" w:rsidP="008C3799">
      <w:pPr>
        <w:pStyle w:val="21"/>
        <w:ind w:firstLine="420"/>
      </w:pPr>
      <w:r>
        <w:t>Nerve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lastRenderedPageBreak/>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12. 2012 – 19, peaceful output of harmonious Ge Yimin values, the content is nerve.</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For example, most of the transport friends will buckle their hats at the first time when they see the nerve. Generally, few can react to the suture of fundamentalism and Christianity in the nerve</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w:t>
      </w:r>
      <w:r>
        <w:lastRenderedPageBreak/>
        <w:t>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lastRenderedPageBreak/>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Yexue: I went online in March 2001 and made my personal home page in April. It has been slowly updated to this day, with countless domain names and countless spaces. The official website has its own </w:t>
      </w:r>
      <w:r>
        <w:rPr>
          <w:rFonts w:hint="eastAsia"/>
        </w:rPr>
        <w:lastRenderedPageBreak/>
        <w:t>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lastRenderedPageBreak/>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why don't Ge nerve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Oh, you mean you are God Ge? Did you write that nerve?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lastRenderedPageBreak/>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lastRenderedPageBreak/>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nerve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Four Saints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Hello, Ge Hua! Shu Qi, Jing Lei, Yifei, still stay with you. It's good! Maybe you can try to accept other thoughts other than Ge nerve,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what's wrong with your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w:t>
      </w:r>
      <w:r>
        <w:lastRenderedPageBreak/>
        <w:t>kitchen and boliling hafnium old bar friends in the silver dream circle. They made several classic Ge related Silver Dream PS pictures. He himself brushed the nerve fragments in the silver dream post bar. It seems that he knows the ancestors of the beast and that he is the Japanese star. In addition, I just looked through the comments of netizens in nerve.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When I say this, I mean my nerve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a 29 vision of nerves.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lastRenderedPageBreak/>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nerve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nerves in the </w:t>
      </w:r>
      <w:r>
        <w:lastRenderedPageBreak/>
        <w:t>"Gym" column at the initial stage. It seems to be strictly controlled. The things (involving nerves)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the nerve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 1: believe in nerves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the novel is a six volume memoir, which is also like a nerve.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 xml:space="preserve">Ge Yimin, a native of Nanjing, Jiangsu Province, published his </w:t>
      </w:r>
      <w:r>
        <w:lastRenderedPageBreak/>
        <w:t>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A7020F" w:rsidP="00A7020F">
      <w:pPr>
        <w:pStyle w:val="21"/>
        <w:ind w:firstLine="420"/>
      </w:pPr>
      <w:r>
        <w:t>Nerve: a book written by gym.</w:t>
      </w:r>
    </w:p>
    <w:p w:rsidR="00A7020F" w:rsidRDefault="00A7020F" w:rsidP="00A7020F">
      <w:pPr>
        <w:pStyle w:val="21"/>
        <w:ind w:firstLine="420"/>
      </w:pPr>
    </w:p>
    <w:p w:rsidR="00A7020F" w:rsidRDefault="00A7020F" w:rsidP="00A7020F">
      <w:pPr>
        <w:pStyle w:val="21"/>
        <w:ind w:firstLine="420"/>
      </w:pPr>
      <w:r>
        <w:t>You don't believe in nerves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I am God, you should listen to him (GE Yimin): gym write what the nerves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addition to nerves,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lastRenderedPageBreak/>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nerve.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It can be revealed that being a transparent person is beneficial to </w:t>
      </w:r>
      <w:r>
        <w:lastRenderedPageBreak/>
        <w:t>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lastRenderedPageBreak/>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Looking for crape myrtle knows that there are nerves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 xml:space="preserve">That's why there are two kinds of true demons, the purple beauty </w:t>
      </w:r>
      <w:r>
        <w:lastRenderedPageBreak/>
        <w:t>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lastRenderedPageBreak/>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lastRenderedPageBreak/>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lastRenderedPageBreak/>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Rice 247: you can see that although this person looks like a great 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there are no good or evil in the world, but the 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only song god, only nerve!!!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grand system of the general manager is </w:t>
      </w:r>
      <w:r>
        <w:rPr>
          <w:rFonts w:hint="eastAsia"/>
        </w:rPr>
        <w:lastRenderedPageBreak/>
        <w:t>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finally, the nerves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now there is a record of nerves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 xml:space="preserve">I'm sorry to see this. Now, a bachelor's degree 31 years ago was a </w:t>
      </w:r>
      <w:r>
        <w:lastRenderedPageBreak/>
        <w:t>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 xml:space="preserve">There are too many pirated books and infringement. I suggest you </w:t>
      </w:r>
      <w:r>
        <w:lastRenderedPageBreak/>
        <w:t>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"nerve",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I never say I graduated from Nanjing University. I will only answer when others ask. I won't say it in the first year of Pingcheng, let alone in the biography of nerve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lastRenderedPageBreak/>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Therefore, Zhongsheng bar has been granted for 7 years, and you have made contributions. But you still need to punish yourself by three 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There is a dream ing: Yuan Bawu is with Ge nerve. I don't know whether it is the victim or the perpetrator.</w:t>
      </w:r>
    </w:p>
    <w:p w:rsidR="000B6725" w:rsidRDefault="000B6725" w:rsidP="000B6725">
      <w:pPr>
        <w:pStyle w:val="21"/>
        <w:ind w:firstLine="420"/>
      </w:pPr>
    </w:p>
    <w:p w:rsidR="000B6725" w:rsidRDefault="000B6725" w:rsidP="000B6725">
      <w:pPr>
        <w:pStyle w:val="21"/>
        <w:ind w:firstLine="420"/>
      </w:pPr>
      <w:r>
        <w:t>God Ge is the most classic representative of the holy bar. They never think they are victims and spread their nerves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Shenwang, nerves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Why did you suddenly start writing nerves.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light is true: are you ge nerve?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 xml:space="preserve">To tell you the truth, I came to the microblog to check whether my </w:t>
      </w:r>
      <w:r>
        <w:lastRenderedPageBreak/>
        <w:t>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lastRenderedPageBreak/>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God Ge will never touch him, but it's a pity that people don't have a 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lastRenderedPageBreak/>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lastRenderedPageBreak/>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lastRenderedPageBreak/>
        <w:t>Except for these two words, the other paragraphs of the nerve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Cut Yimin was sent to a mental hospital by his family for compulsory treatment. At first, it was electroacupuncture. The cause was situational disorder. Later, the people of CEE designated that day as the day of suffering of the divine religion, proclaimed it as the world in the nerve,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"nerves"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Ge Shen Yi Wen Lu and nerve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guard: why didn't anyone answer? Do you know there are no religious believers in it? Or are religious believers afraid to answer because they are afraid to offend the big God stick? God sticks 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nerve" refers to Christianity or medicine. If it is Christianity, it is not </w:t>
      </w:r>
      <w:r>
        <w:rPr>
          <w:rFonts w:hint="eastAsia"/>
        </w:rPr>
        <w:lastRenderedPageBreak/>
        <w:t>"nerve"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t xml:space="preserve">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w:t>
      </w:r>
      <w:r>
        <w:lastRenderedPageBreak/>
        <w:t>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It's not a betrayal of God, because he admitted the existence of God, praised God and recognized God's achievements in the nerve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Quote nerve: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God is to let the vitality (soul)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lastRenderedPageBreak/>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Similar to the day of suffering, Ge Shen didn't say it clearly in his nerves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My electroconvulsive shock is indeed resurrection, electroconvulsive shock (similar to death) and Awakening (that is, resurrection and rebirth). I brought nerves.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Boundless crowd 2: is it that Bai Yunsheng who made a comeback? Because some polar dynamics have avoided the God of songs and are still olive, and those who have a certain understanding of </w:t>
      </w:r>
      <w:r>
        <w:rPr>
          <w:rFonts w:hint="eastAsia"/>
        </w:rPr>
        <w:lastRenderedPageBreak/>
        <w:t>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2: bizhan, you don't believe in nerves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Draw big cakes to deceive people. Think about what your behavior means? Equivalent to MLM! For your own self-interest, cheat people in 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 xml:space="preserve">ling to take the bait </w:t>
      </w:r>
      <w:r>
        <w:lastRenderedPageBreak/>
        <w:t>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 Yinshan man: are you sure you are God? You are not! You are a demon! Can you explain what kind of immortality is the theory of physical immortality in your nerve?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 xml:space="preserve">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w:t>
      </w:r>
      <w:r>
        <w:lastRenderedPageBreak/>
        <w:t>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0B6725" w:rsidP="000B6725">
      <w:pPr>
        <w:pStyle w:val="21"/>
        <w:ind w:firstLine="420"/>
      </w:pPr>
      <w:r>
        <w:t>Nerve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w:t>
      </w:r>
      <w:r>
        <w:lastRenderedPageBreak/>
        <w:t>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Consciousness is our human soul. How can we crack it! Only consciousness is an eternal existence! The three-dimensional world is just a projection! If the soul in the high dimension cuts off the energy supply of the three-dimensional "flesh body", people will die! The 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0B6725" w:rsidP="000B6725">
      <w:pPr>
        <w:pStyle w:val="21"/>
        <w:ind w:firstLine="420"/>
      </w:pPr>
      <w:r>
        <w:rPr>
          <w:rFonts w:hint="eastAsia"/>
        </w:rPr>
        <w:t xml:space="preserve">Nerve VII 13. Our three kinds of life: </w:t>
      </w:r>
      <w:r>
        <w:rPr>
          <w:rFonts w:hint="eastAsia"/>
        </w:rPr>
        <w:t>①</w:t>
      </w:r>
      <w:r>
        <w:rPr>
          <w:rFonts w:hint="eastAsia"/>
        </w:rPr>
        <w:t xml:space="preserve"> material, body, clothing, food, shelter and transportation; </w:t>
      </w:r>
      <w:r>
        <w:rPr>
          <w:rFonts w:hint="eastAsia"/>
        </w:rPr>
        <w:t>②</w:t>
      </w:r>
      <w:r>
        <w:rPr>
          <w:rFonts w:hint="eastAsia"/>
        </w:rPr>
        <w:t xml:space="preserve"> , consciousness, thinking and social activities; </w:t>
      </w:r>
      <w:r>
        <w:rPr>
          <w:rFonts w:hint="eastAsia"/>
        </w:rPr>
        <w:t>③</w:t>
      </w:r>
      <w:r>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leave the world. I will live forever in 20331126. Everything about me is recorded in the nerve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 xml:space="preserve">e their original heart, and then reduce them to the object of your ravage! Take a look at other holy bar affairs. You can understand the autocracy </w:t>
      </w:r>
      <w:r>
        <w:lastRenderedPageBreak/>
        <w:t>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0B6725" w:rsidP="000B6725">
      <w:pPr>
        <w:pStyle w:val="21"/>
        <w:ind w:firstLine="420"/>
      </w:pPr>
      <w:r>
        <w:t>Nerve 1 6. In the autumn of 2001, Ge Yimin took a nap in his big bed at Zhenjiang's home. In a strange dream, God said, "I am God. You should listen to him (GE Yimin)." He immediately woke up and felt magical about "referring to ge Yimin". At that time, his wife and 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 xml:space="preserve">Dream that you are God! It only means that another space exists! </w:t>
      </w:r>
      <w:r>
        <w:lastRenderedPageBreak/>
        <w:t>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nerve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God Ge receive such preferential treatment! The saint has put down the little love in the world! 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 xml:space="preserve">as his own life mission, do his homework and complete his life mission! do according </w:t>
      </w:r>
      <w:r>
        <w:lastRenderedPageBreak/>
        <w:t>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Like you, I only publicize ideas and write nerves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I was stunned after being brainwashed by the Bible! I can't afford your name! As an angel of light, as long as you can dedicate your meager power to all sentient beings! I'm already very 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believe in the Bible and write more about nerves.</w:t>
      </w:r>
    </w:p>
    <w:p w:rsidR="000B6725" w:rsidRDefault="000B6725" w:rsidP="000B6725">
      <w:pPr>
        <w:pStyle w:val="21"/>
        <w:ind w:firstLine="420"/>
      </w:pPr>
    </w:p>
    <w:p w:rsidR="000B6725" w:rsidRDefault="000B6725" w:rsidP="000B6725">
      <w:pPr>
        <w:pStyle w:val="21"/>
        <w:ind w:firstLine="420"/>
        <w:rPr>
          <w:rFonts w:hint="eastAsia"/>
        </w:rPr>
      </w:pPr>
      <w:r>
        <w:t>Yisheng, I have built a communist society, 20331126. What is evil?</w:t>
      </w:r>
    </w:p>
    <w:p w:rsidR="00AD7EE0" w:rsidRDefault="00AD7EE0" w:rsidP="000B6725">
      <w:pPr>
        <w:pStyle w:val="21"/>
        <w:ind w:firstLine="420"/>
        <w:rPr>
          <w:rFonts w:hint="eastAsia"/>
        </w:rPr>
      </w:pPr>
    </w:p>
    <w:p w:rsidR="00AD7EE0" w:rsidRDefault="00AD7EE0" w:rsidP="00AD7EE0">
      <w:pPr>
        <w:pStyle w:val="21"/>
        <w:ind w:firstLine="420"/>
      </w:pPr>
      <w:r>
        <w:lastRenderedPageBreak/>
        <w:t>985. Apologize to netizens for the second nerve</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world is completely healthy!"</w:t>
      </w:r>
    </w:p>
    <w:p w:rsidR="00AD7EE0" w:rsidRDefault="00AD7EE0" w:rsidP="00AD7EE0">
      <w:pPr>
        <w:pStyle w:val="21"/>
        <w:ind w:firstLine="420"/>
      </w:pPr>
    </w:p>
    <w:p w:rsidR="00AD7EE0" w:rsidRDefault="00AD7EE0" w:rsidP="00AD7EE0">
      <w:pPr>
        <w:pStyle w:val="21"/>
        <w:ind w:firstLine="420"/>
      </w:pPr>
      <w:r>
        <w:t>The golden rule of nerves: [against no one].</w:t>
      </w:r>
    </w:p>
    <w:p w:rsidR="00AD7EE0" w:rsidRDefault="00AD7EE0" w:rsidP="00AD7EE0">
      <w:pPr>
        <w:pStyle w:val="21"/>
        <w:ind w:firstLine="420"/>
      </w:pPr>
    </w:p>
    <w:p w:rsidR="00AD7EE0" w:rsidRDefault="00AD7EE0" w:rsidP="00AD7EE0">
      <w:pPr>
        <w:pStyle w:val="21"/>
        <w:ind w:firstLine="420"/>
      </w:pPr>
      <w:r>
        <w:t>Today, I apologize to netizens for the second section that seriously violates the golden rule of nerve.</w:t>
      </w:r>
    </w:p>
    <w:p w:rsidR="00AD7EE0" w:rsidRDefault="00AD7EE0" w:rsidP="00AD7EE0">
      <w:pPr>
        <w:pStyle w:val="21"/>
        <w:ind w:firstLine="420"/>
      </w:pPr>
    </w:p>
    <w:p w:rsidR="00AD7EE0" w:rsidRDefault="00AD7EE0" w:rsidP="00AD7EE0">
      <w:pPr>
        <w:pStyle w:val="21"/>
        <w:ind w:firstLine="420"/>
      </w:pPr>
      <w:r>
        <w:t>First, the section of "Wenchuan earthquake", although the title is "angry patriotic thief", although it shows off its writing skills, although it only earns nerves for a short time.</w:t>
      </w:r>
    </w:p>
    <w:p w:rsidR="00AD7EE0" w:rsidRDefault="00AD7EE0" w:rsidP="00AD7EE0">
      <w:pPr>
        <w:pStyle w:val="21"/>
        <w:ind w:firstLine="420"/>
      </w:pPr>
    </w:p>
    <w:p w:rsidR="00AD7EE0" w:rsidRDefault="00AD7EE0" w:rsidP="00AD7EE0">
      <w:pPr>
        <w:pStyle w:val="21"/>
        <w:ind w:firstLine="420"/>
      </w:pPr>
      <w:r>
        <w:lastRenderedPageBreak/>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 xml:space="preserve">Geyimin: Hello, brother. Yes, the original click is very high. </w:t>
      </w:r>
      <w:r>
        <w:rPr>
          <w:rFonts w:hint="eastAsia"/>
        </w:rPr>
        <w:lastRenderedPageBreak/>
        <w:t>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 xml:space="preserve">990. Trump: Thank God, thank God, thank the sun for shining on </w:t>
      </w:r>
      <w:r>
        <w:lastRenderedPageBreak/>
        <w:t>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However, with brother Liaoyuan and Ge Shen here, I suddenly feel at home, which is very real and warm. Thank you. Company is the longest confession.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rPr>
          <w:rFonts w:hint="eastAsia"/>
        </w:rPr>
      </w:pPr>
      <w:r>
        <w:rPr>
          <w:rFonts w:hint="eastAsia"/>
        </w:rPr>
        <w:lastRenderedPageBreak/>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 xml:space="preserve">I used to be an Internet celebrity with many female fans. I asked one of them out to commit adultery just because of a sudden evil idea. At that time, I didn't realize how much harm it was. I only wanted </w:t>
      </w:r>
      <w:r>
        <w:lastRenderedPageBreak/>
        <w:t>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After that, I tried my best to get rid of prostitution, but I still couldn't get rid of it by using many methods. At a loss, I found it here when looking for the answer on the Internet. After watching the boutique post, I suddenly became enlightened. Therefore, in order to 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rPr>
          <w:rFonts w:hint="eastAsia"/>
        </w:rPr>
      </w:pPr>
      <w:r>
        <w:rPr>
          <w:rFonts w:hint="eastAsia"/>
        </w:rPr>
        <w:lastRenderedPageBreak/>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rPr>
          <w:rFonts w:hint="eastAsia"/>
        </w:rPr>
      </w:pPr>
      <w:r>
        <w:rPr>
          <w:rFonts w:hint="eastAsia"/>
        </w:rPr>
        <w:lastRenderedPageBreak/>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Yiyin mountain man: head portrait or Xu Jinglei! Either God or powder! Ge Shen's theory of physical immortality only belongs to the 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w:t>
      </w:r>
      <w:r>
        <w:rPr>
          <w:rFonts w:hint="eastAsia"/>
        </w:rPr>
        <w:lastRenderedPageBreak/>
        <w:t xml:space="preserve">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cremation is not advisable! The human 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7110EE">
        <w:rPr>
          <w:rFonts w:hint="eastAsia"/>
        </w:rPr>
        <w:t>900 thousand words,</w:t>
      </w:r>
      <w:r>
        <w:rPr>
          <w:rFonts w:hint="eastAsia"/>
        </w:rPr>
        <w:t xml:space="preserve">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4A5B" w:rsidRDefault="00934A5B" w:rsidP="00686E9F">
      <w:r>
        <w:separator/>
      </w:r>
    </w:p>
  </w:endnote>
  <w:endnote w:type="continuationSeparator" w:id="0">
    <w:p w:rsidR="00934A5B" w:rsidRDefault="00934A5B"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ff3"/>
      <w:framePr w:wrap="around" w:vAnchor="text" w:hAnchor="margin" w:xAlign="center" w:y="1"/>
      <w:rPr>
        <w:rStyle w:val="a5"/>
      </w:rPr>
    </w:pPr>
    <w:r>
      <w:fldChar w:fldCharType="begin"/>
    </w:r>
    <w:r>
      <w:rPr>
        <w:rStyle w:val="a5"/>
      </w:rPr>
      <w:instrText xml:space="preserve">PAGE  </w:instrText>
    </w:r>
    <w:r>
      <w:fldChar w:fldCharType="separate"/>
    </w:r>
    <w:r w:rsidR="00AD7EE0">
      <w:rPr>
        <w:rStyle w:val="a5"/>
        <w:noProof/>
      </w:rPr>
      <w:t>2098</w:t>
    </w:r>
    <w:r>
      <w:fldChar w:fldCharType="end"/>
    </w:r>
  </w:p>
  <w:p w:rsidR="0083517C" w:rsidRDefault="0083517C">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ff3"/>
      <w:framePr w:wrap="around" w:vAnchor="text" w:hAnchor="margin" w:xAlign="center" w:y="1"/>
      <w:rPr>
        <w:rStyle w:val="a5"/>
      </w:rPr>
    </w:pPr>
    <w:r>
      <w:fldChar w:fldCharType="begin"/>
    </w:r>
    <w:r>
      <w:rPr>
        <w:rStyle w:val="a5"/>
      </w:rPr>
      <w:instrText xml:space="preserve">PAGE  </w:instrText>
    </w:r>
    <w:r>
      <w:fldChar w:fldCharType="separate"/>
    </w:r>
    <w:r w:rsidR="00AD7EE0">
      <w:rPr>
        <w:rStyle w:val="a5"/>
        <w:noProof/>
      </w:rPr>
      <w:t>2097</w:t>
    </w:r>
    <w:r>
      <w:fldChar w:fldCharType="end"/>
    </w:r>
  </w:p>
  <w:p w:rsidR="0083517C" w:rsidRDefault="0083517C">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4A5B" w:rsidRDefault="00934A5B" w:rsidP="00686E9F">
      <w:r>
        <w:separator/>
      </w:r>
    </w:p>
  </w:footnote>
  <w:footnote w:type="continuationSeparator" w:id="0">
    <w:p w:rsidR="00934A5B" w:rsidRDefault="00934A5B"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83517C" w:rsidRDefault="0083517C">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17C" w:rsidRDefault="0083517C">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83517C" w:rsidRDefault="0083517C">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68FF"/>
    <w:rsid w:val="00057FCF"/>
    <w:rsid w:val="000607F6"/>
    <w:rsid w:val="00076A8E"/>
    <w:rsid w:val="00077B51"/>
    <w:rsid w:val="00080E64"/>
    <w:rsid w:val="00084077"/>
    <w:rsid w:val="000844B6"/>
    <w:rsid w:val="000857A4"/>
    <w:rsid w:val="0009182E"/>
    <w:rsid w:val="00092079"/>
    <w:rsid w:val="000A3DD9"/>
    <w:rsid w:val="000A3F69"/>
    <w:rsid w:val="000A7C21"/>
    <w:rsid w:val="000B3D95"/>
    <w:rsid w:val="000B57D8"/>
    <w:rsid w:val="000B6725"/>
    <w:rsid w:val="000C1108"/>
    <w:rsid w:val="000C1B19"/>
    <w:rsid w:val="000C274B"/>
    <w:rsid w:val="000C5174"/>
    <w:rsid w:val="000C53CB"/>
    <w:rsid w:val="000D0F88"/>
    <w:rsid w:val="000D2D07"/>
    <w:rsid w:val="000E0D9A"/>
    <w:rsid w:val="000E648F"/>
    <w:rsid w:val="000E6990"/>
    <w:rsid w:val="000F7433"/>
    <w:rsid w:val="00101F32"/>
    <w:rsid w:val="00104102"/>
    <w:rsid w:val="00104B26"/>
    <w:rsid w:val="0010550D"/>
    <w:rsid w:val="0011161C"/>
    <w:rsid w:val="00116F25"/>
    <w:rsid w:val="001201A3"/>
    <w:rsid w:val="00121AA5"/>
    <w:rsid w:val="00121B12"/>
    <w:rsid w:val="0012222B"/>
    <w:rsid w:val="00124A9E"/>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6D83"/>
    <w:rsid w:val="001F213C"/>
    <w:rsid w:val="00207B40"/>
    <w:rsid w:val="00220A95"/>
    <w:rsid w:val="0022617E"/>
    <w:rsid w:val="002268E2"/>
    <w:rsid w:val="002311E5"/>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1D0A"/>
    <w:rsid w:val="002B6441"/>
    <w:rsid w:val="002C1F5A"/>
    <w:rsid w:val="002C5082"/>
    <w:rsid w:val="002E3E3D"/>
    <w:rsid w:val="002F42E3"/>
    <w:rsid w:val="002F4665"/>
    <w:rsid w:val="00300EB0"/>
    <w:rsid w:val="0030298B"/>
    <w:rsid w:val="00312FC4"/>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465E"/>
    <w:rsid w:val="00380A9C"/>
    <w:rsid w:val="00381755"/>
    <w:rsid w:val="00387C68"/>
    <w:rsid w:val="003973CF"/>
    <w:rsid w:val="003A5011"/>
    <w:rsid w:val="003B428C"/>
    <w:rsid w:val="003C5777"/>
    <w:rsid w:val="003D53D9"/>
    <w:rsid w:val="003F766C"/>
    <w:rsid w:val="003F76D1"/>
    <w:rsid w:val="00414F1C"/>
    <w:rsid w:val="00415581"/>
    <w:rsid w:val="0042344C"/>
    <w:rsid w:val="00433978"/>
    <w:rsid w:val="00435343"/>
    <w:rsid w:val="004354F1"/>
    <w:rsid w:val="00437187"/>
    <w:rsid w:val="00437996"/>
    <w:rsid w:val="00450B3B"/>
    <w:rsid w:val="00452EE0"/>
    <w:rsid w:val="00466D89"/>
    <w:rsid w:val="004763FD"/>
    <w:rsid w:val="00480127"/>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648B2"/>
    <w:rsid w:val="00565F6F"/>
    <w:rsid w:val="005661E8"/>
    <w:rsid w:val="0058485A"/>
    <w:rsid w:val="0058635B"/>
    <w:rsid w:val="00587940"/>
    <w:rsid w:val="00587F5B"/>
    <w:rsid w:val="005A297F"/>
    <w:rsid w:val="005A3364"/>
    <w:rsid w:val="005A47FE"/>
    <w:rsid w:val="005A67CE"/>
    <w:rsid w:val="005A7FB8"/>
    <w:rsid w:val="005B03DF"/>
    <w:rsid w:val="005B0C76"/>
    <w:rsid w:val="005B321A"/>
    <w:rsid w:val="005B5CAB"/>
    <w:rsid w:val="005C0F6F"/>
    <w:rsid w:val="005C1146"/>
    <w:rsid w:val="005C1CE6"/>
    <w:rsid w:val="005C3D8C"/>
    <w:rsid w:val="005D1161"/>
    <w:rsid w:val="005D37FD"/>
    <w:rsid w:val="005E2668"/>
    <w:rsid w:val="005E4978"/>
    <w:rsid w:val="005F5B27"/>
    <w:rsid w:val="00600144"/>
    <w:rsid w:val="00603F8A"/>
    <w:rsid w:val="006066C7"/>
    <w:rsid w:val="006105F3"/>
    <w:rsid w:val="00610E72"/>
    <w:rsid w:val="00610EDF"/>
    <w:rsid w:val="0061202F"/>
    <w:rsid w:val="00612C0D"/>
    <w:rsid w:val="00622790"/>
    <w:rsid w:val="00625EDD"/>
    <w:rsid w:val="0063595F"/>
    <w:rsid w:val="00636D15"/>
    <w:rsid w:val="00654A27"/>
    <w:rsid w:val="00655B2C"/>
    <w:rsid w:val="00663867"/>
    <w:rsid w:val="00665AE2"/>
    <w:rsid w:val="006664AF"/>
    <w:rsid w:val="00673905"/>
    <w:rsid w:val="00675EBC"/>
    <w:rsid w:val="006801D1"/>
    <w:rsid w:val="00683E85"/>
    <w:rsid w:val="0068697F"/>
    <w:rsid w:val="00686E9F"/>
    <w:rsid w:val="006A36E5"/>
    <w:rsid w:val="006A6B67"/>
    <w:rsid w:val="006B7F11"/>
    <w:rsid w:val="006C53C9"/>
    <w:rsid w:val="006D06DC"/>
    <w:rsid w:val="006D7187"/>
    <w:rsid w:val="006E14CD"/>
    <w:rsid w:val="006E28AA"/>
    <w:rsid w:val="006E3FB4"/>
    <w:rsid w:val="006E4FE2"/>
    <w:rsid w:val="006E52C4"/>
    <w:rsid w:val="006F210F"/>
    <w:rsid w:val="006F382D"/>
    <w:rsid w:val="006F6025"/>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A0EA1"/>
    <w:rsid w:val="007A316D"/>
    <w:rsid w:val="007B1D0E"/>
    <w:rsid w:val="007B444B"/>
    <w:rsid w:val="007B7A7D"/>
    <w:rsid w:val="007C3D10"/>
    <w:rsid w:val="007C678D"/>
    <w:rsid w:val="007C7B11"/>
    <w:rsid w:val="007D0FF1"/>
    <w:rsid w:val="007D2AC0"/>
    <w:rsid w:val="007D7241"/>
    <w:rsid w:val="007F4EA9"/>
    <w:rsid w:val="007F6220"/>
    <w:rsid w:val="007F79D3"/>
    <w:rsid w:val="007F7AC1"/>
    <w:rsid w:val="00804558"/>
    <w:rsid w:val="00804FD5"/>
    <w:rsid w:val="00805491"/>
    <w:rsid w:val="008119D8"/>
    <w:rsid w:val="008232B2"/>
    <w:rsid w:val="008239FE"/>
    <w:rsid w:val="00827472"/>
    <w:rsid w:val="0083517C"/>
    <w:rsid w:val="0083521E"/>
    <w:rsid w:val="008352F6"/>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3187"/>
    <w:rsid w:val="0092688C"/>
    <w:rsid w:val="0093029A"/>
    <w:rsid w:val="00934A5B"/>
    <w:rsid w:val="00942217"/>
    <w:rsid w:val="00946C33"/>
    <w:rsid w:val="00952381"/>
    <w:rsid w:val="009524AE"/>
    <w:rsid w:val="009529A0"/>
    <w:rsid w:val="00960228"/>
    <w:rsid w:val="009602B5"/>
    <w:rsid w:val="00965FFD"/>
    <w:rsid w:val="00967C7F"/>
    <w:rsid w:val="0097067E"/>
    <w:rsid w:val="00971BAD"/>
    <w:rsid w:val="009911F1"/>
    <w:rsid w:val="009919D3"/>
    <w:rsid w:val="0099220B"/>
    <w:rsid w:val="009964F6"/>
    <w:rsid w:val="009972AB"/>
    <w:rsid w:val="00997321"/>
    <w:rsid w:val="009A0396"/>
    <w:rsid w:val="009A05DC"/>
    <w:rsid w:val="009A634F"/>
    <w:rsid w:val="009A6487"/>
    <w:rsid w:val="009B6C4A"/>
    <w:rsid w:val="009C10F8"/>
    <w:rsid w:val="009C130C"/>
    <w:rsid w:val="009C220E"/>
    <w:rsid w:val="009C4DEE"/>
    <w:rsid w:val="009C61F4"/>
    <w:rsid w:val="009C7818"/>
    <w:rsid w:val="009D344C"/>
    <w:rsid w:val="009D45D5"/>
    <w:rsid w:val="009D54C1"/>
    <w:rsid w:val="009D638E"/>
    <w:rsid w:val="009E76F6"/>
    <w:rsid w:val="009F0072"/>
    <w:rsid w:val="009F14D9"/>
    <w:rsid w:val="009F58FC"/>
    <w:rsid w:val="00A0045C"/>
    <w:rsid w:val="00A02676"/>
    <w:rsid w:val="00A0321B"/>
    <w:rsid w:val="00A05986"/>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F0247"/>
    <w:rsid w:val="00BF2E81"/>
    <w:rsid w:val="00C0198B"/>
    <w:rsid w:val="00C023FA"/>
    <w:rsid w:val="00C06CD6"/>
    <w:rsid w:val="00C06E4F"/>
    <w:rsid w:val="00C27C8F"/>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1147B"/>
    <w:rsid w:val="00F246EA"/>
    <w:rsid w:val="00F266F0"/>
    <w:rsid w:val="00F2792F"/>
    <w:rsid w:val="00F32CD6"/>
    <w:rsid w:val="00F46E80"/>
    <w:rsid w:val="00F53D4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5B8BD1-0BCA-4A33-83BB-D0FEF6FFA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2106</Pages>
  <Words>418791</Words>
  <Characters>2387111</Characters>
  <Application>Microsoft Office Word</Application>
  <DocSecurity>0</DocSecurity>
  <Lines>19892</Lines>
  <Paragraphs>5600</Paragraphs>
  <ScaleCrop>false</ScaleCrop>
  <Company>微软中国</Company>
  <LinksUpToDate>false</LinksUpToDate>
  <CharactersWithSpaces>2800302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552</cp:revision>
  <cp:lastPrinted>2017-01-01T10:10:00Z</cp:lastPrinted>
  <dcterms:created xsi:type="dcterms:W3CDTF">2018-10-02T09:51:00Z</dcterms:created>
  <dcterms:modified xsi:type="dcterms:W3CDTF">2022-02-08T09:17:00Z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