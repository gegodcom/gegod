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ind w:firstLineChars="250" w:firstLine="1800"/>
        <w:rPr>
          <w:rFonts w:ascii="华文琥珀" w:eastAsia="华文琥珀"/>
          <w:sz w:val="72"/>
          <w:szCs w:val="72"/>
        </w:rPr>
      </w:pPr>
      <w:r>
        <w:rPr>
          <w:rFonts w:ascii="华文琥珀" w:eastAsia="华文琥珀" w:hint="eastAsia"/>
          <w:sz w:val="72"/>
          <w:szCs w:val="72"/>
        </w:rPr>
        <w:t>The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DD09BD">
      <w:pPr>
        <w:jc w:val="left"/>
        <w:rPr>
          <w:rFonts w:ascii="宋体"/>
          <w:b/>
          <w:szCs w:val="21"/>
        </w:rPr>
      </w:pPr>
      <w:r>
        <w:rPr>
          <w:rFonts w:ascii="宋体" w:hint="eastAsia"/>
          <w:b/>
          <w:szCs w:val="21"/>
        </w:rPr>
        <w:t>Nerve/author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7110EE">
        <w:rPr>
          <w:rFonts w:ascii="Verdana" w:hAnsi="Verdana" w:hint="eastAsia"/>
          <w:b/>
          <w:color w:val="000000"/>
          <w:sz w:val="24"/>
          <w:shd w:val="clear" w:color="auto" w:fill="FFFFFF"/>
        </w:rPr>
        <w:t>9</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B76171">
        <w:rPr>
          <w:rFonts w:ascii="Verdana" w:hAnsi="Verdana" w:hint="eastAsia"/>
          <w:b/>
          <w:color w:val="000000"/>
          <w:sz w:val="24"/>
          <w:shd w:val="clear" w:color="auto" w:fill="FFFFFF"/>
        </w:rPr>
        <w:t>1</w:t>
      </w:r>
      <w:r w:rsidR="00827472">
        <w:rPr>
          <w:rFonts w:ascii="Verdana" w:hAnsi="Verdana" w:hint="eastAsia"/>
          <w:b/>
          <w:color w:val="000000"/>
          <w:sz w:val="24"/>
          <w:shd w:val="clear" w:color="auto" w:fill="FFFFFF"/>
        </w:rPr>
        <w:t>2</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856D54">
        <w:rPr>
          <w:rFonts w:ascii="Verdana" w:hAnsi="Verdana" w:hint="eastAsia"/>
          <w:b/>
          <w:color w:val="000000"/>
          <w:sz w:val="24"/>
          <w:shd w:val="clear" w:color="auto" w:fill="FFFFFF"/>
        </w:rPr>
        <w:t>1</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BE57B4">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DB3AAD">
        <w:rPr>
          <w:rFonts w:hint="eastAsia"/>
        </w:rPr>
        <w:t>6</w:t>
      </w:r>
    </w:p>
    <w:p w:rsidR="00686E9F" w:rsidRDefault="00DD09BD">
      <w:pPr>
        <w:pStyle w:val="27"/>
        <w:autoSpaceDE w:val="0"/>
        <w:spacing w:line="360" w:lineRule="exact"/>
      </w:pPr>
      <w:r>
        <w:rPr>
          <w:rFonts w:hint="eastAsia"/>
        </w:rPr>
        <w:t>Chapter 3 the book of god</w:t>
      </w:r>
      <w:r>
        <w:tab/>
      </w:r>
      <w:r w:rsidR="00DB3AAD">
        <w:rPr>
          <w:rFonts w:hint="eastAsia"/>
        </w:rPr>
        <w:t>20</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DB3AAD">
        <w:rPr>
          <w:rFonts w:hint="eastAsia"/>
        </w:rPr>
        <w:t>5</w:t>
      </w:r>
    </w:p>
    <w:p w:rsidR="00686E9F" w:rsidRDefault="00DD09BD">
      <w:pPr>
        <w:pStyle w:val="27"/>
        <w:autoSpaceDE w:val="0"/>
        <w:spacing w:line="360" w:lineRule="exact"/>
      </w:pPr>
      <w:r>
        <w:rPr>
          <w:rFonts w:hint="eastAsia"/>
        </w:rPr>
        <w:t xml:space="preserve">Chapter 5 the dust book </w:t>
      </w:r>
      <w:r>
        <w:tab/>
      </w:r>
      <w:r w:rsidR="008763B7">
        <w:rPr>
          <w:rFonts w:hint="eastAsia"/>
        </w:rPr>
        <w:t>2</w:t>
      </w:r>
      <w:r w:rsidR="00DB3AAD">
        <w:rPr>
          <w:rFonts w:hint="eastAsia"/>
        </w:rPr>
        <w:t>8</w:t>
      </w:r>
    </w:p>
    <w:p w:rsidR="00686E9F" w:rsidRDefault="00DD09BD">
      <w:pPr>
        <w:pStyle w:val="27"/>
        <w:autoSpaceDE w:val="0"/>
        <w:spacing w:line="360" w:lineRule="exact"/>
      </w:pPr>
      <w:r>
        <w:rPr>
          <w:rFonts w:hint="eastAsia"/>
        </w:rPr>
        <w:t xml:space="preserve">Chapter 6: spiritual </w:t>
      </w:r>
      <w:r>
        <w:tab/>
      </w:r>
      <w:r w:rsidR="00CC25A9">
        <w:rPr>
          <w:rFonts w:hint="eastAsia"/>
        </w:rPr>
        <w:t>3</w:t>
      </w:r>
      <w:r w:rsidR="00DB3AAD">
        <w:rPr>
          <w:rFonts w:hint="eastAsia"/>
        </w:rPr>
        <w:t>3</w:t>
      </w:r>
    </w:p>
    <w:p w:rsidR="00686E9F" w:rsidRDefault="00DD09BD">
      <w:pPr>
        <w:pStyle w:val="27"/>
        <w:autoSpaceDE w:val="0"/>
        <w:spacing w:line="360" w:lineRule="exact"/>
      </w:pPr>
      <w:r>
        <w:rPr>
          <w:rFonts w:hint="eastAsia"/>
        </w:rPr>
        <w:t xml:space="preserve">Chapter 7 the book of eternal life </w:t>
      </w:r>
      <w:r>
        <w:tab/>
      </w:r>
      <w:r w:rsidR="008763B7">
        <w:rPr>
          <w:rFonts w:hint="eastAsia"/>
        </w:rPr>
        <w:t>3</w:t>
      </w:r>
      <w:r w:rsidR="00DB3AAD">
        <w:rPr>
          <w:rFonts w:hint="eastAsia"/>
        </w:rPr>
        <w:t>7</w:t>
      </w:r>
      <w:r>
        <w:rPr>
          <w:rFonts w:ascii="ZWAdobeF" w:hAnsi="ZWAdobeF" w:cs="ZWAdobeF"/>
          <w:sz w:val="2"/>
          <w:szCs w:val="2"/>
        </w:rPr>
        <w:t>7</w:t>
      </w:r>
      <w:r w:rsidR="00BE57B4">
        <w:fldChar w:fldCharType="begin" w:fldLock="1"/>
      </w:r>
      <w:r>
        <w:instrText xml:space="preserve"> PAGEREF _Toc176674523 \h </w:instrText>
      </w:r>
      <w:r w:rsidR="00BE57B4">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52</w:t>
      </w:r>
      <w:r>
        <w:rPr>
          <w:rFonts w:ascii="ZWAdobeF" w:hAnsi="ZWAdobeF" w:cs="ZWAdobeF"/>
          <w:sz w:val="2"/>
          <w:szCs w:val="2"/>
        </w:rPr>
        <w:t>h39</w:t>
      </w:r>
      <w:r w:rsidR="00BE57B4">
        <w:fldChar w:fldCharType="begin" w:fldLock="1"/>
      </w:r>
      <w:r>
        <w:instrText xml:space="preserve"> PAGEREF _Toc176674524 \h </w:instrText>
      </w:r>
      <w:r w:rsidR="00BE57B4">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DB3AAD">
        <w:rPr>
          <w:rFonts w:hint="eastAsia"/>
        </w:rPr>
        <w:t>7</w:t>
      </w:r>
    </w:p>
    <w:p w:rsidR="00686E9F" w:rsidRDefault="00DD09BD">
      <w:pPr>
        <w:pStyle w:val="27"/>
        <w:autoSpaceDE w:val="0"/>
        <w:spacing w:line="360" w:lineRule="exact"/>
      </w:pPr>
      <w:r>
        <w:rPr>
          <w:rFonts w:hint="eastAsia"/>
        </w:rPr>
        <w:t xml:space="preserve">Chapter x the Christian communist manifesto </w:t>
      </w:r>
      <w:r>
        <w:tab/>
      </w:r>
      <w:r w:rsidR="00CC25A9">
        <w:rPr>
          <w:rFonts w:hint="eastAsia"/>
        </w:rPr>
        <w:t>6</w:t>
      </w:r>
      <w:r w:rsidR="00DB3AAD">
        <w:rPr>
          <w:rFonts w:hint="eastAsia"/>
        </w:rPr>
        <w:t>3</w:t>
      </w:r>
      <w:r w:rsidR="00BE57B4">
        <w:fldChar w:fldCharType="begin" w:fldLock="1"/>
      </w:r>
      <w:r>
        <w:instrText xml:space="preserve"> PAGEREF _Toc176674526 \h </w:instrText>
      </w:r>
      <w:r w:rsidR="00BE57B4">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DB3AAD">
        <w:rPr>
          <w:rFonts w:hint="eastAsia"/>
        </w:rPr>
        <w:t>3</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quotations </w:t>
      </w:r>
      <w:r>
        <w:tab/>
      </w:r>
      <w:r w:rsidR="008763B7">
        <w:rPr>
          <w:rFonts w:hint="eastAsia"/>
        </w:rPr>
        <w:t>1</w:t>
      </w:r>
      <w:r w:rsidR="00DB3AAD">
        <w:rPr>
          <w:rFonts w:hint="eastAsia"/>
        </w:rPr>
        <w:t>10</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124A9E">
        <w:rPr>
          <w:rFonts w:hint="eastAsia"/>
        </w:rPr>
        <w:t>6</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12</w:t>
      </w:r>
      <w:r w:rsidR="00124A9E">
        <w:rPr>
          <w:rFonts w:hint="eastAsia"/>
        </w:rPr>
        <w:t>8</w:t>
      </w:r>
    </w:p>
    <w:p w:rsidR="00686E9F" w:rsidRDefault="00DD09BD">
      <w:pPr>
        <w:pStyle w:val="27"/>
        <w:spacing w:line="360" w:lineRule="exact"/>
      </w:pPr>
      <w:r>
        <w:rPr>
          <w:rFonts w:hint="eastAsia"/>
        </w:rPr>
        <w:t xml:space="preserve">Chapter 15 nerve news </w:t>
      </w:r>
      <w:r>
        <w:tab/>
      </w:r>
      <w:r w:rsidR="008763B7">
        <w:rPr>
          <w:rFonts w:hint="eastAsia"/>
        </w:rPr>
        <w:t>1</w:t>
      </w:r>
      <w:r w:rsidR="00124A9E">
        <w:rPr>
          <w:rFonts w:hint="eastAsia"/>
        </w:rPr>
        <w:t>42</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DB3AAD">
        <w:rPr>
          <w:rFonts w:hint="eastAsia"/>
        </w:rPr>
        <w:t>4</w:t>
      </w:r>
      <w:r w:rsidR="00124A9E">
        <w:rPr>
          <w:rFonts w:hint="eastAsia"/>
        </w:rPr>
        <w:t>4</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DB3AAD">
        <w:rPr>
          <w:rFonts w:hint="eastAsia"/>
        </w:rPr>
        <w:t>4</w:t>
      </w:r>
      <w:r w:rsidR="00124A9E">
        <w:rPr>
          <w:rFonts w:hint="eastAsia"/>
        </w:rPr>
        <w:t>6</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DB3AAD">
        <w:rPr>
          <w:rFonts w:hint="eastAsia"/>
        </w:rPr>
        <w:t>5</w:t>
      </w:r>
      <w:r w:rsidR="00124A9E">
        <w:rPr>
          <w:rFonts w:hint="eastAsia"/>
        </w:rPr>
        <w:t>7</w:t>
      </w:r>
      <w:r>
        <w:rPr>
          <w:rFonts w:ascii="ZWAdobeF" w:hAnsi="ZWAdobeF" w:cs="ZWAdobeF"/>
          <w:sz w:val="2"/>
          <w:szCs w:val="2"/>
        </w:rPr>
        <w:t>4</w:t>
      </w:r>
    </w:p>
    <w:p w:rsidR="006D06DC" w:rsidRPr="00A34D36" w:rsidRDefault="006D06DC" w:rsidP="006D06DC">
      <w:pPr>
        <w:rPr>
          <w:sz w:val="18"/>
          <w:szCs w:val="18"/>
          <w:u w:val="single"/>
        </w:rPr>
      </w:pPr>
      <w:r w:rsidRPr="00A34D36">
        <w:rPr>
          <w:rFonts w:hint="eastAsia"/>
          <w:sz w:val="18"/>
          <w:szCs w:val="18"/>
          <w:u w:val="single"/>
        </w:rPr>
        <w:t xml:space="preserve">Chapter 19 </w:t>
      </w:r>
      <w:r w:rsidRPr="00A34D36">
        <w:rPr>
          <w:sz w:val="18"/>
          <w:szCs w:val="18"/>
          <w:u w:val="single"/>
        </w:rPr>
        <w:t>World Government and the World of Datong…………………</w:t>
      </w:r>
      <w:r w:rsidRPr="00A34D36">
        <w:rPr>
          <w:rFonts w:hint="eastAsia"/>
          <w:sz w:val="18"/>
          <w:szCs w:val="18"/>
          <w:u w:val="single"/>
        </w:rPr>
        <w:t>..</w:t>
      </w:r>
      <w:r w:rsidRPr="00A34D36">
        <w:rPr>
          <w:sz w:val="18"/>
          <w:szCs w:val="18"/>
          <w:u w:val="single"/>
        </w:rPr>
        <w:t>……</w:t>
      </w:r>
      <w:r w:rsidRPr="00A34D36">
        <w:rPr>
          <w:rFonts w:hint="eastAsia"/>
          <w:sz w:val="18"/>
          <w:szCs w:val="18"/>
          <w:u w:val="single"/>
        </w:rPr>
        <w:t>..1</w:t>
      </w:r>
      <w:r w:rsidR="00124A9E">
        <w:rPr>
          <w:rFonts w:hint="eastAsia"/>
          <w:sz w:val="18"/>
          <w:szCs w:val="18"/>
          <w:u w:val="single"/>
        </w:rPr>
        <w:t>72</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124A9E">
        <w:rPr>
          <w:rFonts w:hint="eastAsia"/>
        </w:rPr>
        <w:t>82</w:t>
      </w:r>
    </w:p>
    <w:p w:rsidR="00686E9F" w:rsidRDefault="006D06DC">
      <w:pPr>
        <w:pStyle w:val="27"/>
        <w:autoSpaceDE w:val="0"/>
        <w:spacing w:line="360" w:lineRule="exact"/>
      </w:pPr>
      <w:r>
        <w:rPr>
          <w:rFonts w:hint="eastAsia"/>
        </w:rPr>
        <w:lastRenderedPageBreak/>
        <w:t>Chapter 21</w:t>
      </w:r>
      <w:r w:rsidR="00DD09BD">
        <w:rPr>
          <w:rFonts w:hint="eastAsia"/>
        </w:rPr>
        <w:t xml:space="preserve"> </w:t>
      </w:r>
      <w:r w:rsidR="00E31E8D" w:rsidRPr="00E31E8D">
        <w:t>Political Talk</w:t>
      </w:r>
      <w:r w:rsidR="00DD09BD">
        <w:rPr>
          <w:rFonts w:hint="eastAsia"/>
        </w:rPr>
        <w:t xml:space="preserve"> </w:t>
      </w:r>
      <w:r w:rsidR="00DD09BD">
        <w:tab/>
      </w:r>
      <w:r w:rsidR="008763B7">
        <w:rPr>
          <w:rFonts w:hint="eastAsia"/>
        </w:rPr>
        <w:t>1</w:t>
      </w:r>
      <w:r w:rsidR="00DB3AAD">
        <w:rPr>
          <w:rFonts w:hint="eastAsia"/>
        </w:rPr>
        <w:t>8</w:t>
      </w:r>
      <w:r w:rsidR="00124A9E">
        <w:rPr>
          <w:rFonts w:hint="eastAsia"/>
        </w:rPr>
        <w:t>6</w:t>
      </w:r>
      <w:r w:rsidR="00DD09BD">
        <w:rPr>
          <w:rFonts w:ascii="ZWAdobeF" w:hAnsi="ZWAdobeF" w:cs="ZWAdobeF"/>
          <w:sz w:val="2"/>
          <w:szCs w:val="2"/>
        </w:rPr>
        <w:t>8</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DB3AAD">
        <w:rPr>
          <w:rFonts w:hint="eastAsia"/>
        </w:rPr>
        <w:t>2</w:t>
      </w:r>
      <w:r w:rsidR="00124A9E">
        <w:rPr>
          <w:rFonts w:hint="eastAsia"/>
        </w:rPr>
        <w:t>67</w:t>
      </w:r>
      <w:r>
        <w:rPr>
          <w:rFonts w:ascii="ZWAdobeF" w:hAnsi="ZWAdobeF" w:cs="ZWAdobeF"/>
          <w:sz w:val="2"/>
          <w:szCs w:val="2"/>
        </w:rPr>
        <w:t>138</w:t>
      </w:r>
    </w:p>
    <w:p w:rsidR="00A82506" w:rsidRDefault="00A82506" w:rsidP="00A82506">
      <w:pPr>
        <w:pStyle w:val="27"/>
        <w:spacing w:line="360" w:lineRule="exact"/>
      </w:pPr>
      <w:r>
        <w:rPr>
          <w:rFonts w:hint="eastAsia"/>
        </w:rPr>
        <w:t xml:space="preserve">Chapter 23 </w:t>
      </w:r>
      <w:r w:rsidR="00E31E8D">
        <w:rPr>
          <w:rFonts w:hint="eastAsia"/>
        </w:rPr>
        <w:t>diary</w:t>
      </w:r>
      <w:r>
        <w:tab/>
      </w:r>
      <w:r w:rsidR="00DB3AAD">
        <w:rPr>
          <w:rFonts w:hint="eastAsia"/>
        </w:rPr>
        <w:t>2</w:t>
      </w:r>
      <w:r w:rsidR="00124A9E">
        <w:rPr>
          <w:rFonts w:hint="eastAsia"/>
        </w:rPr>
        <w:t>80</w:t>
      </w:r>
    </w:p>
    <w:p w:rsidR="009B6C4A" w:rsidRDefault="009B6C4A" w:rsidP="009B6C4A">
      <w:pPr>
        <w:pStyle w:val="27"/>
        <w:spacing w:line="360" w:lineRule="exact"/>
      </w:pPr>
      <w:r>
        <w:rPr>
          <w:rFonts w:hint="eastAsia"/>
        </w:rPr>
        <w:t>Chapter 2</w:t>
      </w:r>
      <w:r w:rsidR="00A82506">
        <w:rPr>
          <w:rFonts w:hint="eastAsia"/>
        </w:rPr>
        <w:t>4</w:t>
      </w:r>
      <w:r>
        <w:rPr>
          <w:rFonts w:hint="eastAsia"/>
        </w:rPr>
        <w:t xml:space="preserve"> the letter book </w:t>
      </w:r>
      <w:r>
        <w:tab/>
      </w:r>
      <w:r w:rsidR="00124A9E">
        <w:rPr>
          <w:rFonts w:hint="eastAsia"/>
        </w:rPr>
        <w:t>305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124A9E">
        <w:rPr>
          <w:rFonts w:hint="eastAsia"/>
        </w:rPr>
        <w:t>335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xun</w:t>
      </w:r>
      <w:r>
        <w:tab/>
      </w:r>
      <w:r w:rsidR="00DB3AAD">
        <w:rPr>
          <w:rFonts w:hint="eastAsia"/>
        </w:rPr>
        <w:t>3</w:t>
      </w:r>
      <w:r w:rsidR="00124A9E">
        <w:rPr>
          <w:rFonts w:hint="eastAsia"/>
        </w:rPr>
        <w:t>58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CC25A9">
        <w:rPr>
          <w:rFonts w:hint="eastAsia"/>
        </w:rPr>
        <w:t>3</w:t>
      </w:r>
      <w:r w:rsidR="00124A9E">
        <w:rPr>
          <w:rFonts w:hint="eastAsia"/>
        </w:rPr>
        <w:t>74</w:t>
      </w:r>
    </w:p>
    <w:p w:rsidR="00686E9F" w:rsidRDefault="00686E9F"/>
    <w:p w:rsidR="00686E9F" w:rsidRDefault="00BE57B4">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r>
        <w:rPr>
          <w:rFonts w:ascii="ZWAdobeF" w:hAnsi="ZWAdobeF" w:cs="ZWAdobeF"/>
          <w:b w:val="0"/>
          <w:sz w:val="2"/>
          <w:szCs w:val="2"/>
        </w:rPr>
        <w:t xml:space="preserve"> </w:t>
      </w:r>
      <w:r w:rsidR="00DD09BD">
        <w:rPr>
          <w:rFonts w:ascii="ZWAdobeF" w:hAnsi="ZWAdobeF" w:cs="ZWAdobeF"/>
          <w:b w:val="0"/>
          <w:sz w:val="2"/>
          <w:szCs w:val="2"/>
        </w:rPr>
        <w:t>ook</w:t>
      </w:r>
      <w:bookmarkEnd w:id="0"/>
    </w:p>
    <w:p w:rsidR="00686E9F" w:rsidRDefault="00DD09BD" w:rsidP="00AD22F5">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17, 20080523 dream: in my dream, I ate the bible and the nerve,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God says listen to the kris, the kris, the nerves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6801D1" w:rsidRDefault="006801D1" w:rsidP="006801D1">
      <w:pPr>
        <w:pStyle w:val="21"/>
        <w:ind w:firstLine="420"/>
      </w:pPr>
      <w:r>
        <w:t>89. There are often predictions. For example, if you encounter an environment today, whoever says a word will feel that it has happened before and is familiar. In fact, there was no such environment before. I have dreamed many times of getting rid of the gravity of the earth and that I can fly. Sometimes I fly around the city road, and sometimes I fly straight down the cliff. Knowing that he can fly is a dream and will not fall to death, so he intends to enjoy the fun of flying and rushes down.</w:t>
      </w:r>
    </w:p>
    <w:p w:rsidR="006801D1" w:rsidRDefault="006801D1" w:rsidP="006801D1">
      <w:pPr>
        <w:pStyle w:val="21"/>
        <w:ind w:firstLine="420"/>
      </w:pPr>
      <w:r>
        <w:t>Deuteronomy 18:15 "the LORD your God will raise up a prophet for you from among your brothers, like me, and you shall hear him."</w:t>
      </w:r>
    </w:p>
    <w:p w:rsidR="006801D1" w:rsidRDefault="006801D1" w:rsidP="006801D1">
      <w:pPr>
        <w:pStyle w:val="21"/>
        <w:ind w:firstLine="420"/>
      </w:pPr>
      <w:r>
        <w:t>91. Jesus' transfiguration on the mountain, Matthew 17:5: "this is my beloved son, whom I am pleased with. Listen to him."</w:t>
      </w:r>
    </w:p>
    <w:p w:rsidR="00654A27" w:rsidRDefault="006801D1" w:rsidP="006801D1">
      <w:pPr>
        <w:pStyle w:val="21"/>
        <w:ind w:firstLine="420"/>
      </w:pPr>
      <w:r>
        <w:t>(90, 91 corresponds to 6: listen to him)</w:t>
      </w:r>
      <w:r w:rsidR="00654A27">
        <w:t>.</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23, while the world's 2.3 billion christians still cling to the bible, the goblins are creating nerves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The golden rule of nerves: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Chapter 5 the dust book</w:t>
      </w:r>
      <w:r w:rsidR="00554DFC">
        <w:rPr>
          <w:rFonts w:ascii="ZWAdobeF" w:hAnsi="ZWAdobeF" w:cs="ZWAdobeF"/>
          <w:b w:val="0"/>
          <w:sz w:val="2"/>
          <w:szCs w:val="2"/>
        </w:rPr>
        <w:t xml:space="preserve"> </w:t>
      </w:r>
      <w:r>
        <w:rPr>
          <w:rFonts w:ascii="ZWAdobeF" w:hAnsi="ZWAdobeF" w:cs="ZWAdobeF"/>
          <w:b w:val="0"/>
          <w:sz w:val="2"/>
          <w:szCs w:val="2"/>
        </w:rPr>
        <w:t>t</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On the other hand, the bible and the nerve show that god did not create man for the simple purpose of having children. We are made in the image of god to reflect his attributes, especially love, justice, wisdom and power. When we combine the unique characteristics of human beings, we will understand why the bible and the nerve place human beings above animals. The bible and the nerve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If you think that original sin means stealing a fruit like this, you are naive and underestimating god. According to the nerves,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r>
        <w:rPr>
          <w:rFonts w:ascii="ZWAdobeF" w:hAnsi="ZWAdobeF" w:cs="ZWAdobeF"/>
          <w:b w:val="0"/>
          <w:sz w:val="2"/>
          <w:szCs w:val="2"/>
        </w:rPr>
        <w:lastRenderedPageBreak/>
        <w:t>5 b5b</w:t>
      </w:r>
      <w:bookmarkEnd w:id="4"/>
      <w:r w:rsidR="00AC25FD" w:rsidRPr="00AC25FD">
        <w:rPr>
          <w:rFonts w:hint="eastAsia"/>
        </w:rPr>
        <w:t xml:space="preserve"> </w:t>
      </w:r>
      <w:r w:rsidR="00AC25FD">
        <w:rPr>
          <w:rFonts w:hint="eastAsia"/>
        </w:rPr>
        <w:t>Chapter 6: spiritual</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There is one mystery that evolutionists still cannot fathom: although death seems natural and inevitable, humans are reluctant to accept it. In fact, the bible, nerve has long been solved, so that the truth.</w:t>
      </w:r>
    </w:p>
    <w:p w:rsidR="00686E9F" w:rsidRDefault="00DD09BD" w:rsidP="00AD22F5">
      <w:pPr>
        <w:pStyle w:val="21"/>
        <w:ind w:firstLine="420"/>
      </w:pPr>
      <w:r>
        <w:rPr>
          <w:rFonts w:hint="eastAsia"/>
        </w:rPr>
        <w:t xml:space="preserve">The bible and the nerves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future death, because it does not know that god did not put eternal </w:t>
      </w:r>
      <w:r>
        <w:rPr>
          <w:rFonts w:hint="eastAsia"/>
        </w:rPr>
        <w:lastRenderedPageBreak/>
        <w:t>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Evolutionists do not believe in true gods, and describe the desire for eternal life as an illusion created by evolution, because it contradicts their beliefs. They think people are just higher animals. On the other hand, the bible, the nerve,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than the brain of a fly. The human brain has the ability to learn language, </w:t>
      </w:r>
      <w:r>
        <w:rPr>
          <w:rFonts w:hint="eastAsia"/>
        </w:rPr>
        <w:lastRenderedPageBreak/>
        <w:t>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clothing, shelter and travel. Yu, awareness, thinking, social activities; </w:t>
      </w:r>
      <w:r>
        <w:rPr>
          <w:rFonts w:hint="eastAsia"/>
        </w:rPr>
        <w:lastRenderedPageBreak/>
        <w:t>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able to detect, can have very serious consequences.</w:t>
      </w:r>
    </w:p>
    <w:p w:rsidR="00686E9F" w:rsidRDefault="00DD09BD" w:rsidP="00AD22F5">
      <w:pPr>
        <w:pStyle w:val="21"/>
        <w:ind w:firstLine="420"/>
      </w:pPr>
      <w:r>
        <w:rPr>
          <w:rFonts w:hint="eastAsia"/>
        </w:rPr>
        <w:lastRenderedPageBreak/>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for eternal life. This is the proof of the soul. "god has placed eternal life </w:t>
      </w:r>
      <w:r>
        <w:rPr>
          <w:rFonts w:hint="eastAsia"/>
        </w:rPr>
        <w:lastRenderedPageBreak/>
        <w:t>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commands can live in it.</w:t>
      </w:r>
    </w:p>
    <w:p w:rsidR="00686E9F" w:rsidRDefault="00DD09BD" w:rsidP="00AD22F5">
      <w:pPr>
        <w:pStyle w:val="21"/>
        <w:ind w:firstLine="420"/>
      </w:pPr>
      <w:r>
        <w:rPr>
          <w:rFonts w:hint="eastAsia"/>
        </w:rPr>
        <w:lastRenderedPageBreak/>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Common sense tells us that man cannot escape the fate of ultimate death. However, people are always reluctant to face the dark truth, they prefer to believe the myth of immortality. Ordinary people seem to be more inclined to pursue the so-called "fountain of youth", which has been continuously explored in the fields of science and medicine.</w:t>
      </w:r>
    </w:p>
    <w:p w:rsidR="00686E9F" w:rsidRDefault="00DD09BD" w:rsidP="00AD22F5">
      <w:pPr>
        <w:pStyle w:val="21"/>
        <w:ind w:firstLine="420"/>
      </w:pPr>
      <w:r>
        <w:rPr>
          <w:rFonts w:hint="eastAsia"/>
        </w:rPr>
        <w:lastRenderedPageBreak/>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gene are largely just on the surface," says alshannsky. For the past 10 </w:t>
      </w:r>
      <w:r>
        <w:rPr>
          <w:rFonts w:hint="eastAsia"/>
        </w:rPr>
        <w:lastRenderedPageBreak/>
        <w:t>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has life, and he who has no son of god has no life. These things I write </w:t>
      </w:r>
      <w:r>
        <w:rPr>
          <w:rFonts w:hint="eastAsia"/>
        </w:rPr>
        <w:lastRenderedPageBreak/>
        <w:t>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the DNA gradually becomes shorter, which affects the correctness of the </w:t>
      </w:r>
      <w:r>
        <w:rPr>
          <w:rFonts w:hint="eastAsia"/>
        </w:rPr>
        <w:lastRenderedPageBreak/>
        <w:t>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died of illness in cold storage, hoping that in the future, if a cure is </w:t>
      </w:r>
      <w:r>
        <w:rPr>
          <w:rFonts w:hint="eastAsia"/>
        </w:rPr>
        <w:lastRenderedPageBreak/>
        <w:t>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thou return to the dust: for thou camest out of the dust. "Dust thou art, </w:t>
      </w:r>
      <w:r>
        <w:rPr>
          <w:rFonts w:hint="eastAsia"/>
        </w:rPr>
        <w:lastRenderedPageBreak/>
        <w:t>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Immortality requires profound spirituality, as well as modern 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lastRenderedPageBreak/>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Eternal life is the dream of human beings. The rapid development of artificial intelligence enables human beings to see that the dream is becoming reality.</w:t>
      </w:r>
    </w:p>
    <w:p w:rsidR="00686E9F" w:rsidRDefault="00DD09BD" w:rsidP="00AD22F5">
      <w:pPr>
        <w:pStyle w:val="21"/>
        <w:ind w:firstLine="420"/>
      </w:pPr>
      <w:r>
        <w:rPr>
          <w:rFonts w:hint="eastAsia"/>
        </w:rPr>
        <w:lastRenderedPageBreak/>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p>
    <w:p w:rsidR="00686E9F" w:rsidRDefault="00DD09BD" w:rsidP="00AD22F5">
      <w:pPr>
        <w:pStyle w:val="22"/>
        <w:autoSpaceDE w:val="0"/>
        <w:spacing w:before="936" w:after="312"/>
      </w:pPr>
      <w:r>
        <w:rPr>
          <w:rFonts w:hint="eastAsia"/>
        </w:rPr>
        <w:t xml:space="preserve">    World book </w:t>
      </w:r>
      <w:bookmarkEnd w:id="6"/>
    </w:p>
    <w:p w:rsidR="00686E9F" w:rsidRDefault="00DD09BD" w:rsidP="00AD22F5">
      <w:pPr>
        <w:pStyle w:val="21"/>
        <w:ind w:firstLine="420"/>
      </w:pPr>
      <w:r>
        <w:rPr>
          <w:rFonts w:hint="eastAsia"/>
        </w:rPr>
        <w:t>1. In the beginning of October, 2019, god ge yimin is king to renew the heaven and earth, mainly to update the human mind (with the spread of nerve,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lastRenderedPageBreak/>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Jesus: "this Gospel of the kingdom of heaven will be preached and spread throughout all the earth where the world dwells, as a witness to 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 xml:space="preserve">There the immortal mind will find endless joy in pondering over the wonders of creation and the mystery of redemptive love. There is no more cruel and deceitful enemy to tempt people to forget god. All talents should be developed and all powers enhanced. The search for </w:t>
      </w:r>
      <w:r>
        <w:rPr>
          <w:rFonts w:hint="eastAsia"/>
        </w:rPr>
        <w:lastRenderedPageBreak/>
        <w:t>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 xml:space="preserve">There we grow fields, we plant grapes, we manage beautiful fields, we build houses, we produce industrial products. But the labors of heaven are not as laborious as those of the earth. Those who are saved will gladly take up the task of bringing happiness to Adam and eve in </w:t>
      </w:r>
      <w:r>
        <w:rPr>
          <w:rFonts w:hint="eastAsia"/>
        </w:rPr>
        <w:lastRenderedPageBreak/>
        <w:t>the land of reconstruction. We will live like in the garden of Eden.</w:t>
      </w:r>
    </w:p>
    <w:p w:rsidR="00686E9F" w:rsidRDefault="00DD09BD" w:rsidP="00AD22F5">
      <w:pPr>
        <w:pStyle w:val="21"/>
        <w:ind w:firstLine="420"/>
      </w:pPr>
      <w:r>
        <w:rPr>
          <w:rFonts w:hint="eastAsia"/>
        </w:rPr>
        <w:t>Our physical strength and intelligence will be developed, and all our talents will be enhanced. The noblest hopes and the highest aspirations will be realized, but there are new heights to be climbed, new wonders to be felt, new truths to be understood, and new materials for 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 xml:space="preserve">In the new heaven and the new earth, god will judge not the </w:t>
      </w:r>
      <w:r>
        <w:rPr>
          <w:rFonts w:hint="eastAsia"/>
        </w:rPr>
        <w:lastRenderedPageBreak/>
        <w:t>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r w:rsidR="000E0D9A">
        <w:rPr>
          <w:rFonts w:ascii="ZWAdobeF" w:hAnsi="ZWAdobeF" w:cs="ZWAdobeF"/>
          <w:b w:val="0"/>
          <w:sz w:val="2"/>
          <w:szCs w:val="2"/>
        </w:rPr>
        <w:t xml:space="preserve"> </w:t>
      </w:r>
      <w:r>
        <w:rPr>
          <w:rFonts w:ascii="ZWAdobeF" w:hAnsi="ZWAdobeF" w:cs="ZWAdobeF"/>
          <w:b w:val="0"/>
          <w:sz w:val="2"/>
          <w:szCs w:val="2"/>
        </w:rPr>
        <w:t>y</w:t>
      </w:r>
      <w:bookmarkEnd w:id="7"/>
    </w:p>
    <w:p w:rsidR="00686E9F" w:rsidRDefault="00DD09BD" w:rsidP="00AD22F5">
      <w:pPr>
        <w:pStyle w:val="21"/>
        <w:ind w:firstLine="420"/>
      </w:pPr>
      <w:r>
        <w:rPr>
          <w:rFonts w:hint="eastAsia"/>
        </w:rPr>
        <w:t>1. Now, the world has been globalized, and the human world has become a whole, especially economic globalization, as well as democracy, civilization, culture, art, 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capitalism is still the mainstream of capitalist countries, it can no longer </w:t>
      </w:r>
      <w:r>
        <w:rPr>
          <w:rFonts w:hint="eastAsia"/>
        </w:rPr>
        <w:lastRenderedPageBreak/>
        <w:t>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economic and social rights. However, in today's globalized world, </w:t>
      </w:r>
      <w:r>
        <w:rPr>
          <w:rFonts w:hint="eastAsia"/>
        </w:rPr>
        <w:lastRenderedPageBreak/>
        <w:t>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organization, so that they can hire laborers to get rid of the situation that </w:t>
      </w:r>
      <w:r>
        <w:rPr>
          <w:rFonts w:hint="eastAsia"/>
        </w:rPr>
        <w:lastRenderedPageBreak/>
        <w:t>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has been eliminated; the struggle for freedom has been replaced by free </w:t>
      </w:r>
      <w:r>
        <w:rPr>
          <w:rFonts w:hint="eastAsia"/>
        </w:rPr>
        <w:lastRenderedPageBreak/>
        <w:t>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financial crisis, which turns on the society.</w:t>
      </w:r>
    </w:p>
    <w:p w:rsidR="00686E9F" w:rsidRDefault="00DD09BD" w:rsidP="00AD22F5">
      <w:pPr>
        <w:pStyle w:val="21"/>
        <w:ind w:firstLine="420"/>
      </w:pPr>
      <w:r>
        <w:rPr>
          <w:rFonts w:hint="eastAsia"/>
        </w:rPr>
        <w:lastRenderedPageBreak/>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Pr>
          <w:rFonts w:ascii="ZWAdobeF" w:hAnsi="ZWAdobeF" w:cs="ZWAdobeF"/>
          <w:b w:val="0"/>
          <w:sz w:val="2"/>
          <w:szCs w:val="2"/>
        </w:rPr>
        <w:lastRenderedPageBreak/>
        <w:t>9 b9b9b9b9b</w:t>
      </w:r>
      <w:r w:rsidR="006E4FE2" w:rsidRPr="006E4FE2">
        <w:rPr>
          <w:rFonts w:hint="eastAsia"/>
        </w:rPr>
        <w:t xml:space="preserve"> </w:t>
      </w:r>
      <w:r w:rsidR="006E4FE2">
        <w:rPr>
          <w:rFonts w:hint="eastAsia"/>
        </w:rPr>
        <w:t>Chapter x the Christian communist manifesto</w:t>
      </w:r>
      <w:r w:rsidR="006E4FE2">
        <w:rPr>
          <w:rFonts w:ascii="ZWAdobeF" w:hAnsi="ZWAdobeF" w:cs="ZWAdobeF"/>
          <w:b w:val="0"/>
          <w:sz w:val="2"/>
          <w:szCs w:val="2"/>
        </w:rPr>
        <w:t xml:space="preserve"> </w:t>
      </w:r>
      <w:r>
        <w:rPr>
          <w:rFonts w:ascii="ZWAdobeF" w:hAnsi="ZWAdobeF" w:cs="ZWAdobeF"/>
          <w:b w:val="0"/>
          <w:sz w:val="2"/>
          <w:szCs w:val="2"/>
        </w:rPr>
        <w:t>ty</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God has a wonderful education plan to save the soul of man and to make it perfect. As long as people believe in god and abide by their duties, the social ideal of god can be realized. Nerves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162. In September 2014, Mr. Ge yimin from zhenjiang, jiangsu published nerve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r w:rsidR="00351F75">
        <w:rPr>
          <w:rFonts w:ascii="ZWAdobeF" w:hAnsi="ZWAdobeF" w:cs="ZWAdobeF"/>
          <w:b w:val="0"/>
          <w:sz w:val="2"/>
          <w:szCs w:val="2"/>
        </w:rPr>
        <w:t xml:space="preserve"> </w:t>
      </w:r>
      <w:r>
        <w:rPr>
          <w:rFonts w:ascii="ZWAdobeF" w:hAnsi="ZWAdobeF" w:cs="ZWAdobeF"/>
          <w:b w:val="0"/>
          <w:sz w:val="2"/>
          <w:szCs w:val="2"/>
        </w:rPr>
        <w:t>r 11</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Our faith in god, our creator, is not limited to the bible. Nerve,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So new ideas can come from god, they can be free from the bible. So we </w:t>
      </w:r>
      <w:r>
        <w:rPr>
          <w:rFonts w:hint="eastAsia"/>
        </w:rPr>
        <w:lastRenderedPageBreak/>
        <w:t>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The world is not eternal. Scientific observations prove that it has an origin.</w:t>
      </w:r>
    </w:p>
    <w:p w:rsidR="00686E9F" w:rsidRDefault="00DD09BD" w:rsidP="00AD22F5">
      <w:pPr>
        <w:pStyle w:val="21"/>
        <w:ind w:firstLine="420"/>
      </w:pPr>
      <w:r>
        <w:rPr>
          <w:rFonts w:hint="eastAsia"/>
        </w:rPr>
        <w:lastRenderedPageBreak/>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so, nature. What's new? The new is the human mind, once all human </w:t>
      </w:r>
      <w:r>
        <w:rPr>
          <w:rFonts w:hint="eastAsia"/>
        </w:rPr>
        <w:lastRenderedPageBreak/>
        <w:t>beings accept the nerve (Gospel - not against anyone), now is heaven, seven years is the time table of divine blessing. All human beings can be unified by accepting nerve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The only task of kris ge is to write the nerve.</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To realize communism, the only thing god can do is to write the nerve.</w:t>
      </w:r>
    </w:p>
    <w:p w:rsidR="00686E9F" w:rsidRDefault="00DD09BD" w:rsidP="00AD22F5">
      <w:pPr>
        <w:pStyle w:val="21"/>
        <w:ind w:firstLine="420"/>
      </w:pPr>
      <w:r>
        <w:rPr>
          <w:rFonts w:hint="eastAsia"/>
        </w:rPr>
        <w:t>In 2019, nerves will have to complete 250,000 words, or the number of words in the new testament and quran.</w:t>
      </w:r>
    </w:p>
    <w:p w:rsidR="00686E9F" w:rsidRDefault="00DD09BD" w:rsidP="00AD22F5">
      <w:pPr>
        <w:pStyle w:val="21"/>
        <w:ind w:firstLine="420"/>
      </w:pPr>
      <w:r>
        <w:rPr>
          <w:rFonts w:hint="eastAsia"/>
        </w:rPr>
        <w:t>In 2019, the nerve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God is the true and living god, and the truth is infinite. While the world's 2.3 billion christians are still clinging to the bible from 2,000 years ago, we in god are creating nerves to seek higher truths and to be closer to god.</w:t>
      </w:r>
    </w:p>
    <w:p w:rsidR="00686E9F" w:rsidRDefault="00DD09BD" w:rsidP="00AD22F5">
      <w:pPr>
        <w:pStyle w:val="21"/>
        <w:ind w:firstLine="420"/>
      </w:pPr>
      <w:r>
        <w:rPr>
          <w:rFonts w:hint="eastAsia"/>
        </w:rPr>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lastRenderedPageBreak/>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t xml:space="preserve">For man is of dust, and god wants man to be of spirit, that he may be with him eternal life. For thousands of years, man is still the dust, and </w:t>
      </w:r>
      <w:r>
        <w:rPr>
          <w:rFonts w:hint="eastAsia"/>
        </w:rPr>
        <w:lastRenderedPageBreak/>
        <w:t>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When Jesus was crucified to redeem sinners, god kris conquered the heart and satan, bringing about the age of the kingdom (communist society).</w:t>
      </w:r>
    </w:p>
    <w:p w:rsidR="00686E9F" w:rsidRDefault="00DD09BD" w:rsidP="00AD22F5">
      <w:pPr>
        <w:pStyle w:val="21"/>
        <w:ind w:firstLine="420"/>
      </w:pPr>
      <w:r>
        <w:rPr>
          <w:rFonts w:hint="eastAsia"/>
        </w:rPr>
        <w:t xml:space="preserve">The bible has some guiding significance for people in the past, and </w:t>
      </w:r>
      <w:r>
        <w:rPr>
          <w:rFonts w:hint="eastAsia"/>
        </w:rPr>
        <w:lastRenderedPageBreak/>
        <w:t>it still has some referential significance today. But the most important thing now is to listen to the new "truth" published by the god of kris, that is, the new testament -- the nerve.</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suffering. Eastern religions are mostly turning these desires inward toward themselves, which is the opposite of the modern trend in the </w:t>
      </w:r>
      <w:r>
        <w:rPr>
          <w:rFonts w:hint="eastAsia"/>
        </w:rPr>
        <w:lastRenderedPageBreak/>
        <w:t>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witchcraft, and the recovery of oneself in the new religious movement constitute a peculiar anti-rational culture and become the destructive </w:t>
      </w:r>
      <w:r>
        <w:rPr>
          <w:rFonts w:hint="eastAsia"/>
        </w:rPr>
        <w:lastRenderedPageBreak/>
        <w:t>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not limited to the bible, god may not necessarily be the Lord, more is not </w:t>
      </w:r>
      <w:r>
        <w:rPr>
          <w:rFonts w:hint="eastAsia"/>
        </w:rPr>
        <w:lastRenderedPageBreak/>
        <w:t>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nerve three chapters.</w:t>
      </w:r>
    </w:p>
    <w:p w:rsidR="00686E9F" w:rsidRDefault="00DD09BD" w:rsidP="00AD22F5">
      <w:pPr>
        <w:pStyle w:val="21"/>
        <w:ind w:firstLine="420"/>
      </w:pPr>
      <w:r>
        <w:rPr>
          <w:rFonts w:hint="eastAsia"/>
        </w:rPr>
        <w:t>It is not from Jesus that the two great sources of theism are Christianity and communism, the nerve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t>Nietzsche once said that christians are the last, and he expected superman.</w:t>
      </w:r>
    </w:p>
    <w:p w:rsidR="00686E9F" w:rsidRDefault="00DD09BD" w:rsidP="00AD22F5">
      <w:pPr>
        <w:pStyle w:val="21"/>
        <w:ind w:firstLine="420"/>
      </w:pPr>
      <w:r>
        <w:rPr>
          <w:rFonts w:hint="eastAsia"/>
        </w:rPr>
        <w:lastRenderedPageBreak/>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t xml:space="preserve">76. Islam is the second largest religion in the world. I respect mu SAN. For the same reason I respect the Buddha, for the same reason I </w:t>
      </w:r>
      <w:r>
        <w:rPr>
          <w:rFonts w:hint="eastAsia"/>
        </w:rPr>
        <w:lastRenderedPageBreak/>
        <w:t>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Is there a god? Where does god come from? The bible says it's unconvincing. Where is god? Heaven cannot prove it. Omnipresent, unconvincing. Where is god? Heaven cannot prove it. What does god want us humans to do? Better to believe in him than satan, at least satan gives me wisdom. Now the nerve is going to solve this puzzle.</w:t>
      </w:r>
    </w:p>
    <w:p w:rsidR="00686E9F" w:rsidRDefault="00DD09BD" w:rsidP="00AD22F5">
      <w:pPr>
        <w:pStyle w:val="21"/>
        <w:ind w:firstLine="420"/>
      </w:pPr>
      <w:r>
        <w:rPr>
          <w:rFonts w:hint="eastAsia"/>
        </w:rPr>
        <w:t>The hottest subject in China for the next five years must be theology. Theology is the supreme science of the study of god and nerves.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I have: the book "the nerves" published. Paper journal published. Two "nerve"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t xml:space="preserve">Our ultimate goal: a communist society under the care of god (free men's union), without religion or government. We want to build a </w:t>
      </w:r>
      <w:r>
        <w:rPr>
          <w:rFonts w:hint="eastAsia"/>
        </w:rPr>
        <w:lastRenderedPageBreak/>
        <w:t>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Marriage, children and family are the source of one's happiness. Of course, some people do not need to be free, and there are many unmarried infertile people in modern society.</w:t>
      </w:r>
    </w:p>
    <w:p w:rsidR="00686E9F" w:rsidRDefault="00DD09BD" w:rsidP="00AD22F5">
      <w:pPr>
        <w:pStyle w:val="21"/>
        <w:ind w:firstLine="420"/>
      </w:pPr>
      <w:r>
        <w:rPr>
          <w:rFonts w:hint="eastAsia"/>
        </w:rPr>
        <w:t xml:space="preserve">For yourself, is there a law of conscience? Will you work yourself </w:t>
      </w:r>
      <w:r>
        <w:rPr>
          <w:rFonts w:hint="eastAsia"/>
        </w:rPr>
        <w:lastRenderedPageBreak/>
        <w:t>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I do not want to believe, as long as people know, because it is 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lastRenderedPageBreak/>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quotations</w:t>
      </w:r>
    </w:p>
    <w:p w:rsidR="00686E9F" w:rsidRDefault="00DD09BD" w:rsidP="00AD22F5">
      <w:pPr>
        <w:pStyle w:val="21"/>
        <w:ind w:firstLine="420"/>
      </w:pPr>
      <w:r>
        <w:rPr>
          <w:rFonts w:hint="eastAsia"/>
        </w:rPr>
        <w:t>Only when everyone is allowed to speak their mind can we find the best, such as nerves.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The old testament refers to the Lord god, the new testament to Jesus, the nerve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Kris nerve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The core doctrine of theism is not to oppose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DD09BD" w:rsidP="00AD22F5">
      <w:pPr>
        <w:pStyle w:val="21"/>
        <w:ind w:firstLine="420"/>
      </w:pPr>
      <w:r>
        <w:rPr>
          <w:rFonts w:hint="eastAsia"/>
        </w:rPr>
        <w:t>Nerve is god's word, is the new faith - Christian communism, is popular and easy to understand, faces all mankind.</w:t>
      </w:r>
    </w:p>
    <w:p w:rsidR="006E3FB4" w:rsidRDefault="00DD09BD" w:rsidP="00AD22F5">
      <w:pPr>
        <w:pStyle w:val="21"/>
        <w:ind w:firstLine="420"/>
      </w:pPr>
      <w:r>
        <w:rPr>
          <w:rFonts w:hint="eastAsia"/>
        </w:rPr>
        <w:lastRenderedPageBreak/>
        <w:t xml:space="preserve">93, </w:t>
      </w:r>
      <w:r w:rsidR="006E3FB4" w:rsidRPr="006E3FB4">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There is no truth beyond the nerve,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t xml:space="preserve">Don't you serve the people Isn't the higher the position, the higher </w:t>
      </w:r>
      <w:r>
        <w:rPr>
          <w:rFonts w:hint="eastAsia"/>
        </w:rPr>
        <w:lastRenderedPageBreak/>
        <w:t>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t>If the meat is reduced, the emperor becomes a skeleton.</w:t>
      </w:r>
    </w:p>
    <w:p w:rsidR="007F4EA9" w:rsidRDefault="007F4EA9" w:rsidP="008E745C">
      <w:pPr>
        <w:pStyle w:val="21"/>
        <w:ind w:firstLine="420"/>
      </w:pPr>
      <w:r w:rsidRPr="007F4EA9">
        <w:lastRenderedPageBreak/>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119, a section of nerves and blood, 100,000 flowers and 100,000 soldiers.</w:t>
      </w:r>
    </w:p>
    <w:p w:rsidR="00741491" w:rsidRDefault="00741491" w:rsidP="007F7AC1">
      <w:pPr>
        <w:pStyle w:val="21"/>
        <w:ind w:firstLine="420"/>
      </w:pPr>
      <w:r w:rsidRPr="00741491">
        <w:t>120, everything belongs to the nerves.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124. Lu Xun today, instead of taking the manuscript fee to live the upper class, he was banned and forced to work.</w:t>
      </w:r>
    </w:p>
    <w:p w:rsidR="0028793C" w:rsidRDefault="0028793C" w:rsidP="0028793C">
      <w:pPr>
        <w:pStyle w:val="21"/>
        <w:ind w:firstLine="420"/>
      </w:pPr>
      <w:r>
        <w:lastRenderedPageBreak/>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129, the nerve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135. Throughout the post, everyone's replies are all about things, but Ge Hua re-reads the nerves.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t xml:space="preserve">140. Why does the party and the government reject the wisdom of </w:t>
      </w:r>
      <w:r>
        <w:lastRenderedPageBreak/>
        <w:t>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143, Gehua does not know what is a classic, but Gehua knows that the nerve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"Nerve" came out.</w:t>
      </w:r>
    </w:p>
    <w:p w:rsidR="0016117F" w:rsidRDefault="0016117F" w:rsidP="0016117F">
      <w:pPr>
        <w:pStyle w:val="21"/>
        <w:ind w:firstLine="420"/>
      </w:pPr>
      <w:r>
        <w:t>146, we also believe in the Bible and Jesus, but we now believe that the Bible alone is not enough, so write nerves.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t xml:space="preserve">Many, we believe in Jesus. I have read the Old Testament nine </w:t>
      </w:r>
      <w:r>
        <w:lastRenderedPageBreak/>
        <w:t>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"Nerve",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and the fraternal North Korean government are afraid. It is nothing more </w:t>
      </w:r>
      <w:r w:rsidRPr="00437996">
        <w:lastRenderedPageBreak/>
        <w:t>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160. To love parents and people's parents makes sense; to love children and people's children also makes sense; to love wives and people's wives does not make sense.</w:t>
      </w:r>
    </w:p>
    <w:p w:rsidR="00A7538D" w:rsidRDefault="00A7538D" w:rsidP="00A7538D">
      <w:pPr>
        <w:pStyle w:val="21"/>
        <w:ind w:firstLine="420"/>
      </w:pPr>
      <w:r w:rsidRPr="00A7538D">
        <w:lastRenderedPageBreak/>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164. If I were within the system, there would be no god net and nerve god religion, and human beings would be in the dark forever, like a long night.</w:t>
      </w:r>
    </w:p>
    <w:p w:rsidR="001F213C" w:rsidRDefault="001F213C" w:rsidP="00A7538D">
      <w:pPr>
        <w:pStyle w:val="21"/>
        <w:ind w:firstLine="420"/>
      </w:pPr>
      <w:r w:rsidRPr="001F213C">
        <w:t>165. No one is qualified to tell me what I can and cannot see. This is basic freedom and human rights.</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167. The network comments on me. No matter whether the information is true or false, I still include it into the nerve. Just as some netizens pointed out that I can log on as others say. If it is a real-time comment, I will reply. I will not reply to overdue comments. I am familiar with nerves and can distinguish between true and false.</w:t>
      </w:r>
    </w:p>
    <w:p w:rsidR="00D84B06" w:rsidRDefault="00D84B06" w:rsidP="00A7538D">
      <w:pPr>
        <w:pStyle w:val="21"/>
        <w:ind w:firstLine="420"/>
      </w:pPr>
      <w:r w:rsidRPr="00D84B06">
        <w:t xml:space="preserve">168. As soon as I see someone dead, I'm happy, because he's dead </w:t>
      </w:r>
      <w:r w:rsidRPr="00D84B06">
        <w:lastRenderedPageBreak/>
        <w:t>and I'm not dead. I'm better than him. (post neural code)</w:t>
      </w:r>
    </w:p>
    <w:p w:rsidR="00ED6151" w:rsidRDefault="00ED6151" w:rsidP="00ED6151">
      <w:pPr>
        <w:pStyle w:val="21"/>
        <w:ind w:firstLine="420"/>
      </w:pPr>
      <w:r>
        <w:t>169. Because omnipotence can revive mankind; Because of the resurrection of mankind, it is omnipotent. Resurrection is the greatest miracle and the only meaning of mankind.</w:t>
      </w:r>
    </w:p>
    <w:p w:rsidR="00ED6151" w:rsidRDefault="00ED6151" w:rsidP="00ED6151">
      <w:pPr>
        <w:pStyle w:val="21"/>
        <w:ind w:firstLine="420"/>
      </w:pPr>
      <w:r>
        <w:t>Since the birth of the world, there has been no fairness. We look forward to a new heaven and earth, fairness and equality.</w:t>
      </w:r>
    </w:p>
    <w:p w:rsidR="00686E9F" w:rsidRDefault="00DD09BD" w:rsidP="00AD22F5">
      <w:pPr>
        <w:pStyle w:val="22"/>
        <w:autoSpaceDE w:val="0"/>
        <w:spacing w:before="936" w:after="312"/>
      </w:pPr>
      <w:r>
        <w:br w:type="page"/>
      </w:r>
      <w:bookmarkStart w:id="11" w:name="_Toc176674529"/>
      <w:r>
        <w:rPr>
          <w:rFonts w:ascii="ZWAdobeF" w:hAnsi="ZWAdobeF" w:cs="ZWAdobeF"/>
          <w:b w:val="0"/>
          <w:sz w:val="2"/>
          <w:szCs w:val="2"/>
        </w:rPr>
        <w:lastRenderedPageBreak/>
        <w:t xml:space="preserve">12 </w:t>
      </w:r>
      <w:r w:rsidR="00276010">
        <w:rPr>
          <w:rFonts w:hint="eastAsia"/>
        </w:rPr>
        <w:t>Chapter thirteen: the biography</w:t>
      </w:r>
      <w:r w:rsidR="00276010">
        <w:rPr>
          <w:rFonts w:ascii="ZWAdobeF" w:hAnsi="ZWAdobeF" w:cs="ZWAdobeF"/>
          <w:b w:val="0"/>
          <w:sz w:val="2"/>
          <w:szCs w:val="2"/>
        </w:rPr>
        <w:t xml:space="preserve"> </w:t>
      </w:r>
      <w:r>
        <w:rPr>
          <w:rFonts w:ascii="ZWAdobeF" w:hAnsi="ZWAdobeF" w:cs="ZWAdobeF"/>
          <w:b w:val="0"/>
          <w:sz w:val="2"/>
          <w:szCs w:val="2"/>
        </w:rPr>
        <w:t>ok</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r w:rsidR="000B57D8">
        <w:rPr>
          <w:rFonts w:ascii="ZWAdobeF" w:hAnsi="ZWAdobeF" w:cs="ZWAdobeF"/>
          <w:b w:val="0"/>
          <w:sz w:val="2"/>
          <w:szCs w:val="2"/>
        </w:rPr>
        <w:t xml:space="preserve"> </w:t>
      </w:r>
      <w:r>
        <w:rPr>
          <w:rFonts w:ascii="ZWAdobeF" w:hAnsi="ZWAdobeF" w:cs="ZWAdobeF"/>
          <w:b w:val="0"/>
          <w:sz w:val="2"/>
          <w:szCs w:val="2"/>
        </w:rPr>
        <w:t>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That's where nerves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lastRenderedPageBreak/>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Default="000325E6" w:rsidP="00721673">
      <w:pPr>
        <w:pStyle w:val="21"/>
        <w:ind w:firstLine="420"/>
      </w:pPr>
      <w:r w:rsidRPr="000325E6">
        <w:t>42. As there was mud in the rural house when I was young, I had never seen a mop. After reading the textbook, Lei Feng mopped the floor on the train. I couldn't understand it. I thought it was a moving board.</w:t>
      </w:r>
    </w:p>
    <w:p w:rsidR="00DE17AA" w:rsidRDefault="00DE17AA" w:rsidP="00721673">
      <w:pPr>
        <w:pStyle w:val="21"/>
        <w:ind w:firstLine="420"/>
      </w:pPr>
      <w:r w:rsidRPr="00DE17AA">
        <w:t xml:space="preserve">43. In primary school, several people came to my house and told me that they saw someone from the village who looked like me (our </w:t>
      </w:r>
      <w:r w:rsidRPr="00DE17AA">
        <w:lastRenderedPageBreak/>
        <w:t>respective development?).</w:t>
      </w:r>
    </w:p>
    <w:p w:rsidR="00DE17AA" w:rsidRPr="00D4545B" w:rsidRDefault="009D45D5" w:rsidP="00721673">
      <w:pPr>
        <w:pStyle w:val="21"/>
        <w:ind w:firstLine="420"/>
      </w:pPr>
      <w:r w:rsidRPr="009D45D5">
        <w:t>44. In the fifth grade of primary school, the teacher pasted a "good work list" next to the blackboard in the classroom, with everyone's name and many spaces behind it. Whoever did a good deed, he would go up and draw a grid, but the students drew indiscriminately. When they saw others draw, they would go up and draw a grid.</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t xml:space="preserve">9. Grandma asked me to write to the eldest aunt in Hanzhong, Shaanxi. She said that I wrote, that I did n’t understand human physics. I </w:t>
      </w:r>
      <w:r w:rsidRPr="00F246EA">
        <w:lastRenderedPageBreak/>
        <w:t>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724673" w:rsidRDefault="00724673" w:rsidP="00CB0E9B">
      <w:pPr>
        <w:pStyle w:val="21"/>
        <w:ind w:firstLine="420"/>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pPr>
      <w:r w:rsidRPr="009F0072">
        <w:t>18. One day after school, I don't know why it was late. It was getting dark. A girl c walked in front of me. We were the two of us on the road. I was exposed.</w:t>
      </w:r>
    </w:p>
    <w:p w:rsidR="00D4545B" w:rsidRDefault="00D4545B" w:rsidP="00CB0E9B">
      <w:pPr>
        <w:pStyle w:val="21"/>
        <w:ind w:firstLine="420"/>
      </w:pPr>
      <w:r w:rsidRPr="00D4545B">
        <w:t xml:space="preserve">19. In junior high school, I gave myself pseudonyms: Yu Wenxiu (the show of cosmic Literature) and Mr. Zhong Tu, who had the desire to create literature. I don't know where many couplets come from at </w:t>
      </w:r>
      <w:r w:rsidRPr="00D4545B">
        <w:lastRenderedPageBreak/>
        <w:t>home. I have created many couplets.</w:t>
      </w:r>
    </w:p>
    <w:p w:rsidR="00B24C26" w:rsidRDefault="00B24C26" w:rsidP="00CB0E9B">
      <w:pPr>
        <w:pStyle w:val="21"/>
        <w:ind w:firstLine="420"/>
      </w:pPr>
      <w:r w:rsidRPr="00B24C26">
        <w:t>20. We call "snow cream" incense. One day I went to the store and said to buy Incense, but the salesperson said to buy smelly:)</w:t>
      </w:r>
    </w:p>
    <w:p w:rsidR="00724673" w:rsidRDefault="00724673"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lastRenderedPageBreak/>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 xml:space="preserve">19. My literary works and diaries are placed under my desk. One day, I saw that on the blackboard behind the classroom, my classmates wrote my "Mao and Zhou" couplet. I didn't show it to my classmates to </w:t>
      </w:r>
      <w:r w:rsidRPr="00724673">
        <w:lastRenderedPageBreak/>
        <w:t>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1. The department of Chinese language and literature of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 xml:space="preserve">7. Helped in the block of friends, served noodles and Fried dishes </w:t>
      </w:r>
      <w:r>
        <w:rPr>
          <w:rFonts w:hint="eastAsia"/>
        </w:rPr>
        <w:lastRenderedPageBreak/>
        <w:t>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15. Introduce the big-character newspaper to gao baoling (an 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 xml:space="preserve">16, May 19 noon, arrived by train in tian 'anmen square, live in the </w:t>
      </w:r>
      <w:r>
        <w:rPr>
          <w:rFonts w:hint="eastAsia"/>
        </w:rPr>
        <w:lastRenderedPageBreak/>
        <w:t>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 xml:space="preserve">24. Gao Baoling invited me to Jinling Hotel for dinner. She said that I could take someone with me. She thought I would take a male </w:t>
      </w:r>
      <w:r>
        <w:lastRenderedPageBreak/>
        <w:t>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 xml:space="preserve">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w:t>
      </w:r>
      <w:r w:rsidRPr="0076478D">
        <w:lastRenderedPageBreak/>
        <w:t>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 xml:space="preserve">33. Wen Deshu, the senior of the Nanjing Foreign School in the 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t>
      </w:r>
      <w:r w:rsidRPr="0061202F">
        <w:lastRenderedPageBreak/>
        <w:t>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37 and 64, students from Beijing put 64 live recordings at our school’s broadcasting station and heard a burst of gunfire, and then the 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40. During the March, a female international student talked to me about rape in the United States. She said the English word first, but I didn't understand it. She said the English word to another female 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 xml:space="preserve">42. Once she borrowed 10 yuan from a female international student, </w:t>
      </w:r>
      <w:r>
        <w:lastRenderedPageBreak/>
        <w:t>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46. Once, when she was watching a movie with American student Fei Jialing at the drum tower dawn cinema, she suddenly laughed, but I didn't think it was funny at all, so she told me that often, when Chinese 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 xml:space="preserve">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w:t>
      </w:r>
      <w:r>
        <w:lastRenderedPageBreak/>
        <w:t>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61202F" w:rsidRDefault="0061202F" w:rsidP="00CC78E0">
      <w:pPr>
        <w:pStyle w:val="21"/>
        <w:ind w:firstLine="420"/>
      </w:pP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D4545B" w:rsidRDefault="00D4545B"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lastRenderedPageBreak/>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13. Singing with Chen Bin in high school, when pop songs were 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 xml:space="preserve">2, yunnan girl dream butterfly dance online with me also longer, </w:t>
      </w:r>
      <w:r>
        <w:rPr>
          <w:rFonts w:hint="eastAsia"/>
        </w:rPr>
        <w:lastRenderedPageBreak/>
        <w:t>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9. The nerve has been clicked for hundreds of millions of times.</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 xml:space="preserve">12, 2015 @ IQ 888day converted Ge Yimin God, was canonized as </w:t>
      </w:r>
      <w:r w:rsidRPr="00A26163">
        <w:lastRenderedPageBreak/>
        <w:t>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Chapter 15 nerve news</w:t>
      </w:r>
      <w:r>
        <w:rPr>
          <w:rFonts w:ascii="ZWAdobeF" w:hAnsi="ZWAdobeF" w:cs="ZWAdobeF"/>
          <w:b w:val="0"/>
          <w:sz w:val="2"/>
          <w:szCs w:val="2"/>
        </w:rPr>
        <w:t xml:space="preserve"> </w:t>
      </w:r>
      <w:r w:rsidR="00DD09BD">
        <w:rPr>
          <w:rFonts w:ascii="ZWAdobeF" w:hAnsi="ZWAdobeF" w:cs="ZWAdobeF"/>
          <w:b w:val="0"/>
          <w:sz w:val="2"/>
          <w:szCs w:val="2"/>
        </w:rPr>
        <w:t>5</w:t>
      </w:r>
    </w:p>
    <w:p w:rsidR="00686E9F" w:rsidRDefault="00DD09BD" w:rsidP="00AD22F5">
      <w:pPr>
        <w:pStyle w:val="21"/>
        <w:ind w:firstLine="420"/>
      </w:pPr>
      <w:r>
        <w:rPr>
          <w:rFonts w:hint="eastAsia"/>
        </w:rPr>
        <w:t>(1) nerve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The nerve, the earliest version of the nerve. Anshuai cited nerves,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/gzly/bjb.jpg</w:t>
      </w:r>
    </w:p>
    <w:p w:rsidR="00686E9F" w:rsidRDefault="00BE57B4"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Pr>
          <w:rFonts w:ascii="ZWAdobeF" w:hAnsi="ZWAdobeF" w:cs="ZWAdobeF"/>
          <w:b w:val="0"/>
          <w:sz w:val="2"/>
          <w:szCs w:val="2"/>
        </w:rPr>
        <w:lastRenderedPageBreak/>
        <w:t>15 b1</w:t>
      </w:r>
      <w:r w:rsidR="002F42E3" w:rsidRPr="002F42E3">
        <w:rPr>
          <w:rFonts w:hint="eastAsia"/>
        </w:rPr>
        <w:t xml:space="preserve"> </w:t>
      </w:r>
      <w:r w:rsidR="002F42E3">
        <w:rPr>
          <w:rFonts w:hint="eastAsia"/>
        </w:rPr>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nerve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Now five steps to unify the world: nanjing university, Shinto network, nerve,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Ge yi people god -- god -- nerve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Two nerve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(the nerve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r>
        <w:rPr>
          <w:rFonts w:ascii="ZWAdobeF" w:hAnsi="ZWAdobeF" w:cs="ZWAdobeF"/>
          <w:b w:val="0"/>
          <w:sz w:val="2"/>
          <w:szCs w:val="2"/>
        </w:rPr>
        <w:t xml:space="preserve"> </w:t>
      </w:r>
      <w:r w:rsidR="00DD09BD">
        <w:rPr>
          <w:rFonts w:ascii="ZWAdobeF" w:hAnsi="ZWAdobeF" w:cs="ZWAdobeF"/>
          <w:b w:val="0"/>
          <w:sz w:val="2"/>
          <w:szCs w:val="2"/>
        </w:rPr>
        <w:t>ess</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(v) the conditions for the realization of the democratic concept of ge yi are as follows: socialized mass production, Internet scientific and technological revolution, spread of nerve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The only way to realize the concept of ge yi's democracy is: for the future of the world's people, ge yi people god, writing, acting, singing, to spread the peace of the nerve, the world's people generally accept the nerve,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17195E">
        <w:rPr>
          <w:rFonts w:hint="eastAsia"/>
        </w:rPr>
        <w:lastRenderedPageBreak/>
        <w:t>hapter 18 social production and the Internet revolution</w:t>
      </w:r>
      <w:r>
        <w:rPr>
          <w:rFonts w:ascii="ZWAdobeF" w:hAnsi="ZWAdobeF" w:cs="ZWAdobeF"/>
          <w:b w:val="0"/>
          <w:sz w:val="2"/>
          <w:szCs w:val="2"/>
        </w:rPr>
        <w:t xml:space="preserve"> 18</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Pr="00783A12" w:rsidRDefault="00783A12" w:rsidP="00783A12">
      <w:pPr>
        <w:pStyle w:val="22"/>
        <w:autoSpaceDE w:val="0"/>
        <w:spacing w:before="936" w:after="312"/>
      </w:pPr>
    </w:p>
    <w:p w:rsidR="00783A12" w:rsidRDefault="00783A12" w:rsidP="00783A12">
      <w:pPr>
        <w:pStyle w:val="21"/>
        <w:ind w:firstLine="40"/>
      </w:pPr>
      <w:r>
        <w:rPr>
          <w:rFonts w:ascii="ZWAdobeF" w:hAnsi="ZWAdobeF" w:cs="ZWAdobeF"/>
          <w:sz w:val="2"/>
          <w:szCs w:val="2"/>
        </w:rPr>
        <w:t xml:space="preserve">18 </w:t>
      </w:r>
      <w:r w:rsidRPr="00783A12">
        <w:rPr>
          <w:rFonts w:hint="eastAsia"/>
          <w:b/>
          <w:sz w:val="32"/>
          <w:szCs w:val="32"/>
        </w:rPr>
        <w:t xml:space="preserve">Chapter 19 </w:t>
      </w:r>
      <w:r w:rsidRPr="00783A12">
        <w:rPr>
          <w:b/>
          <w:sz w:val="32"/>
          <w:szCs w:val="32"/>
        </w:rPr>
        <w:t>World Government and the World of Datong</w:t>
      </w:r>
    </w:p>
    <w:p w:rsidR="00783A12" w:rsidRDefault="00783A12" w:rsidP="00783A12">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 xml:space="preserve">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w:t>
      </w:r>
      <w:r>
        <w:lastRenderedPageBreak/>
        <w:t>escape.</w:t>
      </w:r>
    </w:p>
    <w:p w:rsidR="00783A12" w:rsidRDefault="00783A12" w:rsidP="00783A12">
      <w:pPr>
        <w:pStyle w:val="21"/>
        <w:ind w:firstLine="420"/>
      </w:pPr>
      <w:r>
        <w:t>4. Ideals can be realized. People will realize the great significance of a complete world government, because the trend of the world has 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lastRenderedPageBreak/>
        <w:t>8. At present, peace and reunification should be a historical trend. But the possibility of other ways is not excluded.</w:t>
      </w:r>
    </w:p>
    <w:p w:rsidR="00783A12" w:rsidRDefault="00783A12" w:rsidP="00783A12">
      <w:pPr>
        <w:pStyle w:val="21"/>
        <w:ind w:firstLine="420"/>
      </w:pPr>
      <w:r>
        <w:t>9. The development of any thing is the unity of advancement and 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 xml:space="preserve">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w:t>
      </w:r>
      <w:r>
        <w:lastRenderedPageBreak/>
        <w:t>leisurely everywhere, that is really cool! ! ! !</w:t>
      </w:r>
    </w:p>
    <w:p w:rsidR="00783A12" w:rsidRDefault="00783A12" w:rsidP="00783A12">
      <w:pPr>
        <w:pStyle w:val="21"/>
        <w:ind w:firstLine="420"/>
      </w:pPr>
      <w:r>
        <w:t>14. Establish a world government, unify the world, persuade human thoughts and spirits, turn the world's people into saints, turn the world 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 xml:space="preserve">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w:t>
      </w:r>
      <w:r>
        <w:lastRenderedPageBreak/>
        <w:t>discrimination, global integration, no terrible wars, less arms race, no need for too many troops, human development, common progress, more civilization, peace.</w:t>
      </w:r>
    </w:p>
    <w:p w:rsidR="00783A12" w:rsidRDefault="00783A12" w:rsidP="00783A12">
      <w:pPr>
        <w:pStyle w:val="21"/>
        <w:ind w:firstLine="420"/>
      </w:pPr>
      <w:r>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w:t>
      </w:r>
      <w:r>
        <w:lastRenderedPageBreak/>
        <w:t>advocacy and harmony. All people can be supported. People are safe, work together, share wealth, and enjoy each other. The whole society is stable and orderly, peaceful and peaceful, and the night is not closed. 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 xml:space="preserve">28, the material is extremely rich, "everything is done, each needs." It is the material ideal of communism. Nowadays, in the supermarket, in </w:t>
      </w:r>
      <w:r>
        <w:lastRenderedPageBreak/>
        <w:t>the store, in the market, there are a wide variety of goods, a wide variety, and a wide variety of products. - Is it a great enrichment of material?</w:t>
      </w:r>
    </w:p>
    <w:p w:rsidR="00783A12" w:rsidRDefault="00783A12" w:rsidP="00783A12">
      <w:pPr>
        <w:pStyle w:val="21"/>
        <w:ind w:firstLine="420"/>
      </w:pPr>
      <w:r>
        <w:t>And if you have money, what can you buy? People choose their 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w:t>
      </w:r>
      <w:r>
        <w:lastRenderedPageBreak/>
        <w:t>production of the industrial era may collapse in the general consumer goods field. And if 3D printing technology is later combined with nanotechnology, then the large-scale standardized production of the 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w:t>
      </w:r>
      <w:r>
        <w:lastRenderedPageBreak/>
        <w:t>a stage where it can freely design and transform human brain. Human intelligence will be greatly improved, and the difference in talent will be greatly reduced. Human beings can do almost anything they like, and 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DD09BD" w:rsidP="00AD22F5">
      <w:pPr>
        <w:pStyle w:val="22"/>
        <w:autoSpaceDE w:val="0"/>
        <w:spacing w:before="936" w:after="312"/>
      </w:pPr>
      <w:r>
        <w:rPr>
          <w:rFonts w:ascii="ZWAdobeF" w:hAnsi="ZWAdobeF" w:cs="ZWAdobeF"/>
          <w:b w:val="0"/>
          <w:sz w:val="2"/>
          <w:szCs w:val="2"/>
        </w:rPr>
        <w:t xml:space="preserve">18 </w:t>
      </w:r>
      <w:r w:rsidR="006D06DC">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Nerve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The resurrection is related to the coming of god. The doctrine of resurrection is the core of the doctrine of the nerve.</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nerve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t xml:space="preserve">At the end of the generation the devil, the beast, and the false prophet </w:t>
      </w:r>
      <w:r>
        <w:rPr>
          <w:rFonts w:hint="eastAsia"/>
        </w:rPr>
        <w:lastRenderedPageBreak/>
        <w:t xml:space="preserve">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E231E9">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Contemporary Christian communism - the nerve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Abstract: in September 2014, Mr. Ge yimin from zhenjiang, jiangsu published nerve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Ge yimin: Hong Kong four seasons publishing house signed writer, male, born in 1969 in zhenjiang, jiangsu province, China, han nationality, graduated from the department of Chinese language and literature of nanjing university. He is the author of the modern prophet the nerve.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w:t>
      </w:r>
      <w:r>
        <w:rPr>
          <w:rFonts w:hint="eastAsia"/>
        </w:rPr>
        <w:lastRenderedPageBreak/>
        <w:t>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People are no longer against people, everyone is AGAPE, and take it as a joy. Everyone no longer needs to guard against anyone, because </w:t>
      </w:r>
      <w:r>
        <w:rPr>
          <w:rFonts w:hint="eastAsia"/>
        </w:rPr>
        <w:lastRenderedPageBreak/>
        <w:t>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t xml:space="preserve">All men should be brothers to one another. That is the word of god's mouth. It contains everything that god has given to man, and </w:t>
      </w:r>
      <w:r>
        <w:rPr>
          <w:rFonts w:hint="eastAsia"/>
        </w:rPr>
        <w:lastRenderedPageBreak/>
        <w:t>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The nerve is a modern prophetic book, a Christian communist classic, and the central key words of the nerve are peace, equality and love. Nerve has 27 chapters, current 200,000 words, nerve has foreign version.   Nerve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1, we do not want to see this selfless dedication, unlimited innovation, bottomless connotation of the people, today do not achieve, down and out, suffering everywhere.</w:t>
      </w:r>
    </w:p>
    <w:p w:rsidR="00E231E9" w:rsidRDefault="00E231E9" w:rsidP="00E231E9">
      <w:pPr>
        <w:pStyle w:val="21"/>
        <w:ind w:firstLine="420"/>
      </w:pPr>
      <w:r>
        <w:rPr>
          <w:rFonts w:hint="eastAsia"/>
        </w:rPr>
        <w:lastRenderedPageBreak/>
        <w:t>Nerve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t xml:space="preserve">(nf) Gospel: all are busy for the belly, and god is busy for the soul. What's the point of just making money? What's the point of making you </w:t>
      </w:r>
      <w:r>
        <w:rPr>
          <w:rFonts w:hint="eastAsia"/>
        </w:rPr>
        <w:lastRenderedPageBreak/>
        <w:t>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(nerve-speech book: life can be simple satisfaction, the soul of the satisfaction of the pursuit.)</w:t>
      </w:r>
    </w:p>
    <w:p w:rsidR="00E231E9" w:rsidRDefault="00E231E9" w:rsidP="00E231E9">
      <w:pPr>
        <w:pStyle w:val="21"/>
        <w:ind w:firstLine="420"/>
      </w:pPr>
      <w:r>
        <w:rPr>
          <w:rFonts w:hint="eastAsia"/>
        </w:rPr>
        <w:t>(nerve-jangling: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 xml:space="preserve">8, sage, in addition to the full read now, well-read, also familiar </w:t>
      </w:r>
      <w:r>
        <w:rPr>
          <w:rFonts w:hint="eastAsia"/>
        </w:rPr>
        <w:lastRenderedPageBreak/>
        <w:t>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(the nerve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t xml:space="preserve">11, he would put an end to the conflict between religion and the end of the internal religious factions of the opposition, the end of the </w:t>
      </w:r>
      <w:r>
        <w:rPr>
          <w:rFonts w:hint="eastAsia"/>
        </w:rPr>
        <w:lastRenderedPageBreak/>
        <w:t>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t>Book of neuro love: the golden rule of nerves: [against none].</w:t>
      </w:r>
    </w:p>
    <w:p w:rsidR="00E231E9" w:rsidRDefault="00E231E9" w:rsidP="00E231E9">
      <w:pPr>
        <w:pStyle w:val="21"/>
        <w:ind w:firstLine="420"/>
      </w:pPr>
      <w:r>
        <w:rPr>
          <w:rFonts w:hint="eastAsia"/>
        </w:rPr>
        <w:t xml:space="preserve">14. With his own thoughts and new theoretical system, he will </w:t>
      </w:r>
      <w:r>
        <w:rPr>
          <w:rFonts w:hint="eastAsia"/>
        </w:rPr>
        <w:lastRenderedPageBreak/>
        <w:t>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t>16, he is a long-term social training to test him, human created a savior of their own.</w:t>
      </w:r>
    </w:p>
    <w:p w:rsidR="00E231E9" w:rsidRDefault="00E231E9" w:rsidP="00E231E9">
      <w:pPr>
        <w:pStyle w:val="21"/>
        <w:ind w:firstLine="420"/>
      </w:pPr>
      <w:r>
        <w:rPr>
          <w:rFonts w:hint="eastAsia"/>
        </w:rPr>
        <w:t xml:space="preserve">(nerve-wracking: a 28 year trial of a video series will make people </w:t>
      </w:r>
      <w:r>
        <w:rPr>
          <w:rFonts w:hint="eastAsia"/>
        </w:rPr>
        <w:lastRenderedPageBreak/>
        <w:t>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(nerve kingdom book: in early October, 2019, god gei people is king, updating the heaven and earth, mainly renewing the human mind. (with the spread of nerve,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t xml:space="preserve">It refers to the old testament law that concludes the prophets, it refers to the old testament prophets that prophesied the body position of Jesus Christ until John the Baptist, and that the prophets stopped </w:t>
      </w:r>
      <w:r>
        <w:rPr>
          <w:rFonts w:hint="eastAsia"/>
        </w:rPr>
        <w:lastRenderedPageBreak/>
        <w:t>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lastRenderedPageBreak/>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According to the divinity of kris, we recognize kris god as the 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 xml:space="preserve">Confucian civilization has developed for 10,000 years alone, and </w:t>
      </w:r>
      <w:r>
        <w:rPr>
          <w:rFonts w:hint="eastAsia"/>
        </w:rPr>
        <w:lastRenderedPageBreak/>
        <w:t>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t>Everybody knows the reason, waiting for the famous gunpowder lead once, the new sky and the new earth will explode.</w:t>
      </w:r>
    </w:p>
    <w:p w:rsidR="00E231E9" w:rsidRDefault="00E231E9" w:rsidP="00E231E9">
      <w:pPr>
        <w:pStyle w:val="21"/>
        <w:ind w:firstLine="420"/>
      </w:pPr>
      <w:r>
        <w:rPr>
          <w:rFonts w:hint="eastAsia"/>
        </w:rPr>
        <w:t xml:space="preserve">Each religion was formerly developed separately. Also conflict, the </w:t>
      </w:r>
      <w:r>
        <w:rPr>
          <w:rFonts w:hint="eastAsia"/>
        </w:rPr>
        <w:lastRenderedPageBreak/>
        <w:t>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lastRenderedPageBreak/>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and eat, and eat and eat is good, the Chinese only know the money, no democracy. Free demand.</w:t>
      </w:r>
    </w:p>
    <w:p w:rsidR="00E231E9" w:rsidRDefault="00E231E9" w:rsidP="00E231E9">
      <w:pPr>
        <w:pStyle w:val="21"/>
        <w:ind w:firstLine="420"/>
      </w:pPr>
      <w:r>
        <w:t>12</w:t>
      </w:r>
      <w:r>
        <w:t>、</w:t>
      </w:r>
      <w:r>
        <w:t xml:space="preserve">, modern only Xuzhou officials set fire to not allow people to </w:t>
      </w:r>
      <w:r>
        <w:lastRenderedPageBreak/>
        <w:t>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could not talk about democracy and freedom. In the late Qing Dynasty, the West introduced Mr. Desai, and there were a group of revolutionary benevolent people, such as Sun Yat-sen, Huang Xing, Song Jiaoren, etc., </w:t>
      </w:r>
      <w:r>
        <w:lastRenderedPageBreak/>
        <w:t>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Mao, and attacked the close confession of his close comrade Lin.</w:t>
      </w:r>
    </w:p>
    <w:p w:rsidR="00E231E9" w:rsidRDefault="00E231E9" w:rsidP="00E231E9">
      <w:pPr>
        <w:pStyle w:val="21"/>
        <w:ind w:firstLine="420"/>
      </w:pPr>
      <w:r>
        <w:t xml:space="preserve">During the Republic of China, there were many thoughts, such as Lu Xun and Hu Shi. After 49, only some of them were in the early days, </w:t>
      </w:r>
      <w:r>
        <w:lastRenderedPageBreak/>
        <w:t>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change, he was embarrassed to use it and changed his name: cult. When the report is invalid, the pigs are still incredible: Baidu search "Ge Yimin" (now blocked, to add words, such as "Ge Yimin nerve"), related </w:t>
      </w:r>
      <w:r>
        <w:lastRenderedPageBreak/>
        <w:t>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Soon, the bar will be closed, or it will be suspended with a sigh of 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lastRenderedPageBreak/>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Comrade Hu Yaobang was in office, party committees and branches at all levels were studying documents, and General Secretary Hu called the mountain.</w:t>
      </w:r>
    </w:p>
    <w:p w:rsidR="00E231E9" w:rsidRDefault="00E231E9" w:rsidP="00E231E9">
      <w:pPr>
        <w:pStyle w:val="21"/>
        <w:ind w:firstLine="420"/>
      </w:pPr>
      <w:r>
        <w:t xml:space="preserve">Comrade Zhao Ziyang is in office, party committees and branches </w:t>
      </w:r>
      <w:r>
        <w:lastRenderedPageBreak/>
        <w:t>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t>First rich and rich afterwards (essentially a good policy of the party):</w:t>
      </w:r>
    </w:p>
    <w:p w:rsidR="00E231E9" w:rsidRDefault="00E231E9" w:rsidP="00E231E9">
      <w:pPr>
        <w:pStyle w:val="21"/>
        <w:ind w:firstLine="420"/>
      </w:pPr>
      <w:r>
        <w:t xml:space="preserve">Twenty years later, the richest people were 100 million yuan, and </w:t>
      </w:r>
      <w:r>
        <w:lastRenderedPageBreak/>
        <w:t>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Ge Yimin created the Creator, the Creator created God, and God created Man. Jesus is the only begotten Son of God and God. 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lastRenderedPageBreak/>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Mohammed is a message that is taught the truth. That is to say, his truth is taught, and he is taught to him by the self-proclaimed angel. We assume that Mohammed did not lie, but also to tell the truth, but this assumption does not lead to the self-proclaimed angel who did not lie. From this point of view, his credibility is not credible? Right? Is it entirely dependent on what identity is taught to him? Is it true?</w:t>
      </w:r>
    </w:p>
    <w:p w:rsidR="00E231E9" w:rsidRDefault="00E231E9" w:rsidP="00E231E9">
      <w:pPr>
        <w:pStyle w:val="21"/>
        <w:ind w:firstLine="420"/>
      </w:pPr>
      <w:r>
        <w:t xml:space="preserve">Sakyamuni is the truth of the truth. That is to say, his truth comes </w:t>
      </w:r>
      <w:r>
        <w:lastRenderedPageBreak/>
        <w:t>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and my love, his wise exchanges with the masses, the amazing self-control and calmness that he manifests when he is sold and crucified, subjected to great physical and emotional stress, all pointing </w:t>
      </w:r>
      <w:r>
        <w:lastRenderedPageBreak/>
        <w:t>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nerve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t>18</w:t>
      </w:r>
      <w:r>
        <w:rPr>
          <w:rFonts w:hint="eastAsia"/>
        </w:rPr>
        <w:t>、</w:t>
      </w:r>
      <w:r>
        <w:t xml:space="preserve"> Geological Bourgeois Politicians and Proletarian Leaders</w:t>
      </w:r>
    </w:p>
    <w:p w:rsidR="00E231E9" w:rsidRDefault="00E231E9" w:rsidP="00E231E9">
      <w:pPr>
        <w:pStyle w:val="21"/>
        <w:ind w:firstLine="420"/>
      </w:pPr>
      <w:r>
        <w:t xml:space="preserve">Recently, US Secretary of State Pompeo was known for washing the dishes at home. Is this abnormal? Bourgeois politicians serve as </w:t>
      </w:r>
      <w:r>
        <w:lastRenderedPageBreak/>
        <w:t>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w:t>
      </w:r>
      <w:r>
        <w:lastRenderedPageBreak/>
        <w:t>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 xml:space="preserve">The Chinese are really hard-working and kind. Because of my work, I understand the working conditions of Cambodians, Vietnam, and </w:t>
      </w:r>
      <w:r>
        <w:lastRenderedPageBreak/>
        <w:t>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lastRenderedPageBreak/>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w:t>
      </w:r>
      <w:r>
        <w:lastRenderedPageBreak/>
        <w:t>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 xml:space="preserve">I think it's over. I wiped my hands with paper towels. The fat dwarf </w:t>
      </w:r>
      <w:r>
        <w:lastRenderedPageBreak/>
        <w:t>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t xml:space="preserve">Get on the police car, confess to sitting in the middle, take the law enforcement instrument to sit on my right, and have been photographing. When he arrived at the police station, the police said he didn't need to </w:t>
      </w:r>
      <w:r>
        <w:lastRenderedPageBreak/>
        <w:t>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I asked what software to turn over the wall, I said that Miwutong; who gave it? Post Bar friends; name? He has many net names, often change, I did not say, and I really can not tell which ID he corresponds to, he registered to buy number N ID post it nerves.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lastRenderedPageBreak/>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lastRenderedPageBreak/>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My God of God Ge Yi can only turn to the cultural direction, continue to write my nerves,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lastRenderedPageBreak/>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lastRenderedPageBreak/>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 xml:space="preserve">Yu pre-murder. Premeditated murder, such as vendetta murder, if you don’t get revenge or mess with the relationship between men and </w:t>
      </w:r>
      <w:r>
        <w:lastRenderedPageBreak/>
        <w:t>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 xml:space="preserve">a. In the collective economy, I am unwilling to work for everyone </w:t>
      </w:r>
      <w:r>
        <w:lastRenderedPageBreak/>
        <w:t>(including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 xml:space="preserve">Arabs and Jews share the same ancestors, namely Abraham, his </w:t>
      </w:r>
      <w:r>
        <w:lastRenderedPageBreak/>
        <w:t>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lastRenderedPageBreak/>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 xml:space="preserve">There was a Christian who said that Trump was infected with the new crown. He prayed for a long time, and then Trump recovered, as if </w:t>
      </w:r>
      <w:r>
        <w:lastRenderedPageBreak/>
        <w:t>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AE1DA1" w:rsidP="00AE1DA1">
      <w:pPr>
        <w:pStyle w:val="21"/>
        <w:ind w:firstLine="420"/>
      </w:pPr>
      <w:r>
        <w:t>Nerve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lastRenderedPageBreak/>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lastRenderedPageBreak/>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 xml:space="preserve">Nowadays, the Chinese people are the people with the lowest </w:t>
      </w:r>
      <w:r>
        <w:lastRenderedPageBreak/>
        <w:t>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What happened to the Chinese people? It is caused by the global climate and the domestic microclimate. The international climate, the economy determines everything, how much money a person has, what kind of person he is. In the domestic microclimate, the government and the people are opposed to each other.</w:t>
      </w:r>
    </w:p>
    <w:p w:rsidR="00DC0896" w:rsidRDefault="00E50F5E" w:rsidP="00E50F5E">
      <w:pPr>
        <w:pStyle w:val="21"/>
        <w:ind w:firstLine="420"/>
      </w:pPr>
      <w:r>
        <w:t xml:space="preserve">What will the Chinese people do? Belief must be rebuilt, Christian </w:t>
      </w:r>
      <w:r>
        <w:lastRenderedPageBreak/>
        <w:t>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I was delighted to hear about the magnitude 8.8 Wenchuan earthquake. I couldn't help but couldn't sleep at night. I got a poem to 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lastRenderedPageBreak/>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lastRenderedPageBreak/>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t>Mao Zedong was combative, delicious, lustful, drinking and smoking, not good at gambling, not taking drugs, and living to 83</w:t>
      </w:r>
    </w:p>
    <w:p w:rsidR="0058635B" w:rsidRDefault="0058635B" w:rsidP="0058635B">
      <w:pPr>
        <w:pStyle w:val="21"/>
        <w:ind w:firstLine="420"/>
      </w:pPr>
      <w:r>
        <w:t xml:space="preserve">Deng Xiaoping was aggressive, delicious, lustful, drinking, </w:t>
      </w:r>
      <w:r>
        <w:lastRenderedPageBreak/>
        <w:t>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It's good and convenient. We only need to believe in the limited Bible. We shout that the Bible is God's word. Even if we read only a little Bible, we also know that other unread content is God's word. We cry out that we are justified by believing in the Bible, even if we have not read the Bible. We are justified in heaven by believing in the Bible. As for the prophet Ge Yimin's saying that God is infinite and the truth is infinite, </w:t>
      </w:r>
      <w:r>
        <w:lastRenderedPageBreak/>
        <w:t>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2. Christianity: Jesus was crucified and ascended to heaven here. The existing church of the holy sepulchre is built at the place where Jesus was crucified, buried and resurrected. The red slate at the entrance 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lastRenderedPageBreak/>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Arabs thought they were the descendants of Ishmael.</w:t>
      </w:r>
    </w:p>
    <w:p w:rsidR="00AC6CA7" w:rsidRDefault="00AC6CA7" w:rsidP="00AC6CA7">
      <w:pPr>
        <w:pStyle w:val="21"/>
        <w:ind w:firstLine="420"/>
      </w:pPr>
    </w:p>
    <w:p w:rsidR="00AC6CA7" w:rsidRDefault="00AC6CA7" w:rsidP="00AC6CA7">
      <w:pPr>
        <w:pStyle w:val="21"/>
        <w:ind w:firstLine="420"/>
      </w:pPr>
      <w:r>
        <w:t>The content of the Islamic classic Koran is very similar to that of 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lastRenderedPageBreak/>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lastRenderedPageBreak/>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A: look at this answer: before the creation of the world, God prepared a place called hell to lock in people who love to ask such questions in the future.</w:t>
      </w:r>
    </w:p>
    <w:p w:rsidR="00AC6CA7" w:rsidRDefault="00AC6CA7" w:rsidP="00AC6CA7">
      <w:pPr>
        <w:pStyle w:val="21"/>
        <w:ind w:firstLine="420"/>
      </w:pPr>
    </w:p>
    <w:p w:rsidR="00AC6CA7" w:rsidRDefault="00AC6CA7" w:rsidP="00AC6CA7">
      <w:pPr>
        <w:pStyle w:val="21"/>
        <w:ind w:firstLine="420"/>
      </w:pPr>
      <w:r>
        <w:t xml:space="preserve">The Bible reveals God's history of creating the world in six days </w:t>
      </w:r>
      <w:r>
        <w:lastRenderedPageBreak/>
        <w:t>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A: the date is near, and Jesus Christ will return according to the revelation of the Bible, which will be seen by all eyes. He will end the evil in the world, raise us from the dead, give us a new form, and there will be no more pain. Revelation 1:4 "God will wipe away all their tears, and there will be no more death, no more sorrow, no more crying, no more pain." We will understand that God has a good will for every 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lastRenderedPageBreak/>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 xml:space="preserve">Our life has three levels: body, consciousness and soul. We can't see others' hearts. With his body and consciousness, we can grasp what kind of person he is. We look at ourselves because the soul is more essential, but we can't know the soul. On the contrary, we can't grasp our </w:t>
      </w:r>
      <w:r>
        <w:lastRenderedPageBreak/>
        <w:t>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wife, so Adam told his wife Eve the command of God.</w:t>
      </w:r>
    </w:p>
    <w:p w:rsidR="00AC6CA7" w:rsidRDefault="00AC6CA7" w:rsidP="00AC6CA7">
      <w:pPr>
        <w:pStyle w:val="21"/>
        <w:ind w:firstLine="420"/>
      </w:pPr>
    </w:p>
    <w:p w:rsidR="00AC6CA7" w:rsidRDefault="00AC6CA7" w:rsidP="00AC6CA7">
      <w:pPr>
        <w:pStyle w:val="21"/>
        <w:ind w:firstLine="420"/>
      </w:pPr>
      <w:r>
        <w:t xml:space="preserve">Then one day, a snake (the revelation of the Bible shows that the </w:t>
      </w:r>
      <w:r>
        <w:lastRenderedPageBreak/>
        <w:t>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t>Answer: God.</w:t>
      </w:r>
    </w:p>
    <w:p w:rsidR="00AC6CA7" w:rsidRDefault="00AC6CA7" w:rsidP="00AC6CA7">
      <w:pPr>
        <w:pStyle w:val="21"/>
        <w:ind w:firstLine="420"/>
      </w:pPr>
    </w:p>
    <w:p w:rsidR="00AC6CA7" w:rsidRDefault="00AC6CA7" w:rsidP="00AC6CA7">
      <w:pPr>
        <w:pStyle w:val="21"/>
        <w:ind w:firstLine="420"/>
      </w:pPr>
      <w:r>
        <w:t>Gen 3:21 "the LORD God made garments of leather for Adam and his wife and clothed them."</w:t>
      </w:r>
    </w:p>
    <w:p w:rsidR="00AC6CA7" w:rsidRDefault="00AC6CA7" w:rsidP="00AC6CA7">
      <w:pPr>
        <w:pStyle w:val="21"/>
        <w:ind w:firstLine="420"/>
      </w:pPr>
    </w:p>
    <w:p w:rsidR="00AC6CA7" w:rsidRDefault="00AC6CA7" w:rsidP="00AC6CA7">
      <w:pPr>
        <w:pStyle w:val="21"/>
        <w:ind w:firstLine="420"/>
      </w:pPr>
      <w:r>
        <w:t xml:space="preserve">Adam and Eve ate the forbidden fruit and felt ashamed of being </w:t>
      </w:r>
      <w:r>
        <w:lastRenderedPageBreak/>
        <w:t>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t>Q: How did man and the universe come from?</w:t>
      </w:r>
    </w:p>
    <w:p w:rsidR="00AC6CA7" w:rsidRDefault="00AC6CA7" w:rsidP="00AC6CA7">
      <w:pPr>
        <w:pStyle w:val="21"/>
        <w:ind w:firstLine="420"/>
      </w:pPr>
    </w:p>
    <w:p w:rsidR="00AC6CA7" w:rsidRDefault="00AC6CA7" w:rsidP="00AC6CA7">
      <w:pPr>
        <w:pStyle w:val="21"/>
        <w:ind w:firstLine="420"/>
      </w:pPr>
      <w:r>
        <w:t>A: it was created by God. There must be a craftsman and a creator 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lastRenderedPageBreak/>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had an earthy (material) body and could not have the limitations of spiritual life like God (spiritual body and spirit). To give human true happiness, we must increase human spiritual power and overcome the power of material (earthy body). If we do not give human suffering and give human life fruits and separate good and evil fruits directly in the garden of Eden, due to the root of human evil, human beings will be self </w:t>
      </w:r>
      <w:r>
        <w:lastRenderedPageBreak/>
        <w:t>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After Jesus preached for three and a half years and ascended to heaven, the Holy Spirit came and lived in our hearts forever. In this way, God lives among us. The Holy Spirit makes us know our sins, prays for 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 xml:space="preserve">Now there are 2 billion Christians in the world (Catholics are Christians in a broad sense). The gospel has not been spread all over the </w:t>
      </w:r>
      <w:r>
        <w:lastRenderedPageBreak/>
        <w:t>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Everyone believes in God, loves as himself, at least not against 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 xml:space="preserve">A: Romans 8:20, 21 of the Bible says, "the created beings are subject to the situation of futility, not out of voluntariness, but because </w:t>
      </w:r>
      <w:r>
        <w:lastRenderedPageBreak/>
        <w:t>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A: "God... Puts the eternal consciousness in the hearts of the world, so that people will never explore God's actions from beginning to 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lastRenderedPageBreak/>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"Out of Washington again. It's destiny to benefit people. This person was originally ZIWEIXING. Settle the country and secure the 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t>In 2033, see if there is a "Washington" among the people.</w:t>
      </w:r>
    </w:p>
    <w:p w:rsidR="0093029A" w:rsidRDefault="0093029A" w:rsidP="0093029A">
      <w:pPr>
        <w:pStyle w:val="21"/>
        <w:ind w:firstLine="420"/>
      </w:pPr>
    </w:p>
    <w:p w:rsidR="00D23984" w:rsidRDefault="0093029A" w:rsidP="0093029A">
      <w:pPr>
        <w:pStyle w:val="21"/>
        <w:ind w:firstLine="420"/>
      </w:pPr>
      <w:r>
        <w:t xml:space="preserve">Nerve I 29, 2013, 126: the political party will perish 20 years later </w:t>
      </w:r>
      <w:r>
        <w:lastRenderedPageBreak/>
        <w:t>(2033).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3029A" w:rsidP="0093029A">
      <w:pPr>
        <w:pStyle w:val="21"/>
        <w:ind w:firstLine="420"/>
      </w:pPr>
      <w:r>
        <w:t>Nerve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The United States, which is known as freedom, democracy and human rights, believes that you are guilty of his crime and publicly 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 xml:space="preserve">I didn't see anyone criticizing the Zhulian clan. It seems that everyone takes it for granted, just as the ancient people took it for </w:t>
      </w:r>
      <w:r>
        <w:lastRenderedPageBreak/>
        <w:t>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But generations of revolutionaries have died, and today's 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7F79D3" w:rsidRDefault="007F79D3"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2"/>
        <w:autoSpaceDE w:val="0"/>
        <w:spacing w:before="936" w:after="312"/>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r w:rsidR="0017195E">
        <w:rPr>
          <w:rFonts w:ascii="ZWAdobeF" w:hAnsi="ZWAdobeF" w:cs="ZWAdobeF"/>
          <w:b w:val="0"/>
          <w:sz w:val="2"/>
          <w:szCs w:val="2"/>
        </w:rPr>
        <w:t xml:space="preserve"> </w:t>
      </w:r>
      <w:r w:rsidR="00DD09BD">
        <w:rPr>
          <w:rFonts w:ascii="ZWAdobeF" w:hAnsi="ZWAdobeF" w:cs="ZWAdobeF"/>
          <w:b w:val="0"/>
          <w:sz w:val="2"/>
          <w:szCs w:val="2"/>
        </w:rPr>
        <w:t>ooks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w:t>
      </w:r>
      <w:r>
        <w:rPr>
          <w:rFonts w:hint="eastAsia"/>
        </w:rPr>
        <w:lastRenderedPageBreak/>
        <w:t>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 xml:space="preserve">The palace has paid the fire. Garden, made earth; Country, did </w:t>
      </w:r>
      <w:r>
        <w:rPr>
          <w:rFonts w:hint="eastAsia"/>
        </w:rPr>
        <w:lastRenderedPageBreak/>
        <w:t>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lastRenderedPageBreak/>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 xml:space="preserve">Why do people only have three lights, "sun and moon", only they </w:t>
      </w:r>
      <w:r>
        <w:rPr>
          <w:rFonts w:hint="eastAsia"/>
        </w:rPr>
        <w:lastRenderedPageBreak/>
        <w:t>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lastRenderedPageBreak/>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 xml:space="preserve">I remember one time when my mother came home from work and asked me to pour water for her. When I held the bowl close to her, it </w:t>
      </w:r>
      <w:r>
        <w:rPr>
          <w:rFonts w:hint="eastAsia"/>
        </w:rPr>
        <w:lastRenderedPageBreak/>
        <w:t>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 xml:space="preserve">One night, my mother went to tangbian to wash clothes, I went to shine the torch, she suddenly asked me growing up is not good to her? Hen-pecked? I could not answer at that time. Although I was thinking </w:t>
      </w:r>
      <w:r>
        <w:rPr>
          <w:rFonts w:hint="eastAsia"/>
        </w:rPr>
        <w:lastRenderedPageBreak/>
        <w:t>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lastRenderedPageBreak/>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lastRenderedPageBreak/>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w:t>
      </w:r>
      <w:r>
        <w:rPr>
          <w:rFonts w:hint="eastAsia"/>
        </w:rPr>
        <w:lastRenderedPageBreak/>
        <w:t>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 xml:space="preserve">"There is bitter sugar in the world, who eats it? Just kidding." Oh, </w:t>
      </w:r>
      <w:r>
        <w:rPr>
          <w:rFonts w:hint="eastAsia"/>
        </w:rPr>
        <w:lastRenderedPageBreak/>
        <w:t>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w:t>
      </w:r>
      <w:r>
        <w:rPr>
          <w:rFonts w:hint="eastAsia"/>
        </w:rPr>
        <w:lastRenderedPageBreak/>
        <w:t>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 xml:space="preserve">Chinese history: Three talents in heaven and earth, three light, sun, moon and stars, three emperors (Suiren, Fuxi, Shennong), three generations of Xia, Shang and Zhou, Huangong three banks and three </w:t>
      </w:r>
      <w:r>
        <w:lastRenderedPageBreak/>
        <w:t>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B92D11" w:rsidRDefault="00B92D11" w:rsidP="00EF4E52">
      <w:pPr>
        <w:pStyle w:val="21"/>
        <w:ind w:firstLine="420"/>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r>
        <w:rPr>
          <w:rFonts w:ascii="ZWAdobeF" w:hAnsi="ZWAdobeF" w:cs="ZWAdobeF"/>
          <w:b w:val="0"/>
          <w:sz w:val="2"/>
          <w:szCs w:val="2"/>
        </w:rPr>
        <w:t xml:space="preserve"> </w:t>
      </w:r>
      <w:r w:rsidR="00DD09BD">
        <w:rPr>
          <w:rFonts w:ascii="ZWAdobeF" w:hAnsi="ZWAdobeF" w:cs="ZWAdobeF"/>
          <w:b w:val="0"/>
          <w:sz w:val="2"/>
          <w:szCs w:val="2"/>
        </w:rPr>
        <w:t>book</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r>
        <w:rPr>
          <w:rFonts w:ascii="ZWAdobeF" w:hAnsi="ZWAdobeF" w:cs="ZWAdobeF"/>
          <w:b w:val="0"/>
          <w:sz w:val="2"/>
          <w:szCs w:val="2"/>
        </w:rPr>
        <w:t xml:space="preserve"> </w:t>
      </w:r>
      <w:r w:rsidR="00DD09BD">
        <w:rPr>
          <w:rFonts w:ascii="ZWAdobeF" w:hAnsi="ZWAdobeF" w:cs="ZWAdobeF"/>
          <w:b w:val="0"/>
          <w:sz w:val="2"/>
          <w:szCs w:val="2"/>
        </w:rPr>
        <w:t>ers</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Own classic --------- nerve</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14. Now, five steps to unify the world: nanjing university, Shinto network, nerve,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20, according to authority source, bush also reads nerve, nerve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DD09BD" w:rsidP="00AD22F5">
      <w:pPr>
        <w:pStyle w:val="21"/>
        <w:ind w:firstLine="420"/>
      </w:pPr>
      <w:r>
        <w:rPr>
          <w:rFonts w:hint="eastAsia"/>
        </w:rPr>
        <w:lastRenderedPageBreak/>
        <w:t>Nerve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Do you see my tens of thousands of words of nerve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w:t>
      </w:r>
      <w:r>
        <w:rPr>
          <w:rFonts w:hint="eastAsia"/>
        </w:rPr>
        <w:lastRenderedPageBreak/>
        <w:t>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I've read about your nerves,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most about you, you are against the faith of kris, we are not angry, but </w:t>
      </w:r>
      <w:r>
        <w:rPr>
          <w:rFonts w:hint="eastAsia"/>
        </w:rPr>
        <w:lastRenderedPageBreak/>
        <w:t>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lastRenderedPageBreak/>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He is the author of an epic, almost biblical nerve! Among them advocate the thought, is now the 21st century material life erosion society, needs most.</w:t>
      </w:r>
    </w:p>
    <w:p w:rsidR="00686E9F" w:rsidRDefault="00DD09BD" w:rsidP="00AD22F5">
      <w:pPr>
        <w:pStyle w:val="21"/>
        <w:ind w:firstLine="420"/>
      </w:pPr>
      <w:r>
        <w:rPr>
          <w:rFonts w:hint="eastAsia"/>
        </w:rPr>
        <w:t>Glorious: as for the Shinto post, it was a scripture written by the famous Internet religious god kris, called nerve. It is as deep and philosophical as the bible.</w:t>
      </w:r>
    </w:p>
    <w:p w:rsidR="00686E9F" w:rsidRDefault="00DD09BD" w:rsidP="00AD22F5">
      <w:pPr>
        <w:pStyle w:val="21"/>
        <w:ind w:firstLine="420"/>
      </w:pPr>
      <w:r>
        <w:rPr>
          <w:rFonts w:hint="eastAsia"/>
        </w:rPr>
        <w:t>Glorious: in 2014, the son of god, the god of ge yimin, has written a great new book: nerve comparable to the bible!!!</w:t>
      </w:r>
    </w:p>
    <w:p w:rsidR="00686E9F" w:rsidRDefault="00DD09BD" w:rsidP="00AD22F5">
      <w:pPr>
        <w:pStyle w:val="21"/>
        <w:ind w:firstLine="420"/>
      </w:pPr>
      <w:r>
        <w:rPr>
          <w:rFonts w:hint="eastAsia"/>
        </w:rPr>
        <w:t>As the saying goes, "a book which is read a hundred times shows its meaning." And "nerve", is to realize the mystery, can fly up by day! Nerve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When you are truly finished watching "the nerve,"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w:t>
      </w:r>
      <w:r>
        <w:rPr>
          <w:rFonts w:hint="eastAsia"/>
        </w:rPr>
        <w:lastRenderedPageBreak/>
        <w:t>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Glorious: as for my relationship with the believers of kris, I can only say that you have not seen the nerve, so I do not know why I worship kris so much.</w:t>
      </w:r>
    </w:p>
    <w:p w:rsidR="00686E9F" w:rsidRDefault="00DD09BD" w:rsidP="00AD22F5">
      <w:pPr>
        <w:pStyle w:val="21"/>
        <w:ind w:firstLine="420"/>
      </w:pPr>
      <w:r>
        <w:rPr>
          <w:rFonts w:hint="eastAsia"/>
        </w:rPr>
        <w:t>The god of kris is not god, as I clearly know. However, the spirit conveyed in the "nerve"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 xml:space="preserve">Gloss: it is clear that the superiority and greatness of kris has made many people feel a sense of inferiority. Many people may think that a </w:t>
      </w:r>
      <w:r>
        <w:rPr>
          <w:rFonts w:hint="eastAsia"/>
        </w:rPr>
        <w:lastRenderedPageBreak/>
        <w:t>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"nerve" of the "kris god" simply cannot be seen in international books of doctrine. The "nerve" of the "kris god" doctrine is even more unknown to the whole world. Finally: believers of the god of kris, do your "books" really want to make a fool of the world? If you still don't believe it, your "nerve" book is published around the world to try it out.</w:t>
      </w:r>
    </w:p>
    <w:p w:rsidR="00686E9F" w:rsidRDefault="00DD09BD" w:rsidP="00AD22F5">
      <w:pPr>
        <w:pStyle w:val="21"/>
        <w:ind w:firstLine="420"/>
      </w:pPr>
      <w:r>
        <w:rPr>
          <w:rFonts w:hint="eastAsia"/>
        </w:rPr>
        <w:t xml:space="preserve">104, a group of mentally handicapped people want to use the black </w:t>
      </w:r>
      <w:r>
        <w:rPr>
          <w:rFonts w:hint="eastAsia"/>
        </w:rPr>
        <w:lastRenderedPageBreak/>
        <w:t>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w:t>
      </w:r>
      <w:r>
        <w:rPr>
          <w:rFonts w:hint="eastAsia"/>
        </w:rPr>
        <w:lastRenderedPageBreak/>
        <w:t>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On the Internet, a man named kris goh claimed to accept god's word as the second Christ, and developed a nerve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"nerve"... He's talking about the bible and Marx... Pursuing communism, he says he can achieve a unified global by 2019. Why do so many people believe that? Why did a person come out and say he was a god and so many people believed him? Especially Lord, that's a crazy believer.. Saw his "nerve", canthus is about to crack... Destroyed through... The doctrine is pretty damning...   ......</w:t>
      </w:r>
    </w:p>
    <w:p w:rsidR="00686E9F" w:rsidRDefault="00DD09BD" w:rsidP="00AD22F5">
      <w:pPr>
        <w:pStyle w:val="21"/>
        <w:ind w:firstLine="420"/>
      </w:pPr>
      <w:r>
        <w:rPr>
          <w:rFonts w:hint="eastAsia"/>
        </w:rPr>
        <w:t xml:space="preserve">My nerves are good. There are many views in this book that are consistent with my own. But most of the religious scriptures are the </w:t>
      </w:r>
      <w:r>
        <w:rPr>
          <w:rFonts w:hint="eastAsia"/>
        </w:rPr>
        <w:lastRenderedPageBreak/>
        <w:t>same, love and kindness or benevolence, people are gods and buddhas. There is no difference between nerve and sutras. Don't denigrate other sutras because you don't understand them. To tell you the truth, nerve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w:t>
      </w:r>
      <w:r>
        <w:rPr>
          <w:rFonts w:hint="eastAsia"/>
        </w:rPr>
        <w:lastRenderedPageBreak/>
        <w:t>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nerve.</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 xml:space="preserve">128, why so many god stick posts, he in the central position of what? In my opinion, you can not sit in the position of power, any words </w:t>
      </w:r>
      <w:r>
        <w:rPr>
          <w:rFonts w:hint="eastAsia"/>
        </w:rPr>
        <w:lastRenderedPageBreak/>
        <w:t>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nerves, kris gods. In </w:t>
      </w:r>
      <w:r>
        <w:rPr>
          <w:rFonts w:hint="eastAsia"/>
        </w:rPr>
        <w:lastRenderedPageBreak/>
        <w:t>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Apostolic splendor: the little nerve contains all truths</w:t>
      </w:r>
    </w:p>
    <w:p w:rsidR="00686E9F" w:rsidRDefault="00DD09BD" w:rsidP="00AD22F5">
      <w:pPr>
        <w:pStyle w:val="21"/>
        <w:ind w:firstLine="420"/>
      </w:pPr>
      <w:r>
        <w:rPr>
          <w:rFonts w:hint="eastAsia"/>
        </w:rPr>
        <w:t xml:space="preserve">Take me personally, I am a person, the language expression ability is always very not good. Usually speaking hesitatingly, does not express the meaning, lets other people listen, in the clouds, does not touch the </w:t>
      </w:r>
      <w:r>
        <w:rPr>
          <w:rFonts w:hint="eastAsia"/>
        </w:rPr>
        <w:lastRenderedPageBreak/>
        <w:t>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This is the result of the extensive and profound mystery expounded in the nerve by god ge.</w:t>
      </w:r>
    </w:p>
    <w:p w:rsidR="00686E9F" w:rsidRDefault="00DD09BD" w:rsidP="00AD22F5">
      <w:pPr>
        <w:pStyle w:val="21"/>
        <w:ind w:firstLine="420"/>
      </w:pPr>
      <w:r>
        <w:rPr>
          <w:rFonts w:hint="eastAsia"/>
        </w:rPr>
        <w:t>138, apostolic splendor: the profound truth of the earth and of the world contained in "the nerve"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"nerve" contains all the truth. After reading "nerve",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lastRenderedPageBreak/>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lastRenderedPageBreak/>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 xml:space="preserve">Kris is the Christ of circumstances, and the scarlet letter is the </w:t>
      </w:r>
      <w:r>
        <w:rPr>
          <w:rFonts w:hint="eastAsia"/>
        </w:rPr>
        <w:lastRenderedPageBreak/>
        <w:t>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lastRenderedPageBreak/>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 xml:space="preserve">The people of kris had to get rid of the dust to the spirit. Sakyamuni </w:t>
      </w:r>
      <w:r>
        <w:rPr>
          <w:rFonts w:hint="eastAsia"/>
        </w:rPr>
        <w:lastRenderedPageBreak/>
        <w:t>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lastRenderedPageBreak/>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 xml:space="preserve">You have more talent than Marx. -- -- -- -- -- -- -- -- -- -- -- -- </w:t>
      </w:r>
      <w:r>
        <w:rPr>
          <w:rFonts w:hint="eastAsia"/>
        </w:rPr>
        <w:lastRenderedPageBreak/>
        <w:t>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lastRenderedPageBreak/>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AD22F5">
      <w:pPr>
        <w:pStyle w:val="22"/>
        <w:autoSpaceDE w:val="0"/>
        <w:spacing w:before="936" w:after="312"/>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r w:rsidR="004C0563">
        <w:rPr>
          <w:rFonts w:ascii="ZWAdobeF" w:hAnsi="ZWAdobeF" w:cs="ZWAdobeF"/>
          <w:b w:val="0"/>
          <w:sz w:val="2"/>
          <w:szCs w:val="2"/>
        </w:rPr>
        <w:t xml:space="preserve"> </w:t>
      </w:r>
      <w:r>
        <w:rPr>
          <w:rFonts w:ascii="ZWAdobeF" w:hAnsi="ZWAdobeF" w:cs="ZWAdobeF"/>
          <w:b w:val="0"/>
          <w:sz w:val="2"/>
          <w:szCs w:val="2"/>
        </w:rPr>
        <w:t>ess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After the name of god geyi people, god's word, is the real god, under the people's mind, you should not be dissatisfied in that heart. Because you can't find any mistake or flaw in the nerve of a great book, the careful content of the nerve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His greatness lies in his ability to write a great work. Selflessness is reflected in his ability to make his nerves public for the world to learn from.</w:t>
      </w:r>
    </w:p>
    <w:p w:rsidR="00686E9F" w:rsidRDefault="00DD09BD" w:rsidP="00AD22F5">
      <w:pPr>
        <w:pStyle w:val="21"/>
        <w:ind w:firstLine="420"/>
      </w:pPr>
      <w:r>
        <w:rPr>
          <w:rFonts w:hint="eastAsia"/>
        </w:rPr>
        <w:t>You're making a gratuitous smear. The greatness of god is obvious to all. Who else in the world today could write such a masterpiece as "the nerve"?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"nerve"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nerve"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just. If </w:t>
      </w:r>
      <w:r>
        <w:rPr>
          <w:rFonts w:hint="eastAsia"/>
        </w:rPr>
        <w:lastRenderedPageBreak/>
        <w:t>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nerve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The nerve was originally named ge yimin's nerve. The god of kris has always regarded the bible as the standard, so he changed the name of kris nerve to nerve. Don't think the name is funny. Anyone who has read "the nerves"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In fact, my reason clearly knows that god ge is not a god who can move mountains and fill the sea and turn the universe upside down. The reason why I believe in him and even worship him is mainly the great thoughts and lofty spirit he expounded in the nerve.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5. Apostolic splendor: god of kris wrote the nerve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"The nerve",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It is a quote, but not a copy, but what I see, which is consistent with what is expressed in the nerve written by god ge yimin. This is enough to show that "the nerve"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The world of the sacred fire: just a cursory look at the nerve &gt;&gt;.</w:t>
      </w:r>
    </w:p>
    <w:p w:rsidR="00686E9F" w:rsidRDefault="00DD09BD" w:rsidP="00AD22F5">
      <w:pPr>
        <w:pStyle w:val="21"/>
        <w:ind w:firstLine="420"/>
      </w:pPr>
      <w:r>
        <w:rPr>
          <w:rFonts w:hint="eastAsia"/>
        </w:rPr>
        <w:t>10, apostolic splendor: goe yi-min is a prominent modern Internet religious scientist and writer, with 100, 000 words of unpublished works "the nerves",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The fairies of the earth: there is no great difference between Jesus and kris.</w:t>
      </w:r>
    </w:p>
    <w:p w:rsidR="00686E9F" w:rsidRDefault="00DD09BD" w:rsidP="00AD22F5">
      <w:pPr>
        <w:pStyle w:val="21"/>
        <w:ind w:firstLine="420"/>
      </w:pPr>
      <w:r>
        <w:rPr>
          <w:rFonts w:hint="eastAsia"/>
        </w:rPr>
        <w:lastRenderedPageBreak/>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the universe is ge yimin (singularity), the United States sent out an </w:t>
      </w:r>
      <w:r>
        <w:rPr>
          <w:rFonts w:hint="eastAsia"/>
        </w:rPr>
        <w:lastRenderedPageBreak/>
        <w:t>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t xml:space="preserve">November 26, 2013 - a dream: twenty years later (2033) the </w:t>
      </w:r>
      <w:r>
        <w:rPr>
          <w:rFonts w:hint="eastAsia"/>
        </w:rPr>
        <w:lastRenderedPageBreak/>
        <w:t>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parties. Harmonious communist society, mankind peace mutual aid </w:t>
      </w:r>
      <w:r>
        <w:rPr>
          <w:rFonts w:hint="eastAsia"/>
        </w:rPr>
        <w:lastRenderedPageBreak/>
        <w:t>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rises, your propaganda will stop. In god's way. In this way, the radiation </w:t>
      </w:r>
      <w:r>
        <w:rPr>
          <w:rFonts w:hint="eastAsia"/>
        </w:rPr>
        <w:lastRenderedPageBreak/>
        <w:t>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The magic of the supervisor: the nerve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The nerve,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lastRenderedPageBreak/>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Canon: ordinances, statutes of love, in grace, in son, the code of 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lastRenderedPageBreak/>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(2014--15 years, 46 years old, 47 years old, nerve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The overseer was wonderful: I prophesied that kris had swallowed up death</w:t>
      </w:r>
    </w:p>
    <w:p w:rsidR="00686E9F" w:rsidRDefault="00DD09BD" w:rsidP="00AD22F5">
      <w:pPr>
        <w:pStyle w:val="21"/>
        <w:ind w:firstLine="420"/>
      </w:pPr>
      <w:r>
        <w:rPr>
          <w:rFonts w:hint="eastAsia"/>
        </w:rPr>
        <w:t xml:space="preserve">First, the idea of devouring the godless. Now I see that god has </w:t>
      </w:r>
      <w:r>
        <w:rPr>
          <w:rFonts w:hint="eastAsia"/>
        </w:rPr>
        <w:lastRenderedPageBreak/>
        <w:t>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lastRenderedPageBreak/>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t xml:space="preserve">Some things, missed, never go back, I paid, efforts, but you do not see, I blame love, men and women, always just two can not intersect </w:t>
      </w:r>
      <w:r>
        <w:rPr>
          <w:rFonts w:hint="eastAsia"/>
        </w:rPr>
        <w:lastRenderedPageBreak/>
        <w:t>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t xml:space="preserve">Ge is here to receive water, will not grow, will only die! Only the will of god (singularity), come to me, be watered, grow, and be </w:t>
      </w:r>
      <w:r>
        <w:rPr>
          <w:rFonts w:hint="eastAsia"/>
        </w:rPr>
        <w:lastRenderedPageBreak/>
        <w:t>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lastRenderedPageBreak/>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The Gospel, is god, is not a person to listen to oneself can obtain, like you, the word all knows, but does not understand exactly! That's because god, when he gave you the Gospel, you were grafted on to ge nerve!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lastRenderedPageBreak/>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t>I base everything on this big vision: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lastRenderedPageBreak/>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lastRenderedPageBreak/>
        <w:t>Chapter 2</w:t>
      </w:r>
      <w:r w:rsidR="00B64ACE">
        <w:rPr>
          <w:rFonts w:hint="eastAsia"/>
        </w:rPr>
        <w:t>6</w:t>
      </w:r>
      <w:r>
        <w:rPr>
          <w:rFonts w:hint="eastAsia"/>
        </w:rPr>
        <w:t xml:space="preserve"> ge hua xun</w:t>
      </w:r>
      <w:r>
        <w:rPr>
          <w:rFonts w:ascii="ZWAdobeF" w:hAnsi="ZWAdobeF" w:cs="ZWAdobeF"/>
          <w:b w:val="0"/>
          <w:sz w:val="2"/>
          <w:szCs w:val="2"/>
        </w:rPr>
        <w:t xml:space="preserve"> </w:t>
      </w:r>
      <w:r w:rsidR="00DD09BD">
        <w:rPr>
          <w:rFonts w:ascii="ZWAdobeF" w:hAnsi="ZWAdobeF" w:cs="ZWAdobeF"/>
          <w:b w:val="0"/>
          <w:sz w:val="2"/>
          <w:szCs w:val="2"/>
        </w:rPr>
        <w:t>er</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Goethe, the god, the nerve,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God, the author of the modern prophetic nerve, is appraised as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DD09BD" w:rsidP="00AD22F5">
      <w:pPr>
        <w:pStyle w:val="21"/>
        <w:ind w:firstLine="420"/>
      </w:pPr>
      <w:r>
        <w:rPr>
          <w:rFonts w:hint="eastAsia"/>
        </w:rPr>
        <w:lastRenderedPageBreak/>
        <w:t>Nerves: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BE57B4"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lastRenderedPageBreak/>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lastRenderedPageBreak/>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lastRenderedPageBreak/>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Class graduation party, a word, I also suddenly said "god bless us!" 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In early 2001, the Internet began to spread (website, BBS). In 2004 he began to create nerves.</w:t>
      </w:r>
    </w:p>
    <w:p w:rsidR="00686E9F" w:rsidRDefault="00DD09BD" w:rsidP="00AD22F5">
      <w:pPr>
        <w:pStyle w:val="21"/>
        <w:ind w:firstLine="420"/>
      </w:pPr>
      <w:r>
        <w:rPr>
          <w:rFonts w:hint="eastAsia"/>
        </w:rPr>
        <w:lastRenderedPageBreak/>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lastRenderedPageBreak/>
        <w:t xml:space="preserve">    God died ge shen to, nerve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nerve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Nerve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686E9F" w:rsidRDefault="00DD09BD" w:rsidP="00AD22F5">
      <w:pPr>
        <w:pStyle w:val="21"/>
        <w:ind w:firstLine="420"/>
      </w:pPr>
      <w:r>
        <w:rPr>
          <w:rFonts w:hint="eastAsia"/>
        </w:rPr>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 xml:space="preserve">Ecclesiastes 4:14 "this man came out of prison and became king. I saw all the living living under the sun follow the second, and the many </w:t>
      </w:r>
      <w:r>
        <w:rPr>
          <w:rFonts w:hint="eastAsia"/>
        </w:rPr>
        <w:lastRenderedPageBreak/>
        <w:t>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lastRenderedPageBreak/>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6, no war, even no fights and quarrels, that is, people no longer hurt 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 xml:space="preserve">We believe in the final words of a nervous god, such as "I am god, </w:t>
      </w:r>
      <w:r>
        <w:rPr>
          <w:rFonts w:hint="eastAsia"/>
        </w:rPr>
        <w:lastRenderedPageBreak/>
        <w:t>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nerve, rated bible amendment. His ideas came from two sources: Christianity and communism. Nerves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The god church is a sect of Christianity. The god church is based in China. It is established with the vision of the people of kris. The nerve,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The guyi people party is not an organization, nor does it have a full party member. The core values are peace, equality and love. We strive to build a communist society where everyone is equal and happy. People 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lastRenderedPageBreak/>
        <w:t>Open category: books, writers and literature.</w:t>
      </w:r>
    </w:p>
    <w:p w:rsidR="00686E9F" w:rsidRDefault="00DD09BD" w:rsidP="00AD22F5">
      <w:pPr>
        <w:pStyle w:val="21"/>
        <w:ind w:firstLine="420"/>
      </w:pPr>
      <w:r>
        <w:rPr>
          <w:rFonts w:hint="eastAsia"/>
        </w:rPr>
        <w:t xml:space="preserve">"The nerve"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nerve are peace, equality and love. Nerve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nerve has foreign version.Nerve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w:t>
      </w:r>
      <w:r>
        <w:rPr>
          <w:rFonts w:hint="eastAsia"/>
        </w:rPr>
        <w:lastRenderedPageBreak/>
        <w:t>prophetic book nerve, rated bible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began to vibrate, fast, micro-vision live nerve</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DD09BD" w:rsidP="00AD22F5">
      <w:pPr>
        <w:pStyle w:val="21"/>
        <w:ind w:firstLine="420"/>
      </w:pPr>
      <w:r>
        <w:rPr>
          <w:rFonts w:hint="eastAsia"/>
        </w:rPr>
        <w:t>Nerve download, nerve translation, nerve ebook, nerve publishing, nerve papers</w:t>
      </w:r>
    </w:p>
    <w:p w:rsidR="00686E9F" w:rsidRDefault="00DD09BD" w:rsidP="00AD22F5">
      <w:pPr>
        <w:pStyle w:val="21"/>
        <w:ind w:firstLine="420"/>
      </w:pPr>
      <w:r>
        <w:rPr>
          <w:rFonts w:hint="eastAsia"/>
        </w:rPr>
        <w:t>1. Nerve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2. 10 language versions of nerve:</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lastRenderedPageBreak/>
        <w:t>3, nerve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Nerve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Nerve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4. Nerve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DD09BD" w:rsidP="00AD22F5">
      <w:pPr>
        <w:pStyle w:val="21"/>
        <w:ind w:firstLine="420"/>
      </w:pPr>
      <w:r>
        <w:rPr>
          <w:rFonts w:hint="eastAsia"/>
        </w:rPr>
        <w:t>Nerve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5. Classic: the nerve</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DD09BD" w:rsidP="00AD22F5">
      <w:pPr>
        <w:pStyle w:val="21"/>
        <w:ind w:firstLine="420"/>
      </w:pPr>
      <w:r>
        <w:rPr>
          <w:rFonts w:hint="eastAsia"/>
        </w:rPr>
        <w:t>Nerve 24 (9) : 7 we believe that the purpose of this life is to obtain a spiritual body instead of a dusty body, to gain eternal life and to be with god forever.</w:t>
      </w:r>
    </w:p>
    <w:p w:rsidR="00686E9F" w:rsidRDefault="00DD09BD" w:rsidP="00AD22F5">
      <w:pPr>
        <w:pStyle w:val="21"/>
        <w:ind w:firstLine="420"/>
      </w:pPr>
      <w:r>
        <w:rPr>
          <w:rFonts w:hint="eastAsia"/>
        </w:rPr>
        <w:t xml:space="preserve">Nerve 18:41 in today's two major (social production and the </w:t>
      </w:r>
      <w:r>
        <w:rPr>
          <w:rFonts w:hint="eastAsia"/>
        </w:rPr>
        <w:lastRenderedPageBreak/>
        <w:t>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DD09BD" w:rsidP="00AD22F5">
      <w:pPr>
        <w:pStyle w:val="21"/>
        <w:ind w:firstLine="420"/>
      </w:pPr>
      <w:r>
        <w:rPr>
          <w:rFonts w:hint="eastAsia"/>
        </w:rPr>
        <w:t>Nerve,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lastRenderedPageBreak/>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2. Read the nerves.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2, reading the nerves,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 xml:space="preserve">5. God said: "We will make people in our image according to our image, and let them manage the fish in the sea, the birds in the air, the animals on the ground, and the whole earth." This is what happened. </w:t>
      </w:r>
      <w:r>
        <w:lastRenderedPageBreak/>
        <w:t>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nerves"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3. Zhangqiao scientific research: Chinese journals and literature, 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lastRenderedPageBreak/>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686E9F" w:rsidRDefault="00702842" w:rsidP="00BF2E81">
      <w:pPr>
        <w:pStyle w:val="21"/>
        <w:ind w:firstLine="420"/>
      </w:pPr>
      <w:r>
        <w:rPr>
          <w:rFonts w:hint="eastAsia"/>
        </w:rPr>
        <w:t>(1</w:t>
      </w:r>
      <w:r w:rsidR="00BF2E81">
        <w:rPr>
          <w:rFonts w:hint="eastAsia"/>
        </w:rPr>
        <w:t>9</w:t>
      </w:r>
      <w:r>
        <w:rPr>
          <w:rFonts w:hint="eastAsia"/>
        </w:rPr>
        <w:t>)</w:t>
      </w:r>
      <w:r w:rsidR="00437996">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 -- -- -- -- -- -- -- -- -- -- -- -- -- -- -- -- -- -- -- -- -- -- -- -- -- -- -- -- -- -- -- -- -- -- -- -- -- -- -- -- -- -- -- -- -- -- -- -- -- -- -- -- -- -- -- -- -- -- -- -- -- -- -- -- -- -- -- -- -- -- -- -- -- - (the following nerve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Three Kingdoms of heaven, earth, earth, earth and earth) and The Three </w:t>
      </w:r>
      <w:r>
        <w:rPr>
          <w:rFonts w:hint="eastAsia"/>
        </w:rPr>
        <w:lastRenderedPageBreak/>
        <w:t>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authorities out of harmony. Look, you're a party member. You believe in </w:t>
      </w:r>
      <w:r>
        <w:rPr>
          <w:rFonts w:hint="eastAsia"/>
        </w:rPr>
        <w:lastRenderedPageBreak/>
        <w:t>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He wrote "the nerves of kris", later reminded by his followers, now the name has been changed to "the nerves".</w:t>
      </w:r>
    </w:p>
    <w:p w:rsidR="00686E9F" w:rsidRDefault="00DD09BD" w:rsidP="00AD22F5">
      <w:pPr>
        <w:pStyle w:val="21"/>
        <w:ind w:firstLine="420"/>
      </w:pPr>
      <w:r>
        <w:rPr>
          <w:rFonts w:hint="eastAsia"/>
        </w:rPr>
        <w:t>You can baidu once, a lot of results, after all his believers are every day posted on the bar "nerve".</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The dream: oneself is an alien, several companion take oneself by UFO, say goodbye to parents and uncle, they are working, neighbors watch oneself and companion operate on UFO.</w:t>
      </w:r>
    </w:p>
    <w:p w:rsidR="00686E9F" w:rsidRDefault="00DD09BD" w:rsidP="00AD22F5">
      <w:pPr>
        <w:pStyle w:val="21"/>
        <w:ind w:firstLine="420"/>
      </w:pPr>
      <w:r>
        <w:rPr>
          <w:rFonts w:hint="eastAsia"/>
        </w:rPr>
        <w:lastRenderedPageBreak/>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Son of god, the author of the modern prophetic book "the nerves," was named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I have seen your nerves.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Matthew 24:26 if anyone says to you, 'behold, Christ is in the wilderness,' do not go out. Or, 'behold, Christ is in the inner room,' do not believe.</w:t>
      </w:r>
    </w:p>
    <w:p w:rsidR="00686E9F" w:rsidRDefault="00DD09BD" w:rsidP="00AD22F5">
      <w:pPr>
        <w:pStyle w:val="21"/>
        <w:ind w:firstLine="420"/>
      </w:pPr>
      <w:r>
        <w:rPr>
          <w:rFonts w:hint="eastAsia"/>
        </w:rPr>
        <w:lastRenderedPageBreak/>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Mr. Kris, I hope you can distinguish right from wrong. I have seen your nerves.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In addition, I casually pointed out the mistake of the bible dream, someone pointed to you and said, this is a beautiful young sinner, should be a young sinless!   Of course, this dream is a ghost to deceive you.</w:t>
      </w:r>
    </w:p>
    <w:p w:rsidR="00686E9F" w:rsidRDefault="00DD09BD" w:rsidP="00AD22F5">
      <w:pPr>
        <w:pStyle w:val="21"/>
        <w:ind w:firstLine="420"/>
      </w:pPr>
      <w:r>
        <w:rPr>
          <w:rFonts w:hint="eastAsia"/>
        </w:rPr>
        <w:t xml:space="preserve">I have read theology, I have read the bible dozens of times, and I </w:t>
      </w:r>
      <w:r>
        <w:rPr>
          <w:rFonts w:hint="eastAsia"/>
        </w:rPr>
        <w:lastRenderedPageBreak/>
        <w:t>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The teacher, the god of kris, became a god, with a nerve (kris nerve),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In September 2012, when we searched for the god of ge yimin on baidu, we could not figure out the relevant search results -- the god of ge yimin was arrested, while the god of ge yimin was working and living normally.</w:t>
      </w:r>
    </w:p>
    <w:p w:rsidR="00686E9F" w:rsidRDefault="00DD09BD" w:rsidP="00AD22F5">
      <w:pPr>
        <w:pStyle w:val="21"/>
        <w:ind w:firstLine="420"/>
      </w:pPr>
      <w:r>
        <w:rPr>
          <w:rFonts w:hint="eastAsia"/>
        </w:rPr>
        <w:t xml:space="preserve">This relevant search, we still do not know the reason, is there a </w:t>
      </w:r>
      <w:r>
        <w:rPr>
          <w:rFonts w:hint="eastAsia"/>
        </w:rPr>
        <w:lastRenderedPageBreak/>
        <w:t>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control in yunnan province of guangdong, GeYiMin control on god, utopia control to several area, nationalist army curtilage Huang Na </w:t>
      </w:r>
      <w:r>
        <w:rPr>
          <w:rFonts w:hint="eastAsia"/>
        </w:rPr>
        <w:lastRenderedPageBreak/>
        <w:t>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Deny bible true only, oneself write nerve,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t xml:space="preserve">Because he blasphemed the Lord created the world, the &lt; bible &gt; a little knowledge, everywhere doubt god's workmanship, self-proclaimed </w:t>
      </w:r>
      <w:r>
        <w:rPr>
          <w:rFonts w:hint="eastAsia"/>
        </w:rPr>
        <w:lastRenderedPageBreak/>
        <w:t>spread Shinto, actually is to spread the way of the devil, brazenly GeYiMin god have to call themselves to Jesus Christ, the believer has the &lt; bible &gt; as &lt; &gt; nerve,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"nerves" : ge yimin lost his life, you should believe him. Sorry to make a wrong call, oh no, it is accurate to say that the mobile phone recently had a problem, often their own wrong take notice, so we should be careful not to mess around in the future, in case it is not my business.</w:t>
      </w:r>
    </w:p>
    <w:p w:rsidR="00686E9F" w:rsidRDefault="00DD09BD" w:rsidP="00AD22F5">
      <w:pPr>
        <w:pStyle w:val="21"/>
        <w:ind w:firstLine="420"/>
      </w:pPr>
      <w:r>
        <w:rPr>
          <w:rFonts w:hint="eastAsia"/>
        </w:rPr>
        <w:t xml:space="preserve">Back to the old saying, "kris is a god, believe in him," which has </w:t>
      </w:r>
      <w:r>
        <w:rPr>
          <w:rFonts w:hint="eastAsia"/>
        </w:rPr>
        <w:lastRenderedPageBreak/>
        <w:t>been widely circulated in the nerve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nerves.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t xml:space="preserve">Do not look down upon this paragraph, this is a network of masters made ziwei saint seeking holy film language, please leave the literal </w:t>
      </w:r>
      <w:r>
        <w:rPr>
          <w:rFonts w:hint="eastAsia"/>
        </w:rPr>
        <w:lastRenderedPageBreak/>
        <w:t>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lastRenderedPageBreak/>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lastRenderedPageBreak/>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lastRenderedPageBreak/>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lastRenderedPageBreak/>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lastRenderedPageBreak/>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lastRenderedPageBreak/>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fierce animals and how to control water. All of these are to overcome difficulties and create a happy life by their own wisdom, courage and </w:t>
      </w:r>
      <w:r>
        <w:rPr>
          <w:rFonts w:hint="eastAsia"/>
        </w:rPr>
        <w:lastRenderedPageBreak/>
        <w:t>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Ge yimin god: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The school conducts its research and practice through religious practice, rational and logical research and judgment, and takes the ultimate realization of the truth of heaven, earth and life as its success and ultimate goal. The ancient Buddha was an enlightened being. The great wisdom realized by the Buddha is known as supreme mindfulness</w:t>
      </w:r>
    </w:p>
    <w:p w:rsidR="00686E9F" w:rsidRDefault="00DD09BD" w:rsidP="00AD22F5">
      <w:pPr>
        <w:pStyle w:val="21"/>
        <w:ind w:firstLine="420"/>
      </w:pPr>
      <w:r>
        <w:rPr>
          <w:rFonts w:hint="eastAsia"/>
        </w:rPr>
        <w:t xml:space="preserve">. Those who have attained such great wisdom shall be called </w:t>
      </w:r>
      <w:r>
        <w:rPr>
          <w:rFonts w:hint="eastAsia"/>
        </w:rPr>
        <w:lastRenderedPageBreak/>
        <w:t>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t>(7) history school</w:t>
      </w:r>
    </w:p>
    <w:p w:rsidR="00686E9F" w:rsidRDefault="00DD09BD" w:rsidP="00AD22F5">
      <w:pPr>
        <w:pStyle w:val="21"/>
        <w:ind w:firstLine="420"/>
      </w:pPr>
      <w:r>
        <w:rPr>
          <w:rFonts w:hint="eastAsia"/>
        </w:rPr>
        <w:t xml:space="preserve">By explaining history, the school has made a new combination of </w:t>
      </w:r>
      <w:r>
        <w:rPr>
          <w:rFonts w:hint="eastAsia"/>
        </w:rPr>
        <w:lastRenderedPageBreak/>
        <w:t>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t>The representatives of this school are ke yunlu, dong xiaolin, han xianfeng and so on.</w:t>
      </w:r>
    </w:p>
    <w:p w:rsidR="00686E9F" w:rsidRDefault="00DD09BD" w:rsidP="00AD22F5">
      <w:pPr>
        <w:pStyle w:val="21"/>
        <w:ind w:firstLine="420"/>
      </w:pPr>
      <w:r>
        <w:rPr>
          <w:rFonts w:hint="eastAsia"/>
        </w:rPr>
        <w:lastRenderedPageBreak/>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The representatives of this school include jiang chun-xuan, sun 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lastRenderedPageBreak/>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lastRenderedPageBreak/>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lastRenderedPageBreak/>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t>Get money from the outside. Look at the wheels.</w:t>
      </w:r>
    </w:p>
    <w:p w:rsidR="00686E9F" w:rsidRDefault="00DD09BD" w:rsidP="00AD22F5">
      <w:pPr>
        <w:pStyle w:val="21"/>
        <w:ind w:firstLine="420"/>
      </w:pPr>
      <w:r>
        <w:rPr>
          <w:rFonts w:hint="eastAsia"/>
        </w:rPr>
        <w:t xml:space="preserve">It is not necessary to create terrorist attacks that the cult survives. </w:t>
      </w:r>
      <w:r>
        <w:rPr>
          <w:rFonts w:hint="eastAsia"/>
        </w:rPr>
        <w:lastRenderedPageBreak/>
        <w:t>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Kris nerve</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t xml:space="preserve">I tell you, god kris, you and our illuminati have a serious conflict in the mainland. If you don't restrain our 30-level members, they will issue </w:t>
      </w:r>
      <w:r>
        <w:rPr>
          <w:rFonts w:hint="eastAsia"/>
        </w:rPr>
        <w:lastRenderedPageBreak/>
        <w:t>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lastRenderedPageBreak/>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All things are not gods, but the true god, the rhythm of the god of kris</w:t>
      </w:r>
    </w:p>
    <w:p w:rsidR="00686E9F" w:rsidRDefault="00DD09BD" w:rsidP="00AD22F5">
      <w:pPr>
        <w:pStyle w:val="21"/>
        <w:ind w:firstLine="420"/>
      </w:pPr>
      <w:r>
        <w:rPr>
          <w:rFonts w:hint="eastAsia"/>
        </w:rPr>
        <w:t xml:space="preserve">The god of kris is a cult figure, both a cult figure and a orthodox </w:t>
      </w:r>
      <w:r>
        <w:rPr>
          <w:rFonts w:hint="eastAsia"/>
        </w:rPr>
        <w:lastRenderedPageBreak/>
        <w:t>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In a word, I still believe that "there is no such thing as a bad person". Everyone's original intention is good, but they are bound by their ability to become better or worse due to various factors. Whether he or she is good or bad, he or she is a child of god. "The god of tomorrow will not judge, not convict, not punish, but love unconditionally."</w:t>
      </w:r>
    </w:p>
    <w:p w:rsidR="00686E9F" w:rsidRDefault="00DD09BD" w:rsidP="00AD22F5">
      <w:pPr>
        <w:pStyle w:val="21"/>
        <w:ind w:firstLine="420"/>
      </w:pPr>
      <w:r>
        <w:rPr>
          <w:rFonts w:hint="eastAsia"/>
        </w:rPr>
        <w:lastRenderedPageBreak/>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50, spirit wind dog - a maggots, god's running dog ge yimin, daily psalm reading "the nerves" has become brain damage</w:t>
      </w:r>
    </w:p>
    <w:p w:rsidR="00686E9F" w:rsidRDefault="00DD09BD" w:rsidP="00AD22F5">
      <w:pPr>
        <w:pStyle w:val="21"/>
        <w:ind w:firstLine="420"/>
      </w:pPr>
      <w:r>
        <w:rPr>
          <w:rFonts w:hint="eastAsia"/>
        </w:rPr>
        <w:t xml:space="preserve">Spirit dog wind, because psychosexuality and since lu, now have "nerve" disease, is a see "nervous" and "GeYiMin god" will be kept kowtowing, and every day contribution chrysanthemum constantly feed use abusive language the dragon gun demon, a group of maggot and </w:t>
      </w:r>
      <w:r>
        <w:rPr>
          <w:rFonts w:hint="eastAsia"/>
        </w:rPr>
        <w:lastRenderedPageBreak/>
        <w:t>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lastRenderedPageBreak/>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I have nerve,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t>I was born a communist, or I was born for communism</w:t>
      </w:r>
    </w:p>
    <w:p w:rsidR="00686E9F" w:rsidRDefault="00DD09BD" w:rsidP="00AD22F5">
      <w:pPr>
        <w:pStyle w:val="21"/>
        <w:ind w:firstLine="420"/>
      </w:pPr>
      <w:r>
        <w:rPr>
          <w:rFonts w:hint="eastAsia"/>
        </w:rPr>
        <w:t xml:space="preserve">Before dance, now professional Internet blessing, no time to play, </w:t>
      </w:r>
      <w:r>
        <w:rPr>
          <w:rFonts w:hint="eastAsia"/>
        </w:rPr>
        <w:lastRenderedPageBreak/>
        <w:t>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t>Anyway, I'm going to get prophet ge into the book of Titan. What do you think?</w:t>
      </w:r>
    </w:p>
    <w:p w:rsidR="00686E9F" w:rsidRDefault="00DD09BD" w:rsidP="00AD22F5">
      <w:pPr>
        <w:pStyle w:val="21"/>
        <w:ind w:firstLine="420"/>
      </w:pPr>
      <w:r>
        <w:rPr>
          <w:rFonts w:hint="eastAsia"/>
        </w:rPr>
        <w:lastRenderedPageBreak/>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t xml:space="preserve">So timid as a rat dreaming of being king... Ha ha! In the face of so many such people can only use the brain residue to describe them most </w:t>
      </w:r>
      <w:r>
        <w:rPr>
          <w:rFonts w:hint="eastAsia"/>
        </w:rPr>
        <w:lastRenderedPageBreak/>
        <w:t>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"nerve" do teaching material, please ge yimin god be President</w:t>
      </w:r>
    </w:p>
    <w:p w:rsidR="00686E9F" w:rsidRDefault="00DD09BD" w:rsidP="00AD22F5">
      <w:pPr>
        <w:pStyle w:val="21"/>
        <w:ind w:firstLine="420"/>
      </w:pPr>
      <w:r>
        <w:rPr>
          <w:rFonts w:hint="eastAsia"/>
        </w:rPr>
        <w:t>&gt; first looked at the bible and then did the nerve.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t>Personally, I've treated him as a clown so far.</w:t>
      </w:r>
    </w:p>
    <w:p w:rsidR="00686E9F" w:rsidRDefault="00DD09BD" w:rsidP="00AD22F5">
      <w:pPr>
        <w:pStyle w:val="21"/>
        <w:ind w:firstLine="420"/>
      </w:pPr>
      <w:r>
        <w:rPr>
          <w:rFonts w:hint="eastAsia"/>
        </w:rPr>
        <w:t>Nerve which version is good!</w:t>
      </w:r>
    </w:p>
    <w:p w:rsidR="00686E9F" w:rsidRDefault="00DD09BD" w:rsidP="00AD22F5">
      <w:pPr>
        <w:pStyle w:val="21"/>
        <w:ind w:firstLine="420"/>
      </w:pPr>
      <w:r>
        <w:rPr>
          <w:rFonts w:hint="eastAsia"/>
        </w:rPr>
        <w:lastRenderedPageBreak/>
        <w:t>The nerve is the original book of geyi people's god. Christianity does not have the book of nerves,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Not only will his body be punished, but his soul will be punished 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lastRenderedPageBreak/>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Ge yi-min's nerves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yi people is the national people's spiritual leader, the second is that he has become the state high commissioner, to post a latent investigation, the third time he has become a careerist, and the authorities trying to </w:t>
      </w:r>
      <w:r>
        <w:rPr>
          <w:rFonts w:hint="eastAsia"/>
        </w:rPr>
        <w:lastRenderedPageBreak/>
        <w:t>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Holy book 72: the nerve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Everyone can be crape myrtle, just willing and unwilling. God ge is 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lastRenderedPageBreak/>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&gt;&gt;&gt; a person who is easily exposed to the world... Its weakness is 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lastRenderedPageBreak/>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t>This fight ye's flag to deceive money, small things you listen to ye, from where to roll back where! Watch out for that nerve you tore up in anger! Hahahaha...</w:t>
      </w:r>
    </w:p>
    <w:p w:rsidR="00686E9F" w:rsidRDefault="00DD09BD" w:rsidP="00AD22F5">
      <w:pPr>
        <w:pStyle w:val="21"/>
        <w:ind w:firstLine="420"/>
      </w:pPr>
      <w:r>
        <w:rPr>
          <w:rFonts w:hint="eastAsia"/>
        </w:rPr>
        <w:lastRenderedPageBreak/>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t>I go to you this day and day is in the wind wave top, what of the graph, not afraid to check the water meter of.</w:t>
      </w:r>
    </w:p>
    <w:p w:rsidR="00686E9F" w:rsidRDefault="00DD09BD" w:rsidP="00AD22F5">
      <w:pPr>
        <w:pStyle w:val="21"/>
        <w:ind w:firstLine="420"/>
      </w:pPr>
      <w:r>
        <w:rPr>
          <w:rFonts w:hint="eastAsia"/>
        </w:rPr>
        <w:t xml:space="preserve">Old news reporter: only mention the three words of god ge, delete </w:t>
      </w:r>
      <w:r>
        <w:rPr>
          <w:rFonts w:hint="eastAsia"/>
        </w:rPr>
        <w:lastRenderedPageBreak/>
        <w:t>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100, hyB3523: nerve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101, hyB3523: although the nerve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"nerve"?</w:t>
      </w:r>
    </w:p>
    <w:p w:rsidR="00686E9F" w:rsidRDefault="00DD09BD" w:rsidP="00AD22F5">
      <w:pPr>
        <w:pStyle w:val="21"/>
        <w:ind w:firstLine="420"/>
      </w:pPr>
      <w:r>
        <w:rPr>
          <w:rFonts w:hint="eastAsia"/>
        </w:rPr>
        <w:t>You are more nervous than that Yang nerve!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Ancelotti's debunked claims came during a media session after milan's 1-0 win over atletico in the summer, saying: "gazzetta dello sport is like any other Italian or Spanish newspaper, after all it is not the 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lastRenderedPageBreak/>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w:t>
      </w:r>
      <w:r>
        <w:rPr>
          <w:rFonts w:hint="eastAsia"/>
        </w:rPr>
        <w:lastRenderedPageBreak/>
        <w:t xml:space="preserve">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lastRenderedPageBreak/>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t>119, a sea of smiles: although god ge yimin repeatedly claimed that "the Christian communist union is not an organization"</w:t>
      </w:r>
    </w:p>
    <w:p w:rsidR="00686E9F" w:rsidRDefault="00DD09BD" w:rsidP="00AD22F5">
      <w:pPr>
        <w:pStyle w:val="21"/>
        <w:ind w:firstLine="420"/>
      </w:pPr>
      <w:r>
        <w:rPr>
          <w:rFonts w:hint="eastAsia"/>
        </w:rPr>
        <w:t xml:space="preserve">But the building Lord's various conception must pass the social organization form to be able to complete, so the first declaration of the </w:t>
      </w:r>
      <w:r>
        <w:rPr>
          <w:rFonts w:hint="eastAsia"/>
        </w:rPr>
        <w:lastRenderedPageBreak/>
        <w:t>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t>Follow Christ's example: heresy</w:t>
      </w:r>
    </w:p>
    <w:p w:rsidR="00686E9F" w:rsidRDefault="00DD09BD" w:rsidP="00AD22F5">
      <w:pPr>
        <w:pStyle w:val="21"/>
        <w:ind w:firstLine="420"/>
      </w:pPr>
      <w:r>
        <w:rPr>
          <w:rFonts w:hint="eastAsia"/>
        </w:rPr>
        <w:t xml:space="preserve">It is a form of heresy that has been spreading in recent years, and it is spreading on the Internet. They wantonly doctored the bible, conflated Hebrew and Greek, and used their understanding to replace god's will. </w:t>
      </w:r>
      <w:r>
        <w:rPr>
          <w:rFonts w:hint="eastAsia"/>
        </w:rPr>
        <w:lastRenderedPageBreak/>
        <w:t>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lastRenderedPageBreak/>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t xml:space="preserve">Claiming to be a prophet, a son of god, a man of god, and a teacher, the foundation for the creation of the religion is "vision", in fact, some so-called supernatural dreams that have been made from childhood to adulthood (I don't agree with that), and the scriptures of my own </w:t>
      </w:r>
      <w:r>
        <w:rPr>
          <w:rFonts w:hint="eastAsia"/>
        </w:rPr>
        <w:lastRenderedPageBreak/>
        <w:t>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The main figure of this sect, god ge yi-min, claimed to see the vision and stand on its own, claiming to be a prophet, and his own kris nerve</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 xml:space="preserve">Because protestantism says that everybody can interpret the bible </w:t>
      </w:r>
      <w:r>
        <w:rPr>
          <w:rFonts w:hint="eastAsia"/>
        </w:rPr>
        <w:lastRenderedPageBreak/>
        <w:t>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139.wikipedians who have been blocked because of improper user 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 xml:space="preserve">As it turned out, goyimin appeared to be a so-called "sect" in the Chinese mainland and claimed to be Christ, drawing criticism from </w:t>
      </w:r>
      <w:r>
        <w:rPr>
          <w:rFonts w:hint="eastAsia"/>
        </w:rPr>
        <w:lastRenderedPageBreak/>
        <w:t>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&gt; is not only black but also has a certain number of brainless fans 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lastRenderedPageBreak/>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"Gei people god, true nerve,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There's the front page. Baidu a "god of kris", the fifth is kris nerve (actually the official name is "nerve",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lastRenderedPageBreak/>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154 endless sky blue: if the nerve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"Mr. Water: modern Christianity has no agent of god, only the biblical prophet, Jesus. Anyone who claims to be the son of god, the agent of god, and says that the world should listen to him and make 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 xml:space="preserve">His remarks, which are very similar to those of hung xiuquan in the late qing dynasty, will eventually become an anti-social cult causing </w:t>
      </w:r>
      <w:r>
        <w:rPr>
          <w:rFonts w:hint="eastAsia"/>
        </w:rPr>
        <w:lastRenderedPageBreak/>
        <w:t>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lastRenderedPageBreak/>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RedSight: these are the outer ways, but Jesus did not carry the 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 xml:space="preserve">Three inches, three cents and three cents: people who have been brainwashed by theism don't think so. That's the power of education, in the eyes of the addict, to make anything impossible possible, even if it </w:t>
      </w:r>
      <w:r>
        <w:rPr>
          <w:rFonts w:hint="eastAsia"/>
        </w:rPr>
        <w:lastRenderedPageBreak/>
        <w:t>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 xml:space="preserve">Red missile: south wind back the main post of "I see post bar chaos, </w:t>
      </w:r>
      <w:r>
        <w:rPr>
          <w:rFonts w:hint="eastAsia"/>
        </w:rPr>
        <w:lastRenderedPageBreak/>
        <w:t>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lastRenderedPageBreak/>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t>Windy desert rumors: kris the god, cult madman, also deserve to talk about freedom, locked up calculate light, "nerve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lastRenderedPageBreak/>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181 jiuling1: the god of ge yimin, it is said that he has self-confessed tao, wrote a &lt; &lt; nerve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186, silver fingers to the moon: gee-people god although the road is low, but people can still write nerves.</w:t>
      </w:r>
    </w:p>
    <w:p w:rsidR="00686E9F" w:rsidRDefault="00DD09BD" w:rsidP="00AD22F5">
      <w:pPr>
        <w:pStyle w:val="21"/>
        <w:ind w:firstLine="420"/>
      </w:pPr>
      <w:r>
        <w:rPr>
          <w:rFonts w:hint="eastAsia"/>
        </w:rPr>
        <w:t>Don't pretend to be superior when you think you can recite the 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Although the god of ge yi people's way is low, but other people still can write nerve.</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lastRenderedPageBreak/>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(nerve),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lastRenderedPageBreak/>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The future is unpredictable. The future is certain. You call yourself a saint. Claim to be god! You should know a lot about the culture of the 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lastRenderedPageBreak/>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203. Ultra-ancient laboring people: unexpectedly, I am compared 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Zhang 800: clam clam, god ge writes nerve</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 xml:space="preserve">The spear of the saint dragon: I think those who read mare are </w:t>
      </w:r>
      <w:r>
        <w:rPr>
          <w:rFonts w:hint="eastAsia"/>
        </w:rPr>
        <w:lastRenderedPageBreak/>
        <w:t>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209, zixi shengkai: what anatomical knowledge do I think is popular science in the book nerve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nerves. Like communist content, like </w:t>
      </w:r>
      <w:r>
        <w:rPr>
          <w:rFonts w:hint="eastAsia"/>
        </w:rPr>
        <w:lastRenderedPageBreak/>
        <w:t>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 xml:space="preserve">Ge hua has been chasing after the god in the mist and the lily in the </w:t>
      </w:r>
      <w:r>
        <w:rPr>
          <w:rFonts w:hint="eastAsia"/>
        </w:rPr>
        <w:lastRenderedPageBreak/>
        <w:t>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Late-night symphony: I spent half an hour identifying the nerves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lastRenderedPageBreak/>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Qwer841: before and after the ge big J8 can lift the swindlers made several female of light know that there are 3 B to be uncovered after 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 xml:space="preserve">The representatives of the hundred schools of contemporary </w:t>
      </w:r>
      <w:r>
        <w:rPr>
          <w:rFonts w:hint="eastAsia"/>
        </w:rPr>
        <w:lastRenderedPageBreak/>
        <w:t>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lastRenderedPageBreak/>
        <w:t>The god of kris may be kris god, but do not use the name of Christ Jesus to confuse kris god and Christianity. Confuse "kris nerve"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lastRenderedPageBreak/>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234, some enemy senior cadres: later see rabbit miscellaneous 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See, my speech at this bar is going to be part of their nerve</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lastRenderedPageBreak/>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"Feed, crazy boss, today sent more than 500 posts, occupied the 'Chinese sage bar', 'the secret bar of pushing back' and other major posts, all publicity" nerve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Crazy boss is the god ge yimin, known as the Internet religious thinker activist, Christian writer, male, born in 1969 in zhenjiang, jiangsu province, China, graduated from the department of Chinese language and literature of nanjing university, fake "ge yimin nerve", hence the netizens called ge crazy, ge nerve.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w:t>
      </w:r>
      <w:r>
        <w:rPr>
          <w:rFonts w:hint="eastAsia"/>
        </w:rPr>
        <w:lastRenderedPageBreak/>
        <w:t>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nerves.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lastRenderedPageBreak/>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This paragraph of time often to Posting, he has a lot of small size, initial mk7 name may be a system, he is Christ the Lord, the first is the Sabbath of the believers, then accepted the brahmanism, I exhort him many times, he has to renounce, has created another heresy, create classic "nerve",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lastRenderedPageBreak/>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 xml:space="preserve">He dare not positive deal with GeYiMin god, he was old, find a </w:t>
      </w:r>
      <w:r>
        <w:rPr>
          <w:rFonts w:hint="eastAsia"/>
        </w:rPr>
        <w:lastRenderedPageBreak/>
        <w:t>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It's about people who don't trust god, who don't get his salvation. The kris nerve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246, all over the tianya road paradise: even a bystander to see the 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 xml:space="preserve">248, all over the tianya road paradise: you said the five thousand </w:t>
      </w:r>
      <w:r>
        <w:rPr>
          <w:rFonts w:hint="eastAsia"/>
        </w:rPr>
        <w:lastRenderedPageBreak/>
        <w:t>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Internet religious thinker activist, Christian writer, male, born in 1969 in zhenjiang, jiangsu province, China, graduated from the department of Chinese language and literature of nanjing university. Author of the modern prophetic book "the nerves of kris," rated as a biblical amendment. His ideas came from two sources: Christianity and communism.</w:t>
      </w:r>
    </w:p>
    <w:p w:rsidR="00686E9F" w:rsidRDefault="00DD09BD" w:rsidP="00AD22F5">
      <w:pPr>
        <w:pStyle w:val="21"/>
        <w:ind w:firstLine="420"/>
      </w:pPr>
      <w:r>
        <w:rPr>
          <w:rFonts w:hint="eastAsia"/>
        </w:rPr>
        <w:t>The kris nerve is a reflection of reality and the future, part of which is divine inspiration. The kris god has two yemeijing (kris nerve)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 xml:space="preserve">Trickery is actually a variant of the god of ge yi-min, a kind of weakened god of ge yi-min, and trickery is actually a variant of animal, </w:t>
      </w:r>
      <w:r>
        <w:rPr>
          <w:rFonts w:hint="eastAsia"/>
        </w:rPr>
        <w:lastRenderedPageBreak/>
        <w:t>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"God of kris: before, now is not, I found a god, also independent from Christianity, just recognize Christianity, see 140,000 words nerve, communist content is more than Christianity.</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WUH2006: god of kris nerve,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System MK7: this morning god ge yimin gathered two small 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lastRenderedPageBreak/>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"nerve"! Read the promise of immortality.</w:t>
      </w:r>
    </w:p>
    <w:p w:rsidR="00686E9F" w:rsidRDefault="00DD09BD" w:rsidP="00AD22F5">
      <w:pPr>
        <w:pStyle w:val="21"/>
        <w:ind w:firstLine="420"/>
      </w:pPr>
      <w:r>
        <w:rPr>
          <w:rFonts w:hint="eastAsia"/>
        </w:rPr>
        <w:t>Tianya road paradise: ha ha ha! Even ge is eating, he can teach others to live forever? Nerve?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267. The Hong Kong government replied that the nerve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You just wait for good news, the government replies, the books are 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lastRenderedPageBreak/>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270. Bo feng xi Ming: "ge yimin", "an shang hong", "crying to be 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 xml:space="preserve">But not with Christ's teaching for his purpose, not with Christ as Pope. Is that a contradiction, a split personality? In fact, what we're </w:t>
      </w:r>
      <w:r>
        <w:rPr>
          <w:rFonts w:hint="eastAsia"/>
        </w:rPr>
        <w:lastRenderedPageBreak/>
        <w:t>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lastRenderedPageBreak/>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"nerve", I wipe really nerve.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"nerve",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eyes of many people, he is just a "nerve."</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lastRenderedPageBreak/>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280, where the wind blows ~ : "the nerve" with the Christian banner of the code is also the way</w:t>
      </w:r>
    </w:p>
    <w:p w:rsidR="00686E9F" w:rsidRDefault="00DD09BD" w:rsidP="00AD22F5">
      <w:pPr>
        <w:pStyle w:val="21"/>
        <w:ind w:firstLine="420"/>
      </w:pPr>
      <w:r>
        <w:rPr>
          <w:rFonts w:hint="eastAsia"/>
        </w:rPr>
        <w:t>Only if communism had its nerve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t>Ge hua: ge yimin publishing nerve,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 xml:space="preserve">&gt;&gt;&gt; gehua: two major sources of Shinto thought, Christianity and </w:t>
      </w:r>
      <w:r>
        <w:rPr>
          <w:rFonts w:hint="eastAsia"/>
        </w:rPr>
        <w:lastRenderedPageBreak/>
        <w:t>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286, litai929Bliss: the nerve of kris has not been seen</w:t>
      </w:r>
    </w:p>
    <w:p w:rsidR="00686E9F" w:rsidRDefault="00DD09BD" w:rsidP="00AD22F5">
      <w:pPr>
        <w:pStyle w:val="21"/>
        <w:ind w:firstLine="420"/>
      </w:pPr>
      <w:r>
        <w:rPr>
          <w:rFonts w:hint="eastAsia"/>
        </w:rPr>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 xml:space="preserve">Because the purpose is not pure (self-worship, let people worship) the starting point to narrate its thought, the content although has the </w:t>
      </w:r>
      <w:r>
        <w:rPr>
          <w:rFonts w:hint="eastAsia"/>
        </w:rPr>
        <w:lastRenderedPageBreak/>
        <w:t>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Detailed information in his ge yimin bar. Have a hobby to be able to see, he oneself create &lt;&lt; nerve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 xml:space="preserve">From the perspective of religion, ge thought that a social system </w:t>
      </w:r>
      <w:r>
        <w:rPr>
          <w:rFonts w:hint="eastAsia"/>
        </w:rPr>
        <w:lastRenderedPageBreak/>
        <w:t>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w:t>
      </w:r>
      <w:r>
        <w:rPr>
          <w:rFonts w:hint="eastAsia"/>
        </w:rPr>
        <w:lastRenderedPageBreak/>
        <w:t>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296, show7776: nerve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Some things are not so good to intervene, the political vortex had 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 xml:space="preserve">You later also want to be low-key personhood, after all pass for a </w:t>
      </w:r>
      <w:r>
        <w:rPr>
          <w:rFonts w:hint="eastAsia"/>
        </w:rPr>
        <w:lastRenderedPageBreak/>
        <w:t>big crime before, do not hurt oneself again!</w:t>
      </w:r>
    </w:p>
    <w:p w:rsidR="00686E9F" w:rsidRDefault="00DD09BD" w:rsidP="00AD22F5">
      <w:pPr>
        <w:pStyle w:val="21"/>
        <w:ind w:firstLine="420"/>
      </w:pPr>
      <w:r>
        <w:rPr>
          <w:rFonts w:hint="eastAsia"/>
        </w:rPr>
        <w:t>Kris that nerve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 xml:space="preserve">301. freetelescope: kris is a man who doesn't understand the basic </w:t>
      </w:r>
      <w:r>
        <w:rPr>
          <w:rFonts w:hint="eastAsia"/>
        </w:rPr>
        <w:lastRenderedPageBreak/>
        <w:t>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lastRenderedPageBreak/>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 xml:space="preserve">Ge hua: reply lu tianpeng 11: ge yimin dream is really had a dream, </w:t>
      </w:r>
      <w:r>
        <w:rPr>
          <w:rFonts w:hint="eastAsia"/>
        </w:rPr>
        <w:lastRenderedPageBreak/>
        <w:t>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lastRenderedPageBreak/>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Not paying attention to the hardships and experiences on the path 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lastRenderedPageBreak/>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 xml:space="preserve">I have a rule of life more than half, I write more than 100 Chinese </w:t>
      </w:r>
      <w:r>
        <w:rPr>
          <w:rFonts w:hint="eastAsia"/>
        </w:rPr>
        <w:lastRenderedPageBreak/>
        <w:t>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lastRenderedPageBreak/>
        <w:t>Glory of youth: ge yimin's nerves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Gate of heaven 0: tell uncle, ge is a gang in: classic nerve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 xml:space="preserve">Three inches, three points and three percent: the master created a wireless brain control genre, mainly soul damage. The Buddha princess glows in the heart and wears her soul wherever she goes. Physical </w:t>
      </w:r>
      <w:r>
        <w:rPr>
          <w:rFonts w:hint="eastAsia"/>
        </w:rPr>
        <w:lastRenderedPageBreak/>
        <w:t>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338, three inches three minutes and three percent: ge is the nerve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Ge hua: nerve law: [not against anyone].</w:t>
      </w:r>
    </w:p>
    <w:p w:rsidR="00686E9F" w:rsidRDefault="00DD09BD" w:rsidP="00AD22F5">
      <w:pPr>
        <w:pStyle w:val="21"/>
        <w:ind w:firstLine="420"/>
      </w:pPr>
      <w:r>
        <w:rPr>
          <w:rFonts w:hint="eastAsia"/>
        </w:rPr>
        <w:lastRenderedPageBreak/>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A disorganized person, self-proclaimed god son, seems to have been sentenced, there are a bunch of brainless fans, you can go to his 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 xml:space="preserve">Ge yimin so evil say eight way, not only do not get force-out, but can be published a book wantonly, this is how to return a responsibility? </w:t>
      </w:r>
      <w:r>
        <w:rPr>
          <w:rFonts w:hint="eastAsia"/>
        </w:rPr>
        <w:lastRenderedPageBreak/>
        <w:t>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Christian brothers, you are suffering at Iraq, LSLS armed (don't say that you don't know) is killing christians there, hundreds of thousands of people were killed, a Christian woman, be as sex slaves to sell, you are 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 xml:space="preserve">I love bamboo jing ran: ge yimin, you are also a daylong ji jujuu to </w:t>
      </w:r>
      <w:r>
        <w:rPr>
          <w:rFonts w:hint="eastAsia"/>
        </w:rPr>
        <w:lastRenderedPageBreak/>
        <w:t>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Nisklavsky: I hear pastor kris's new book is called the nerve.</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If the talent, the talent's standard is too low, the first ge madman only a nerve,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 xml:space="preserve">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w:t>
      </w:r>
      <w:r>
        <w:rPr>
          <w:rFonts w:hint="eastAsia"/>
        </w:rPr>
        <w:lastRenderedPageBreak/>
        <w:t>speak, they will say, the vision, not by not according to the, everyone can speak visions, good, can only be disappointed.</w:t>
      </w:r>
    </w:p>
    <w:p w:rsidR="00686E9F" w:rsidRDefault="00DD09BD" w:rsidP="00AD22F5">
      <w:pPr>
        <w:pStyle w:val="21"/>
        <w:ind w:firstLine="420"/>
      </w:pPr>
      <w:r>
        <w:rPr>
          <w:rFonts w:hint="eastAsia"/>
        </w:rPr>
        <w:t>559, 5pb_inc_ : "the nerves"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 xml:space="preserve">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w:t>
      </w:r>
      <w:r>
        <w:rPr>
          <w:rFonts w:hint="eastAsia"/>
        </w:rPr>
        <w:lastRenderedPageBreak/>
        <w:t>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The true god loves us: "the nerves"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 xml:space="preserve">Hundreds of trumpets opened up to hype. And the magician Jesus received several disciples and was killed by the Romans, except for Paul, </w:t>
      </w:r>
      <w:r>
        <w:rPr>
          <w:rFonts w:hint="eastAsia"/>
        </w:rPr>
        <w:lastRenderedPageBreak/>
        <w:t>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This bar called ge yimin as the true god of all kinds of nonsense after brainwashing the so-called nerve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It can only be said that this kris cults organization is too low-end just 10,000 people started to anti-social faith god selling nerve.</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God's word ordinary people do not understand the estimate of the nerve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 xml:space="preserve">&gt; ge hua: do not need to sell property now, but distribution </w:t>
      </w:r>
      <w:r>
        <w:rPr>
          <w:rFonts w:hint="eastAsia"/>
        </w:rPr>
        <w:lastRenderedPageBreak/>
        <w:t>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lastRenderedPageBreak/>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 xml:space="preserve">Are congregations and online fans a concept? Which family mano </w:t>
      </w:r>
      <w:r>
        <w:rPr>
          <w:rFonts w:hint="eastAsia"/>
        </w:rPr>
        <w:lastRenderedPageBreak/>
        <w:t>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You're not even 10 churchgoers in your life at this level. Just dream 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The nerve,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lastRenderedPageBreak/>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And the global movement of civilized parties or sectarian groups; Each of their beliefs to the supreme must go to the real to eliminate the 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lastRenderedPageBreak/>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lastRenderedPageBreak/>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399. The general list of pseudo-organizations, attacking orthodox 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Misinterpreting the bible and creating the pseudo-classic the nerve.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 xml:space="preserve">403. Low light time stop device: master ge yimin hello, I have been </w:t>
      </w:r>
      <w:r>
        <w:rPr>
          <w:rFonts w:hint="eastAsia"/>
        </w:rPr>
        <w:lastRenderedPageBreak/>
        <w:t>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Qq254981791: baidu will not seal, as long as he does not explicitly anti-party anti-social, will not seal, deliberately disgusting you 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"nerve" is indeed a nerve.</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lastRenderedPageBreak/>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410 rredrt2008: worship nerve,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Only greedy, ignorant people will be willing to become one of them, and the black eyes as publicity, pray for the development of the 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lastRenderedPageBreak/>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Other sanctimonies are all right, there must be something wrong with the mad man, he dies on his nerves,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418, xhccc987: ge's prediction of the future of communism in "the nerve.</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Ge's theory I don't like to create sexual happiness for the people (want to learn from Japan) to bring sexual pleasure (that's the point) 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lastRenderedPageBreak/>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"Who see thoroughly: ge what also can be compared with red mole, 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lastRenderedPageBreak/>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Luxuxu729: ge yimin, the development of communism till now, ten 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lastRenderedPageBreak/>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As long as you insert god into human civilization, there will never be any way out! No matter how you dress it up and how magnificent it is, it is totally useless! No trees! The more the struggle, the greater the impotence of the advocate. More traces of black to the inevitable end of failure!</w:t>
      </w:r>
    </w:p>
    <w:p w:rsidR="00686E9F" w:rsidRDefault="00DD09BD" w:rsidP="00AD22F5">
      <w:pPr>
        <w:pStyle w:val="21"/>
        <w:ind w:firstLine="420"/>
      </w:pPr>
      <w:r>
        <w:rPr>
          <w:rFonts w:hint="eastAsia"/>
        </w:rPr>
        <w:t>The bright eagle: it seems that it will strike against the cult of kris nerve</w:t>
      </w:r>
    </w:p>
    <w:p w:rsidR="00686E9F" w:rsidRDefault="00DD09BD" w:rsidP="00AD22F5">
      <w:pPr>
        <w:pStyle w:val="21"/>
        <w:ind w:firstLine="420"/>
      </w:pPr>
      <w:r>
        <w:rPr>
          <w:rFonts w:hint="eastAsia"/>
        </w:rPr>
        <w:t>Doesn't it write a nerve? A nerve!</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lastRenderedPageBreak/>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lastRenderedPageBreak/>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 xml:space="preserve">Chinese nearly dead clan! Chinese people were slaughtered 1.5 </w:t>
      </w:r>
      <w:r>
        <w:rPr>
          <w:rFonts w:hint="eastAsia"/>
        </w:rPr>
        <w:lastRenderedPageBreak/>
        <w:t>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&gt; high IQ 888day: I know that Allah is the master of Allah, the master of Allah. The term was first coined by Taoism, later borrowed by Chinese Islam. There is no word of Allah in the books of foreign 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 xml:space="preserve">Beijing and tianjin network security officer: I have been following </w:t>
      </w:r>
      <w:r>
        <w:rPr>
          <w:rFonts w:hint="eastAsia"/>
        </w:rPr>
        <w:lastRenderedPageBreak/>
        <w:t>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The ultimate goal of religion is to realize that kris is god, the only 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"nerves" and "nerves", spend time with your family and learn more skills</w:t>
      </w:r>
    </w:p>
    <w:p w:rsidR="00686E9F" w:rsidRDefault="00DD09BD" w:rsidP="00AD22F5">
      <w:pPr>
        <w:pStyle w:val="21"/>
        <w:ind w:firstLine="420"/>
      </w:pPr>
      <w:r>
        <w:rPr>
          <w:rFonts w:hint="eastAsia"/>
        </w:rPr>
        <w:lastRenderedPageBreak/>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lastRenderedPageBreak/>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Belief from the animism - demonism - polytheism - monotheism, gradually recognized the truth. There is only one truth! That is, kris is 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 xml:space="preserve">"There is only one god in the world, and that is me. All the other </w:t>
      </w:r>
      <w:r>
        <w:rPr>
          <w:rFonts w:hint="eastAsia"/>
        </w:rPr>
        <w:lastRenderedPageBreak/>
        <w:t>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The world, only a high IQ people can accept the truth of god kris 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 xml:space="preserve">Want to. Since the study of god kaei with telepathic magic, the ability has increased. Now the sky has opened, can see the health of the </w:t>
      </w:r>
      <w:r>
        <w:rPr>
          <w:rFonts w:hint="eastAsia"/>
        </w:rPr>
        <w:lastRenderedPageBreak/>
        <w:t>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High IQ score 888day: give back the truth, Thanksgiving unlimited, 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 xml:space="preserve">Today I see what the so-called god of kris and the post about </w:t>
      </w:r>
      <w:r>
        <w:rPr>
          <w:rFonts w:hint="eastAsia"/>
        </w:rPr>
        <w:lastRenderedPageBreak/>
        <w:t>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Niulin: nerve in hand abuse immortals.</w:t>
      </w:r>
    </w:p>
    <w:p w:rsidR="00686E9F" w:rsidRDefault="00DD09BD" w:rsidP="00AD22F5">
      <w:pPr>
        <w:pStyle w:val="21"/>
        <w:ind w:firstLine="420"/>
      </w:pPr>
      <w:r>
        <w:rPr>
          <w:rFonts w:hint="eastAsia"/>
        </w:rPr>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 xml:space="preserve">God gave them different knowledge. Given the individual language, </w:t>
      </w:r>
      <w:r>
        <w:rPr>
          <w:rFonts w:hint="eastAsia"/>
        </w:rPr>
        <w:lastRenderedPageBreak/>
        <w:t>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lastRenderedPageBreak/>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While saying Christianity how how, still propagandize he is god... Others say he was a great prophet... The great prophet called himself god and I was drunk too, did that group know the meaning of the cult, and Christianity itself. Nerve. He's a nerve.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 xml:space="preserve">Ge is the last prophet so far. The last prophet was Mohammed. I </w:t>
      </w:r>
      <w:r>
        <w:rPr>
          <w:rFonts w:hint="eastAsia"/>
        </w:rPr>
        <w:lastRenderedPageBreak/>
        <w:t>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I can't bear to see mu regard addition and subtraction as all 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lastRenderedPageBreak/>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It's just that nerves are everywhere</w:t>
      </w:r>
    </w:p>
    <w:p w:rsidR="00686E9F" w:rsidRDefault="00DD09BD" w:rsidP="00AD22F5">
      <w:pPr>
        <w:pStyle w:val="21"/>
        <w:ind w:firstLine="420"/>
      </w:pPr>
      <w:r>
        <w:rPr>
          <w:rFonts w:hint="eastAsia"/>
        </w:rPr>
        <w:t>The god of the underworld is black to death: ge yimin "nerve"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Xiao yue, superman: what do you know? Nerve 1/3 is about the future.</w:t>
      </w:r>
    </w:p>
    <w:p w:rsidR="00686E9F" w:rsidRDefault="00DD09BD" w:rsidP="00AD22F5">
      <w:pPr>
        <w:pStyle w:val="21"/>
        <w:ind w:firstLine="420"/>
      </w:pPr>
      <w:r>
        <w:rPr>
          <w:rFonts w:hint="eastAsia"/>
        </w:rPr>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 xml:space="preserve">Ge yimin 12 years on the sentence, compared with the circle of li </w:t>
      </w:r>
      <w:r>
        <w:rPr>
          <w:rFonts w:hint="eastAsia"/>
        </w:rPr>
        <w:lastRenderedPageBreak/>
        <w:t>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479, I only care about you DBB: as a Christian, a communist youth 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God died ge shen to, nerve in hand abuse immortals.</w:t>
      </w:r>
    </w:p>
    <w:p w:rsidR="00686E9F" w:rsidRDefault="00DD09BD" w:rsidP="00AD22F5">
      <w:pPr>
        <w:pStyle w:val="21"/>
        <w:ind w:firstLine="420"/>
      </w:pPr>
      <w:r>
        <w:rPr>
          <w:rFonts w:hint="eastAsia"/>
        </w:rPr>
        <w:t>Kris was respectful of mu, and there are three records of the nerve.</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lastRenderedPageBreak/>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Everybody collect heart respectively, should go to work go to work, should foster parents children of foster parents, have no matter much help a few errant old man, neighbor passerby have difficulty place should stretch out hand, don't think what letter who who who for eternal 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lastRenderedPageBreak/>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"Nerve"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People who can imagine themselves as god don't know why you're talking about Christianity and what you want to save. But your nerves are pretty good, and I read about it, and there's some cultural value to it, in addition to some extreme thinking. But the cultural value is not to let you go to the stupid people in the stupid world, but the nerve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 xml:space="preserve">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w:t>
      </w:r>
      <w:r>
        <w:rPr>
          <w:rFonts w:hint="eastAsia"/>
        </w:rPr>
        <w:lastRenderedPageBreak/>
        <w:t>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lastRenderedPageBreak/>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I but joy, say: that he didn't get to catch up yao!!!   The donkey 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The eldest, who graduated in the 1990s, became as famous as Jesus, writing his own bible and nerve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 xml:space="preserve">The party likes to use and enjoy doing it, let them do it to the end, </w:t>
      </w:r>
      <w:r>
        <w:rPr>
          <w:rFonts w:hint="eastAsia"/>
        </w:rPr>
        <w:lastRenderedPageBreak/>
        <w:t>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It is a nerve to flatter the communist party and the west.</w:t>
      </w:r>
    </w:p>
    <w:p w:rsidR="00686E9F" w:rsidRDefault="00DD09BD" w:rsidP="00AD22F5">
      <w:pPr>
        <w:pStyle w:val="21"/>
        <w:ind w:firstLine="420"/>
      </w:pPr>
      <w:r>
        <w:rPr>
          <w:rFonts w:hint="eastAsia"/>
        </w:rPr>
        <w:t>Why not call it islamic Christian communism -- -- -- nerve?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lastRenderedPageBreak/>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lastRenderedPageBreak/>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lastRenderedPageBreak/>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"The nerve", looks like a nerve,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 xml:space="preserve">Love Jesus and love the lamb, and let not the lamb be deceived that </w:t>
      </w:r>
      <w:r>
        <w:rPr>
          <w:rFonts w:hint="eastAsia"/>
        </w:rPr>
        <w:lastRenderedPageBreak/>
        <w:t>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Aileen chang look: last time a ge hua challenged me, I thought later, 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lastRenderedPageBreak/>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lastRenderedPageBreak/>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nerves </w:t>
      </w:r>
    </w:p>
    <w:p w:rsidR="00686E9F" w:rsidRDefault="00DD09BD" w:rsidP="00AD22F5">
      <w:pPr>
        <w:pStyle w:val="21"/>
        <w:ind w:firstLine="420"/>
      </w:pPr>
      <w:r>
        <w:rPr>
          <w:rFonts w:hint="eastAsia"/>
        </w:rPr>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lastRenderedPageBreak/>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lastRenderedPageBreak/>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Kris is a person who propagandizes himself, packs himself into various gods... The disease, pack also forget, you that kind of god theory 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lastRenderedPageBreak/>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What ge yimin, clearance wizard, close your bullshit, feel bad, free 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"nerve" should add a word: mental illness.</w:t>
      </w:r>
    </w:p>
    <w:p w:rsidR="00686E9F" w:rsidRDefault="00DD09BD" w:rsidP="00AD22F5">
      <w:pPr>
        <w:pStyle w:val="21"/>
        <w:ind w:firstLine="420"/>
      </w:pPr>
      <w:r>
        <w:rPr>
          <w:rFonts w:hint="eastAsia"/>
        </w:rPr>
        <w:t xml:space="preserve">After being held in prison for several years, ge continued his cult </w:t>
      </w:r>
      <w:r>
        <w:rPr>
          <w:rFonts w:hint="eastAsia"/>
        </w:rPr>
        <w:lastRenderedPageBreak/>
        <w:t>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"nerve"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Created a new book and published nerve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 xml:space="preserve">Because this guy's going around talking about everything else and he's not going to be ashamed and he's going to be proud of it and he's </w:t>
      </w:r>
      <w:r>
        <w:rPr>
          <w:rFonts w:hint="eastAsia"/>
        </w:rPr>
        <w:lastRenderedPageBreak/>
        <w:t>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lastRenderedPageBreak/>
        <w:t>The nerve,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Well, let nerves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 xml:space="preserve">Although the network is a virtual space, but should also be based </w:t>
      </w:r>
      <w:r>
        <w:rPr>
          <w:rFonts w:hint="eastAsia"/>
        </w:rPr>
        <w:lastRenderedPageBreak/>
        <w:t>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lastRenderedPageBreak/>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On the nerve</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DD09BD" w:rsidP="00AD22F5">
      <w:pPr>
        <w:pStyle w:val="21"/>
        <w:ind w:firstLine="420"/>
      </w:pPr>
      <w:r>
        <w:rPr>
          <w:rFonts w:hint="eastAsia"/>
        </w:rPr>
        <w:t>nerve</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lastRenderedPageBreak/>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lastRenderedPageBreak/>
        <w:t xml:space="preserve">Palitzsch kd 17:51:03 </w:t>
      </w:r>
    </w:p>
    <w:p w:rsidR="00686E9F" w:rsidRDefault="00DD09BD" w:rsidP="00AD22F5">
      <w:pPr>
        <w:pStyle w:val="21"/>
        <w:ind w:firstLine="420"/>
      </w:pPr>
      <w:r>
        <w:rPr>
          <w:rFonts w:hint="eastAsia"/>
        </w:rPr>
        <w:t>I'm sure you don't mind that I introduced your article, the book of nerves,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This is a book of nerves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It just doesn't work. You think it's realistic to rely on a dream, or 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lastRenderedPageBreak/>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lastRenderedPageBreak/>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Your this piece of nerve,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I saw you sent me an e-book. Why is it called a nerve?</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lastRenderedPageBreak/>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To achieve a communist society, the nerve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lastRenderedPageBreak/>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lastRenderedPageBreak/>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 xml:space="preserve">GeYiMin 20:35:15 </w:t>
      </w:r>
    </w:p>
    <w:p w:rsidR="00686E9F" w:rsidRDefault="00DD09BD" w:rsidP="00AD22F5">
      <w:pPr>
        <w:pStyle w:val="21"/>
        <w:ind w:firstLine="420"/>
      </w:pPr>
      <w:r>
        <w:rPr>
          <w:rFonts w:hint="eastAsia"/>
        </w:rPr>
        <w:t>The book of the third redemption is not called the nerve, the nerve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It's not the nerves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lastRenderedPageBreak/>
        <w:t>Well, read my nerves.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Ok, let me take a good look at your nerves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lastRenderedPageBreak/>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DD09BD" w:rsidP="00AD22F5">
      <w:pPr>
        <w:pStyle w:val="21"/>
        <w:ind w:firstLine="420"/>
      </w:pPr>
      <w:r>
        <w:rPr>
          <w:rFonts w:hint="eastAsia"/>
        </w:rPr>
        <w:t>Nerve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lastRenderedPageBreak/>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"nerve"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You know I write nerves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lastRenderedPageBreak/>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lastRenderedPageBreak/>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lastRenderedPageBreak/>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The church of god, nerve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t>Now look at the nerve</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And read my nerves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lastRenderedPageBreak/>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It doesn't matter whether I'm a Christian or not, but I definitely </w:t>
      </w:r>
      <w:r>
        <w:rPr>
          <w:rFonts w:hint="eastAsia"/>
        </w:rPr>
        <w:lastRenderedPageBreak/>
        <w:t>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 also tell you ge yimin writer, I liu xin in so many years of online friends have never had such a person alive is to hear about such things, I generally ask for advice when the time, 95% immediately reply. But there was no reply to the book of the nerves,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 title fits, nerve</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lastRenderedPageBreak/>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Euh, 14. The law of nerves: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lastRenderedPageBreak/>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lastRenderedPageBreak/>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The hair nerve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 xml:space="preserve">Nonsense coco people: the students of ge yimin also took part in </w:t>
      </w:r>
      <w:r>
        <w:rPr>
          <w:rFonts w:hint="eastAsia"/>
        </w:rPr>
        <w:lastRenderedPageBreak/>
        <w:t>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So why is Islam's prophet muhammad calling himself a prophet not shoe religion? Why does the Christian Lord Jesus make himself god is not shoe teaching? Why does the self-styled prophet of kris ge become a shoe teacher? Where is the logic?</w:t>
      </w:r>
    </w:p>
    <w:p w:rsidR="00686E9F" w:rsidRDefault="00DD09BD" w:rsidP="00AD22F5">
      <w:pPr>
        <w:pStyle w:val="21"/>
        <w:ind w:firstLine="420"/>
      </w:pPr>
      <w:r>
        <w:rPr>
          <w:rFonts w:hint="eastAsia"/>
        </w:rPr>
        <w:t>563. Jing UAG porcelain: just off the nerve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 xml:space="preserve">HyB3523: in a word, ge yimin's influence is not as high as master </w:t>
      </w:r>
      <w:r>
        <w:rPr>
          <w:rFonts w:hint="eastAsia"/>
        </w:rPr>
        <w:lastRenderedPageBreak/>
        <w:t>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lastRenderedPageBreak/>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At most the network spread a point of garbage pollution environment, the wheel that make so fierce not also be put out. If you have a brain, you don't want to talk to him. The nerve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lastRenderedPageBreak/>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&gt;&gt;&gt; ge hua: the society that we want to build, everybody is under 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 xml:space="preserve">There is a trend of surpassing wu dajiang, a legendary man of that </w:t>
      </w:r>
      <w:r>
        <w:rPr>
          <w:rFonts w:hint="eastAsia"/>
        </w:rPr>
        <w:lastRenderedPageBreak/>
        <w:t>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I don't want to have anything to do with you, because you're a dangerous person, if in the future your beliefs have gone to extremes and you've gone into the cult. Then my recordings and my writings are 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 xml:space="preserve">Why don't you look for them? Why do you look for me? I'm just a </w:t>
      </w:r>
      <w:r>
        <w:rPr>
          <w:rFonts w:hint="eastAsia"/>
        </w:rPr>
        <w:lastRenderedPageBreak/>
        <w:t>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lastRenderedPageBreak/>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The rosy clouds fill the sky: kris, I only know the bible, do not know the nerves,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lastRenderedPageBreak/>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lastRenderedPageBreak/>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Your nerves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Only when the spiritual condition is met, that is, to renew the 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 xml:space="preserve">Year of corruptionisn't the sage of crape myrtle known to the </w:t>
      </w:r>
      <w:r>
        <w:rPr>
          <w:rFonts w:hint="eastAsia"/>
        </w:rPr>
        <w:lastRenderedPageBreak/>
        <w:t>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531601: as a matter of fact, ge wrote about his nerves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531601: but the wheels are still alive, and the wheels are still alive. But old ge is finished. What can he do in the red earth?</w:t>
      </w:r>
    </w:p>
    <w:p w:rsidR="00686E9F" w:rsidRDefault="00DD09BD" w:rsidP="00AD22F5">
      <w:pPr>
        <w:pStyle w:val="21"/>
        <w:ind w:firstLine="420"/>
      </w:pPr>
      <w:r>
        <w:rPr>
          <w:rFonts w:hint="eastAsia"/>
        </w:rPr>
        <w:t>Du li: ge yimin "nerve",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lastRenderedPageBreak/>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3: now has already been the time of separation of human and god, because like adults with children, it is impossible to hold, to put down the hands to let children walk by themselves. The ge nerve blow what vision, the dream scene belong to oneself BBB 0, make up, even make up, have nothing to do, this is not credible at all, this is cheeper division, pure lie trick. We should cultivate ourselves and understand by 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lastRenderedPageBreak/>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"nerve" and "ge hua"</w:t>
      </w:r>
    </w:p>
    <w:p w:rsidR="00686E9F" w:rsidRDefault="00DD09BD" w:rsidP="00AD22F5">
      <w:pPr>
        <w:pStyle w:val="21"/>
        <w:ind w:firstLine="420"/>
      </w:pPr>
      <w:r>
        <w:rPr>
          <w:rFonts w:hint="eastAsia"/>
        </w:rPr>
        <w:t xml:space="preserve">It shows how stupid and ignorant he is. Because the former is </w:t>
      </w:r>
      <w:r>
        <w:rPr>
          <w:rFonts w:hint="eastAsia"/>
        </w:rPr>
        <w:lastRenderedPageBreak/>
        <w:t>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lastRenderedPageBreak/>
        <w:t>628, calm X light blue: ge yimin, that book unexpectedly call nerve</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 xml:space="preserve">Why are so many people still called st? It doesn't seem to be dead, </w:t>
      </w:r>
      <w:r>
        <w:rPr>
          <w:rFonts w:hint="eastAsia"/>
        </w:rPr>
        <w:lastRenderedPageBreak/>
        <w:t>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lastRenderedPageBreak/>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lastRenderedPageBreak/>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HyB352B: yimin (adapted from nerve)</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lastRenderedPageBreak/>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 xml:space="preserve">Coaxing primary school students: zero (at present primary school students are brainwashed by the Socratic method and cannot accept the godzilla theory. Actually, me too. I guess it's all middle-aged women and </w:t>
      </w:r>
      <w:r>
        <w:rPr>
          <w:rFonts w:hint="eastAsia"/>
        </w:rPr>
        <w:lastRenderedPageBreak/>
        <w:t>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I'm worried about your future. Why do you have to have a religion for others to believe in? Conspiracy theory, conspiracy theory, 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 xml:space="preserve">Nev: let me tell you something. Kris is using the trumpet to </w:t>
      </w:r>
      <w:r>
        <w:rPr>
          <w:rFonts w:hint="eastAsia"/>
        </w:rPr>
        <w:lastRenderedPageBreak/>
        <w:t>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Popocss: kris, nerve,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lastRenderedPageBreak/>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First of all, I have to say something about your works - the nerve!</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This is a religious classic that has been largely copied... Most of it 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lastRenderedPageBreak/>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The old man stepped over the wall to tell us the beauty of the world 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lastRenderedPageBreak/>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 xml:space="preserve">This crime is the same as the previous one, this is the nature and the earth biosphere of disrespect! To forget oneself and attempt to </w:t>
      </w:r>
      <w:r>
        <w:rPr>
          <w:rFonts w:hint="eastAsia"/>
        </w:rPr>
        <w:lastRenderedPageBreak/>
        <w:t>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lastRenderedPageBreak/>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Of course, from the point of view of the nerve,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 xml:space="preserve">Ring color itself is actually love loser to a piece of something strangely iffy dhamma, cultivate one's morality, the mob on the Internet </w:t>
      </w:r>
      <w:r>
        <w:rPr>
          <w:rFonts w:hint="eastAsia"/>
        </w:rPr>
        <w:lastRenderedPageBreak/>
        <w:t>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lastRenderedPageBreak/>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lastRenderedPageBreak/>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lastRenderedPageBreak/>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t>Newini: I have the honor to witness the sage of crape myrtle -- ge (yomin). Even death is worth it...</w:t>
      </w:r>
    </w:p>
    <w:p w:rsidR="00686E9F" w:rsidRDefault="00DD09BD" w:rsidP="00AD22F5">
      <w:pPr>
        <w:pStyle w:val="21"/>
        <w:ind w:firstLine="420"/>
      </w:pPr>
      <w:r>
        <w:rPr>
          <w:rFonts w:hint="eastAsia"/>
        </w:rPr>
        <w:t>First of all, let me tell you what the nerve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You are not sick, are you? Lenin may not have been a philosopher, but theory served his political battles better than nerves..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 xml:space="preserve">Come up with a religion, anything from cresulo to tero ultraman to </w:t>
      </w:r>
      <w:r>
        <w:rPr>
          <w:rFonts w:hint="eastAsia"/>
        </w:rPr>
        <w:lastRenderedPageBreak/>
        <w:t>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 xml:space="preserve">But I also think that human beings are selfish, because the smallest unit of human beings is the "individual", which is a separate whole. No matter how developed the capital is, there will be competition and fights in the place of human beings. What do you think? How does it relate to </w:t>
      </w:r>
      <w:r>
        <w:rPr>
          <w:rFonts w:hint="eastAsia"/>
        </w:rPr>
        <w:lastRenderedPageBreak/>
        <w:t>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w:t>
      </w:r>
      <w:r>
        <w:rPr>
          <w:rFonts w:hint="eastAsia"/>
        </w:rPr>
        <w:lastRenderedPageBreak/>
        <w:t>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To this day, the kris gang still carries out infiltration activities on the main tieba, which has not been occupied by it. Put back to rest, 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lastRenderedPageBreak/>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Because Ben ba has a article "children of jade mountain said: ziwei was born in 1969", this wencai is my hair ge yimin has been imprisoned 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&gt;, &gt;, &gt; : we're writing nerves, not biblical corrections. Nerves come from the bible, higher than the bible.</w:t>
      </w:r>
    </w:p>
    <w:p w:rsidR="00686E9F" w:rsidRDefault="00DD09BD" w:rsidP="00AD22F5">
      <w:pPr>
        <w:pStyle w:val="21"/>
        <w:ind w:firstLine="420"/>
      </w:pPr>
      <w:r>
        <w:rPr>
          <w:rFonts w:hint="eastAsia"/>
        </w:rPr>
        <w:lastRenderedPageBreak/>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lastRenderedPageBreak/>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looking at the last email you sent, the nerve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Lu tianpeng 111: the first half of nerve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lastRenderedPageBreak/>
        <w:t>Tiangang star 2013: you ge yimin also cast a more "hidden" banner - love and communism.</w:t>
      </w:r>
    </w:p>
    <w:p w:rsidR="00686E9F" w:rsidRDefault="00DD09BD" w:rsidP="00AD22F5">
      <w:pPr>
        <w:pStyle w:val="21"/>
        <w:ind w:firstLine="420"/>
      </w:pPr>
      <w:r>
        <w:rPr>
          <w:rFonts w:hint="eastAsia"/>
        </w:rPr>
        <w:t>Ha... In fact, I tell you kris. You throw these two flail up of the flag, is in - the bullshit! That's what you're really -- a nerve!</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 xml:space="preserve">Hey hey! You mustn't slip out of your so-called "god" - false gods before me! For at this time he, on the 25th of September, was still at my feet, constantly crying out to all his disciples around the globe -- 925 -- </w:t>
      </w:r>
      <w:r>
        <w:rPr>
          <w:rFonts w:hint="eastAsia"/>
        </w:rPr>
        <w:lastRenderedPageBreak/>
        <w:t>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Yesterday baidu saw your data, square know you are a celebrity, 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lastRenderedPageBreak/>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 xml:space="preserve">Holding the sun and the moon in hands and stepping on the stars: the typical example of such a cult group as ge yi-min's unsealed pasting </w:t>
      </w:r>
      <w:r>
        <w:rPr>
          <w:rFonts w:hint="eastAsia"/>
        </w:rPr>
        <w:lastRenderedPageBreak/>
        <w:t>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The book of goe yi-min by "one, the book of vision; Revelation 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lastRenderedPageBreak/>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What the law says we should listen to him, and what can I say if I don't listen to him? Good nerve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 xml:space="preserve">No saint is needed in peacetime, only in troubled times. What are those who write books, brick-makers and scholars, who play religion and spread the word, and those who are engaged in a cult on the Internet? Think about it. Someone who can change the fate of mankind, who can </w:t>
      </w:r>
      <w:r>
        <w:rPr>
          <w:rFonts w:hint="eastAsia"/>
        </w:rPr>
        <w:lastRenderedPageBreak/>
        <w:t>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719. Tiangang star 2013: what I want to remind is: ge yimin is more than just a theory of nerves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 xml:space="preserve">Ha ha! Throw out a Christ - a false god to be your "flag bearer's </w:t>
      </w:r>
      <w:r>
        <w:rPr>
          <w:rFonts w:hint="eastAsia"/>
        </w:rPr>
        <w:lastRenderedPageBreak/>
        <w:t>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t>721, late-night symphony: since the bookstore has seen ge's nerves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[nerve]</w:t>
      </w:r>
    </w:p>
    <w:p w:rsidR="00686E9F" w:rsidRDefault="00DD09BD" w:rsidP="00AD22F5">
      <w:pPr>
        <w:pStyle w:val="21"/>
        <w:ind w:firstLine="420"/>
      </w:pPr>
      <w:r>
        <w:rPr>
          <w:rFonts w:hint="eastAsia"/>
        </w:rPr>
        <w:t>This is another wonderful book after the bible, which immediately went viral on the Internet. My brother said, since I saw the nerves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lastRenderedPageBreak/>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The wisdom of the light rain: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lastRenderedPageBreak/>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Daily publicity this ge yi people said is the divine language will be a big event in 2019 ge yimin will save human beings and sell nerve.</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lastRenderedPageBreak/>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Hey hey! Since you - ge is not willing to be the first crab people, 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 xml:space="preserve">It is an attempt to cover up what is called - Christian communism! </w:t>
      </w:r>
      <w:r>
        <w:rPr>
          <w:rFonts w:hint="eastAsia"/>
        </w:rPr>
        <w:lastRenderedPageBreak/>
        <w:t>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t>A bunch of psycho dogs that are psychosexuality all day, shit?   You have a thick face.</w:t>
      </w:r>
    </w:p>
    <w:p w:rsidR="00686E9F" w:rsidRDefault="00DD09BD" w:rsidP="00AD22F5">
      <w:pPr>
        <w:pStyle w:val="21"/>
        <w:ind w:firstLine="420"/>
      </w:pPr>
      <w:r>
        <w:rPr>
          <w:rFonts w:hint="eastAsia"/>
        </w:rPr>
        <w:t xml:space="preserve">Nerve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 xml:space="preserve">Metaphorically, the heyday of the global ideological revival era has come! Under the coverage of Internet technology, the era of integrating </w:t>
      </w:r>
      <w:r>
        <w:rPr>
          <w:rFonts w:hint="eastAsia"/>
        </w:rPr>
        <w:lastRenderedPageBreak/>
        <w:t>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748. Job80: you criticize @gay-people. In fact, his academic level 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lastRenderedPageBreak/>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755, earth wang jinlong: kaoyimin gathered bandits 10,000 people 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 xml:space="preserve">No matter what the content is, it is regarded as a "cult" post, which </w:t>
      </w:r>
      <w:r>
        <w:rPr>
          <w:rFonts w:hint="eastAsia"/>
        </w:rPr>
        <w:lastRenderedPageBreak/>
        <w:t>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Yuxuan T_T: kris, didn't he say that he would become a nerve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&gt;&gt;&gt;ab734690577: oh remember the nerves.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You're a lunatic, and there's no cure. Self-styled leader of modern 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Have ge nerve everyday, cannot pull blacklist into? I heard you could.</w:t>
      </w:r>
    </w:p>
    <w:p w:rsidR="00686E9F" w:rsidRDefault="00DD09BD" w:rsidP="00AD22F5">
      <w:pPr>
        <w:pStyle w:val="21"/>
        <w:ind w:firstLine="420"/>
      </w:pPr>
      <w:r>
        <w:rPr>
          <w:rFonts w:hint="eastAsia"/>
        </w:rPr>
        <w:t xml:space="preserve">Be it ever so shameless, these people are blasting advertisements </w:t>
      </w:r>
      <w:r>
        <w:rPr>
          <w:rFonts w:hint="eastAsia"/>
        </w:rPr>
        <w:lastRenderedPageBreak/>
        <w:t>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Dr. Novel li: in my opinion, [the nerve] Mr. Kris and communism</w:t>
      </w:r>
    </w:p>
    <w:p w:rsidR="00686E9F" w:rsidRDefault="00DD09BD" w:rsidP="00AD22F5">
      <w:pPr>
        <w:pStyle w:val="21"/>
        <w:ind w:firstLine="420"/>
      </w:pPr>
      <w:r>
        <w:rPr>
          <w:rFonts w:hint="eastAsia"/>
        </w:rPr>
        <w:t>Pulling the communist faith onto the historical train of Christ, 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777, novel li: the nerve savior ge yimin department</w:t>
      </w:r>
    </w:p>
    <w:p w:rsidR="00686E9F" w:rsidRDefault="00DD09BD" w:rsidP="00AD22F5">
      <w:pPr>
        <w:pStyle w:val="21"/>
        <w:ind w:firstLine="420"/>
      </w:pPr>
      <w:r>
        <w:rPr>
          <w:rFonts w:hint="eastAsia"/>
        </w:rPr>
        <w:t>In the siege of master yu ba, the old Christian female bodhisattva, the Buddha, the god of qigong, nerve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lastRenderedPageBreak/>
        <w:t>Saints, as a result of the tang yi people master TuiBei figure, indeed, people enter the feverish speculation, and the saint who it was, people began to argue, wild, have represented by GeYiMin nerve trend new Christ the savior, communism has crashed into a saint mire incorrigible demonic the sick, and female bodhisattva apparent to amen socialism with Chinese characteristics, the Chinese teaching of Christianity, which goes against the original Christian doctrine, neither 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 xml:space="preserve">And the kind of sticky flatworm ge yi people, his silly powder kept </w:t>
      </w:r>
      <w:r>
        <w:rPr>
          <w:rFonts w:hint="eastAsia"/>
        </w:rPr>
        <w:lastRenderedPageBreak/>
        <w:t>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lastRenderedPageBreak/>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Ge your life: it is not ge yimin who is making a nerve, it is that western old horse's body is going to transform from atheism to god.</w:t>
      </w:r>
    </w:p>
    <w:p w:rsidR="00686E9F" w:rsidRDefault="00DD09BD" w:rsidP="00AD22F5">
      <w:pPr>
        <w:pStyle w:val="21"/>
        <w:ind w:firstLine="420"/>
      </w:pPr>
      <w:r>
        <w:rPr>
          <w:rFonts w:hint="eastAsia"/>
        </w:rPr>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lastRenderedPageBreak/>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Therefore, even if he has divinity, he can't be a saint. A saint should 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795, underwater thirty thousand and one meter: gee-people's nerves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lastRenderedPageBreak/>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I don't know if it's going to turn into a cult, but some people say he's good, some say he's a big liar. Anyway, I don't like him, my 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 xml:space="preserve">As for those who give long speeches, maybe they are learning ge yimin, maybe they really think they have some great theory. As long as there is no cheating, let them go, touch the walls a few times, in order to survive nature will see these. You're not Notre Dame, you don't have to </w:t>
      </w:r>
      <w:r>
        <w:rPr>
          <w:rFonts w:hint="eastAsia"/>
        </w:rPr>
        <w:lastRenderedPageBreak/>
        <w:t>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804. Wen zhi yi: the nerve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nerve. Now "Yin jing ya bar" from the first half of 2013 to now, is all nerve. Two ID change nerve together successively, this matter, can only have a money respect reason to speculate. The watchman is a </w:t>
      </w:r>
      <w:r>
        <w:rPr>
          <w:rFonts w:hint="eastAsia"/>
        </w:rPr>
        <w:lastRenderedPageBreak/>
        <w:t>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 xml:space="preserve">In a future communist society where everyone has a normal marriage and children, and whose extra-marital affairs are not morally </w:t>
      </w:r>
      <w:r>
        <w:rPr>
          <w:rFonts w:hint="eastAsia"/>
        </w:rPr>
        <w:lastRenderedPageBreak/>
        <w:t>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lastRenderedPageBreak/>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Children upside down: "the nerves", good book not 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lastRenderedPageBreak/>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"Nerve"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 xml:space="preserve">&gt;&gt;&gt; I'm reminded of the anti-klieg notice in the complete works of </w:t>
      </w:r>
      <w:r>
        <w:rPr>
          <w:rFonts w:hint="eastAsia"/>
        </w:rPr>
        <w:lastRenderedPageBreak/>
        <w:t>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t>828, 519676893: contemporary Christian communism - the nerve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lastRenderedPageBreak/>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Communism is the last form of human society, necessarily perfect, 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 xml:space="preserve">I would like to ask you what do you mean by going along with the trend? Master ge, the people are looking forward to your reply. Thank </w:t>
      </w:r>
      <w:r>
        <w:rPr>
          <w:rFonts w:hint="eastAsia"/>
        </w:rPr>
        <w:lastRenderedPageBreak/>
        <w:t>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"Ge yi-min: the core doctrine of divinity is not against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lastRenderedPageBreak/>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lastRenderedPageBreak/>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t>You don't have that swagger!! Everything you do depends on publicity and other people's blessing to you!!! Passive!!! Uncontrollable!!! Ok????? There are cultural... !!!!!!!!!! ? I have 100 ways to shoot Zeus down... ! You have the ability to publicize your nerve again!! Ok... ?</w:t>
      </w:r>
    </w:p>
    <w:p w:rsidR="00686E9F" w:rsidRDefault="00DD09BD" w:rsidP="00AD22F5">
      <w:pPr>
        <w:pStyle w:val="21"/>
        <w:ind w:firstLine="420"/>
      </w:pPr>
      <w:r>
        <w:rPr>
          <w:rFonts w:hint="eastAsia"/>
        </w:rPr>
        <w:t>845. Seeing the nerve,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nerve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See the nerve,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lastRenderedPageBreak/>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 xml:space="preserve">Ge hua liu jialing: ge yimin, what you are doing now, should be a </w:t>
      </w:r>
      <w:r>
        <w:rPr>
          <w:rFonts w:hint="eastAsia"/>
        </w:rPr>
        <w:lastRenderedPageBreak/>
        <w:t>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t>Yes, the nerve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lastRenderedPageBreak/>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lastRenderedPageBreak/>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lastRenderedPageBreak/>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lastRenderedPageBreak/>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 xml:space="preserve">Ge yi-min, every day to curse themselves to improve their </w:t>
      </w:r>
      <w:r>
        <w:rPr>
          <w:rFonts w:hint="eastAsia"/>
        </w:rPr>
        <w:lastRenderedPageBreak/>
        <w:t>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Unfortunately, the installation system was not installed. It was destroyed. The nerve.</w:t>
      </w:r>
    </w:p>
    <w:p w:rsidR="00686E9F" w:rsidRDefault="00DD09BD" w:rsidP="00AD22F5">
      <w:pPr>
        <w:pStyle w:val="21"/>
        <w:ind w:firstLine="420"/>
      </w:pPr>
      <w:r>
        <w:rPr>
          <w:rFonts w:hint="eastAsia"/>
        </w:rPr>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DD09BD" w:rsidP="00AD22F5">
      <w:pPr>
        <w:pStyle w:val="21"/>
        <w:ind w:firstLine="420"/>
      </w:pPr>
      <w:r>
        <w:rPr>
          <w:rFonts w:hint="eastAsia"/>
        </w:rPr>
        <w:t>Nerve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lastRenderedPageBreak/>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I only acknowledge the jelloins and the anunachis and the 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 xml:space="preserve">For a long time, it is estimated that they will not stop, see that kind of post on the annoyance, suspected that the cult deliberately </w:t>
      </w:r>
      <w:r>
        <w:rPr>
          <w:rFonts w:hint="eastAsia"/>
        </w:rPr>
        <w:lastRenderedPageBreak/>
        <w:t>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Because it is around the Internet, all the time, everywhere. Some cults have become established, more ridiculous patients with nerve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 xml:space="preserve">This can be clearly seen from the "" ge yimin religion" "spread on </w:t>
      </w:r>
      <w:r>
        <w:rPr>
          <w:rFonts w:hint="eastAsia"/>
        </w:rPr>
        <w:lastRenderedPageBreak/>
        <w:t>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The biggest characteristic of ge yimin is to have nerve, therefore his work simply called "nerve".</w:t>
      </w:r>
    </w:p>
    <w:p w:rsidR="00686E9F" w:rsidRDefault="00DD09BD" w:rsidP="00AD22F5">
      <w:pPr>
        <w:pStyle w:val="21"/>
        <w:ind w:firstLine="420"/>
      </w:pPr>
      <w:r>
        <w:rPr>
          <w:rFonts w:hint="eastAsia"/>
        </w:rPr>
        <w:t>The nerve was actually published in Hong Kong.</w:t>
      </w:r>
    </w:p>
    <w:p w:rsidR="00686E9F" w:rsidRDefault="00DD09BD" w:rsidP="00AD22F5">
      <w:pPr>
        <w:pStyle w:val="21"/>
        <w:ind w:firstLine="420"/>
      </w:pPr>
      <w:r>
        <w:rPr>
          <w:rFonts w:hint="eastAsia"/>
        </w:rPr>
        <w:t>Publishers have a nerve!</w:t>
      </w:r>
    </w:p>
    <w:p w:rsidR="00686E9F" w:rsidRDefault="00DD09BD" w:rsidP="00AD22F5">
      <w:pPr>
        <w:pStyle w:val="21"/>
        <w:ind w:firstLine="420"/>
      </w:pPr>
      <w:r>
        <w:rPr>
          <w:rFonts w:hint="eastAsia"/>
        </w:rPr>
        <w:t>More nerve,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 xml:space="preserve">The Christian faith is neither in use nor native, but must be combined (not combined) with the local culture, and the local culture in the belief level of the strange power of god replace. As Paul and Aquinas did in the first place, they intersected downward with Greek philosophy, </w:t>
      </w:r>
      <w:r>
        <w:rPr>
          <w:rFonts w:hint="eastAsia"/>
        </w:rPr>
        <w:lastRenderedPageBreak/>
        <w:t>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When you were crucified that day, I believed you were Jesus 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lastRenderedPageBreak/>
        <w:t>(Chinese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lastRenderedPageBreak/>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lastRenderedPageBreak/>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lastRenderedPageBreak/>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lastRenderedPageBreak/>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lastRenderedPageBreak/>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If that's true, history will merge your avatars. Unless it's a real nerve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lastRenderedPageBreak/>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I suggest you contact with your friends and classmates to contact 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 xml:space="preserve">The god looks down on the sky: ge yi people, before d8 often see </w:t>
      </w:r>
      <w:r>
        <w:rPr>
          <w:rFonts w:hint="eastAsia"/>
        </w:rPr>
        <w:lastRenderedPageBreak/>
        <w:t>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Reply Nietzsche disciple: the elder brother of ge yimin was very 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nerve. 2019 eternal </w:t>
      </w:r>
      <w:r>
        <w:rPr>
          <w:rFonts w:hint="eastAsia"/>
        </w:rPr>
        <w:lastRenderedPageBreak/>
        <w:t>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lastRenderedPageBreak/>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lastRenderedPageBreak/>
        <w:t>If you really knew the nerve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It is impossible for your nerves to contradict the natural laws of creation.</w:t>
      </w:r>
    </w:p>
    <w:p w:rsidR="00686E9F" w:rsidRDefault="00DD09BD" w:rsidP="00AD22F5">
      <w:pPr>
        <w:pStyle w:val="21"/>
        <w:ind w:firstLine="420"/>
      </w:pPr>
      <w:r>
        <w:rPr>
          <w:rFonts w:hint="eastAsia"/>
        </w:rPr>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lastRenderedPageBreak/>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lastRenderedPageBreak/>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I don't want the nerve,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lastRenderedPageBreak/>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 xml:space="preserve">As long as there are three words of "ge yimin", and no matter what is in the post, this post will be deleted. This post, all banned 1- 10 days. In the future, no matter who is, the fear is that the small bar's Posting is </w:t>
      </w:r>
      <w:r>
        <w:rPr>
          <w:rFonts w:hint="eastAsia"/>
        </w:rPr>
        <w:lastRenderedPageBreak/>
        <w:t>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lastRenderedPageBreak/>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 xml:space="preserve">Therefore, we should use our own body to wash away the SINS of </w:t>
      </w:r>
      <w:r>
        <w:rPr>
          <w:rFonts w:hint="eastAsia"/>
        </w:rPr>
        <w:lastRenderedPageBreak/>
        <w:t>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But I've lived for more than 20 years and I've seen a little bit of truth. Elements of truth: cost. Even if there is a savior, that one must pay 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 xml:space="preserve">"Ge yimin: hello, we do not backstage profit transaction, hype for </w:t>
      </w:r>
      <w:r>
        <w:rPr>
          <w:rFonts w:hint="eastAsia"/>
        </w:rPr>
        <w:lastRenderedPageBreak/>
        <w:t>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Since ancient times, the Chinese nation has never been short of 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lastRenderedPageBreak/>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"Ge hua:" ge yimin nerve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 xml:space="preserve">The communist wife, a natural success, ge yi people god, should </w:t>
      </w:r>
      <w:r>
        <w:rPr>
          <w:rFonts w:hint="eastAsia"/>
        </w:rPr>
        <w:lastRenderedPageBreak/>
        <w:t>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&gt;&gt;&gt; caulis: nerves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lastRenderedPageBreak/>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nerve and so on fame and wealth </w:t>
      </w:r>
      <w:r>
        <w:rPr>
          <w:rFonts w:hint="eastAsia"/>
        </w:rPr>
        <w:lastRenderedPageBreak/>
        <w:t>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In the past few days, some people both publicize him and say bad 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lastRenderedPageBreak/>
        <w:t>GeYiMin 10:46:06</w:t>
      </w:r>
    </w:p>
    <w:p w:rsidR="00686E9F" w:rsidRDefault="00DD09BD" w:rsidP="00AD22F5">
      <w:pPr>
        <w:pStyle w:val="21"/>
        <w:ind w:firstLine="420"/>
      </w:pPr>
      <w:r>
        <w:rPr>
          <w:rFonts w:hint="eastAsia"/>
        </w:rPr>
        <w:t>The nerve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lastRenderedPageBreak/>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lastRenderedPageBreak/>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lastRenderedPageBreak/>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My book, nerve,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lastRenderedPageBreak/>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"nerve,"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A book called "the nerves"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lastRenderedPageBreak/>
        <w:t>There is no substantial difference between the theory and the theory of utopia.</w:t>
      </w:r>
    </w:p>
    <w:p w:rsidR="00686E9F" w:rsidRDefault="00DD09BD" w:rsidP="00AD22F5">
      <w:pPr>
        <w:pStyle w:val="21"/>
        <w:ind w:firstLine="420"/>
      </w:pPr>
      <w:r>
        <w:rPr>
          <w:rFonts w:hint="eastAsia"/>
        </w:rPr>
        <w:t>The thesis "contemporary Christian communism - the nerve &gt; of ge yimin".</w:t>
      </w:r>
    </w:p>
    <w:p w:rsidR="00686E9F" w:rsidRDefault="00DD09BD" w:rsidP="00AD22F5">
      <w:pPr>
        <w:pStyle w:val="21"/>
        <w:ind w:firstLine="420"/>
      </w:pPr>
      <w:r>
        <w:rPr>
          <w:rFonts w:hint="eastAsia"/>
        </w:rPr>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lastRenderedPageBreak/>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(the founder of communist Christianity, who calls himself a god, has written a book called "the nerve"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Association of reading "contemporary Christian communism -- the nerve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w:t>
      </w:r>
      <w:r>
        <w:rPr>
          <w:rFonts w:hint="eastAsia"/>
        </w:rPr>
        <w:lastRenderedPageBreak/>
        <w:t>Christianity is a ridiculous cult. Mr Payne knows the potential consequences of such outspokenness, so he has taken a step by step, a serious and cautious style that welcomes rational inquiry. Still, he was 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&gt;&gt;&gt; date tree and well recall: have, every day in hair nerve.</w:t>
      </w:r>
    </w:p>
    <w:p w:rsidR="00686E9F" w:rsidRDefault="00DD09BD" w:rsidP="00AD22F5">
      <w:pPr>
        <w:pStyle w:val="21"/>
        <w:ind w:firstLine="420"/>
      </w:pPr>
      <w:r>
        <w:rPr>
          <w:rFonts w:hint="eastAsia"/>
        </w:rPr>
        <w:t>"Yang jingtang: nerves. Canon. From the state to the family. All have. The United Nations USES it.</w:t>
      </w:r>
    </w:p>
    <w:p w:rsidR="00686E9F" w:rsidRDefault="00DD09BD" w:rsidP="00AD22F5">
      <w:pPr>
        <w:pStyle w:val="21"/>
        <w:ind w:firstLine="420"/>
      </w:pPr>
      <w:r>
        <w:rPr>
          <w:rFonts w:hint="eastAsia"/>
        </w:rPr>
        <w:t>"Cow side living: ge yimin write have nerve.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Ge hua Lin zhiling: ge yimin nerve,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lastRenderedPageBreak/>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 xml:space="preserve">At the same time, they will think that you are the same, people will </w:t>
      </w:r>
      <w:r>
        <w:rPr>
          <w:rFonts w:hint="eastAsia"/>
        </w:rPr>
        <w:lastRenderedPageBreak/>
        <w:t>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lastRenderedPageBreak/>
        <w:t>GeYiMin 17:22:45</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w:t>
      </w:r>
      <w:r>
        <w:rPr>
          <w:rFonts w:hint="eastAsia"/>
        </w:rPr>
        <w:lastRenderedPageBreak/>
        <w:t xml:space="preserve">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w:t>
      </w:r>
      <w:r>
        <w:rPr>
          <w:rFonts w:hint="eastAsia"/>
        </w:rPr>
        <w:lastRenderedPageBreak/>
        <w:t>you in there and nailed you together. Now, only gradually in time deductive, this is nothing. You kris will eventually die, because that is god's will in Christ. There's nothing you can do. Because you are 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lastRenderedPageBreak/>
        <w:t>"Ge hua: 59. The six leaders of the international communist movement: marenesmus.</w:t>
      </w:r>
    </w:p>
    <w:p w:rsidR="00686E9F" w:rsidRDefault="00DD09BD" w:rsidP="00AD22F5">
      <w:pPr>
        <w:pStyle w:val="21"/>
        <w:ind w:firstLine="420"/>
      </w:pPr>
      <w:r>
        <w:rPr>
          <w:rFonts w:hint="eastAsia"/>
        </w:rPr>
        <w:t>The fly fairy wish: ge yimin "nerve" is superior to 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lastRenderedPageBreak/>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t>The people.   Need an explanation? If you believe him, his name has given you a clue. If you don't believe me, you can count on me. It's still a god. Also nerve.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I really don't see any good in you. If you spend your time studying nerves,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Divinity: Jesus' Gospel treatise: ge nerve spreads false Gospel VS ye divine fax Gospel!</w:t>
      </w:r>
    </w:p>
    <w:p w:rsidR="00686E9F" w:rsidRDefault="00DD09BD" w:rsidP="00AD22F5">
      <w:pPr>
        <w:pStyle w:val="21"/>
        <w:ind w:firstLine="420"/>
      </w:pPr>
      <w:r>
        <w:rPr>
          <w:rFonts w:hint="eastAsia"/>
        </w:rPr>
        <w:lastRenderedPageBreak/>
        <w:t>God has revealed it to you,</w:t>
      </w:r>
    </w:p>
    <w:p w:rsidR="00686E9F" w:rsidRDefault="00DD09BD" w:rsidP="00AD22F5">
      <w:pPr>
        <w:pStyle w:val="21"/>
        <w:ind w:firstLine="420"/>
      </w:pPr>
      <w:r>
        <w:rPr>
          <w:rFonts w:hint="eastAsia"/>
        </w:rPr>
        <w:t>But the nerves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The book of nerves,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Therefore, god wants you to ge nerve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This will break your superstition of nerves!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lastRenderedPageBreak/>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The god of nerves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 xml:space="preserve">And the testimony was printed directly in the heart of them that </w:t>
      </w:r>
      <w:r>
        <w:rPr>
          <w:rFonts w:hint="eastAsia"/>
        </w:rPr>
        <w:lastRenderedPageBreak/>
        <w:t>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To send everyone to tell Jesus, including you ge nerve!</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Spreading the nerve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 xml:space="preserve">For god himself saith unto me, this Jesus is my beloved son; hear </w:t>
      </w:r>
      <w:r>
        <w:rPr>
          <w:rFonts w:hint="eastAsia"/>
        </w:rPr>
        <w:lastRenderedPageBreak/>
        <w:t>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You seduce people with visions and nerves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Including you ge nerve!</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 xml:space="preserve">I am a dreamer, you did not have this dream, you can also more </w:t>
      </w:r>
      <w:r>
        <w:rPr>
          <w:rFonts w:hint="eastAsia"/>
        </w:rPr>
        <w:lastRenderedPageBreak/>
        <w:t>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lastRenderedPageBreak/>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nerve)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DD09BD" w:rsidP="00AD22F5">
      <w:pPr>
        <w:pStyle w:val="21"/>
        <w:ind w:firstLine="420"/>
      </w:pPr>
      <w:r>
        <w:rPr>
          <w:rFonts w:hint="eastAsia"/>
        </w:rPr>
        <w:t>Nerve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Amazing: ge nerve,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nerve, </w:t>
      </w:r>
      <w:r>
        <w:rPr>
          <w:rFonts w:hint="eastAsia"/>
        </w:rPr>
        <w:lastRenderedPageBreak/>
        <w:t>disobedient to god's complete word (Jesus Christ), another nerve, replaces Jesus!</w:t>
      </w:r>
    </w:p>
    <w:p w:rsidR="00686E9F" w:rsidRDefault="00DD09BD" w:rsidP="00AD22F5">
      <w:pPr>
        <w:pStyle w:val="21"/>
        <w:ind w:firstLine="420"/>
      </w:pPr>
      <w:r>
        <w:rPr>
          <w:rFonts w:hint="eastAsia"/>
        </w:rPr>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Truth - don't obey Jesus, don't read the bible, kidnap the Lord, start a new fire, write another nerve,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lastRenderedPageBreak/>
        <w:t>9. King rp of I legend: listen to me, and if you have time, go and report kris</w:t>
      </w:r>
    </w:p>
    <w:p w:rsidR="00686E9F" w:rsidRDefault="00DD09BD" w:rsidP="00AD22F5">
      <w:pPr>
        <w:pStyle w:val="21"/>
        <w:ind w:firstLine="420"/>
      </w:pPr>
      <w:r>
        <w:rPr>
          <w:rFonts w:hint="eastAsia"/>
        </w:rPr>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The experiment failed: I only remember their bible called the nerve,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 xml:space="preserve">I dare not old you that you did not come: kris, who corrupted the </w:t>
      </w:r>
      <w:r>
        <w:rPr>
          <w:rFonts w:hint="eastAsia"/>
        </w:rPr>
        <w:lastRenderedPageBreak/>
        <w:t>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16, lu da-xian ah ah ah: ge yimin, nerve. These two words are enough for me to laugh for a long time.</w:t>
      </w:r>
    </w:p>
    <w:p w:rsidR="00686E9F" w:rsidRDefault="00DD09BD" w:rsidP="00AD22F5">
      <w:pPr>
        <w:pStyle w:val="21"/>
        <w:ind w:firstLine="420"/>
      </w:pPr>
      <w:r>
        <w:rPr>
          <w:rFonts w:hint="eastAsia"/>
        </w:rPr>
        <w:lastRenderedPageBreak/>
        <w:t>17, and yes hair: ge yimin... One of China's many scum masquerading as a ziwei saint.</w:t>
      </w:r>
    </w:p>
    <w:p w:rsidR="00686E9F" w:rsidRDefault="00DD09BD" w:rsidP="00AD22F5">
      <w:pPr>
        <w:pStyle w:val="21"/>
        <w:ind w:firstLine="420"/>
      </w:pPr>
      <w:r>
        <w:rPr>
          <w:rFonts w:hint="eastAsia"/>
        </w:rPr>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Wish of flying fairy: you still not return your prophet to listen to ge yi people to read aloud nerve, here display what.</w:t>
      </w:r>
    </w:p>
    <w:p w:rsidR="00686E9F" w:rsidRDefault="00DD09BD" w:rsidP="00AD22F5">
      <w:pPr>
        <w:pStyle w:val="21"/>
        <w:ind w:firstLine="420"/>
      </w:pPr>
      <w:r>
        <w:rPr>
          <w:rFonts w:hint="eastAsia"/>
        </w:rPr>
        <w:t>22, the south wind back: these posts is the "nerve"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 xml:space="preserve">It is prophesied that all the saints are half old, have families and </w:t>
      </w:r>
      <w:r>
        <w:rPr>
          <w:rFonts w:hint="eastAsia"/>
        </w:rPr>
        <w:lastRenderedPageBreak/>
        <w:t>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"nerve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They will copy this sentence of mine and go out to preach. In his early years, ge yimin was an inveterate seeker, and later the devil gave him a dream that made him think he was a god. He wrote a book called nerve,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Founded a religion, but also out of a nerve,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w:t>
      </w:r>
      <w:r>
        <w:rPr>
          <w:rFonts w:hint="eastAsia"/>
        </w:rPr>
        <w:lastRenderedPageBreak/>
        <w:t>guess a few, I say three, she spreads out, four. I grabbed the frog with a 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w:t>
      </w:r>
      <w:r>
        <w:rPr>
          <w:rFonts w:hint="eastAsia"/>
        </w:rPr>
        <w:lastRenderedPageBreak/>
        <w:t>crape myrtle famous, true crape myrtle not famous, crape myrtle star 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37, 953065626: "the nerve,"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w:t>
      </w:r>
      <w:r>
        <w:rPr>
          <w:rFonts w:hint="eastAsia"/>
        </w:rPr>
        <w:lastRenderedPageBreak/>
        <w:t>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Your followers are complete idiots. Your book I remember is called the nerve,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44, I oppose 360: ge yimin, gao copy bible -- nerve. Nerve, true TM nerve.</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"The nerve"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"&gt; &gt; &gt; &gt; &gt; &gt; &gt; &gt; &gt; &gt; &gt; &gt; &gt; &gt; &gt; &gt; &gt; &gt; &gt; &gt; &gt; &gt; &gt; &gt; &gt; &gt; &gt; &gt; &gt; &gt; &gt; &gt; &gt;</w:t>
      </w:r>
      <w:r>
        <w:rPr>
          <w:rFonts w:hint="eastAsia"/>
        </w:rPr>
        <w:lastRenderedPageBreak/>
        <w:t xml:space="preserve"> &gt; &gt; &gt; &gt; &gt; &gt; &gt; &gt; &gt; &gt; &gt; &gt; &gt; &gt; &gt; &gt; &gt; &gt; &gt; &gt; &gt; &gt; &gt; &gt; &gt; &gt; &gt; &gt; &gt; &gt; &gt; &gt; &gt;. 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There's another saint liu yifei. Who sealed it? He's got a nerve.</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"Ge hua: what you say is accurate, ge yimin nerve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"nerve",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"Justfresh1: nerves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55, WSQSBLDG: reply ysaw125999: this beast of ge yimin say what nerve nerve.</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&gt; ge hua: how can Christian communism not implicate Christianity? The nerves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"Ge hua: 80. I have: publication of the book" the nerves ". Paper journal published. Two "nerve"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There are so many articles in it. You want to be a god? He's got the nerve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Call those who are not ill ill ill, and let those who are ill shout. Nerve nerve a little nerve, believe nerve you true nerve.</w:t>
      </w:r>
    </w:p>
    <w:p w:rsidR="00686E9F" w:rsidRDefault="00DD09BD" w:rsidP="00AD22F5">
      <w:pPr>
        <w:pStyle w:val="21"/>
        <w:ind w:firstLine="420"/>
      </w:pPr>
      <w:r>
        <w:rPr>
          <w:rFonts w:hint="eastAsia"/>
        </w:rPr>
        <w:t>&gt;&gt; live cheesy 49: return don't know your teaching, how to pass your teaching?</w:t>
      </w:r>
    </w:p>
    <w:p w:rsidR="00686E9F" w:rsidRDefault="00DD09BD" w:rsidP="00AD22F5">
      <w:pPr>
        <w:pStyle w:val="21"/>
        <w:ind w:firstLine="420"/>
      </w:pPr>
      <w:r>
        <w:rPr>
          <w:rFonts w:hint="eastAsia"/>
        </w:rPr>
        <w:lastRenderedPageBreak/>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&gt; ge hua: Shinto has the nerve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Shinto, Shinto network, nerve.</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t xml:space="preserve">67, 11661699: wow! The sect of god of the people of ge, from the </w:t>
      </w:r>
      <w:r>
        <w:rPr>
          <w:rFonts w:hint="eastAsia"/>
        </w:rPr>
        <w:lastRenderedPageBreak/>
        <w:t>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t>Live handsomely: kris, conquer Islam</w:t>
      </w:r>
    </w:p>
    <w:p w:rsidR="00686E9F" w:rsidRDefault="00DD09BD" w:rsidP="00AD22F5">
      <w:pPr>
        <w:pStyle w:val="21"/>
        <w:ind w:firstLine="420"/>
      </w:pPr>
      <w:r>
        <w:rPr>
          <w:rFonts w:hint="eastAsia"/>
        </w:rPr>
        <w:lastRenderedPageBreak/>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Shinto has many language nerves.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"Kris: what happened when Jesus made a trip to Jerusalem? I'm an Internet prophet and my day is 2019. The time has not come.</w:t>
      </w:r>
    </w:p>
    <w:p w:rsidR="00686E9F" w:rsidRDefault="00DD09BD" w:rsidP="00AD22F5">
      <w:pPr>
        <w:pStyle w:val="21"/>
        <w:ind w:firstLine="420"/>
      </w:pPr>
      <w:r>
        <w:rPr>
          <w:rFonts w:hint="eastAsia"/>
        </w:rPr>
        <w:lastRenderedPageBreak/>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trumpet of god. He who dies in Christ must rise first.   And we who </w:t>
      </w:r>
      <w:r>
        <w:rPr>
          <w:rFonts w:hint="eastAsia"/>
        </w:rPr>
        <w:lastRenderedPageBreak/>
        <w:t>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t xml:space="preserve">Destroyed the western religious theory foundation stone, this is a </w:t>
      </w:r>
      <w:r>
        <w:rPr>
          <w:rFonts w:hint="eastAsia"/>
        </w:rPr>
        <w:lastRenderedPageBreak/>
        <w:t>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Sometimes it feels like god ge is his book, the nerve,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and a voice came out of the cloud, saying, this is my beloved son, whom </w:t>
      </w:r>
      <w:r>
        <w:rPr>
          <w:rFonts w:hint="eastAsia"/>
        </w:rPr>
        <w:lastRenderedPageBreak/>
        <w:t>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Have you done anything earth-shattering so far???? Write a few nerve,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superstitious. We can't be righteous. It's not god's pleasure! Christianity </w:t>
      </w:r>
      <w:r>
        <w:rPr>
          <w:rFonts w:hint="eastAsia"/>
        </w:rPr>
        <w:lastRenderedPageBreak/>
        <w:t>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Don't block the main fax channel. You have to have something to say, you have to give evidence, you have to let people believe you, don't take your nerve in this nerve!</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What did he try? After 47 years of normal life? Experiencing the darkness of society? Write Ben's nerve? Marry and have children? Learn a few tricks? It's called trial? Was he nailed to a cross?</w:t>
      </w:r>
    </w:p>
    <w:p w:rsidR="00686E9F" w:rsidRDefault="00DD09BD" w:rsidP="00AD22F5">
      <w:pPr>
        <w:pStyle w:val="21"/>
        <w:ind w:firstLine="420"/>
      </w:pPr>
      <w:r>
        <w:rPr>
          <w:rFonts w:hint="eastAsia"/>
        </w:rPr>
        <w:lastRenderedPageBreak/>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t xml:space="preserve">The folk cannot call the holy. Just wait for a few... How many </w:t>
      </w:r>
      <w:r>
        <w:rPr>
          <w:rFonts w:hint="eastAsia"/>
        </w:rPr>
        <w:lastRenderedPageBreak/>
        <w:t>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Say you've been tested! After a few years in prison, I was tried! To be rejected? So why get married and have kids? Life is not very happy, do not write a nerve?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The people of kris were born communists, or they were born for communism.</w:t>
      </w:r>
    </w:p>
    <w:p w:rsidR="00686E9F" w:rsidRDefault="00DD09BD" w:rsidP="00AD22F5">
      <w:pPr>
        <w:pStyle w:val="21"/>
        <w:ind w:firstLine="420"/>
      </w:pPr>
      <w:r>
        <w:rPr>
          <w:rFonts w:hint="eastAsia"/>
        </w:rPr>
        <w:lastRenderedPageBreak/>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t>"As is the Lord, so is Jesus.</w:t>
      </w:r>
    </w:p>
    <w:p w:rsidR="00686E9F" w:rsidRDefault="00DD09BD" w:rsidP="00AD22F5">
      <w:pPr>
        <w:pStyle w:val="21"/>
        <w:ind w:firstLine="420"/>
      </w:pPr>
      <w:r>
        <w:rPr>
          <w:rFonts w:hint="eastAsia"/>
        </w:rPr>
        <w:lastRenderedPageBreak/>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"Ge yimin: have ma3 jia3, have ge hua, ma3 jia3 ge hua alongside the ground to walk, an ability debate I be ma3 jia3?</w:t>
      </w:r>
    </w:p>
    <w:p w:rsidR="00686E9F" w:rsidRDefault="00DD09BD" w:rsidP="00AD22F5">
      <w:pPr>
        <w:pStyle w:val="21"/>
        <w:ind w:firstLine="420"/>
      </w:pPr>
      <w:r>
        <w:rPr>
          <w:rFonts w:hint="eastAsia"/>
        </w:rPr>
        <w:lastRenderedPageBreak/>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"Ge yimin: the nerve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 xml:space="preserve">Do you dare to say that you are not afraid of being betrayed by a </w:t>
      </w:r>
      <w:r>
        <w:rPr>
          <w:rFonts w:hint="eastAsia"/>
        </w:rPr>
        <w:lastRenderedPageBreak/>
        <w:t>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(meng ring) (meng ring) (meng ring) (meng ring) (meng ring) (meng </w:t>
      </w:r>
      <w:r>
        <w:rPr>
          <w:rFonts w:hint="eastAsia"/>
        </w:rPr>
        <w:lastRenderedPageBreak/>
        <w:t>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t>There is also a school of education spread by the Internet</w:t>
      </w:r>
    </w:p>
    <w:p w:rsidR="00686E9F" w:rsidRDefault="00DD09BD" w:rsidP="00AD22F5">
      <w:pPr>
        <w:pStyle w:val="21"/>
        <w:ind w:firstLine="420"/>
      </w:pPr>
      <w:r>
        <w:rPr>
          <w:rFonts w:hint="eastAsia"/>
        </w:rPr>
        <w:lastRenderedPageBreak/>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Why not the nerve?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So did you donate the nerve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Self-proclaimed "reincarnation of Jesus", author of the divine book the nerve (yes the nerve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to them? Did you tell everyone she loved her alone? Have you ever </w:t>
      </w:r>
      <w:r>
        <w:rPr>
          <w:rFonts w:hint="eastAsia"/>
        </w:rPr>
        <w:lastRenderedPageBreak/>
        <w:t>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Do you have a clear conscience about your family? In fact, again how to persuade you, you are sure to continue to do, so that the future decades after you convince yourself. All cults aim to cheat money and sex. Are you an exception?</w:t>
      </w:r>
    </w:p>
    <w:p w:rsidR="00686E9F" w:rsidRDefault="00DD09BD" w:rsidP="00AD22F5">
      <w:pPr>
        <w:pStyle w:val="21"/>
        <w:ind w:firstLine="420"/>
      </w:pPr>
      <w:r>
        <w:rPr>
          <w:rFonts w:hint="eastAsia"/>
        </w:rPr>
        <w:lastRenderedPageBreak/>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Cayk: to show your support, I want to know where to buy your book nerve</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t>Beggar-queen 99: kris, how does the name relate to the saint</w:t>
      </w:r>
    </w:p>
    <w:p w:rsidR="00686E9F" w:rsidRDefault="00DD09BD" w:rsidP="00AD22F5">
      <w:pPr>
        <w:pStyle w:val="21"/>
        <w:ind w:firstLine="420"/>
      </w:pPr>
      <w:r>
        <w:rPr>
          <w:rFonts w:hint="eastAsia"/>
        </w:rPr>
        <w:lastRenderedPageBreak/>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Ge even made a nerve, really nerve!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t>Prison awaits you!</w:t>
      </w:r>
    </w:p>
    <w:p w:rsidR="00686E9F" w:rsidRDefault="00DD09BD" w:rsidP="00AD22F5">
      <w:pPr>
        <w:pStyle w:val="21"/>
        <w:ind w:firstLine="420"/>
      </w:pPr>
      <w:r>
        <w:rPr>
          <w:rFonts w:hint="eastAsia"/>
        </w:rPr>
        <w:lastRenderedPageBreak/>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That is to say, the ideological system of semi-reactionary, semi-speculative which is half against Chinese communism.</w:t>
      </w:r>
    </w:p>
    <w:p w:rsidR="00686E9F" w:rsidRDefault="00DD09BD" w:rsidP="00AD22F5">
      <w:pPr>
        <w:pStyle w:val="21"/>
        <w:ind w:firstLine="420"/>
      </w:pPr>
      <w:r>
        <w:rPr>
          <w:rFonts w:hint="eastAsia"/>
        </w:rPr>
        <w:lastRenderedPageBreak/>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t xml:space="preserve">"MPF desk: all people are equal, a member of the freemen </w:t>
      </w:r>
      <w:r>
        <w:rPr>
          <w:rFonts w:hint="eastAsia"/>
        </w:rPr>
        <w:lastRenderedPageBreak/>
        <w:t>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It's like a book. A nerve is a nerve</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t>Or... Is the government going to change into the kris religion?</w:t>
      </w:r>
    </w:p>
    <w:p w:rsidR="00686E9F" w:rsidRDefault="00DD09BD" w:rsidP="00AD22F5">
      <w:pPr>
        <w:pStyle w:val="21"/>
        <w:ind w:firstLine="420"/>
      </w:pPr>
      <w:r>
        <w:rPr>
          <w:rFonts w:hint="eastAsia"/>
        </w:rPr>
        <w:lastRenderedPageBreak/>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Ge found an opportunity to achieve imperial greatness, copying the nerve,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righteous people can not be humiliated, one after another self-conscious </w:t>
      </w:r>
      <w:r>
        <w:rPr>
          <w:rFonts w:hint="eastAsia"/>
        </w:rPr>
        <w:lastRenderedPageBreak/>
        <w:t>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t xml:space="preserve">So Jesus decided to come to the kingdom of atheism for the seventh </w:t>
      </w:r>
      <w:r>
        <w:rPr>
          <w:rFonts w:hint="eastAsia"/>
        </w:rPr>
        <w:lastRenderedPageBreak/>
        <w:t>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"Ge hua: 85. In the communist society, everyone has absolute freedom without producing victims. Material equality and the law of conscience urge people to work hard.</w:t>
      </w:r>
    </w:p>
    <w:p w:rsidR="00686E9F" w:rsidRDefault="00DD09BD" w:rsidP="00AD22F5">
      <w:pPr>
        <w:pStyle w:val="21"/>
        <w:ind w:firstLine="420"/>
      </w:pPr>
      <w:r>
        <w:rPr>
          <w:rFonts w:hint="eastAsia"/>
        </w:rPr>
        <w:lastRenderedPageBreak/>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t>He wrote a book called the nerve.</w:t>
      </w:r>
    </w:p>
    <w:p w:rsidR="00686E9F" w:rsidRDefault="00DD09BD" w:rsidP="00AD22F5">
      <w:pPr>
        <w:pStyle w:val="21"/>
        <w:ind w:firstLine="420"/>
      </w:pPr>
      <w:r>
        <w:rPr>
          <w:rFonts w:hint="eastAsia"/>
        </w:rPr>
        <w:lastRenderedPageBreak/>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order and rescript? Why don't you read amitabha? Why not say long live </w:t>
      </w:r>
      <w:r>
        <w:rPr>
          <w:rFonts w:hint="eastAsia"/>
        </w:rPr>
        <w:lastRenderedPageBreak/>
        <w:t>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Children of heaven and earth: ge yimin's bullshit theory, bullshit thought, ge nerve fast end.</w:t>
      </w:r>
    </w:p>
    <w:p w:rsidR="00686E9F" w:rsidRDefault="00DD09BD" w:rsidP="00AD22F5">
      <w:pPr>
        <w:pStyle w:val="21"/>
        <w:ind w:firstLine="420"/>
      </w:pPr>
      <w:r>
        <w:rPr>
          <w:rFonts w:hint="eastAsia"/>
        </w:rPr>
        <w:t>Jesus loved me first: there is a book called "the nerve"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t>Violet petals: kris, use the format and tone of the bible?</w:t>
      </w:r>
    </w:p>
    <w:p w:rsidR="00686E9F" w:rsidRDefault="00DD09BD" w:rsidP="00AD22F5">
      <w:pPr>
        <w:pStyle w:val="21"/>
        <w:ind w:firstLine="420"/>
      </w:pPr>
      <w:r>
        <w:rPr>
          <w:rFonts w:hint="eastAsia"/>
        </w:rPr>
        <w:lastRenderedPageBreak/>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t xml:space="preserve">Want, finally catch a whole body venereal disease, be dragged to </w:t>
      </w:r>
      <w:r>
        <w:rPr>
          <w:rFonts w:hint="eastAsia"/>
        </w:rPr>
        <w:lastRenderedPageBreak/>
        <w:t>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Let the common people be my dog! It's one thing to stop him, it's another to need him</w:t>
      </w:r>
    </w:p>
    <w:p w:rsidR="00686E9F" w:rsidRDefault="00DD09BD" w:rsidP="00AD22F5">
      <w:pPr>
        <w:pStyle w:val="21"/>
        <w:ind w:firstLine="420"/>
      </w:pPr>
      <w:r>
        <w:rPr>
          <w:rFonts w:hint="eastAsia"/>
        </w:rPr>
        <w:lastRenderedPageBreak/>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Kingdom, he should be born in Jerusalem! There is the holy city of the three religions, there is a lot of war, people should think more thoroughly about the hostile state!</w:t>
      </w:r>
    </w:p>
    <w:p w:rsidR="00686E9F" w:rsidRDefault="00DD09BD" w:rsidP="00AD22F5">
      <w:pPr>
        <w:pStyle w:val="21"/>
        <w:ind w:firstLine="420"/>
      </w:pPr>
      <w:r>
        <w:rPr>
          <w:rFonts w:hint="eastAsia"/>
        </w:rPr>
        <w:lastRenderedPageBreak/>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Repent of your SINS, be reborn in the anointing of Jesus Christ, become a new man, reign with Christ, take charge of the wonderful "singularity" of deacons, become the sacrificial "father" of oxen, wear nose ring, willingly love, eternal life as Jesus Christ's chained captive apostle.</w:t>
      </w:r>
    </w:p>
    <w:p w:rsidR="00686E9F" w:rsidRDefault="00DD09BD" w:rsidP="00AD22F5">
      <w:pPr>
        <w:pStyle w:val="21"/>
        <w:ind w:firstLine="420"/>
      </w:pPr>
      <w:r>
        <w:rPr>
          <w:rFonts w:hint="eastAsia"/>
        </w:rPr>
        <w:lastRenderedPageBreak/>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t xml:space="preserve">　　</w:t>
      </w:r>
      <w:r>
        <w:rPr>
          <w:rFonts w:hint="eastAsia"/>
        </w:rPr>
        <w:t xml:space="preserve"> The purpose of nerve is just a book that meets the taste of </w:t>
      </w:r>
      <w:r>
        <w:rPr>
          <w:rFonts w:hint="eastAsia"/>
        </w:rPr>
        <w:lastRenderedPageBreak/>
        <w:t>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prophecy of the coming saints. Have a few people to blow all day long, </w:t>
      </w:r>
      <w:r>
        <w:rPr>
          <w:rFonts w:hint="eastAsia"/>
        </w:rPr>
        <w:lastRenderedPageBreak/>
        <w:t>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"Ge yimin: ge hua and I both responded to the comments. All of my comments are on the nerve, because it's history. The nerve, 300,000 words, is light.</w:t>
      </w:r>
    </w:p>
    <w:p w:rsidR="00686E9F" w:rsidRDefault="00DD09BD" w:rsidP="00AD22F5">
      <w:pPr>
        <w:pStyle w:val="21"/>
        <w:ind w:firstLine="420"/>
      </w:pPr>
      <w:r>
        <w:rPr>
          <w:rFonts w:hint="eastAsia"/>
        </w:rPr>
        <w:t>See nerve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t>&gt;&gt;&gt;ccflywa: what new cult is goi people?</w:t>
      </w:r>
    </w:p>
    <w:p w:rsidR="00686E9F" w:rsidRDefault="00DD09BD" w:rsidP="00AD22F5">
      <w:pPr>
        <w:pStyle w:val="21"/>
        <w:ind w:firstLine="420"/>
      </w:pPr>
      <w:r>
        <w:rPr>
          <w:rFonts w:hint="eastAsia"/>
        </w:rPr>
        <w:lastRenderedPageBreak/>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165jesus loved me first: kris, "the nerves"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"Qin sheng chu dance: everyone is god? That's what Christianity is all about.</w:t>
      </w:r>
    </w:p>
    <w:p w:rsidR="00686E9F" w:rsidRDefault="00DD09BD" w:rsidP="00AD22F5">
      <w:pPr>
        <w:pStyle w:val="21"/>
        <w:ind w:firstLine="420"/>
      </w:pPr>
      <w:r>
        <w:rPr>
          <w:rFonts w:hint="eastAsia"/>
        </w:rPr>
        <w:lastRenderedPageBreak/>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t>Don't be an owl. Don't be an owl</w:t>
      </w:r>
    </w:p>
    <w:p w:rsidR="00686E9F" w:rsidRDefault="00DD09BD" w:rsidP="00AD22F5">
      <w:pPr>
        <w:pStyle w:val="21"/>
        <w:ind w:firstLine="420"/>
      </w:pPr>
      <w:r>
        <w:rPr>
          <w:rFonts w:hint="eastAsia"/>
        </w:rPr>
        <w:lastRenderedPageBreak/>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The birth of the saint in 2019 was first reported by the Tibetan lama. There are at least 10 people who call themselves the saint of crape myrtle.</w:t>
      </w:r>
    </w:p>
    <w:p w:rsidR="00686E9F" w:rsidRDefault="00DD09BD" w:rsidP="00AD22F5">
      <w:pPr>
        <w:pStyle w:val="21"/>
        <w:ind w:firstLine="420"/>
      </w:pPr>
      <w:r>
        <w:rPr>
          <w:rFonts w:hint="eastAsia"/>
        </w:rPr>
        <w:lastRenderedPageBreak/>
        <w:t>Have you ever seen nerves?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t xml:space="preserve">Daybreak melody: less domestic... Ha ha, is except you one all </w:t>
      </w:r>
      <w:r>
        <w:rPr>
          <w:rFonts w:hint="eastAsia"/>
        </w:rPr>
        <w:lastRenderedPageBreak/>
        <w:t>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(nerve)]</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t>Mfj886: it's unfair for you, kris. You must be better than sakyamuni</w:t>
      </w:r>
    </w:p>
    <w:p w:rsidR="00686E9F" w:rsidRDefault="00DD09BD" w:rsidP="00AD22F5">
      <w:pPr>
        <w:pStyle w:val="21"/>
        <w:ind w:firstLine="420"/>
      </w:pPr>
      <w:r>
        <w:rPr>
          <w:rFonts w:hint="eastAsia"/>
        </w:rPr>
        <w:lastRenderedPageBreak/>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Contemporary Christian communism - the nerve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laughing stock, such as GeYiMin, Zheng Kuifei, yong-jun, every selected item, etc. "great sage", said he how can bring humanity to save </w:t>
      </w:r>
      <w:r>
        <w:rPr>
          <w:rFonts w:hint="eastAsia"/>
        </w:rPr>
        <w:lastRenderedPageBreak/>
        <w:t>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"A1364008: who is he? What else do we do with anything that's gongchanism? What the hell? Isn't GCZY materialism? What the hell are you talking about?</w:t>
      </w:r>
    </w:p>
    <w:p w:rsidR="00686E9F" w:rsidRDefault="00DD09BD" w:rsidP="00AD22F5">
      <w:pPr>
        <w:pStyle w:val="21"/>
        <w:ind w:firstLine="420"/>
      </w:pPr>
      <w:r>
        <w:rPr>
          <w:rFonts w:hint="eastAsia"/>
        </w:rPr>
        <w:lastRenderedPageBreak/>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t>&gt;&gt;&gt; dark knight: American YY comes out of things Chinese people go to the letter of the misfire.</w:t>
      </w:r>
    </w:p>
    <w:p w:rsidR="00686E9F" w:rsidRDefault="00DD09BD" w:rsidP="00AD22F5">
      <w:pPr>
        <w:pStyle w:val="21"/>
        <w:ind w:firstLine="420"/>
      </w:pPr>
      <w:r>
        <w:rPr>
          <w:rFonts w:hint="eastAsia"/>
        </w:rPr>
        <w:lastRenderedPageBreak/>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"nerve", true tm nerve.</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lastRenderedPageBreak/>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&gt; &gt; rub the dog: give me what? You want me to put petrol on my head and fire up in front of tian 'anmen square while Shouting "kris the kris" for eternal life? And then they die.</w:t>
      </w:r>
    </w:p>
    <w:p w:rsidR="00686E9F" w:rsidRDefault="00DD09BD" w:rsidP="00AD22F5">
      <w:pPr>
        <w:pStyle w:val="21"/>
        <w:ind w:firstLine="420"/>
      </w:pPr>
      <w:r>
        <w:rPr>
          <w:rFonts w:hint="eastAsia"/>
        </w:rPr>
        <w:lastRenderedPageBreak/>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&gt;&gt;&gt; divine sword super sound: sad and deplorable people wish you 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lastRenderedPageBreak/>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t>209, themaw: kris created n vests in tieba, and his spirit is in vest.</w:t>
      </w:r>
    </w:p>
    <w:p w:rsidR="00686E9F" w:rsidRDefault="00DD09BD" w:rsidP="00AD22F5">
      <w:pPr>
        <w:pStyle w:val="21"/>
        <w:ind w:firstLine="420"/>
      </w:pPr>
      <w:r>
        <w:rPr>
          <w:rFonts w:hint="eastAsia"/>
        </w:rPr>
        <w:t>By the way, his book is called the nerve.</w:t>
      </w:r>
    </w:p>
    <w:p w:rsidR="00686E9F" w:rsidRDefault="00DD09BD" w:rsidP="00AD22F5">
      <w:pPr>
        <w:pStyle w:val="21"/>
        <w:ind w:firstLine="420"/>
      </w:pPr>
      <w:r>
        <w:rPr>
          <w:rFonts w:hint="eastAsia"/>
        </w:rPr>
        <w:lastRenderedPageBreak/>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t>God says, "kris is god. Listen to him."</w:t>
      </w:r>
    </w:p>
    <w:p w:rsidR="00686E9F" w:rsidRDefault="00DD09BD" w:rsidP="00AD22F5">
      <w:pPr>
        <w:pStyle w:val="21"/>
        <w:ind w:firstLine="420"/>
      </w:pPr>
      <w:r>
        <w:rPr>
          <w:rFonts w:hint="eastAsia"/>
        </w:rPr>
        <w:t xml:space="preserve">How do you, the king of the golden wheel, deal with kris? They are </w:t>
      </w:r>
      <w:r>
        <w:rPr>
          <w:rFonts w:hint="eastAsia"/>
        </w:rPr>
        <w:lastRenderedPageBreak/>
        <w:t>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"The wind over the trace ytb: immediately cult, believe it or not? Christianity is forbidden in our country.</w:t>
      </w:r>
    </w:p>
    <w:p w:rsidR="00686E9F" w:rsidRDefault="00DD09BD" w:rsidP="00AD22F5">
      <w:pPr>
        <w:pStyle w:val="21"/>
        <w:ind w:firstLine="420"/>
      </w:pPr>
      <w:r>
        <w:rPr>
          <w:rFonts w:hint="eastAsia"/>
        </w:rPr>
        <w:t xml:space="preserve">"East ten 15 ding mu: the only thinker that baidu attests? I go to... </w:t>
      </w:r>
      <w:r>
        <w:rPr>
          <w:rFonts w:hint="eastAsia"/>
        </w:rPr>
        <w:lastRenderedPageBreak/>
        <w:t>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flying ice cubes: that ge yi people is which brain remnants? I've seen a few of them. They're fucking sick.</w:t>
      </w:r>
    </w:p>
    <w:p w:rsidR="00686E9F" w:rsidRDefault="00DD09BD" w:rsidP="00AD22F5">
      <w:pPr>
        <w:pStyle w:val="21"/>
        <w:ind w:firstLine="420"/>
      </w:pPr>
      <w:r>
        <w:rPr>
          <w:rFonts w:hint="eastAsia"/>
        </w:rPr>
        <w:t xml:space="preserve">Would that the next life should not meet: and the prophet Why </w:t>
      </w:r>
      <w:r>
        <w:rPr>
          <w:rFonts w:hint="eastAsia"/>
        </w:rPr>
        <w:lastRenderedPageBreak/>
        <w:t>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"Ge hua: baidu by" nerve "authentication.</w:t>
      </w:r>
    </w:p>
    <w:p w:rsidR="00686E9F" w:rsidRDefault="00DD09BD" w:rsidP="00AD22F5">
      <w:pPr>
        <w:pStyle w:val="21"/>
        <w:ind w:firstLine="420"/>
      </w:pPr>
      <w:r>
        <w:rPr>
          <w:rFonts w:hint="eastAsia"/>
        </w:rPr>
        <w:t>Marx ghost warrior: ge yi people, you again hair, I go to your that website give report.</w:t>
      </w:r>
    </w:p>
    <w:p w:rsidR="00686E9F" w:rsidRDefault="00DD09BD" w:rsidP="00AD22F5">
      <w:pPr>
        <w:pStyle w:val="21"/>
        <w:ind w:firstLine="420"/>
      </w:pPr>
      <w:r>
        <w:rPr>
          <w:rFonts w:hint="eastAsia"/>
        </w:rPr>
        <w:lastRenderedPageBreak/>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He's him. I'm me. He wanted to combine the jewish religion of kneeling to the creator and the slave of the savior with the atheistic communism of the creator and the savior. Such thoughts are strange in themselves.</w:t>
      </w:r>
    </w:p>
    <w:p w:rsidR="00686E9F" w:rsidRDefault="00DD09BD" w:rsidP="00AD22F5">
      <w:pPr>
        <w:pStyle w:val="21"/>
        <w:ind w:firstLine="420"/>
      </w:pPr>
      <w:r>
        <w:rPr>
          <w:rFonts w:hint="eastAsia"/>
        </w:rPr>
        <w:t xml:space="preserve">Do you know how serious the problem is if the kris attempt to </w:t>
      </w:r>
      <w:r>
        <w:rPr>
          <w:rFonts w:hint="eastAsia"/>
        </w:rPr>
        <w:lastRenderedPageBreak/>
        <w:t>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"nerve"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"Will enter the immortal: all is a cliche, now creative things so difficult to come out?</w:t>
      </w:r>
    </w:p>
    <w:p w:rsidR="00686E9F" w:rsidRDefault="00DD09BD" w:rsidP="00AD22F5">
      <w:pPr>
        <w:pStyle w:val="21"/>
        <w:ind w:firstLine="420"/>
      </w:pPr>
      <w:r>
        <w:rPr>
          <w:rFonts w:hint="eastAsia"/>
        </w:rPr>
        <w:t xml:space="preserve">"Hold high materialism: go to your yard than, every day know to </w:t>
      </w:r>
      <w:r>
        <w:rPr>
          <w:rFonts w:hint="eastAsia"/>
        </w:rPr>
        <w:lastRenderedPageBreak/>
        <w:t>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Brahma sutra: the bible is all bullshit, and the nerves of kris.</w:t>
      </w:r>
    </w:p>
    <w:p w:rsidR="00686E9F" w:rsidRDefault="00DD09BD" w:rsidP="00AD22F5">
      <w:pPr>
        <w:pStyle w:val="21"/>
        <w:ind w:firstLine="420"/>
      </w:pPr>
      <w:r>
        <w:rPr>
          <w:rFonts w:hint="eastAsia"/>
        </w:rPr>
        <w:t>Every biblical nerve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I will not like other people to look at your IQ low scold you, after all you also adhere to your fault, to the Confucian said is also a sage, the prodigal return for gold, I hope you soon understand.</w:t>
      </w:r>
    </w:p>
    <w:p w:rsidR="00686E9F" w:rsidRDefault="00DD09BD" w:rsidP="00AD22F5">
      <w:pPr>
        <w:pStyle w:val="21"/>
        <w:ind w:firstLine="420"/>
      </w:pPr>
      <w:r>
        <w:rPr>
          <w:rFonts w:hint="eastAsia"/>
        </w:rPr>
        <w:t xml:space="preserve">"Do not know mountain person: I do not want to support oneself what bullshit name, just see my China earth is occupied by a group of </w:t>
      </w:r>
      <w:r>
        <w:rPr>
          <w:rFonts w:hint="eastAsia"/>
        </w:rPr>
        <w:lastRenderedPageBreak/>
        <w:t>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The brahma sutra: it can also be said that the nerves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t>Jiahe 8 jing stole the well cover: ge yimin, we all do not recognize except the communist party.</w:t>
      </w:r>
    </w:p>
    <w:p w:rsidR="00686E9F" w:rsidRDefault="00DD09BD" w:rsidP="00AD22F5">
      <w:pPr>
        <w:pStyle w:val="21"/>
        <w:ind w:firstLine="420"/>
      </w:pPr>
      <w:r>
        <w:rPr>
          <w:rFonts w:hint="eastAsia"/>
        </w:rPr>
        <w:t xml:space="preserve">&gt;&gt;&gt; god's free domain: the only certified "thinker" has this kind of </w:t>
      </w:r>
      <w:r>
        <w:rPr>
          <w:rFonts w:hint="eastAsia"/>
        </w:rPr>
        <w:lastRenderedPageBreak/>
        <w:t>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"Paris in the water: now it's not that I don't support you, the main problem now is the competitors, there are jack ma, wheel head, ge yimin, and several big bosses, are tens of billions, you see how to do it? Let me 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lastRenderedPageBreak/>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"Ge hua: god does not only know the bible, but still has the right to speak -- nerve.</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246. Song wen fang long: "the nerve"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lastRenderedPageBreak/>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A: there are many neuroses in China, some are true nerves, some pretend diseases.</w:t>
      </w:r>
    </w:p>
    <w:p w:rsidR="00686E9F" w:rsidRDefault="00DD09BD" w:rsidP="00AD22F5">
      <w:pPr>
        <w:pStyle w:val="21"/>
        <w:ind w:firstLine="420"/>
      </w:pPr>
      <w:r>
        <w:rPr>
          <w:rFonts w:hint="eastAsia"/>
        </w:rPr>
        <w:t>Childhood comic books: who is master kris? Why do you pay 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lastRenderedPageBreak/>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"nerve"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Dare to use "the nerve"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Other people use "memory" to show how readers should learn to 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 xml:space="preserve">Other people use "jing" to highlight the applicable people of their </w:t>
      </w:r>
      <w:r>
        <w:rPr>
          <w:rFonts w:hint="eastAsia"/>
        </w:rPr>
        <w:lastRenderedPageBreak/>
        <w:t>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Kalang011: I don't think you need to care about the nerve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"Ge hua:" nerve "is god's word, nerve is not a philosophical work, is a new faith ------" Christian communism "is popular and easy to understand, for all mankind.</w:t>
      </w:r>
    </w:p>
    <w:p w:rsidR="00686E9F" w:rsidRDefault="00DD09BD" w:rsidP="00AD22F5">
      <w:pPr>
        <w:pStyle w:val="21"/>
        <w:ind w:firstLine="420"/>
      </w:pPr>
      <w:r>
        <w:rPr>
          <w:rFonts w:hint="eastAsia"/>
        </w:rPr>
        <w:t>9. The total number of nerve hits has reached 40 million.</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lastRenderedPageBreak/>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Believe these just really nerve, the name is as expected not wrong, first understand what is a dream!!</w:t>
      </w:r>
    </w:p>
    <w:p w:rsidR="00686E9F" w:rsidRDefault="00DD09BD" w:rsidP="00AD22F5">
      <w:pPr>
        <w:pStyle w:val="21"/>
        <w:ind w:firstLine="420"/>
      </w:pPr>
      <w:r>
        <w:rPr>
          <w:rFonts w:hint="eastAsia"/>
        </w:rPr>
        <w:t>I'll go to... No, how come there's another god and a nerve? Isn't there only one god? A little bit of mystery.</w:t>
      </w:r>
    </w:p>
    <w:p w:rsidR="00686E9F" w:rsidRDefault="00DD09BD" w:rsidP="00AD22F5">
      <w:pPr>
        <w:pStyle w:val="21"/>
        <w:ind w:firstLine="420"/>
      </w:pPr>
      <w:r>
        <w:rPr>
          <w:rFonts w:hint="eastAsia"/>
        </w:rPr>
        <w:t xml:space="preserve">260, handsome silly fairy: ge is people, "nerve" this name is </w:t>
      </w:r>
      <w:r>
        <w:rPr>
          <w:rFonts w:hint="eastAsia"/>
        </w:rPr>
        <w:lastRenderedPageBreak/>
        <w:t>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lastRenderedPageBreak/>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 xml:space="preserve">Korean nose excrement is big place to appear a few dozen namely </w:t>
      </w:r>
      <w:r>
        <w:rPr>
          <w:rFonts w:hint="eastAsia"/>
        </w:rPr>
        <w:lastRenderedPageBreak/>
        <w:t>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lastRenderedPageBreak/>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"Ge yimin: my book sees" nerve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1214 good Friday: for the world, for society, for the people of kris, 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nerve, what are you? Diablo iii? Antichrist? Also crape </w:t>
      </w:r>
      <w:r>
        <w:rPr>
          <w:rFonts w:hint="eastAsia"/>
        </w:rPr>
        <w:lastRenderedPageBreak/>
        <w:t>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Paris in the water: ge is a people, history and you are the same, 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lastRenderedPageBreak/>
        <w:t>"Eye color 7: if believe god god the nerve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chaos god road: why this so hate ge people similar posts see a 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lastRenderedPageBreak/>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Is there a "disease" missing behind the nerve?</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"For who gaunt 7289: your post has been copied in the past to increase popularity, and there is a special add up the post named ten 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w:t>
      </w:r>
      <w:r>
        <w:rPr>
          <w:rFonts w:hint="eastAsia"/>
        </w:rPr>
        <w:lastRenderedPageBreak/>
        <w:t>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Rezhi red rain: last time I sent him a nerve,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 xml:space="preserve">"Yht6910: this is to make up some false and plausible words, and </w:t>
      </w:r>
      <w:r>
        <w:rPr>
          <w:rFonts w:hint="eastAsia"/>
        </w:rPr>
        <w:lastRenderedPageBreak/>
        <w:t>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"nerve"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DD09BD" w:rsidP="00AD22F5">
      <w:pPr>
        <w:pStyle w:val="21"/>
        <w:ind w:firstLine="420"/>
      </w:pPr>
      <w:r>
        <w:rPr>
          <w:rFonts w:hint="eastAsia"/>
        </w:rPr>
        <w:t>Nerve.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nerves, so ge is </w:t>
      </w:r>
      <w:r>
        <w:rPr>
          <w:rFonts w:hint="eastAsia"/>
        </w:rPr>
        <w:lastRenderedPageBreak/>
        <w:t>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"Talent 819: artificial nerve!</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 xml:space="preserve">Maaroyan zhu shiye: enough of you this kind of hair will only </w:t>
      </w:r>
      <w:r>
        <w:rPr>
          <w:rFonts w:hint="eastAsia"/>
        </w:rPr>
        <w:lastRenderedPageBreak/>
        <w:t>make people disgusted.</w:t>
      </w:r>
    </w:p>
    <w:p w:rsidR="00686E9F" w:rsidRDefault="00DD09BD" w:rsidP="00AD22F5">
      <w:pPr>
        <w:pStyle w:val="21"/>
        <w:ind w:firstLine="420"/>
      </w:pPr>
      <w:r>
        <w:rPr>
          <w:rFonts w:hint="eastAsia"/>
        </w:rPr>
        <w:t>287, user 2380757416: ge you become god, so write out the nerve</w:t>
      </w:r>
    </w:p>
    <w:p w:rsidR="00686E9F" w:rsidRDefault="00DD09BD" w:rsidP="00AD22F5">
      <w:pPr>
        <w:pStyle w:val="21"/>
        <w:ind w:firstLine="420"/>
      </w:pPr>
      <w:r>
        <w:rPr>
          <w:rFonts w:hint="eastAsia"/>
        </w:rPr>
        <w:t>Your realm is really transcendent, laozi writes the moral sutra, you write the nerve, from superior to laozi, you experience harm.</w:t>
      </w:r>
    </w:p>
    <w:p w:rsidR="00686E9F" w:rsidRDefault="00DD09BD" w:rsidP="00AD22F5">
      <w:pPr>
        <w:pStyle w:val="21"/>
        <w:ind w:firstLine="420"/>
      </w:pPr>
      <w:r>
        <w:rPr>
          <w:rFonts w:hint="eastAsia"/>
        </w:rPr>
        <w:t>"Ge yimin: nerves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The most disgusting is that ge yi people wants to be a shoe to teach the teacher to want to be mad baidu also collected money to give him a 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lastRenderedPageBreak/>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Running with scissors: after all, zhang jie didn't write the nerve</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"Ge: write nerve, hair nerve, letter nerve.</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lastRenderedPageBreak/>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293. Horrible towel gourd: ge yimin is said to have written a hongwen, called nerve</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lastRenderedPageBreak/>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He is a cheater. I have never heard of him. I have seen many people like him. It's about betting on your personality, and the gambler, he 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lastRenderedPageBreak/>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lastRenderedPageBreak/>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lastRenderedPageBreak/>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"Lu tianpeng 111: the key point is: none of these achievements is your contribution! And you just want to harvest the fruit at the last 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lastRenderedPageBreak/>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lastRenderedPageBreak/>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Kris is really on the nerves.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clear heart lily road: ge hua, do" star school "the disciple you 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lastRenderedPageBreak/>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"For whom haggard 7289: he said he was god and wrote a" nerve."</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&gt; &gt; &gt; &gt; &gt; &gt; &gt; &gt; &gt; &gt; &gt; &gt; &gt; &gt; &gt; &gt; &gt; &gt; &gt; &gt; &gt; &gt; &gt; &gt; &gt; yeah, that's what the nerve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lastRenderedPageBreak/>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nerve is correct then how to go looking for trouble.</w:t>
      </w:r>
    </w:p>
    <w:p w:rsidR="00686E9F" w:rsidRDefault="00DD09BD" w:rsidP="00AD22F5">
      <w:pPr>
        <w:pStyle w:val="21"/>
        <w:ind w:firstLine="420"/>
      </w:pPr>
      <w:r>
        <w:rPr>
          <w:rFonts w:hint="eastAsia"/>
        </w:rPr>
        <w:t>&gt;&gt;&gt; xiaolong 5561: the nerve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OUUs2016: religion is empty, and its critique is a critique of reality's suffering. Do not understand this, there is no mass base, even 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w:t>
      </w:r>
      <w:r>
        <w:rPr>
          <w:rFonts w:hint="eastAsia"/>
        </w:rPr>
        <w:lastRenderedPageBreak/>
        <w:t xml:space="preserve">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"Risk residue explosion: baidu all seriously proved he is a nerve.</w:t>
      </w:r>
    </w:p>
    <w:p w:rsidR="00686E9F" w:rsidRDefault="00DD09BD" w:rsidP="00AD22F5">
      <w:pPr>
        <w:pStyle w:val="21"/>
        <w:ind w:firstLine="420"/>
      </w:pPr>
      <w:r>
        <w:rPr>
          <w:rFonts w:hint="eastAsia"/>
        </w:rPr>
        <w:t>"Rain momma light cold: the nerve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 xml:space="preserve">What are ge yimin's miscellaneous feathers that deserve your </w:t>
      </w:r>
      <w:r>
        <w:rPr>
          <w:rFonts w:hint="eastAsia"/>
        </w:rPr>
        <w:lastRenderedPageBreak/>
        <w:t>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"Risk residue explodes: this netizen's criticism words and direction have some flaw, regrettable also haven't read this nerve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lastRenderedPageBreak/>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"Yao123456260: to be famous and simple, just like kris, he writes the nerve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"Ge yimin: can't read so much, I now advocate to read nerve.</w:t>
      </w:r>
    </w:p>
    <w:p w:rsidR="00686E9F" w:rsidRDefault="00DD09BD" w:rsidP="00AD22F5">
      <w:pPr>
        <w:pStyle w:val="21"/>
        <w:ind w:firstLine="420"/>
      </w:pPr>
      <w:r>
        <w:rPr>
          <w:rFonts w:hint="eastAsia"/>
        </w:rPr>
        <w:t xml:space="preserve">God is one, so god wants unity. The war, killing and killing and bloodshed are human inspirations, and the war is still going on. Therefore, the god church should renew its unity and publicize the </w:t>
      </w:r>
      <w:r>
        <w:rPr>
          <w:rFonts w:hint="eastAsia"/>
        </w:rPr>
        <w:lastRenderedPageBreak/>
        <w:t>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lastRenderedPageBreak/>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"And drifted... : ge nerve.</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This sincerity is nothing at all. Ma zhe materialistic dialectics, there are two sides of the world, ge is not a useless person, its entertainment 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 xml:space="preserve">If he were god, he would at least do something good to change the people's lives. This would have been a trouble in the ancient world, but </w:t>
      </w:r>
      <w:r>
        <w:rPr>
          <w:rFonts w:hint="eastAsia"/>
        </w:rPr>
        <w:lastRenderedPageBreak/>
        <w:t>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lastRenderedPageBreak/>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 xml:space="preserve">"Spiritual life ok: ignorant people, kris died for your SINS? Have </w:t>
      </w:r>
      <w:r>
        <w:rPr>
          <w:rFonts w:hint="eastAsia"/>
        </w:rPr>
        <w:lastRenderedPageBreak/>
        <w:t>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True or false? Why listen to him? Is it just god who says it? How do you prove that god said that? If you can show me the evidence and tell me the reason why god said that, and listen to his reason, I will listen 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"Country village ni: ge yimin has a great book" the nerve ".</w:t>
      </w:r>
    </w:p>
    <w:p w:rsidR="00686E9F" w:rsidRDefault="00DD09BD" w:rsidP="00AD22F5">
      <w:pPr>
        <w:pStyle w:val="21"/>
        <w:ind w:firstLine="420"/>
      </w:pPr>
      <w:r>
        <w:rPr>
          <w:rFonts w:hint="eastAsia"/>
        </w:rPr>
        <w:t>340.qingxin baihe lu: ge yimin's "nerve"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w:t>
      </w:r>
      <w:r>
        <w:rPr>
          <w:rFonts w:hint="eastAsia"/>
        </w:rPr>
        <w:lastRenderedPageBreak/>
        <w:t>otherwise dedicated). As long as these three internal conditions, coupled with the external environment permit, the nerve will come out. Although "nerve"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 xml:space="preserve">I went to the prophet bar to see, ge is a special tailoring editing! </w:t>
      </w:r>
      <w:r>
        <w:rPr>
          <w:rFonts w:hint="eastAsia"/>
        </w:rPr>
        <w:lastRenderedPageBreak/>
        <w:t>"Nerve"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Those who call themselves crape myrtle, god, Jesus, the son of god, maitreya are basically liars and psychopaths. This publication of the contemporary Christian communist text, "the nerve,"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lastRenderedPageBreak/>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Read the nerves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The physical book of nerves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lastRenderedPageBreak/>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 xml:space="preserve">&gt; &gt; &gt; &gt; &gt; &gt; &gt; &gt; &gt; &gt; &gt; &gt; &gt; &gt; &gt; &gt; &gt; &gt; &gt; &gt; &gt; &gt; &gt; &gt; &gt; &gt; &gt; &gt; &gt; &gt; yeah. </w:t>
      </w:r>
      <w:r>
        <w:rPr>
          <w:rFonts w:hint="eastAsia"/>
        </w:rPr>
        <w:lastRenderedPageBreak/>
        <w:t>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Post a lot of posts to achieve the purpose of search, more achieve 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 xml:space="preserve">"Hold high the materialism: @ ge yimin this strange work, do not know what creature, the water army actually run everywhere, when </w:t>
      </w:r>
      <w:r>
        <w:rPr>
          <w:rFonts w:hint="eastAsia"/>
        </w:rPr>
        <w:lastRenderedPageBreak/>
        <w:t>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Rain momma light cold: for ge's nerves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The devil is always Posting in Ben's place as an occupying power. And only publicize his name and nerve,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lastRenderedPageBreak/>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Revive China o world datong: ge yimin, praise one! I'll buy a nerve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t>I've heard so much about you, editor-in-chief of Hong Kong nerve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 xml:space="preserve">"WeChat user 5: ge yimin, you are not messiah, the bible says messiah is the all-powerful god, must be an all-powerful genius level </w:t>
      </w:r>
      <w:r>
        <w:rPr>
          <w:rFonts w:hint="eastAsia"/>
        </w:rPr>
        <w:lastRenderedPageBreak/>
        <w:t>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Wu linzhi man: ge yimin, nerve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"1219596659: baidu authentication is also like the ancient United Nations secretary general Pilate authentication, and truth crucified, because Pilate although know to pretend not to know, what is truth? And 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lastRenderedPageBreak/>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(nerve)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lastRenderedPageBreak/>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The nerve, the vision book, with Jesus.</w:t>
      </w:r>
    </w:p>
    <w:p w:rsidR="00686E9F" w:rsidRDefault="00DD09BD" w:rsidP="00AD22F5">
      <w:pPr>
        <w:pStyle w:val="21"/>
        <w:ind w:firstLine="420"/>
      </w:pPr>
      <w:r>
        <w:rPr>
          <w:rFonts w:hint="eastAsia"/>
        </w:rPr>
        <w:lastRenderedPageBreak/>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lastRenderedPageBreak/>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You naughty god stick, you are nanda's scum, is nanda's disgrace, 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Is it not a cult that claims to be a god, tampering with the Christian bible and communist knowledge to become its own nerve? Why would you give that one</w:t>
      </w:r>
    </w:p>
    <w:p w:rsidR="00686E9F" w:rsidRDefault="00DD09BD" w:rsidP="00AD22F5">
      <w:pPr>
        <w:pStyle w:val="21"/>
        <w:ind w:firstLine="420"/>
      </w:pPr>
      <w:r>
        <w:rPr>
          <w:rFonts w:hint="eastAsia"/>
        </w:rPr>
        <w:t xml:space="preserve">A lunatic certification? Should we not be concerned with the </w:t>
      </w:r>
      <w:r>
        <w:rPr>
          <w:rFonts w:hint="eastAsia"/>
        </w:rPr>
        <w:lastRenderedPageBreak/>
        <w:t>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 xml:space="preserve">It should be the bible. It's about what god wants us to do. How can you say a cult? Still using his head? Ironically he? God means the Lord </w:t>
      </w:r>
      <w:r>
        <w:rPr>
          <w:rFonts w:hint="eastAsia"/>
        </w:rPr>
        <w:lastRenderedPageBreak/>
        <w:t>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"Q695855764: this man impersonates god. Revise the bible. Nerve.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t>373, earth wang jinlong: the nerve of ge yimin is purely the theory of national subjugation and the theory of promiscuity</w:t>
      </w:r>
    </w:p>
    <w:p w:rsidR="00686E9F" w:rsidRDefault="00DD09BD" w:rsidP="00AD22F5">
      <w:pPr>
        <w:pStyle w:val="21"/>
        <w:ind w:firstLine="420"/>
      </w:pPr>
      <w:r>
        <w:rPr>
          <w:rFonts w:hint="eastAsia"/>
        </w:rPr>
        <w:t>Ge nerve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 xml:space="preserve">In addition, the communist party, tired to death, the opportunistic people will be lazy to die. It was one boy carrying water, two boys </w:t>
      </w:r>
      <w:r>
        <w:rPr>
          <w:rFonts w:hint="eastAsia"/>
        </w:rPr>
        <w:lastRenderedPageBreak/>
        <w:t>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Anointed. At least his wife needs the same kind of cream that Jesus 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 xml:space="preserve">I want kunlun feng: god: ge is a farmer, you should scold him </w:t>
      </w:r>
      <w:r>
        <w:rPr>
          <w:rFonts w:hint="eastAsia"/>
        </w:rPr>
        <w:lastRenderedPageBreak/>
        <w:t>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Or what will the Lord, not the god of kris, do to harm others by 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 xml:space="preserve">In order to not delete. But the master was not exempt for 10 days. If </w:t>
      </w:r>
      <w:r>
        <w:rPr>
          <w:rFonts w:hint="eastAsia"/>
        </w:rPr>
        <w:lastRenderedPageBreak/>
        <w:t>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"Purple jade baby 09: the person is a person, do not covet to be a god. Is it nerve, or nerve, to be examined.</w:t>
      </w:r>
    </w:p>
    <w:p w:rsidR="00686E9F" w:rsidRDefault="00DD09BD" w:rsidP="00AD22F5">
      <w:pPr>
        <w:pStyle w:val="21"/>
        <w:ind w:firstLine="420"/>
      </w:pPr>
      <w:r>
        <w:rPr>
          <w:rFonts w:hint="eastAsia"/>
        </w:rPr>
        <w:lastRenderedPageBreak/>
        <w:t>"" guajang-twisted: the nerve of baidu certification.</w:t>
      </w:r>
    </w:p>
    <w:p w:rsidR="00686E9F" w:rsidRDefault="00DD09BD" w:rsidP="00AD22F5">
      <w:pPr>
        <w:pStyle w:val="21"/>
        <w:ind w:firstLine="420"/>
      </w:pPr>
      <w:r>
        <w:rPr>
          <w:rFonts w:hint="eastAsia"/>
        </w:rPr>
        <w:t>&gt;&gt;&gt; first citizen chuanya.cn: the nerve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 xml:space="preserve">His aim, he said, was to gain popularity through hype. But anyone </w:t>
      </w:r>
      <w:r>
        <w:rPr>
          <w:rFonts w:hint="eastAsia"/>
        </w:rPr>
        <w:lastRenderedPageBreak/>
        <w:t>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The headphone war UUZ: even theologians play with the name of 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"nerve"?</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 xml:space="preserve">"Happy grandpa: bah, a god stick, mention him why? The brain </w:t>
      </w:r>
      <w:r>
        <w:rPr>
          <w:rFonts w:hint="eastAsia"/>
        </w:rPr>
        <w:lastRenderedPageBreak/>
        <w:t>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lastRenderedPageBreak/>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lastRenderedPageBreak/>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Proselytizing is about coercion and gain. All day long just saying a 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"Ge hua: nerve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"Tianshan evil genius: nerve popularity than the bible one percent thank you.</w:t>
      </w:r>
    </w:p>
    <w:p w:rsidR="00686E9F" w:rsidRDefault="00DD09BD" w:rsidP="00AD22F5">
      <w:pPr>
        <w:pStyle w:val="21"/>
        <w:ind w:firstLine="420"/>
      </w:pPr>
      <w:r>
        <w:rPr>
          <w:rFonts w:hint="eastAsia"/>
        </w:rPr>
        <w:t>History is destined to weed out bad things, and nerves are only the fate of being weeded out</w:t>
      </w:r>
    </w:p>
    <w:p w:rsidR="00686E9F" w:rsidRDefault="00DD09BD" w:rsidP="00AD22F5">
      <w:pPr>
        <w:pStyle w:val="21"/>
        <w:ind w:firstLine="420"/>
      </w:pPr>
      <w:r>
        <w:rPr>
          <w:rFonts w:hint="eastAsia"/>
        </w:rPr>
        <w:lastRenderedPageBreak/>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Lucy and meng cc: the mentally handicapped people are god's 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 xml:space="preserve">You can only catch a few fools with your little skill and sure </w:t>
      </w:r>
      <w:r>
        <w:rPr>
          <w:rFonts w:hint="eastAsia"/>
        </w:rPr>
        <w:lastRenderedPageBreak/>
        <w:t>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lastRenderedPageBreak/>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Bright red helps it protect broken bar to help it to hype, it pays 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 xml:space="preserve">Didn't pay attention to this thing for a while, then ge ba disappeared </w:t>
      </w:r>
      <w:r>
        <w:rPr>
          <w:rFonts w:hint="eastAsia"/>
        </w:rPr>
        <w:lastRenderedPageBreak/>
        <w:t>(whisper).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lastRenderedPageBreak/>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The official name of ge yimin is nerve.</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lastRenderedPageBreak/>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"nerve"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 xml:space="preserve">Three days, if kris cannot rise from the dead, please tell him. It can </w:t>
      </w:r>
      <w:r>
        <w:rPr>
          <w:rFonts w:hint="eastAsia"/>
        </w:rPr>
        <w:lastRenderedPageBreak/>
        <w:t>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"Earth wang jinlong: ge yimin nerve unrealistic, can not make people have a running head, a big meal everyone will dodge, take advantage of, at the same time</w:t>
      </w:r>
    </w:p>
    <w:p w:rsidR="00686E9F" w:rsidRDefault="00DD09BD" w:rsidP="00AD22F5">
      <w:pPr>
        <w:pStyle w:val="21"/>
        <w:ind w:firstLine="420"/>
      </w:pPr>
      <w:r>
        <w:rPr>
          <w:rFonts w:hint="eastAsia"/>
        </w:rPr>
        <w:lastRenderedPageBreak/>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lastRenderedPageBreak/>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hhz0916: what the heck is' the nerves'?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 xml:space="preserve">&gt;&gt; ministry of communications officer Lin: self-funded book, </w:t>
      </w:r>
      <w:r>
        <w:rPr>
          <w:rFonts w:hint="eastAsia"/>
        </w:rPr>
        <w:lastRenderedPageBreak/>
        <w:t>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lastRenderedPageBreak/>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 xml:space="preserve">416, winner invincible 8: 10 jian is the left protection of ge yimin, </w:t>
      </w:r>
      <w:r>
        <w:rPr>
          <w:rFonts w:hint="eastAsia"/>
        </w:rPr>
        <w:lastRenderedPageBreak/>
        <w:t>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Listen to you. "you don't think god can't even get a simple message 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lastRenderedPageBreak/>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421. DMOZ website: Shinto website, providing the introduction and religious knowledge of ge yimin's book nerve</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lastRenderedPageBreak/>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lastRenderedPageBreak/>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Do evil, god let you never turn the wheel of life, its fellow traveler, 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lastRenderedPageBreak/>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Pity the dead: the nerves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lastRenderedPageBreak/>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 xml:space="preserve">"Yu hui faint raven: I doubt those who hang on to the hair these </w:t>
      </w:r>
      <w:r>
        <w:rPr>
          <w:rFonts w:hint="eastAsia"/>
        </w:rPr>
        <w:lastRenderedPageBreak/>
        <w:t>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lastRenderedPageBreak/>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"Fighting for the Chinese dream: we all invited him to burn incense 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 xml:space="preserve">"Creden: data :gym has been controlled by the galactic federation </w:t>
      </w:r>
      <w:r>
        <w:rPr>
          <w:rFonts w:hint="eastAsia"/>
        </w:rPr>
        <w:lastRenderedPageBreak/>
        <w:t>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 xml:space="preserve">"Silent moan: gee-people who ah, before two bar saw a few times </w:t>
      </w:r>
      <w:r>
        <w:rPr>
          <w:rFonts w:hint="eastAsia"/>
        </w:rPr>
        <w:lastRenderedPageBreak/>
        <w:t>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Aunt dong's soul lost: ge yimin's nerves.</w:t>
      </w:r>
    </w:p>
    <w:p w:rsidR="00686E9F" w:rsidRDefault="00DD09BD" w:rsidP="00AD22F5">
      <w:pPr>
        <w:pStyle w:val="21"/>
        <w:ind w:firstLine="420"/>
      </w:pPr>
      <w:r>
        <w:rPr>
          <w:rFonts w:hint="eastAsia"/>
        </w:rPr>
        <w:t>He has a work called the nerve.</w:t>
      </w:r>
    </w:p>
    <w:p w:rsidR="00686E9F" w:rsidRDefault="00DD09BD" w:rsidP="00AD22F5">
      <w:pPr>
        <w:pStyle w:val="21"/>
        <w:ind w:firstLine="420"/>
      </w:pPr>
      <w:r>
        <w:rPr>
          <w:rFonts w:hint="eastAsia"/>
        </w:rPr>
        <w:t>442, Toms Hu: ge yimin, the doctrine of the nerve</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lubear's romanov: damn, this post's dialogue was recorded by 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 xml:space="preserve">Maybe they have their own she workbank, write you people down </w:t>
      </w:r>
      <w:r>
        <w:rPr>
          <w:rFonts w:hint="eastAsia"/>
        </w:rPr>
        <w:lastRenderedPageBreak/>
        <w:t>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Eternal oath: kris the people, liberation theology? This comment 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w:t>
      </w:r>
      <w:r>
        <w:rPr>
          <w:rFonts w:hint="eastAsia"/>
        </w:rPr>
        <w:lastRenderedPageBreak/>
        <w:t>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Ge hong, whose descendants are now: ge yimin, author of the nerve.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lastRenderedPageBreak/>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"Soda 521: the cult of the living worshiped itself is one of the great properties of the cult, and his purpose in attempting to propagandize 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lastRenderedPageBreak/>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"Juliet 591: now there is a goblin who claims to be a god. Do you 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 xml:space="preserve">"Should know moonlight cold: this person is originally the dog of ge yi people, now make cross string to increase visibility to his master </w:t>
      </w:r>
      <w:r>
        <w:rPr>
          <w:rFonts w:hint="eastAsia"/>
        </w:rPr>
        <w:lastRenderedPageBreak/>
        <w:t>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DD09BD" w:rsidP="00AD22F5">
      <w:pPr>
        <w:pStyle w:val="21"/>
        <w:ind w:firstLine="420"/>
      </w:pPr>
      <w:r>
        <w:rPr>
          <w:rFonts w:hint="eastAsia"/>
        </w:rPr>
        <w:t>Nerve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lastRenderedPageBreak/>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 xml:space="preserve">"Cooking doesn't care: you still don't understand, correct your logical mistake:" eternal life "can't be counted from 2019. Once" 2019 </w:t>
      </w:r>
      <w:r>
        <w:rPr>
          <w:rFonts w:hint="eastAsia"/>
        </w:rPr>
        <w:lastRenderedPageBreak/>
        <w:t>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"Don't care: you can't even see death in your textual logic. Alas, after all, it is only human thought that subconsciously you still think that you have no eternal life and will still die, so there will be the sentence" 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"nerve" should write so, understand?</w:t>
      </w:r>
    </w:p>
    <w:p w:rsidR="00686E9F" w:rsidRDefault="00DD09BD" w:rsidP="00AD22F5">
      <w:pPr>
        <w:pStyle w:val="21"/>
        <w:ind w:firstLine="420"/>
      </w:pPr>
      <w:r>
        <w:rPr>
          <w:rFonts w:hint="eastAsia"/>
        </w:rPr>
        <w:t>"Ge yimin: the nerve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 xml:space="preserve">If immortality becomes a "goal" to "go for it," then the hidden proposition is "may die," and the possibility of death, "eternal life," is not true. Can the death of the son be imagined? That's blasphemy. So, </w:t>
      </w:r>
      <w:r>
        <w:rPr>
          <w:rFonts w:hint="eastAsia"/>
        </w:rPr>
        <w:lastRenderedPageBreak/>
        <w:t>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Now some people in maliciously reported it, hope that god ge in the dangerous period not to re-read the propaganda? Your propaganda 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xml:space="preserve">@ GeYiMin please, later don't send again here involves the political aspects of post, because now the targeted by the wicked is malicious to report this, you send those things really could lead to the </w:t>
      </w:r>
      <w:r>
        <w:rPr>
          <w:rFonts w:hint="eastAsia"/>
        </w:rPr>
        <w:lastRenderedPageBreak/>
        <w:t>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"The cloud is shaking the blue mountain: classic:" nerve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lastRenderedPageBreak/>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lastRenderedPageBreak/>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lastRenderedPageBreak/>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lastRenderedPageBreak/>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"Pu yue _ 2: ge yi-min belongs to the nerve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Believe only in heaven. Have nothing to do with ge nerve.</w:t>
      </w:r>
    </w:p>
    <w:p w:rsidR="00686E9F" w:rsidRDefault="00DD09BD" w:rsidP="00AD22F5">
      <w:pPr>
        <w:pStyle w:val="21"/>
        <w:ind w:firstLine="420"/>
      </w:pPr>
      <w:r>
        <w:rPr>
          <w:rFonts w:hint="eastAsia"/>
        </w:rPr>
        <w:t>If I had been taught by ge nerve,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 xml:space="preserve">They are cool and naturally praise the sky. They are the children of </w:t>
      </w:r>
      <w:r>
        <w:rPr>
          <w:rFonts w:hint="eastAsia"/>
        </w:rPr>
        <w:lastRenderedPageBreak/>
        <w:t>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Second, believers of kris said that they have no organization, fans are different from believers, they are just promoting kris' thoughts.   I give you a good long line of this one of the tricks!   First of all, fans and believers are just different names of worshipers in different fields. 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 xml:space="preserve">Third, some people say that kris is right.   Let me dissect the ideas of cults for you. They do say things that are true and reasonable. Who wouldn't you ask? Who wouldn't?   And then by this insinuation you think of him as a good person and a person you can trust. Every cult </w:t>
      </w:r>
      <w:r>
        <w:rPr>
          <w:rFonts w:hint="eastAsia"/>
        </w:rPr>
        <w:lastRenderedPageBreak/>
        <w:t>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lastRenderedPageBreak/>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lastRenderedPageBreak/>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"Fire diamond man 0: really worthy of the nerve of the real nerve disease, abbreviation" true god ", ge yimin, is a real nerve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lastRenderedPageBreak/>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"Tianshu 72: @kaoyimin [god hanging sier] then I ask you, your nerve,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lastRenderedPageBreak/>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Tianshu 72: ge yimin, finish reading your nerve</w:t>
      </w:r>
    </w:p>
    <w:p w:rsidR="00686E9F" w:rsidRDefault="00DD09BD" w:rsidP="00AD22F5">
      <w:pPr>
        <w:pStyle w:val="21"/>
        <w:ind w:firstLine="420"/>
      </w:pPr>
      <w:r>
        <w:rPr>
          <w:rFonts w:hint="eastAsia"/>
        </w:rPr>
        <w:t>To find out where you're lying. After I read what you said about the economy, I almost didn't laugh. That's the opinion expressed by online experts. I also asked you to move to become your opinion. This level also comes out to cheat, you are not want to learn lun zi, the Chinese 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The thing that makes me most indignant, end nerve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 xml:space="preserve">"Tianshu 72: why do I say you are shoe to teach, because you have shoe to teach character, American big true in teach, Japan ao mu true reason teach, without exception, it is to sing sexual freedom, the teacher </w:t>
      </w:r>
      <w:r>
        <w:rPr>
          <w:rFonts w:hint="eastAsia"/>
        </w:rPr>
        <w:lastRenderedPageBreak/>
        <w:t>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 xml:space="preserve">"The diamond of fire 0: China because there is no such thing, just </w:t>
      </w:r>
      <w:r>
        <w:rPr>
          <w:rFonts w:hint="eastAsia"/>
        </w:rPr>
        <w:lastRenderedPageBreak/>
        <w:t>have the evil cult small group of people like ge!</w:t>
      </w:r>
    </w:p>
    <w:p w:rsidR="00686E9F" w:rsidRDefault="00DD09BD" w:rsidP="00AD22F5">
      <w:pPr>
        <w:pStyle w:val="21"/>
        <w:ind w:firstLine="420"/>
      </w:pPr>
      <w:r>
        <w:rPr>
          <w:rFonts w:hint="eastAsia"/>
        </w:rPr>
        <w:t>Jade of white crystal: kris, feel, you god - making nerve</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lastRenderedPageBreak/>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To trumpet the nerve, the diamond man felt it was nerve,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 xml:space="preserve">Is also a notorious figure, in recent years by the opportunistic means of the Chinese saint bar and the Chinese saint bar as the main st. human pasting bar, to propagandize "ge yi people is god" and its </w:t>
      </w:r>
      <w:r>
        <w:rPr>
          <w:rFonts w:hint="eastAsia"/>
        </w:rPr>
        <w:lastRenderedPageBreak/>
        <w:t>self-edited, directed and performed "nerve"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Today's huaxia bar is in an ungoverned state due to the complaint of its original owner. A small group of cults led by the people of kaoyi-min has infiltrated here to promote "kaoyi-min is god" and "the nerve". In the nerve,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In today's day of increasingly precise and rigorous scientific development, ge yimin openly preaches that he is a god, pretends to be a ghost, deceives the world, advocates sexual freedom in the nerve,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"nerve"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 xml:space="preserve">Kris advocates sexual freedom, which is a flagrant violation of the dignity and rights of women and a flagrant provocation of social morality! This is not only the violation of the monogamy system </w:t>
      </w:r>
      <w:r>
        <w:rPr>
          <w:rFonts w:hint="eastAsia"/>
        </w:rPr>
        <w:lastRenderedPageBreak/>
        <w:t>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Little housekeeper of baidu post bar is applying for the master of 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After all, I am also an old member here, the most intolerable ge yimin cult small group to trumpet the nerve cult!</w:t>
      </w:r>
    </w:p>
    <w:p w:rsidR="00686E9F" w:rsidRDefault="00DD09BD" w:rsidP="00AD22F5">
      <w:pPr>
        <w:pStyle w:val="21"/>
        <w:ind w:firstLine="420"/>
      </w:pPr>
      <w:r>
        <w:rPr>
          <w:rFonts w:hint="eastAsia"/>
        </w:rPr>
        <w:lastRenderedPageBreak/>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The hook is equal to the rotation of the earth, the unit is equal to the 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lastRenderedPageBreak/>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 xml:space="preserve">"The question mark is not known: is ge yimin, who created the </w:t>
      </w:r>
      <w:r>
        <w:rPr>
          <w:rFonts w:hint="eastAsia"/>
        </w:rPr>
        <w:lastRenderedPageBreak/>
        <w:t>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"Ge yi-min: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lastRenderedPageBreak/>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t>It's the bible, after all, it's not jamey's nerves.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 xml:space="preserve">There are still two years to go before the stupid B of kris gets out. </w:t>
      </w:r>
      <w:r>
        <w:rPr>
          <w:rFonts w:hint="eastAsia"/>
        </w:rPr>
        <w:lastRenderedPageBreak/>
        <w:t>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I thing" nerve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Clothes are a drag: why does he have a brain? "I don't worship idols," kris said without faxing. "I only know that I am a great man in 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lastRenderedPageBreak/>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lastRenderedPageBreak/>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w:t>
      </w:r>
      <w:r>
        <w:rPr>
          <w:rFonts w:hint="eastAsia"/>
        </w:rPr>
        <w:lastRenderedPageBreak/>
        <w:t>somebody water ge nerve?</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Don't fool people like you. Why don't you go to the Vatican to be Pope? Why don't you fool people? Why don't you tell your grandparents 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 xml:space="preserve">Your clarity of the bible has won the hearts of christians, your </w:t>
      </w:r>
      <w:r>
        <w:rPr>
          <w:rFonts w:hint="eastAsia"/>
        </w:rPr>
        <w:lastRenderedPageBreak/>
        <w:t>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Countless tieba, in this tieba countless civilized human nerves, hundreds of religious believers, in the nerve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lastRenderedPageBreak/>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Bad wiki: it is not hard to see from "the nerves"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"Weak voice Chloe: ah ah looked at the nerve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lastRenderedPageBreak/>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A sense of vision! A sense of vision! The nerve! The nerve! The nerve!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Apostolic splendor, divine overseer, all in the nerves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I honestly haven't seen the full nerve yet</w:t>
      </w:r>
    </w:p>
    <w:p w:rsidR="00686E9F" w:rsidRDefault="00DD09BD" w:rsidP="00AD22F5">
      <w:pPr>
        <w:pStyle w:val="21"/>
        <w:ind w:firstLine="420"/>
      </w:pPr>
      <w:r>
        <w:rPr>
          <w:rFonts w:hint="eastAsia"/>
        </w:rPr>
        <w:lastRenderedPageBreak/>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lastRenderedPageBreak/>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lastRenderedPageBreak/>
        <w:t>And then in the nerves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The nerves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DD09BD" w:rsidP="00AD22F5">
      <w:pPr>
        <w:pStyle w:val="21"/>
        <w:ind w:firstLine="420"/>
      </w:pPr>
      <w:r>
        <w:rPr>
          <w:rFonts w:hint="eastAsia"/>
        </w:rPr>
        <w:lastRenderedPageBreak/>
        <w:t>Nerve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I don't want to be a nerve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lastRenderedPageBreak/>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And yet my nerves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The nerve is really the nerve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lastRenderedPageBreak/>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lastRenderedPageBreak/>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"Ge yimin: 2004 book of nerves.</w:t>
      </w:r>
    </w:p>
    <w:p w:rsidR="00686E9F" w:rsidRDefault="00DD09BD" w:rsidP="00AD22F5">
      <w:pPr>
        <w:pStyle w:val="21"/>
        <w:ind w:firstLine="420"/>
      </w:pPr>
      <w:r>
        <w:rPr>
          <w:rFonts w:hint="eastAsia"/>
        </w:rPr>
        <w:t>"&gt; million weifei news: read ge yimin's book" nerve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"Light ai dream: how can we see ge yimin everywhere, he really super god?</w:t>
      </w:r>
    </w:p>
    <w:p w:rsidR="00686E9F" w:rsidRDefault="00DD09BD" w:rsidP="00AD22F5">
      <w:pPr>
        <w:pStyle w:val="21"/>
        <w:ind w:firstLine="420"/>
      </w:pPr>
      <w:r>
        <w:rPr>
          <w:rFonts w:hint="eastAsia"/>
        </w:rPr>
        <w:t>Mandchouria: wrote a book called nerve.</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 xml:space="preserve">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w:t>
      </w:r>
      <w:r>
        <w:rPr>
          <w:rFonts w:hint="eastAsia"/>
        </w:rPr>
        <w:lastRenderedPageBreak/>
        <w:t>ministry, perhaps in the new era can be being acclaimed follow villager in the village something. After getting married and having children, people like ge yi-min can also find a high score girl like ye xue who firmly follows him to feed him and help him to promote ge yi-min's "nerve"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t>"Lai qiuyu apple: French LVNG champion," ge yimin "disdain.</w:t>
      </w:r>
    </w:p>
    <w:p w:rsidR="00686E9F" w:rsidRDefault="00DD09BD" w:rsidP="00AD22F5">
      <w:pPr>
        <w:pStyle w:val="21"/>
        <w:ind w:firstLine="420"/>
      </w:pPr>
      <w:r>
        <w:rPr>
          <w:rFonts w:hint="eastAsia"/>
        </w:rPr>
        <w:t>523, zql081: cult - "ge yimin, divinity, god, crape myrtle saint, nerve"</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lastRenderedPageBreak/>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"Art philosophy monasticism: brother yimin. The name is already 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lastRenderedPageBreak/>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"Ge hua: 400,000 words of nerve.</w:t>
      </w:r>
    </w:p>
    <w:p w:rsidR="00686E9F" w:rsidRDefault="00DD09BD" w:rsidP="00AD22F5">
      <w:pPr>
        <w:pStyle w:val="21"/>
        <w:ind w:firstLine="420"/>
      </w:pPr>
      <w:r>
        <w:rPr>
          <w:rFonts w:hint="eastAsia"/>
        </w:rPr>
        <w:lastRenderedPageBreak/>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Frozen remembrance: ge nerve is probably the best of all cyber-philosophers</w:t>
      </w:r>
    </w:p>
    <w:p w:rsidR="00686E9F" w:rsidRDefault="00DD09BD" w:rsidP="00AD22F5">
      <w:pPr>
        <w:pStyle w:val="21"/>
        <w:ind w:firstLine="420"/>
      </w:pPr>
      <w:r>
        <w:rPr>
          <w:rFonts w:hint="eastAsia"/>
        </w:rPr>
        <w:t>With a bachelor's degree, a wife, a son, and his own income (albeit a very low one compared to his degree), he is also the most handsome of all Internet philosophers, compared to no other. Zhang jie, in particular, and ge nerve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The world's highbrow leader: handsome is also a nerve.</w:t>
      </w:r>
    </w:p>
    <w:p w:rsidR="00686E9F" w:rsidRDefault="00DD09BD" w:rsidP="00AD22F5">
      <w:pPr>
        <w:pStyle w:val="21"/>
        <w:ind w:firstLine="420"/>
      </w:pPr>
      <w:r>
        <w:rPr>
          <w:rFonts w:hint="eastAsia"/>
        </w:rPr>
        <w:t xml:space="preserve">"Silent China: a pyramid scheme man who swindles money, unlike </w:t>
      </w:r>
      <w:r>
        <w:rPr>
          <w:rFonts w:hint="eastAsia"/>
        </w:rPr>
        <w:lastRenderedPageBreak/>
        <w:t>other Internet gurus, may actually know what he's doing.</w:t>
      </w:r>
    </w:p>
    <w:p w:rsidR="00686E9F" w:rsidRDefault="00DD09BD" w:rsidP="00AD22F5">
      <w:pPr>
        <w:pStyle w:val="21"/>
        <w:ind w:firstLine="420"/>
      </w:pPr>
      <w:r>
        <w:rPr>
          <w:rFonts w:hint="eastAsia"/>
        </w:rPr>
        <w:t>WJQSMXHH: having thick brows and big eyes when ge nerve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Ge yimin cut off the dialogue on the post bar to ge hua bar. It's really his mother's nerves.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lastRenderedPageBreak/>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We must follow the guidance of our leader, kris kris, in the struggle 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Suspected ge nerve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lastRenderedPageBreak/>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But the nerve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"A titanium: they are the light of human beings, should unite with 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lastRenderedPageBreak/>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When he proves that he is a god, he makes a quibble about "the nerves"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lastRenderedPageBreak/>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"Ge yimin: the vision books are true dreams, the nerve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lastRenderedPageBreak/>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lastRenderedPageBreak/>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"Ge hua: the solution is the nerve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"Cool cat: who wrote the nerve,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lastRenderedPageBreak/>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By contrast, chuang-ren farming, zhang yun-jie no career, blue 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lastRenderedPageBreak/>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lastRenderedPageBreak/>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lastRenderedPageBreak/>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In addition, this kind of "great harmony society" is not just a matter of a few pages to tell the world, this is the proof, people need a lifetime to learn and verify, you need to put down individual identity to all 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lastRenderedPageBreak/>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nerve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 xml:space="preserve">"Zen martyrs miao yan: the realm is not enough, like what ge is the people are crazy self - deception. In my opinion, our parents, the laborious public are all saints, because they are all doing the work of the </w:t>
      </w:r>
      <w:r>
        <w:rPr>
          <w:rFonts w:hint="eastAsia"/>
        </w:rPr>
        <w:lastRenderedPageBreak/>
        <w:t>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nerve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lastRenderedPageBreak/>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nerves",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t xml:space="preserve">  "Fahrenheit 12: who's that? I haven't seen any heresies. </w:t>
      </w:r>
    </w:p>
    <w:p w:rsidR="00686E9F" w:rsidRDefault="00DD09BD" w:rsidP="00AD22F5">
      <w:pPr>
        <w:pStyle w:val="21"/>
        <w:ind w:firstLine="420"/>
      </w:pPr>
      <w:r>
        <w:rPr>
          <w:rFonts w:hint="eastAsia"/>
        </w:rPr>
        <w:t xml:space="preserve">  "KI20132: nerves.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lastRenderedPageBreak/>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lastRenderedPageBreak/>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But it is the law of the land that allows the peasants to trust 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"The soul of zhi 95: nerve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lastRenderedPageBreak/>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Now no, a group of mentally retarded people call themselves ge 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lastRenderedPageBreak/>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lastRenderedPageBreak/>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w:t>
      </w:r>
      <w:r>
        <w:rPr>
          <w:rFonts w:hint="eastAsia"/>
        </w:rPr>
        <w:lastRenderedPageBreak/>
        <w:t xml:space="preserve">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Nerve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w:t>
      </w:r>
      <w:r>
        <w:rPr>
          <w:rFonts w:hint="eastAsia"/>
        </w:rPr>
        <w:lastRenderedPageBreak/>
        <w:t xml:space="preserve">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t xml:space="preserve">  "Gentleman of modesty: nerve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lastRenderedPageBreak/>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lastRenderedPageBreak/>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lastRenderedPageBreak/>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"nerve"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w:t>
      </w:r>
      <w:r>
        <w:rPr>
          <w:rFonts w:hint="eastAsia"/>
        </w:rPr>
        <w:lastRenderedPageBreak/>
        <w:t xml:space="preserve">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The secret of the years the nerve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nerves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lastRenderedPageBreak/>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"Ge hua: nerves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w:t>
      </w:r>
      <w:r>
        <w:rPr>
          <w:rFonts w:hint="eastAsia"/>
        </w:rPr>
        <w:lastRenderedPageBreak/>
        <w:t xml:space="preserve">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nerve"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lastRenderedPageBreak/>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lastRenderedPageBreak/>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 xml:space="preserve">China disaster predictions for 2018? Compare the six gods. And get </w:t>
      </w:r>
      <w:r>
        <w:rPr>
          <w:rFonts w:hint="eastAsia"/>
        </w:rPr>
        <w:lastRenderedPageBreak/>
        <w:t>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lastRenderedPageBreak/>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 xml:space="preserve">The essence of ge is a super five dog. Unfortunately, he did not even know the basic truth, communism and Christ, one is political fraud theory, one is religious belief. Like many early purveyors who came out </w:t>
      </w:r>
      <w:r>
        <w:rPr>
          <w:rFonts w:hint="eastAsia"/>
        </w:rPr>
        <w:lastRenderedPageBreak/>
        <w:t>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t xml:space="preserve">  "Ge hua: 400,000 words of nerve.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w:t>
      </w:r>
      <w:r>
        <w:rPr>
          <w:rFonts w:hint="eastAsia"/>
        </w:rPr>
        <w:lastRenderedPageBreak/>
        <w:t xml:space="preserve">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 xml:space="preserve">Marx himself did not believe his own writing of thought garbage, </w:t>
      </w:r>
      <w:r>
        <w:rPr>
          <w:rFonts w:hint="eastAsia"/>
        </w:rPr>
        <w:lastRenderedPageBreak/>
        <w:t>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"nerve" is really a road map leading to 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"nerve"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lastRenderedPageBreak/>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lastRenderedPageBreak/>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nerve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t xml:space="preserve">  "Wuyue: today the news said that the reward for reporting a cult is 2,000 yuan. Those who oppose nerve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Beidou scan: let your nerves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nerves.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 xml:space="preserve">"Listen to him." these five words only appear when god speaks to </w:t>
      </w:r>
      <w:r>
        <w:rPr>
          <w:rFonts w:hint="eastAsia"/>
        </w:rPr>
        <w:lastRenderedPageBreak/>
        <w:t>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lastRenderedPageBreak/>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lastRenderedPageBreak/>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nerve gives us pleasure, the nerve gives us vision, the nerve gives us all sense, the nerve gives us illusion, how should we pay attention to the nerve,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nerves, nerves can clearly understand "* Japanese people" as ge. Nerve indicates [* Japanese people] ge, fat intestinal obvious. Ge likes large intestine, small intestine! And the cheerfulness of the lower intestine. This is our nerve. </w:t>
      </w:r>
    </w:p>
    <w:p w:rsidR="00686E9F" w:rsidRDefault="00DD09BD" w:rsidP="00AD22F5">
      <w:pPr>
        <w:pStyle w:val="21"/>
        <w:ind w:firstLine="420"/>
      </w:pPr>
      <w:r>
        <w:rPr>
          <w:rFonts w:hint="eastAsia"/>
        </w:rPr>
        <w:t xml:space="preserve">  As the first choice of the nerve, nuwa satan approaching the nerve attack "ge" the purpose is obvious. On the nerves, it was eve who lured nuwa, who ate the forbidden fruit and fell into paradise. A snow is a disgrace. And the power of the nerve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 xml:space="preserve">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w:t>
      </w:r>
      <w:r>
        <w:rPr>
          <w:rFonts w:hint="eastAsia"/>
        </w:rPr>
        <w:lastRenderedPageBreak/>
        <w:t>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w:t>
      </w:r>
      <w:r>
        <w:rPr>
          <w:rFonts w:hint="eastAsia"/>
        </w:rPr>
        <w:lastRenderedPageBreak/>
        <w:t xml:space="preserve">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w:t>
      </w:r>
      <w:r>
        <w:rPr>
          <w:rFonts w:hint="eastAsia"/>
        </w:rPr>
        <w:lastRenderedPageBreak/>
        <w:t xml:space="preserve">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I heard that ge cult went to the second prison in jiangsu province. The recent domestic and international situation complex, estimate by the ge cult once a large number of women active in the bar, attempt to 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lastRenderedPageBreak/>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lastRenderedPageBreak/>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nerves. </w:t>
      </w:r>
    </w:p>
    <w:p w:rsidR="00686E9F" w:rsidRDefault="00DD09BD" w:rsidP="00AD22F5">
      <w:pPr>
        <w:pStyle w:val="21"/>
        <w:ind w:firstLine="420"/>
      </w:pPr>
      <w:r>
        <w:rPr>
          <w:rFonts w:hint="eastAsia"/>
        </w:rPr>
        <w:t xml:space="preserve">  Lick the communist and did not lick well, ride to malie MAO </w:t>
      </w:r>
      <w:r>
        <w:rPr>
          <w:rFonts w:hint="eastAsia"/>
        </w:rPr>
        <w:lastRenderedPageBreak/>
        <w:t xml:space="preserve">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t xml:space="preserve">  "" small mang zhi deficiency: nerve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nerves, you wash the draft demotion, view all summary from already have data.Speaking also duplicates what others say.</w:t>
      </w:r>
    </w:p>
    <w:p w:rsidR="00686E9F" w:rsidRDefault="00DD09BD" w:rsidP="00AD22F5">
      <w:pPr>
        <w:pStyle w:val="21"/>
        <w:ind w:firstLine="420"/>
      </w:pPr>
      <w:r>
        <w:rPr>
          <w:rFonts w:hint="eastAsia"/>
        </w:rPr>
        <w:t xml:space="preserve">Cow side living: ge yimin may also be the soil dog right money </w:t>
      </w:r>
      <w:r>
        <w:rPr>
          <w:rFonts w:hint="eastAsia"/>
        </w:rPr>
        <w:lastRenderedPageBreak/>
        <w:t>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w:t>
      </w:r>
      <w:r>
        <w:rPr>
          <w:rFonts w:hint="eastAsia"/>
        </w:rPr>
        <w:lastRenderedPageBreak/>
        <w:t xml:space="preserve">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nerve, considerable official intention, </w:t>
      </w:r>
      <w:r>
        <w:rPr>
          <w:rFonts w:hint="eastAsia"/>
        </w:rPr>
        <w:lastRenderedPageBreak/>
        <w:t xml:space="preserve">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lastRenderedPageBreak/>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w:t>
      </w:r>
      <w:r>
        <w:rPr>
          <w:rFonts w:hint="eastAsia"/>
        </w:rPr>
        <w:lastRenderedPageBreak/>
        <w:t xml:space="preserve">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nerves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w:t>
      </w:r>
      <w:r>
        <w:rPr>
          <w:rFonts w:hint="eastAsia"/>
        </w:rPr>
        <w:lastRenderedPageBreak/>
        <w:t xml:space="preserve">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will not be known. The ge nerve has clearly stated the time, has proved its cult nature. On the other hand, the big picture is likely to be settled by 2019, and the jury will be out before then. But ge nerve's shift of vision, the mission of the spoiler has been completed, so ge nerve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lastRenderedPageBreak/>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1. Promoting unexamined so-called nerves.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lastRenderedPageBreak/>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6. How many families will suffer from the evil consequences of the cult, which is like a pyramid scheme where the leader essentially eats 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"nerves" are the scripture they worship</w:t>
      </w:r>
    </w:p>
    <w:p w:rsidR="00686E9F" w:rsidRDefault="00DD09BD" w:rsidP="00AD22F5">
      <w:pPr>
        <w:pStyle w:val="21"/>
        <w:ind w:firstLine="420"/>
      </w:pPr>
      <w:r>
        <w:rPr>
          <w:rFonts w:hint="eastAsia"/>
        </w:rPr>
        <w:lastRenderedPageBreak/>
        <w:t xml:space="preserve">  That's what they're after. It's also the best description of them. But if everyone can reflect on themselves, is there a microcosm of themselves in it? For nerves are but the product of the union of Christian faith with communism. In reality, how many people, like them, confuse traditional culture with communist beliefs. Water and fire compatibility is just a different expression of "nerves". </w:t>
      </w:r>
    </w:p>
    <w:p w:rsidR="00686E9F" w:rsidRDefault="00DD09BD" w:rsidP="00AD22F5">
      <w:pPr>
        <w:pStyle w:val="21"/>
        <w:ind w:firstLine="420"/>
      </w:pPr>
      <w:r>
        <w:rPr>
          <w:rFonts w:hint="eastAsia"/>
        </w:rPr>
        <w:t xml:space="preserve">  "People believe clan: have not heard of, only heard of Shinto 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w:t>
      </w:r>
      <w:r>
        <w:rPr>
          <w:rFonts w:hint="eastAsia"/>
        </w:rPr>
        <w:lastRenderedPageBreak/>
        <w:t xml:space="preserve">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685, old monk into the bottom _ : "the nerve"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nerves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lastRenderedPageBreak/>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Ge nerve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lastRenderedPageBreak/>
        <w:t>2 gym's "nerve"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4 gym was born on January 26, 1969. G is the consonant of ge 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nerve is known as the divine rod. Nobody </w:t>
      </w:r>
      <w:r>
        <w:rPr>
          <w:rFonts w:hint="eastAsia"/>
        </w:rPr>
        <w:lastRenderedPageBreak/>
        <w:t xml:space="preserve">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w:t>
      </w:r>
      <w:r>
        <w:rPr>
          <w:rFonts w:hint="eastAsia"/>
        </w:rPr>
        <w:lastRenderedPageBreak/>
        <w:t xml:space="preserve">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w:t>
      </w:r>
      <w:r>
        <w:rPr>
          <w:rFonts w:hint="eastAsia"/>
        </w:rPr>
        <w:lastRenderedPageBreak/>
        <w:t xml:space="preserve">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nerve of ge yimin? </w:t>
      </w:r>
    </w:p>
    <w:p w:rsidR="00686E9F" w:rsidRDefault="00DD09BD" w:rsidP="00AD22F5">
      <w:pPr>
        <w:pStyle w:val="21"/>
        <w:ind w:firstLine="420"/>
      </w:pPr>
      <w:r>
        <w:rPr>
          <w:rFonts w:hint="eastAsia"/>
        </w:rPr>
        <w:t xml:space="preserve">  What is the content of his nerve? Curiosity killed me. </w:t>
      </w:r>
    </w:p>
    <w:p w:rsidR="00686E9F" w:rsidRDefault="00DD09BD" w:rsidP="00AD22F5">
      <w:pPr>
        <w:pStyle w:val="21"/>
        <w:ind w:firstLine="420"/>
      </w:pPr>
      <w:r>
        <w:rPr>
          <w:rFonts w:hint="eastAsia"/>
        </w:rPr>
        <w:t xml:space="preserve">  "Bu dejection: the scripture of god must be called" nerve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nerve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w:t>
      </w:r>
      <w:r>
        <w:rPr>
          <w:rFonts w:hint="eastAsia"/>
        </w:rPr>
        <w:lastRenderedPageBreak/>
        <w:t xml:space="preserve">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t>
      </w:r>
      <w:r>
        <w:rPr>
          <w:rFonts w:hint="eastAsia"/>
        </w:rPr>
        <w:lastRenderedPageBreak/>
        <w:t xml:space="preserve">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nerves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lastRenderedPageBreak/>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lastRenderedPageBreak/>
        <w:t>707. And another set of nerves written by others</w:t>
      </w:r>
    </w:p>
    <w:p w:rsidR="00686E9F" w:rsidRDefault="00DD09BD" w:rsidP="00AD22F5">
      <w:pPr>
        <w:pStyle w:val="21"/>
        <w:ind w:firstLine="420"/>
      </w:pPr>
      <w:r>
        <w:rPr>
          <w:rFonts w:hint="eastAsia"/>
        </w:rPr>
        <w:t>The nerve, chapter 23, the testimony of saints</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Whbin001: since reading nerve,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Good nerves.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 xml:space="preserve">"Le shan 2017: although Chinese and western civilizations </w:t>
      </w:r>
      <w:r>
        <w:rPr>
          <w:rFonts w:hint="eastAsia"/>
        </w:rPr>
        <w:lastRenderedPageBreak/>
        <w:t>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 xml:space="preserve">"Knowledge and desire: in his view, it is a fight for truth, although </w:t>
      </w:r>
      <w:r>
        <w:rPr>
          <w:rFonts w:hint="eastAsia"/>
        </w:rPr>
        <w:lastRenderedPageBreak/>
        <w:t>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714, 714, Geara_Zulu: who's number one in the online world? I 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 xml:space="preserve">"Ren ping 0903: you don't think the kao shen stick and its adherents are so enigmatic. According to my observation and analysis of the occurrence and development of a series of events, there is no </w:t>
      </w:r>
      <w:r>
        <w:rPr>
          <w:rFonts w:hint="eastAsia"/>
        </w:rPr>
        <w:lastRenderedPageBreak/>
        <w:t>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Ge yimin is really a nerve.</w:t>
      </w:r>
    </w:p>
    <w:p w:rsidR="00686E9F" w:rsidRDefault="00DD09BD" w:rsidP="00AD22F5">
      <w:pPr>
        <w:pStyle w:val="21"/>
        <w:ind w:firstLine="420"/>
      </w:pPr>
      <w:r>
        <w:rPr>
          <w:rFonts w:hint="eastAsia"/>
        </w:rPr>
        <w:lastRenderedPageBreak/>
        <w:t xml:space="preserve">I don't understand. Believe him to be a nerve.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&gt; &gt; &gt; &gt; &gt; &gt; &gt; &gt; &gt; &gt; &gt; &gt; &gt; &gt; &gt; &gt; &gt; well, you don't believe in nerves, you don't want to die.</w:t>
      </w:r>
    </w:p>
    <w:p w:rsidR="00686E9F" w:rsidRDefault="00DD09BD" w:rsidP="00AD22F5">
      <w:pPr>
        <w:pStyle w:val="21"/>
        <w:ind w:firstLine="420"/>
      </w:pPr>
      <w:r>
        <w:rPr>
          <w:rFonts w:hint="eastAsia"/>
        </w:rPr>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mujie man black spray: haven't seen him for a long time nerve.</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 xml:space="preserve">Snakes snakes snakes snakes he is a silly dog who thinks he can get </w:t>
      </w:r>
      <w:r>
        <w:rPr>
          <w:rFonts w:hint="eastAsia"/>
        </w:rPr>
        <w:lastRenderedPageBreak/>
        <w:t>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t>"Li ju nan: beheading is unlikely? No bad thing to see him do?</w:t>
      </w:r>
    </w:p>
    <w:p w:rsidR="00686E9F" w:rsidRDefault="00DD09BD" w:rsidP="00AD22F5">
      <w:pPr>
        <w:pStyle w:val="21"/>
        <w:ind w:firstLine="420"/>
      </w:pPr>
      <w:r>
        <w:rPr>
          <w:rFonts w:hint="eastAsia"/>
        </w:rPr>
        <w:t>They give away the bible for nothing. To whom does he sell his nerve?</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"nerves"? If so your nerve is no longer necessary to exist, it is completely a cult.</w:t>
      </w:r>
    </w:p>
    <w:p w:rsidR="00686E9F" w:rsidRDefault="00DD09BD" w:rsidP="00AD22F5">
      <w:pPr>
        <w:pStyle w:val="21"/>
        <w:ind w:firstLine="420"/>
      </w:pPr>
      <w:r>
        <w:rPr>
          <w:rFonts w:hint="eastAsia"/>
        </w:rPr>
        <w:t xml:space="preserve">Just because you say this has already decided "evil", do not know </w:t>
      </w:r>
      <w:r>
        <w:rPr>
          <w:rFonts w:hint="eastAsia"/>
        </w:rPr>
        <w:lastRenderedPageBreak/>
        <w:t>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"Beidou scanning: ge hua is not talking about nerves,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w:t>
      </w:r>
      <w:r>
        <w:rPr>
          <w:rFonts w:hint="eastAsia"/>
        </w:rPr>
        <w:lastRenderedPageBreak/>
        <w:t>down in the sky, I may call you a saint, but you can only haggle, you should also be called brainwashing, is also a pyramid marketing is also a 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We are in a dilemma if you do not believe in nerves and refuse to die.</w:t>
      </w:r>
    </w:p>
    <w:p w:rsidR="00686E9F" w:rsidRDefault="00DD09BD" w:rsidP="00AD22F5">
      <w:pPr>
        <w:pStyle w:val="21"/>
        <w:ind w:firstLine="420"/>
      </w:pPr>
      <w:r>
        <w:rPr>
          <w:rFonts w:hint="eastAsia"/>
        </w:rPr>
        <w:t>"Depending on the day slay dragon 2014: believe the nerve in the mouth of ge yimin to spit out such words! Is nerve a divine scripture? The light from this sentence see, the nerve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Schizophrenia is nothing: there is a bible, sutras, quran, there must be nerves!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lastRenderedPageBreak/>
        <w:t>"Ziwei ge yimin: belief is not wrong, belief in ge sheng yi people is 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Grinch's nerves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"nerve"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Big pig's head is peeping at screen, I have been income nerve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Mingzhe blowing snow: ge nerve yimin</w:t>
      </w:r>
    </w:p>
    <w:p w:rsidR="00686E9F" w:rsidRDefault="00DD09BD" w:rsidP="00AD22F5">
      <w:pPr>
        <w:pStyle w:val="21"/>
        <w:ind w:firstLine="420"/>
      </w:pPr>
      <w:r>
        <w:rPr>
          <w:rFonts w:hint="eastAsia"/>
        </w:rPr>
        <w:t xml:space="preserve">Even admit yourself why is rampant is not purple holy self-righteousness, say what also replace you have self-knowledge? Do </w:t>
      </w:r>
      <w:r>
        <w:rPr>
          <w:rFonts w:hint="eastAsia"/>
        </w:rPr>
        <w:lastRenderedPageBreak/>
        <w:t>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"nerve",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t>"Live a natural life 49: old ge now all don't drop what don't say, return make of..........</w:t>
      </w:r>
    </w:p>
    <w:p w:rsidR="00686E9F" w:rsidRDefault="00DD09BD" w:rsidP="00AD22F5">
      <w:pPr>
        <w:pStyle w:val="21"/>
        <w:ind w:firstLine="420"/>
      </w:pPr>
      <w:r>
        <w:rPr>
          <w:rFonts w:hint="eastAsia"/>
        </w:rPr>
        <w:lastRenderedPageBreak/>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There is only one explanation, and my party deliberately manipulated it.</w:t>
      </w:r>
    </w:p>
    <w:p w:rsidR="00686E9F" w:rsidRDefault="00DD09BD" w:rsidP="00AD22F5">
      <w:pPr>
        <w:pStyle w:val="21"/>
        <w:ind w:firstLine="420"/>
      </w:pPr>
      <w:r>
        <w:rPr>
          <w:rFonts w:hint="eastAsia"/>
        </w:rPr>
        <w:t xml:space="preserve">Because to my party, the principle and essence, is must not allow </w:t>
      </w:r>
      <w:r>
        <w:rPr>
          <w:rFonts w:hint="eastAsia"/>
        </w:rPr>
        <w:lastRenderedPageBreak/>
        <w:t>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t>There's his channel on the tube.</w:t>
      </w:r>
    </w:p>
    <w:p w:rsidR="00686E9F" w:rsidRDefault="00DD09BD" w:rsidP="00AD22F5">
      <w:pPr>
        <w:pStyle w:val="21"/>
        <w:ind w:firstLine="420"/>
      </w:pPr>
      <w:r>
        <w:rPr>
          <w:rFonts w:hint="eastAsia"/>
        </w:rPr>
        <w:t xml:space="preserve">Turbidity itself: believe in the salvation of the benefit people, listen </w:t>
      </w:r>
      <w:r>
        <w:rPr>
          <w:rFonts w:hint="eastAsia"/>
        </w:rPr>
        <w:lastRenderedPageBreak/>
        <w:t>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The unity of man and nature: the nerve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747, black ground adjustment: there is nerve complete set 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lastRenderedPageBreak/>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nerve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"Ge hua: the nerve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t>Wuyuan zhi: ge shen, can you look at capital theory?</w:t>
      </w:r>
    </w:p>
    <w:p w:rsidR="00686E9F" w:rsidRDefault="00DD09BD" w:rsidP="00AD22F5">
      <w:pPr>
        <w:pStyle w:val="21"/>
        <w:ind w:firstLine="420"/>
      </w:pPr>
      <w:r>
        <w:rPr>
          <w:rFonts w:hint="eastAsia"/>
        </w:rPr>
        <w:t xml:space="preserve">Don't you think Max would jump up at the sight of your </w:t>
      </w:r>
      <w:r>
        <w:rPr>
          <w:rFonts w:hint="eastAsia"/>
        </w:rPr>
        <w:lastRenderedPageBreak/>
        <w:t>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&gt; &gt; &gt; &gt; &gt; &gt; &gt; &gt; &gt; &gt; &gt; yeah, you're a little good. Do not embrace the outdated east east, nerve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"Inexplicable than the user: his nerve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lastRenderedPageBreak/>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757. Fry DE fish: the fact that the master has not been killed speaks 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lastRenderedPageBreak/>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Ninety-nine percent of it is fake and bad. Why is that? Now at the end of the law period, there is chaos.</w:t>
      </w:r>
    </w:p>
    <w:p w:rsidR="00686E9F" w:rsidRDefault="00DD09BD" w:rsidP="00AD22F5">
      <w:pPr>
        <w:pStyle w:val="21"/>
        <w:ind w:firstLine="420"/>
      </w:pPr>
      <w:r>
        <w:rPr>
          <w:rFonts w:hint="eastAsia"/>
        </w:rPr>
        <w:lastRenderedPageBreak/>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t>Hoikyou: hello, what's your line of thought?</w:t>
      </w:r>
    </w:p>
    <w:p w:rsidR="00686E9F" w:rsidRDefault="00DD09BD" w:rsidP="00AD22F5">
      <w:pPr>
        <w:pStyle w:val="21"/>
        <w:ind w:firstLine="420"/>
      </w:pPr>
      <w:r>
        <w:rPr>
          <w:rFonts w:hint="eastAsia"/>
        </w:rPr>
        <w:t xml:space="preserve">How to bring people together, how to tune people's thoughts and </w:t>
      </w:r>
      <w:r>
        <w:rPr>
          <w:rFonts w:hint="eastAsia"/>
        </w:rPr>
        <w:lastRenderedPageBreak/>
        <w:t>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t>Ge shen is the origin of this world.</w:t>
      </w:r>
    </w:p>
    <w:p w:rsidR="00686E9F" w:rsidRDefault="00DD09BD" w:rsidP="00AD22F5">
      <w:pPr>
        <w:pStyle w:val="21"/>
        <w:ind w:firstLine="420"/>
      </w:pPr>
      <w:r>
        <w:rPr>
          <w:rFonts w:hint="eastAsia"/>
        </w:rPr>
        <w:t xml:space="preserve">Eating water and digging a well man, god created the world, the </w:t>
      </w:r>
      <w:r>
        <w:rPr>
          <w:rFonts w:hint="eastAsia"/>
        </w:rPr>
        <w:lastRenderedPageBreak/>
        <w:t>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lastRenderedPageBreak/>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"nerve" can know it is the spokesperson of the neuropathic patient more!!! Some people need to take a look at themselves while they are scolding ge nerve. In fact, ge nerve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"Anonymous WCF: you believe in nerves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t>Kkstfu: a mad generation is coming. Everyone is watching, waiting for their bread and milk. Look at the story of god and the false god.</w:t>
      </w:r>
    </w:p>
    <w:p w:rsidR="00686E9F" w:rsidRDefault="00DD09BD" w:rsidP="00AD22F5">
      <w:pPr>
        <w:pStyle w:val="21"/>
        <w:ind w:firstLine="420"/>
      </w:pPr>
      <w:r>
        <w:rPr>
          <w:rFonts w:hint="eastAsia"/>
        </w:rPr>
        <w:t xml:space="preserve">770 red stone of spark union: personal first push Christian </w:t>
      </w:r>
      <w:r>
        <w:rPr>
          <w:rFonts w:hint="eastAsia"/>
        </w:rPr>
        <w:lastRenderedPageBreak/>
        <w:t>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 xml:space="preserve">I'm afraid that chi fei has not surpassed the "nerve"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t>"Seven seas sama: poor man who chose to form his own tribe but failed to catch up with his forefathers.</w:t>
      </w:r>
    </w:p>
    <w:p w:rsidR="00686E9F" w:rsidRDefault="00DD09BD" w:rsidP="00AD22F5">
      <w:pPr>
        <w:pStyle w:val="21"/>
        <w:ind w:firstLine="420"/>
      </w:pPr>
      <w:r>
        <w:rPr>
          <w:rFonts w:hint="eastAsia"/>
        </w:rPr>
        <w:t xml:space="preserve">"Dong qingyi: ge fart is the saint public enemy, is the street mouse, </w:t>
      </w:r>
      <w:r>
        <w:rPr>
          <w:rFonts w:hint="eastAsia"/>
        </w:rPr>
        <w:lastRenderedPageBreak/>
        <w:t>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"Ge hua:" nerve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t>Black ground: god ge even does not believe himself?</w:t>
      </w:r>
    </w:p>
    <w:p w:rsidR="00686E9F" w:rsidRDefault="00DD09BD" w:rsidP="00AD22F5">
      <w:pPr>
        <w:pStyle w:val="21"/>
        <w:ind w:firstLine="420"/>
      </w:pPr>
      <w:r>
        <w:rPr>
          <w:rFonts w:hint="eastAsia"/>
        </w:rPr>
        <w:t xml:space="preserve">"Gegen 30: the earth is round, the circle is only 360 degrees at most, and the 361 degrees in god ge represents the degree that he is many, already is not a human body, already detached from the world outside, is </w:t>
      </w:r>
      <w:r>
        <w:rPr>
          <w:rFonts w:hint="eastAsia"/>
        </w:rPr>
        <w:lastRenderedPageBreak/>
        <w:t>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t>What good is it for you to be god?</w:t>
      </w:r>
    </w:p>
    <w:p w:rsidR="00686E9F" w:rsidRDefault="00DD09BD" w:rsidP="00AD22F5">
      <w:pPr>
        <w:pStyle w:val="21"/>
        <w:ind w:firstLine="420"/>
      </w:pPr>
      <w:r>
        <w:rPr>
          <w:rFonts w:hint="eastAsia"/>
        </w:rPr>
        <w:t>"Ge yimin ii: see the first chapter of nerve.</w:t>
      </w:r>
    </w:p>
    <w:p w:rsidR="00686E9F" w:rsidRDefault="00DD09BD" w:rsidP="00AD22F5">
      <w:pPr>
        <w:pStyle w:val="21"/>
        <w:ind w:firstLine="420"/>
      </w:pPr>
      <w:r>
        <w:rPr>
          <w:rFonts w:hint="eastAsia"/>
        </w:rPr>
        <w:t xml:space="preserve">"Miyanyuan: yes, I think your neural writing is not very scientific. Besides, I can't figure out why god should accept people's beliefs when </w:t>
      </w:r>
      <w:r>
        <w:rPr>
          <w:rFonts w:hint="eastAsia"/>
        </w:rPr>
        <w:lastRenderedPageBreak/>
        <w:t>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"Ge hua: nerve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Live for a moment: how are the first stars now? Is butcher Gregory 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 xml:space="preserve">Yes, ge, father of the butcher, became rich by swindling huang </w:t>
      </w:r>
      <w:r>
        <w:rPr>
          <w:rFonts w:hint="eastAsia"/>
        </w:rPr>
        <w:lastRenderedPageBreak/>
        <w:t>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lastRenderedPageBreak/>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The nerve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t>I don't know what to say. Everybody's gone.</w:t>
      </w:r>
    </w:p>
    <w:p w:rsidR="00686E9F" w:rsidRDefault="00DD09BD" w:rsidP="00AD22F5">
      <w:pPr>
        <w:pStyle w:val="21"/>
        <w:ind w:firstLine="420"/>
      </w:pPr>
      <w:r>
        <w:rPr>
          <w:rFonts w:hint="eastAsia"/>
        </w:rPr>
        <w:t>Two crutches: nerves?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lastRenderedPageBreak/>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Waikei Wong: nerves??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"Pilgrimage: nerves!</w:t>
      </w:r>
    </w:p>
    <w:p w:rsidR="00686E9F" w:rsidRDefault="00DD09BD" w:rsidP="00AD22F5">
      <w:pPr>
        <w:pStyle w:val="21"/>
        <w:ind w:firstLine="420"/>
      </w:pPr>
      <w:r>
        <w:rPr>
          <w:rFonts w:hint="eastAsia"/>
        </w:rPr>
        <w:t>We don't know whether it is a central or peripheral nerve</w:t>
      </w:r>
    </w:p>
    <w:p w:rsidR="00686E9F" w:rsidRDefault="00DD09BD" w:rsidP="00AD22F5">
      <w:pPr>
        <w:pStyle w:val="21"/>
        <w:ind w:firstLine="420"/>
      </w:pPr>
      <w:r>
        <w:rPr>
          <w:rFonts w:hint="eastAsia"/>
        </w:rPr>
        <w:t>"Zhang zhiqiang: nerves.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I am the star: the nerve of the brain or the nerve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"Tiara: nerve 23333333333333</w:t>
      </w:r>
    </w:p>
    <w:p w:rsidR="00686E9F" w:rsidRDefault="00DD09BD" w:rsidP="00AD22F5">
      <w:pPr>
        <w:pStyle w:val="21"/>
        <w:ind w:firstLine="420"/>
      </w:pPr>
      <w:r>
        <w:rPr>
          <w:rFonts w:hint="eastAsia"/>
        </w:rPr>
        <w:t>The skin nerve or the peripheral nerve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Chicken sheep: nerves.</w:t>
      </w:r>
    </w:p>
    <w:p w:rsidR="00686E9F" w:rsidRDefault="00DD09BD" w:rsidP="00AD22F5">
      <w:pPr>
        <w:pStyle w:val="21"/>
        <w:ind w:firstLine="420"/>
      </w:pPr>
      <w:r>
        <w:rPr>
          <w:rFonts w:hint="eastAsia"/>
        </w:rPr>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 xml:space="preserve">"Lovely sand fish: the family is the orthodox magical </w:t>
      </w:r>
      <w:r>
        <w:rPr>
          <w:rFonts w:hint="eastAsia"/>
        </w:rPr>
        <w:lastRenderedPageBreak/>
        <w:t>transformation is liberation theology.</w:t>
      </w:r>
    </w:p>
    <w:p w:rsidR="00686E9F" w:rsidRDefault="00DD09BD" w:rsidP="00AD22F5">
      <w:pPr>
        <w:pStyle w:val="21"/>
        <w:ind w:firstLine="420"/>
      </w:pPr>
      <w:r>
        <w:rPr>
          <w:rFonts w:hint="eastAsia"/>
        </w:rPr>
        <w:t>"Kwai fei kicked tonghao: the nerve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"Reger: the nerve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"Watching the sea and listening to the waves: what the hell is 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lastRenderedPageBreak/>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Sf man: yes, there is a god within, no need to worship what ge * what nerves.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"He yuan Chen hao: Mr. Ge is not simple ah, graduated from the 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lastRenderedPageBreak/>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lastRenderedPageBreak/>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lastRenderedPageBreak/>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"Yunnan sea boundless: can't deceive oneself, is not true nerve.</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lastRenderedPageBreak/>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But what you did was to force people to believe you and not to 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lastRenderedPageBreak/>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lastRenderedPageBreak/>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"His interpretation: ge yimin is your father, to me as a dog not rare, you return holy wife, true shameless -- you these ge nerve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"He unscramble: post bar inside ge nerve cult member so many? Dementia nerve drop ge yimin leads the disciple and grandson for the disaster to stick, be with the people to lose this face.................. Alas!</w:t>
      </w:r>
    </w:p>
    <w:p w:rsidR="00686E9F" w:rsidRDefault="00DD09BD" w:rsidP="00AD22F5">
      <w:pPr>
        <w:pStyle w:val="21"/>
        <w:ind w:firstLine="420"/>
      </w:pPr>
      <w:r>
        <w:rPr>
          <w:rFonts w:hint="eastAsia"/>
        </w:rPr>
        <w:t>Grosixinoy: ge nerve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Appear when often draw numerous "saint" gather psychosexuality, 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lastRenderedPageBreak/>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The sun and the moon have an end, the nerves live forever!</w:t>
      </w:r>
    </w:p>
    <w:p w:rsidR="00686E9F" w:rsidRDefault="00DD09BD" w:rsidP="00AD22F5">
      <w:pPr>
        <w:pStyle w:val="21"/>
        <w:ind w:firstLine="420"/>
      </w:pPr>
      <w:r>
        <w:rPr>
          <w:rFonts w:hint="eastAsia"/>
        </w:rPr>
        <w:t>Llts17: Jesus' Christianity has long been revered by the world. However, kudzu nerve,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 xml:space="preserve">I urge you to hurry your so-called you blind writing of classics burned, then public apology, sincere shame, like this, you still have to </w:t>
      </w:r>
      <w:r>
        <w:rPr>
          <w:rFonts w:hint="eastAsia"/>
        </w:rPr>
        <w:lastRenderedPageBreak/>
        <w:t>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t>Great unity of the divine people,</w:t>
      </w:r>
    </w:p>
    <w:p w:rsidR="00686E9F" w:rsidRDefault="00DD09BD" w:rsidP="00AD22F5">
      <w:pPr>
        <w:pStyle w:val="21"/>
        <w:ind w:firstLine="420"/>
      </w:pPr>
      <w:r>
        <w:rPr>
          <w:rFonts w:hint="eastAsia"/>
        </w:rPr>
        <w:t>The Christian communist nerve,</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lastRenderedPageBreak/>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lastRenderedPageBreak/>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Everything originated from the nerve.</w:t>
      </w:r>
    </w:p>
    <w:p w:rsidR="00686E9F" w:rsidRDefault="00DD09BD" w:rsidP="00AD22F5">
      <w:pPr>
        <w:pStyle w:val="21"/>
        <w:ind w:firstLine="420"/>
      </w:pPr>
      <w:r>
        <w:rPr>
          <w:rFonts w:hint="eastAsia"/>
        </w:rPr>
        <w:t>There are only two things in the world: the nerve and the nerve stuff.</w:t>
      </w:r>
    </w:p>
    <w:p w:rsidR="00686E9F" w:rsidRDefault="00DD09BD" w:rsidP="00AD22F5">
      <w:pPr>
        <w:pStyle w:val="21"/>
        <w:ind w:firstLine="420"/>
      </w:pPr>
      <w:r>
        <w:rPr>
          <w:rFonts w:hint="eastAsia"/>
        </w:rPr>
        <w:t>Let nature take its course: a view of nerves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Also people waste, teacher died, many said he is the son of the Lord in the history of people to speak, have no good end, not by enemies, 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lastRenderedPageBreak/>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lastRenderedPageBreak/>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If broadcom: of course, I think there are absorbable dao friends 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lastRenderedPageBreak/>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To prove that ge master network, called on the force strong, a lot of ah, so you, the flower of kudzuvine followers ge master young grow and felix wong Hong Kong famous actors have nine points, with South Korea famous male star Korea have 8 into similar to recognize, 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lastRenderedPageBreak/>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Make a saint... The nerve.</w:t>
      </w:r>
    </w:p>
    <w:p w:rsidR="00686E9F" w:rsidRDefault="00DD09BD" w:rsidP="00AD22F5">
      <w:pPr>
        <w:pStyle w:val="21"/>
        <w:ind w:firstLine="420"/>
      </w:pPr>
      <w:r>
        <w:rPr>
          <w:rFonts w:hint="eastAsia"/>
        </w:rPr>
        <w:t>"XEQZGFRUMLK: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Isn't it? The nerve.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lastRenderedPageBreak/>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Don't you have a nerve?</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You can think of him as the Jesus of the present day, talking 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w:t>
      </w:r>
      <w:r>
        <w:rPr>
          <w:rFonts w:hint="eastAsia"/>
        </w:rPr>
        <w:lastRenderedPageBreak/>
        <w:t>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838, three to three: those who come in are "the nerve" scholars</w:t>
      </w:r>
    </w:p>
    <w:p w:rsidR="00686E9F" w:rsidRDefault="00DD09BD" w:rsidP="00AD22F5">
      <w:pPr>
        <w:pStyle w:val="21"/>
        <w:ind w:firstLine="420"/>
      </w:pPr>
      <w:r>
        <w:rPr>
          <w:rFonts w:hint="eastAsia"/>
        </w:rPr>
        <w:t>"The ancient emperor: the understanding of nerve: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t>"" the hell of the hell: true saint zhang tianzi work more, no time to tube pseudo-theological book" "nerve" ".</w:t>
      </w:r>
    </w:p>
    <w:p w:rsidR="00686E9F" w:rsidRDefault="00DD09BD" w:rsidP="00AD22F5">
      <w:pPr>
        <w:pStyle w:val="21"/>
        <w:ind w:firstLine="420"/>
      </w:pPr>
      <w:r>
        <w:rPr>
          <w:rFonts w:hint="eastAsia"/>
        </w:rPr>
        <w:t>The forbidden books in hell contain the nerve.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You believe in nerve,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The "nerve" of Christian communism (Marx plus Christ) has led a 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"(justice of the privileges of the hell house) : official announcement of the hell house: the hell house ban book" nerve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"Shadow homida: the whole thing is nerve.</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Goshen said: this world is selfish, materialistic, evil beast...   There is no need to say more about human beliefs, institutions, 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"1514442 king: people have fought for the ideal, you do not have 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Wang: no nerves,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A hundred thousand men and a hundred thousand soldiers. Where 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ZKSWYJB: the point is, your heart is willing to sacrifice for itself. But not willing to sacrifice for all beings. Like are you willing to 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Violence can't control the heart, but nerves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Why: "live" may also impossible, I think he live the vigor, is not like experienced a catastrophe to great man, it is said that purple is 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"Ge hua: ge shen has nerves.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It's good to keep your body and mind healthy, and it's no use 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Gehua is only loyal to the nerves,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It will not die for 50 years, and Ge Sheng is the greatest 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It is the long live of Ge Sheng, although it may not be so long, the nerve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Unlike you, Gehua’s nerves are sticking to the sinfulness of the day, 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877, the only true God: the evil sin, the singer, pretending to be 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879, II: I like nerves. I want to fill the world with nerves.</w:t>
      </w:r>
    </w:p>
    <w:p w:rsidR="00364F00" w:rsidRDefault="00364F00" w:rsidP="00364F00">
      <w:pPr>
        <w:pStyle w:val="21"/>
        <w:ind w:firstLine="420"/>
      </w:pPr>
      <w:r>
        <w:t>"" Ge Hua: The nerves of peace spread.</w:t>
      </w:r>
    </w:p>
    <w:p w:rsidR="00364F00" w:rsidRDefault="00364F00" w:rsidP="00364F00">
      <w:pPr>
        <w:pStyle w:val="21"/>
        <w:ind w:firstLine="420"/>
      </w:pPr>
      <w:r>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He only needs nerves.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Only nerves.</w:t>
      </w:r>
    </w:p>
    <w:p w:rsidR="00364F00" w:rsidRDefault="00364F00" w:rsidP="00364F00">
      <w:pPr>
        <w:pStyle w:val="21"/>
        <w:ind w:firstLine="420"/>
      </w:pPr>
      <w:r>
        <w:t>"II: Gehua is a postmodernist.</w:t>
      </w:r>
    </w:p>
    <w:p w:rsidR="00364F00" w:rsidRDefault="00364F00" w:rsidP="00364F00">
      <w:pPr>
        <w:pStyle w:val="21"/>
        <w:ind w:firstLine="420"/>
      </w:pPr>
      <w:r>
        <w:t>Believe in the nerve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XEQZGFRUMLK: The evidence is conclusive, but Gemin is 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In 2018, Ge Yimin began to send nerves on various short video platforms, specifically moving his vibrating number: geyimin, fast 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JennaLouise: Because gym is the only nerve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Dig your grave to your tomb: the nerves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"Bing Xueling: The main thing to listen to the gym is that you are the author of the nerves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t>898, glamorous Zhang Yanan: Ge’s situation is similar to Jung’s.</w:t>
      </w:r>
    </w:p>
    <w:p w:rsidR="00736D57" w:rsidRDefault="00736D57" w:rsidP="00736D57">
      <w:pPr>
        <w:pStyle w:val="21"/>
        <w:ind w:firstLine="420"/>
      </w:pPr>
      <w:r>
        <w:t>Only Jung wrote a red book, and Ge wrote a nerve.</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Gym Ge Yizhen Nerve.</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nerves, famous collections.</w:t>
      </w:r>
    </w:p>
    <w:p w:rsidR="00FC138E" w:rsidRDefault="00FC138E" w:rsidP="00FC138E">
      <w:pPr>
        <w:pStyle w:val="21"/>
        <w:ind w:firstLine="420"/>
      </w:pPr>
      <w:r>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Fuxi Kyushu, Seoul and other slaughter 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nerve 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Why should you go, GYM is a person who is a god or a mental illness, there is no need to argue, and there is no result in the dispute. I 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_5V75Z6R: Hey, you said that Ge Youmin is also a student who came out of the Chinese Department of Nanjing University in the 1990s. I suggest that you should not do this yourself and your 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Ge God to the big! Do more dreams and improve your nerve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No water screams? ! Earth for help? ! Animal suffering? ! Is the 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"Ge Yimin: The level is good, but have you read the nerves?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earth king wins: I said, Ge Hang you talk about the paper, and 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Who is ignorant? ! The thief first smashed the king! The leader of Christianity will educate the congregation himself, and you will not need your thoughts! I am an ordinary person! No faction! Bystanders 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Quan can teach God is a relatively powerful Boss, this Ge 1 folk 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Where the patient! Identification is completed! The government 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2, paste the thinker certification big V "Ge Yimin" ban: customer service reply: You have issued a large number of water cult organizations and other violations of information, seriously disturbed 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"Home Little Dragon Girl 63: Ge God is a saint, others say it is a 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She knows their mission! afraid? ! She only cares about their 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cult mad, the rest, life and death is difficult to 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mingricai2007: I really want to see this group of Ge surname 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"Nerve".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938, 2l century is China d: &lt;Ge pseudo-goods&gt; said good [2019 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There is a nerve,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"Nerve",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"Socialist leisure: very simple, divert attention away from him, you 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"The servant of Jesus: Jesus Christ can let the dumb talk, the blind man see, the blind man hear, the dead resurrection, can your Ge God not 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Too many people are mad, but this is still the case when Ziwei’s 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955, easy to think of heaven: Ge Shenyi name is good nerves</w:t>
      </w:r>
    </w:p>
    <w:p w:rsidR="00BE6289" w:rsidRDefault="00BE6289" w:rsidP="00BE6289">
      <w:pPr>
        <w:pStyle w:val="21"/>
        <w:ind w:firstLine="420"/>
      </w:pPr>
      <w:r>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956, Lorraine right: the true hypocrisy written by the nerve</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There is no threat to the simple Protestantism, but a variant like the 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"Quiet quiet 82: Where can I see the full version of the nerve?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"Nerve",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On a crazy night, 1969, 01, 31 nights, Ge Yimian neuropathy sauce 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Listening to the government's legal system, Lao Ge has passed 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Did not see. Neuroscientism. Neural letter of intent. All nerves. Let him go.</w:t>
      </w:r>
    </w:p>
    <w:p w:rsidR="00BE6289" w:rsidRDefault="00BE6289" w:rsidP="00BE6289">
      <w:pPr>
        <w:pStyle w:val="21"/>
        <w:ind w:firstLine="420"/>
      </w:pPr>
      <w:r>
        <w:t>"At the moment: the landlord, your faith should belong to the outside world for the people of Xianba. The so-called different roads are different. Push yourself and others, don't want to do it to others. Please 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Looked at the nerves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_5Ve8JWA: What is the nerve, where can I get nerves.</w:t>
      </w:r>
    </w:p>
    <w:p w:rsidR="00BE6289" w:rsidRDefault="00BE6289" w:rsidP="00BE6289">
      <w:pPr>
        <w:pStyle w:val="21"/>
        <w:ind w:firstLine="420"/>
      </w:pPr>
      <w:r>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"Nerve" Ge Yimin, and the publicity in the network, we have taken the judicial approach.</w:t>
      </w:r>
    </w:p>
    <w:p w:rsidR="00E06823" w:rsidRDefault="00E06823" w:rsidP="00E06823">
      <w:pPr>
        <w:pStyle w:val="21"/>
        <w:ind w:firstLine="420"/>
      </w:pPr>
      <w:r>
        <w:t>My book "Nerve",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Then try it. He is not too big, about forty? And he still 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"II: Satan refers to the rebellion against the system, but it is within 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"Dolgoruki: SB stuff, can you survive in the post bar? It’s irritating. Do you preach it all day? Is the whole family being swayed? Now in the 21st century, a group of stupid dogs have the ability to self-immolate. Here, the cholera people posted the administrators are also Sima. The 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t>Sign the gap agreement together.</w:t>
      </w:r>
    </w:p>
    <w:p w:rsidR="00E06823" w:rsidRDefault="00E06823" w:rsidP="00E06823">
      <w:pPr>
        <w:pStyle w:val="21"/>
        <w:ind w:firstLine="420"/>
      </w:pPr>
      <w:r>
        <w:t>"Life stupid apprentice: How good it is to stop for a while, it is really a brush, three nerves,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Jesus Christ descended on the sacred and humble self-proclaimed Son of Man, and the garbage surnamed Ge also dared to call himself 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"The wilderness is quiet: Comrades, I want to apply for this bar, 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"Gehua: Nerve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This is a lot of mental illness, Ge nerves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_ Post Bar User _Q8bWJGK: What is a mess in the small writing, the Bible words are wrong, listen to what you mean, do you think you are high?</w:t>
      </w:r>
    </w:p>
    <w:p w:rsidR="00292E1F" w:rsidRDefault="00292E1F" w:rsidP="00292E1F">
      <w:pPr>
        <w:pStyle w:val="21"/>
        <w:ind w:firstLine="420"/>
      </w:pPr>
      <w:r>
        <w:rPr>
          <w:rFonts w:hint="eastAsia"/>
        </w:rPr>
        <w:t>》》葛花</w:t>
      </w:r>
      <w:r>
        <w:rPr>
          <w:rFonts w:hint="eastAsia"/>
        </w:rPr>
        <w:t>: It is the nerve,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Take the snow without a trace 71: So easy to get a clown directly 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"Beautiful stick: move the nerves.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"Ge Yimin: The nerve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"Ye Xue: Xin Ge Shen read nerves.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5, Gehua: Everything belongs to the nerves.</w:t>
      </w:r>
    </w:p>
    <w:p w:rsidR="00292E1F" w:rsidRDefault="00292E1F" w:rsidP="00292E1F">
      <w:pPr>
        <w:pStyle w:val="21"/>
        <w:ind w:firstLine="420"/>
      </w:pPr>
      <w:r>
        <w:t>"Strategy: The nerve does not mean God's will, does not deny that the nerve has a way to guide humans into the spiritual world, but I am sure that the nerve does not have a specific human management model.</w:t>
      </w:r>
    </w:p>
    <w:p w:rsidR="00292E1F" w:rsidRDefault="00292E1F" w:rsidP="00292E1F">
      <w:pPr>
        <w:pStyle w:val="21"/>
        <w:ind w:firstLine="420"/>
      </w:pPr>
      <w:r>
        <w:t>Nerves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I have said to Ge Yizhen that he has been going to play science. I don't want to hear this result is self-seeking. A person with the ability to 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xuyann0010: You are not just nerves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mingricai2007: The problem is not a normal religion at all. The group of people turned over and over again. Dry and dry, Ma Ma Lai Lai, still not willing to sleek out, so a group of old-fashioned goods, how can 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"Nerve"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"Nerve"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"nerve"</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"Nerve"?</w:t>
      </w:r>
    </w:p>
    <w:p w:rsidR="001C7179" w:rsidRDefault="001C7179" w:rsidP="001C7179">
      <w:pPr>
        <w:pStyle w:val="21"/>
        <w:ind w:firstLine="420"/>
      </w:pPr>
      <w:r>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t>"" Yu Lie Di: This is the world of Ge nerve.</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14, Konjac ok: The main nerves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17, Sonic people: Nerve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I found that the song gods smacked themselves for 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If you encounter difficulties in your life, please pin your hopes on 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They are recorded in the nerves.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Cong Yun changed two: Ge YM's men under the flowers! These 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"awfi98: I don't believe in Geshen, only the nerves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"Mei black: 50 million nerves.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The password formula is open: Ziwei moves, persuaded to drop 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User_7RaD598: The famous 66 nerves,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Shenhua Emperor: How did Ge wash you into iron powder, how can I wash you into a citizen with independent personality?</w:t>
      </w:r>
    </w:p>
    <w:p w:rsidR="00DF1EAD" w:rsidRDefault="00DF1EAD" w:rsidP="00DF1EAD">
      <w:pPr>
        <w:pStyle w:val="21"/>
        <w:ind w:firstLine="420"/>
      </w:pPr>
      <w:r>
        <w:t>"The goddess Shu Qi: Ge Shen nerve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29, Gehua: Read the nerves of the gods.</w:t>
      </w:r>
    </w:p>
    <w:p w:rsidR="00DF1EAD" w:rsidRDefault="00DF1EAD" w:rsidP="00DF1EAD">
      <w:pPr>
        <w:pStyle w:val="21"/>
        <w:ind w:firstLine="420"/>
      </w:pPr>
      <w:r>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"Rotten mud and flowers: people practice their own ideas! Deceive 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Once the nerves are screaming, the rumors will stop.</w:t>
      </w:r>
    </w:p>
    <w:p w:rsidR="00DF1EAD" w:rsidRDefault="00DF1EAD" w:rsidP="00DF1EAD">
      <w:pPr>
        <w:pStyle w:val="21"/>
        <w:ind w:firstLine="420"/>
      </w:pPr>
      <w:r>
        <w:t>What do you want me to do? What else can I do?</w:t>
      </w:r>
    </w:p>
    <w:p w:rsidR="00DF1EAD" w:rsidRDefault="00DF1EAD" w:rsidP="00DF1EAD">
      <w:pPr>
        <w:pStyle w:val="21"/>
        <w:ind w:firstLine="420"/>
      </w:pPr>
      <w:r>
        <w:t>Reading the nerve,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mud and flowers: you can also install, you have to act, he is 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Therefore, the glory of the title of the sage of Ziwei is the master of Ge. And Ge master founded the nerve,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Shao Leichao: Nerve,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"The spirit of the Taishang: the bar in the group of magical dance, 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"Soochow Broken Knife: Ziwei Sage"? Oh, this feudal superstition is contrary to scientific socialism. Entering a communist society cannot rely on the efforts of individuals or a small group, relying on the 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"Nerve."</w:t>
      </w:r>
    </w:p>
    <w:p w:rsidR="00DF1EAD" w:rsidRDefault="00DF1EAD" w:rsidP="00DF1EAD">
      <w:pPr>
        <w:pStyle w:val="21"/>
        <w:ind w:firstLine="420"/>
      </w:pPr>
    </w:p>
    <w:p w:rsidR="00DF1EAD" w:rsidRDefault="00DF1EAD" w:rsidP="00DF1EAD">
      <w:pPr>
        <w:pStyle w:val="21"/>
        <w:ind w:firstLine="420"/>
      </w:pPr>
      <w:r>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Ge God has nerves,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"Yu Yanan: Ge Yimin, the leader of the cult, will at least collect his own and doubts about his own speech, and Huang Xinwei only dares to 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SKY 975: Regardless of the nerves, Heluo Civilization Avenue is the true Shinto of China. The book of heaven is not a god. The book of Heavenly Book is clear and clear. I hope that you will not announce your nerves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Xiao Yongge: I said that "Nerve" is what I mean. It turned out to be the "Bible" of the cottage.</w:t>
      </w:r>
    </w:p>
    <w:p w:rsidR="00DE6834" w:rsidRDefault="00DE6834" w:rsidP="00DE6834">
      <w:pPr>
        <w:pStyle w:val="21"/>
        <w:ind w:firstLine="420"/>
      </w:pPr>
      <w:r>
        <w:t>Where is the nerve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"Knife's kitchen knife: He is a water army, there are a few people 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54. Comet comers: This is also the pretending to be a nerve!</w:t>
      </w:r>
    </w:p>
    <w:p w:rsidR="00DE6834" w:rsidRDefault="00DE6834" w:rsidP="00DE6834">
      <w:pPr>
        <w:pStyle w:val="21"/>
        <w:ind w:firstLine="420"/>
      </w:pPr>
      <w:r>
        <w:t>Laughing to the world...</w:t>
      </w:r>
    </w:p>
    <w:p w:rsidR="00DE6834" w:rsidRDefault="00DE6834" w:rsidP="00DE6834">
      <w:pPr>
        <w:pStyle w:val="21"/>
        <w:ind w:firstLine="420"/>
      </w:pPr>
      <w:r>
        <w:t>(You can’t live without it, you can’t get polluted, it’s nerves,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t>You might as well go back to the retreat to modify and modify the so-called nerves,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59, Niulan live: Do you dare to write this nerve?</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Are all of the neuropathy nerves?</w:t>
      </w:r>
    </w:p>
    <w:p w:rsidR="006F6025" w:rsidRDefault="006F6025" w:rsidP="006F6025">
      <w:pPr>
        <w:pStyle w:val="21"/>
        <w:ind w:firstLine="420"/>
      </w:pPr>
      <w:r>
        <w:rPr>
          <w:rFonts w:hint="eastAsia"/>
        </w:rPr>
        <w:t>》</w:t>
      </w:r>
      <w:r>
        <w:rPr>
          <w:rFonts w:hint="eastAsia"/>
        </w:rPr>
        <w:t>24 Elegant: Read the nerves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"The dream of pursuing a lifetime: not bad, shooting a bird, he dare 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God, absolute God, nerve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24 Elegant: Unless you can leave from this post, you will have the label of Gehua on your head. The despicableness of neuropathy 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67. One yin and one yang is: Ge God advocates that he and the evil say that the nerve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Every day, I watched the propaganda video of his post, and watched his online text nerves.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fengch8260: The disease caused by reading nerves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"Guangming 999: I don't believe that the novel mad east to the 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Ge God does not look like a person to see people, people look at 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"Nerve"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Every day, the guards spread on the keyboard and forced the teacher to go out. The neighbors did not know that this animal would be 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Ge nerves, bluntly blame their nerves.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Shao Base: You can read it yourself. I don't need to read nerves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(At that time, I checked the papers, I was in the Department of Engineering, I didn’t know him before.) I brought it to the knowledge network, brainwashed me across the screen, gave me nerves, and sent him to be a god. You must listen to his voice, and later I also asked 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Jack Kennedy: Now I found out that this is the master of the bar? 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You know that we humans compare Ye Gong Hao Long, so you need to explain what God you are, whether human civilization has a 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"Walter defends the motherland: nerves?"</w:t>
      </w:r>
    </w:p>
    <w:p w:rsidR="007B444B" w:rsidRDefault="007B444B" w:rsidP="007B444B">
      <w:pPr>
        <w:pStyle w:val="21"/>
        <w:ind w:firstLine="420"/>
      </w:pPr>
      <w:r>
        <w:t>"" Ge Yimin: Yes, nerves.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"Ge Yimin: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"Ge Yimin: Nerve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"Nerve" did not record you!</w:t>
      </w:r>
    </w:p>
    <w:p w:rsidR="007B444B" w:rsidRDefault="007B444B" w:rsidP="007B444B">
      <w:pPr>
        <w:pStyle w:val="21"/>
        <w:ind w:firstLine="420"/>
      </w:pPr>
      <w:r>
        <w:t>"Ge Yimin: Do you confirm that it is "Nerve"?</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Tq0uknn: The early sectarian socialism was not so stupid. The 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No. 51 ferry: Hong Xiuquan said that he is the second son of God, count the brother of Jesus, you want to be the big brother of Jesus. God's private life is chaotic!</w:t>
      </w:r>
    </w:p>
    <w:p w:rsidR="007B444B" w:rsidRDefault="007B444B" w:rsidP="007B444B">
      <w:pPr>
        <w:pStyle w:val="21"/>
        <w:ind w:firstLine="420"/>
      </w:pPr>
      <w:r>
        <w:t>Ge Yimin: Not a god. Nerve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"Ge Yimin: You are a horse. We are Ge Gong.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Popular Science: Communism, the first Christian communism, represented: Comrade Weitling. Later, inheritance has the so-called utopian communism, on behalf of: Comrade Owen. Then inheritance 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I said that there is a moldy head today, and this is occupied by Ge nerve.</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Liu Muduan: I also suspect that there is a business relationship 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"Nerve" of Ge's stick, go to the Bible, and you will know that that God is true and that one is false.</w:t>
      </w:r>
    </w:p>
    <w:p w:rsidR="00DB1B77" w:rsidRDefault="00DB1B77" w:rsidP="00DB1B77">
      <w:pPr>
        <w:pStyle w:val="21"/>
        <w:ind w:firstLine="420"/>
      </w:pPr>
      <w:r>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"Nerve",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"Chaotic release: It turns out that you are also nerve.</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Samurai + Gymnasium = Budokan (name 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"A-class mate cavalry: Ge nerve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Only after the demise of mankind can the next civilization be 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"The blade will: The gossip: Anyone who has visited the website of 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"Shao Leichao: I have never seen his nerves."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519239129: Spread the gospel of the nerves,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If you can give a thorough study of the story of the ancestors in The 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"Gehua: This is the name on the nerve. The nerve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Binghuoqingmu4: Read the nerves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123, save the robin: 66 nerves, a nonsense!</w:t>
      </w:r>
    </w:p>
    <w:p w:rsidR="005C1146" w:rsidRDefault="005C1146" w:rsidP="005C1146">
      <w:pPr>
        <w:pStyle w:val="21"/>
        <w:ind w:firstLine="420"/>
      </w:pPr>
      <w:r>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Don't send the nerves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129, Angel Lin Biao: You often blame God, saying that he is Ge nerve.</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_7UtCAe3: Well, listen to your death, turn over and over, this sentence, Jesus can still stun the Bible, when God you get 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nerves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Isn't it the nerve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_ Post bar user _7bV45by: Ge Dashen has the ability to continue to send your nerve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"Putin exile in France: It is obvious that Yemei has misinterpreted the meaning of defeating the Antichrist. The former section of the 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--"nerve".</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Strong magnetic neutron star: First of all, [need to clean up the 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A well-known cult post is a new era of gold. It is also blocked by Ge Ge’s smuggling after the main top advertisement. It is necessary to 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I am waiting for your love: Gelian alien fleet can not be 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_QVNECD9: Corrective, you are called nerve.</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"Zi Ge spokesperson: Ge nerve?</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The nerves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159, long time long: What is the meaning of Ge Dashen alone nerve?</w:t>
      </w:r>
    </w:p>
    <w:p w:rsidR="00BD78E1" w:rsidRDefault="00BD78E1" w:rsidP="00BD78E1">
      <w:pPr>
        <w:pStyle w:val="21"/>
        <w:ind w:firstLine="420"/>
      </w:pPr>
      <w:r>
        <w:t>"Gehua: We only need nerves and nerves."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Recruitment management services. Focus on cleaning up, 1. 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"Gehua: You don't believe in nerves, and you don't want to die. We are very embarrassed.</w:t>
      </w:r>
    </w:p>
    <w:p w:rsidR="00BD78E1" w:rsidRDefault="00BD78E1" w:rsidP="00BD78E1">
      <w:pPr>
        <w:pStyle w:val="21"/>
        <w:ind w:firstLine="420"/>
      </w:pPr>
      <w:r>
        <w:t>Upgraded version: Your mother doesn't believe in nerves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"Ten steps to kill one 2: What does the purple rose he made?" can 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"Southern Wind Back: You are reading the nerves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It must be the man who has predicted the legends of the legends. In the future, he will build a kingdom of the world, sweeping the world, and leading the world to lead everyone to Datong to open a new era of humanity.</w:t>
      </w:r>
    </w:p>
    <w:p w:rsidR="00BD78E1" w:rsidRDefault="00BD78E1" w:rsidP="00BD78E1">
      <w:pPr>
        <w:pStyle w:val="21"/>
        <w:ind w:firstLine="420"/>
      </w:pPr>
      <w:r>
        <w:t>Lizard Man: Only Ge God is the only nerve.</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"Nerve",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2007chunlu55: If you can't tell the truth theory, you will be king, nerve, and embarrassed.</w:t>
      </w:r>
    </w:p>
    <w:p w:rsidR="00BD78E1" w:rsidRDefault="00BD78E1" w:rsidP="00BD78E1">
      <w:pPr>
        <w:pStyle w:val="21"/>
        <w:ind w:firstLine="420"/>
      </w:pPr>
      <w:r>
        <w:rPr>
          <w:rFonts w:hint="eastAsia"/>
        </w:rPr>
        <w:t>》》葛花</w:t>
      </w:r>
      <w:r>
        <w:rPr>
          <w:rFonts w:hint="eastAsia"/>
        </w:rPr>
        <w:t>: The nerve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"I don't know how to spend her: Ge nerves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"Gehua: Today, the 18th (National Large-scale Production and Internet Revolution) of the Nerve,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Jesus and Moses are the great saints who witnessed and led an era. Their sects have been passed down to the present day, and you have come to inherit them, and you have a mouth. Do not believe that your nerves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176, cjjgjhh: I don't believe in nerves,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2007chunlu55: Do not understand the heavens and nerves,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There is also a new shoe to teach in that mission, it seems to be called Ge Yimin? It is said that I wrote a nerve.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"Ge god shangdianshg: Ge Yimin is old and has no money. Every 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s fraudulent swindling and adultery 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For Ge Yimin, don't go too far, just treat him as Zhao Benshan, and 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Aa00912: They are patients with severe neurosis, and Ge forced 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"The Mantra 21: Who reads the nerves and the nerves? The beds in the world are ready. The doctor is armed and waiting for twenty-four 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"Gehua: The paradise on earth is the communist society. Ge God has its own forever. The boundary of the universe is non-cosmic. The spiritual world opposite to the material, that is, the heaven and the hell 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"wsthse: My God is still using Ma Zhe to explain the world. 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The nerves are not necessarily neuropathy, and the nerves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191, 2007chunlu55: The nerve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Write nerves.</w:t>
      </w:r>
    </w:p>
    <w:p w:rsidR="00600144" w:rsidRDefault="00600144" w:rsidP="00600144">
      <w:pPr>
        <w:pStyle w:val="21"/>
        <w:ind w:firstLine="420"/>
      </w:pPr>
      <w:r>
        <w:rPr>
          <w:rFonts w:hint="eastAsia"/>
        </w:rPr>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Ediel: Net Zhe and network teacher,, all day, I don’t know whether 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"c63: Reading the nerves is very image.</w:t>
      </w:r>
    </w:p>
    <w:p w:rsidR="0009182E" w:rsidRDefault="0009182E" w:rsidP="0009182E">
      <w:pPr>
        <w:pStyle w:val="21"/>
        <w:ind w:firstLine="420"/>
      </w:pPr>
      <w:r>
        <w:t>Right, read the nerves.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Long ugly is not your fault! But you jump out and disgusting 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The way to pass the nerves,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"Others: What is Ge Dacheng's nerves?"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Oh, Ge Shen, I believe in his nerves,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Lao Ge I am not interested in you, because you will only 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"Chongqing Tea House Master: You believe in nerves,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XEQZGFRUMLK: Because of the unwillingness to be the life of the basil, the dream is called God, and the broken propaganda and 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The nerves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"Gehua: Zheng Niu Hello, at present, the harm does not harm the society, can not engage in organization, Comrade Zheng Hui is a good 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2007chunlu55: Waiting for the true holy to come out first to 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223, St. Yeme: Xin Ge Shen read nerves.</w:t>
      </w:r>
    </w:p>
    <w:p w:rsidR="0028797A" w:rsidRDefault="0028797A" w:rsidP="0028797A">
      <w:pPr>
        <w:pStyle w:val="21"/>
        <w:ind w:firstLine="420"/>
      </w:pPr>
      <w:r>
        <w:t>"I am a victory over the fighting Buddha: OKOK I know your QQ 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t>"There is a dream ing: Haha, look at the nerves of the nerves?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"There is a dream ing: Not allowed, I don't know which big saint you said, it may be Ge nerve.</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Tengfei Lu Mingguan: Lao Li, the big country thief, is dying. Are you a small country thief who thinks that hiding in Hong Kong is invincible? Hong Kong Publishing House gives you a cult to publish a 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"Xuan Mu Yue machine: nerve,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Ge nerve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This person has to leave a message under my 17-year reply every 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s all for the name of the rich, the nerves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"Continuous revolution: nerves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"Continuous revolution: You are nerve.</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Upstairs is not sure if these are robots... As long as I say "gym is SB", he will automatically detect and then yell at me "Your mother does not believe in nerves,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Christianity has been a small problem in recent 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in: Ben Geshen believes in a nerve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xml:space="preserve">: It is not easy to build so many trumpet propaganda, but your propaganda seems to have heard that it is not a good idea, there are teachings to do evil, then this causal cycle can not escape. . . Speaking aside, personal spit, "Nerve",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manipulation data: black scorpion is a saint. Brother 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The Creator is a creation, and if the Creator is created, it is not 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t>"Devil's soul segment flow: This bar is not the nerve,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"Nerve" general public, I prefer short videos 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"Lazy Taoist c-: Fan of the nerves.</w:t>
      </w:r>
    </w:p>
    <w:p w:rsidR="00B04412" w:rsidRDefault="00B04412" w:rsidP="00B04412">
      <w:pPr>
        <w:pStyle w:val="21"/>
        <w:ind w:firstLine="420"/>
      </w:pPr>
      <w:r>
        <w:rPr>
          <w:rFonts w:hint="eastAsia"/>
        </w:rPr>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_0NZZUNW: Are you true? How do you know the idea of ​​true holy? Do you have the power of Geshen adults? You don't believe in the nerves,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_0NZZUNW: Only Ge God is the only nerve,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245, 2007chunlu55: It is better to be alone in the forest, but also to 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"The devil's soul segment flow: Long Ge said the apocalypse, I 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"The original source of double rotation: Then do not come out to 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"Tree Lord: If one day is confirmed, the big man is not at that time, hey, this face is hit, a big man's family, hard work propagating tossing 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Ge nerve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That person should not come out, there are dry 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Reading the nerve,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"Dawn dawn: What nerves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SKY 975: Baidu does not know why he is willing to talk about nerves?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"Gehua: The second chapter of the nerves.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"Gehua: Nerve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Aa00912: You believe in nerves, damn it! ! Dead people will not send messages! ! ! You send a message stating that you are not dead, you are not dead, indicating that you are not convinced! ! You don't believe in your own nerves,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"Shen Nong's visit to this: Ge neuropathy he said, Ge nerves Yannan Zhaobei are not enough, there are Meng Jiasheng, Zhao home, Niulanmen, Tiantaishan Buddha Buddha Zunjing.</w:t>
      </w:r>
    </w:p>
    <w:p w:rsidR="00B04412" w:rsidRDefault="00B04412" w:rsidP="00B04412">
      <w:pPr>
        <w:pStyle w:val="21"/>
        <w:ind w:firstLine="420"/>
      </w:pPr>
      <w:r>
        <w:t>Advise Ge nerves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t want T/M/D to pull me and the thief crazy 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If you use a friend posted on your computer, please report the post 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t even believe in the Marxist Communists. I believe in the nerves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t>Gp: I don't believe in nerves,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"The Voice of Marxism: Your nerves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If the country does not strike, it is also possible to open a post and 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"Ge Shen: Wind sister. Gehua likes you, because the nerves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ested to understand. Of 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Constant revolution: Nerve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262, 2007chunlu55: You write nerves, you can't live forever, 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263, 2007chunlu55: Do you think that writing a nerve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The nerve is the day after tomorrow, it is a linear motion, and there is no energy just an article.</w:t>
      </w:r>
    </w:p>
    <w:p w:rsidR="009919D3" w:rsidRDefault="009919D3" w:rsidP="009919D3">
      <w:pPr>
        <w:pStyle w:val="21"/>
        <w:ind w:firstLine="420"/>
      </w:pPr>
      <w:r>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If Ge Hua: You believe in nerves,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But you won't succeed on the Internet, and the Word of God is too 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srtdtd7: Your nerve is a sacral nerve,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"Nerve"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Ge Hua: You read it, nerves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The public number repeats the nerves for a few minutes.</w:t>
      </w:r>
    </w:p>
    <w:p w:rsidR="009919D3" w:rsidRDefault="009919D3" w:rsidP="009919D3">
      <w:pPr>
        <w:pStyle w:val="21"/>
        <w:ind w:firstLine="420"/>
      </w:pPr>
      <w:r>
        <w:t>Bean sound is also a re-reading nerve, each recorded for 60 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2007chunlu55: Ge Yimin can't tell the principle of the Bible's apocalypse, and he doesn't know what the Eden is, and he has a nerve.</w:t>
      </w:r>
    </w:p>
    <w:p w:rsidR="009919D3" w:rsidRDefault="009919D3" w:rsidP="009919D3">
      <w:pPr>
        <w:pStyle w:val="21"/>
        <w:ind w:firstLine="420"/>
      </w:pPr>
      <w:r>
        <w:t>His nerves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"Gehua: The Bible is not allowed, the nerves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"Ge God: nerves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"Ge Shen: Nerve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2014: Your father, your mother, your whole family believes in the nerves, today you have to report to God, leaving you alone in the world, really pitiful. But we are not waiting to see you!</w:t>
      </w:r>
    </w:p>
    <w:p w:rsidR="009919D3" w:rsidRDefault="009919D3" w:rsidP="009919D3">
      <w:pPr>
        <w:pStyle w:val="21"/>
        <w:ind w:firstLine="420"/>
      </w:pPr>
      <w:r>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No sympathy, no morality, selfishness, and nerves!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"Chu Chu: Ge nerve.</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Then, Mr. Ge has not been nailed to the cross for your sin. You will 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"Working for God: Many servants who God is ready to reuse, like the Song Shangjie Bu Yongkang, were originally called and led by visionary dreams, but unfortunately many servants who were reused by God later became proud of their hearts and lost their beginnings. Love 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282, live for God: If I did not guess wrong, Mr. Ge should be a 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Spell Star: The big master finally showed up, the martial arts 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"Good luck to come: Only Ge God, only nerves.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"Gehua: Does God have the right to speak now?" The nerve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286, walking with the teacher: Ge God, who are you? Why are you 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"Gehua: Nerve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"Gehua: When the Holy Spirit passes, God advances with the times - nerves.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"Gehua: The old stuff of the East is a treasure, now is the nerve age.</w:t>
      </w:r>
    </w:p>
    <w:p w:rsidR="008F6D6F" w:rsidRDefault="008F6D6F" w:rsidP="008F6D6F">
      <w:pPr>
        <w:pStyle w:val="21"/>
        <w:ind w:firstLine="420"/>
      </w:pPr>
      <w:r>
        <w:t>"Live for God: There is only one gospel.</w:t>
      </w:r>
    </w:p>
    <w:p w:rsidR="008F6D6F" w:rsidRDefault="008F6D6F" w:rsidP="008F6D6F">
      <w:pPr>
        <w:pStyle w:val="21"/>
        <w:ind w:firstLine="420"/>
      </w:pPr>
      <w:r>
        <w:t>The eternal beings are infinite, the finiteness can never replace infinity, the truth is always the truth, the lie is always a lie, don't think that if you lie a thousand times, you can become a truth, then you say this one thousand times. Wood is gold, can he turn into gold?</w:t>
      </w:r>
    </w:p>
    <w:p w:rsidR="008F6D6F" w:rsidRDefault="008F6D6F" w:rsidP="008F6D6F">
      <w:pPr>
        <w:pStyle w:val="21"/>
        <w:ind w:firstLine="420"/>
      </w:pPr>
      <w:r>
        <w:t>"Gehua: Look at what the nerves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s nerves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The nerves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In the holy name of Jesus, the authority of the Father, the power of the Holy Spirit, the release of the sword in the mouth of Jesus, the sword of the Lord, the fire of God's jealousy, the sword of the Holy Spirit, the nuclear power of heaven, and the words of the Scriptures, he The hand 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Mo asked Jiangshan: You give a violent person to solve! If you 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294, paste the user _Q2WCMNR: not nerve! How can you follow your nerves?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In addition, the real purpose of Gemin’s illegal deception is that he himself is seriously ill and can’t be seriously ill. The videos are all beautiful. The real people are old and can’t be looked at. They are all 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Zhenjiang, who knows his destiny in the past, has a good job and wrote a nerve.</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"fffr is on the road: letter nerve.</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I just checked it online, they are mental illnesses that are promoted 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fffr on the road: believe in nerves,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"Nerve"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Now lead a group of nerves and flowers in the post bar to swindle and spread cults - really give me D shame!</w:t>
      </w:r>
    </w:p>
    <w:p w:rsidR="00612C0D" w:rsidRDefault="00612C0D" w:rsidP="00612C0D">
      <w:pPr>
        <w:pStyle w:val="21"/>
        <w:ind w:firstLine="420"/>
      </w:pPr>
      <w:r>
        <w:t>Lao Ge, you are now the leader of the "Neuro Party"! Enough nerve!</w:t>
      </w:r>
    </w:p>
    <w:p w:rsidR="00612C0D" w:rsidRDefault="00612C0D" w:rsidP="00612C0D">
      <w:pPr>
        <w:pStyle w:val="21"/>
        <w:ind w:firstLine="420"/>
      </w:pPr>
      <w:r>
        <w:t>"" Big fat pot: In addition to Ge God no one believes in nerves and saints.</w:t>
      </w:r>
    </w:p>
    <w:p w:rsidR="00612C0D" w:rsidRDefault="00612C0D" w:rsidP="00612C0D">
      <w:pPr>
        <w:pStyle w:val="21"/>
        <w:ind w:firstLine="420"/>
      </w:pPr>
      <w:r>
        <w:t>Dark Net CIA: Do you mean that you don’t believe in anything other than your own nerves?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The sage's sacred list is mainly to facilitate the Lao Ge people to promote his nerves.</w:t>
      </w:r>
    </w:p>
    <w:p w:rsidR="00851869" w:rsidRDefault="00851869" w:rsidP="00851869">
      <w:pPr>
        <w:pStyle w:val="21"/>
        <w:ind w:firstLine="420"/>
      </w:pPr>
      <w:r>
        <w:rPr>
          <w:rFonts w:hint="eastAsia"/>
        </w:rPr>
        <w:t>》》</w:t>
      </w:r>
      <w:r>
        <w:rPr>
          <w:rFonts w:hint="eastAsia"/>
        </w:rPr>
        <w:t>2007chunlu55: Let me not say that I am chanting, the nerve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What kind of nerves of Ge Yimin, if you don't use the title of nerves,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His nerves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Strategy: This is the ignorance of the behind-the-scenes garbage. 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311, strategizing: Ge, you really thought that his nerves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insh001: You ask this evil nerve,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Most people who want to promote the official want to welcome 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You see his book name also know, this is a **, what is the name is not good to call the nerve?</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We have blacked out your account @XEQZGFRUMLK, but you are still able to sign in to level 4, and you can continue to sign in, 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AtlasTerry: The nerve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"Gehua: It is a singularity. See the neuro-image book. The interface is the nerve.</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"Nerve"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"Gehua: Ge Shen is the incarnation of the body, Gehua read the nerves.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"Gehua: 550,000 words of nerves.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The goddess of the gods Liu Yifei: Everything belongs to the nerves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t>"Gehua: Because the world believes in God, 70% of the world believe. The nerves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"Gehua: There are programs, and the nerves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In order to be fair, Ge Shen can send your nerve content in, let your friends appreciate your masterpiece.</w:t>
      </w:r>
    </w:p>
    <w:p w:rsidR="005466E9" w:rsidRDefault="005466E9" w:rsidP="005466E9">
      <w:pPr>
        <w:pStyle w:val="21"/>
        <w:ind w:firstLine="420"/>
      </w:pPr>
      <w:r>
        <w:t>"Shenhua Emperor: Mr. Ge has been spreading "Nerve"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t>"</w:t>
      </w:r>
      <w:r>
        <w:rPr>
          <w:rFonts w:hint="eastAsia"/>
        </w:rPr>
        <w:t>秋雁书人</w:t>
      </w:r>
      <w:r>
        <w:rPr>
          <w:rFonts w:hint="eastAsia"/>
        </w:rPr>
        <w:t>: That is, Ge Yizhen is not a god, just a person who "creates" a nerve. In fact, you can also write a book "Super Nerve".</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"The goddess Liu Yifei: The nerves of the 18th and the 41st (the 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"Mu Jiu Ge: The Lord, the nerves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"Gehua: Nerve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AtlasTerry: The name of the nerve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"God of God": You have the level, the high school teacher said that like Lu Xun, nerve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"Dong Qingyi: 66 of the nerves,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"Joseph 0 Stalin: What about the Lord? Ge Jun broke into 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"Yunben Aiqiushan: It is really nerve-thinking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"Congratulations to our 2013: Only nerves.</w:t>
      </w:r>
    </w:p>
    <w:p w:rsidR="009213FA" w:rsidRDefault="009213FA" w:rsidP="009213FA">
      <w:pPr>
        <w:pStyle w:val="21"/>
        <w:ind w:firstLine="420"/>
      </w:pPr>
    </w:p>
    <w:p w:rsidR="009213FA" w:rsidRDefault="009213FA" w:rsidP="009213FA">
      <w:pPr>
        <w:pStyle w:val="21"/>
        <w:ind w:firstLine="420"/>
      </w:pPr>
      <w:r>
        <w:t>335, Dong Qingyi: It is enough for us to have the Bible. No nerves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For example, the Gehua series, as long as they comply with the 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"Resonance theme song: 550,000 words on the nerve,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2. It is estimated that Saint Barbara's friends are all neuropathy, most of them are dominant, have been hospitalized, a few are recessive, 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A normal person, who would consider himself a saint? It's the 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"Computer Player Jack: The Bible only mentions that someone is 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All of Ge's nerves are old, sick, dead, eating, drinking, drinking, Lazar, and sleeping. Pediatrics!</w:t>
      </w:r>
    </w:p>
    <w:p w:rsidR="0016117F" w:rsidRDefault="0016117F" w:rsidP="0016117F">
      <w:pPr>
        <w:pStyle w:val="21"/>
        <w:ind w:firstLine="420"/>
      </w:pPr>
      <w:r>
        <w:t>"Ge Hua: Have you read the nerve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"Resurrection of Soul of the Sword: Oh, Ge Thinker finally came out, Jiu Yang, Jiu Yang! Here are talented, talented, talented people, Ge 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His nerves had visions, not God's words at all. It was purely 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Do you think writing a nerve can save human beings and water and fire?</w:t>
      </w:r>
    </w:p>
    <w:p w:rsidR="00AE4853" w:rsidRDefault="00AE4853" w:rsidP="00AE4853">
      <w:pPr>
        <w:pStyle w:val="21"/>
        <w:ind w:firstLine="420"/>
      </w:pPr>
      <w:r>
        <w:t>It ’s said here that you do n’t understand.</w:t>
      </w:r>
    </w:p>
    <w:p w:rsidR="00AE4853" w:rsidRDefault="00AE4853" w:rsidP="00AE4853">
      <w:pPr>
        <w:pStyle w:val="21"/>
        <w:ind w:firstLine="420"/>
      </w:pPr>
      <w:r>
        <w:t>Nerves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I do n’t talk about my sutras anymore, the nerves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t>Out of the world is the Taoist. Like Ge Yimin ’s broken [nerve]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"2007chunlu55: Even if the word [God] doesn't speak, it's not nerves. Coquettish!</w:t>
      </w:r>
    </w:p>
    <w:p w:rsidR="007044DE" w:rsidRDefault="007044DE" w:rsidP="007044DE">
      <w:pPr>
        <w:pStyle w:val="21"/>
        <w:ind w:firstLine="420"/>
      </w:pPr>
      <w:r>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The prophecy did not directly refer to the four words "Sage of Lagerstroemia indica", but the new word "Sage of Lagerstroemia indica" connected by Lagerstroemia and saints has been recognized. Now 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Hundred Years of Solitary Peng: Ge Huaer's mentality is very 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There are still people looking for Liu Yifei, and even more, they 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When people really come out, they will guide people to destroy the Ge nerve!</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"Bcbcbc341111: Don't take the rhythm. Lao Ge doesn't have that kind of life as a leader at first glance. There is a kind of cunning peculiar to Chinese farmers. Only three people can survive this kind of thing. He 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"Nerve"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"Shencai Xiaoqiao: Brother Ge, I suggest you keep making your nerves.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nerve,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Ge Shenxian is still Ge nerve, for identification!</w:t>
      </w:r>
    </w:p>
    <w:p w:rsidR="00D817BC" w:rsidRDefault="00D817BC" w:rsidP="00D817BC">
      <w:pPr>
        <w:pStyle w:val="21"/>
        <w:ind w:firstLine="420"/>
      </w:pPr>
      <w:r>
        <w:t>Ge Yimin Sutra, Yimin is also a god, so the title should be changed to Ge nerve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Politically correct forever: Now the warlocks of the rivers and lakes, scrimmaging the classics, claiming God, and even the liar who claims to be Mao Zi have moved online.</w:t>
      </w:r>
    </w:p>
    <w:p w:rsidR="00D817BC" w:rsidRDefault="00D817BC" w:rsidP="00D817BC">
      <w:pPr>
        <w:pStyle w:val="21"/>
        <w:ind w:firstLine="420"/>
      </w:pPr>
      <w:r>
        <w:t>"Niu Jiao Jiao Zhi Note: If ~ Lao Ge did not kill anyone? Why catch Lao Ge? Burning books and Confucianists! . . . . Don't talk about "Hundred Flowers Blooming ~ A Hundred Schools of Contention"? . . . . Which one says "This culture needs to be confident? ... he is the master of Lao Ge!"</w:t>
      </w:r>
    </w:p>
    <w:p w:rsidR="00D817BC" w:rsidRDefault="00D817BC" w:rsidP="00D817BC">
      <w:pPr>
        <w:pStyle w:val="21"/>
        <w:ind w:firstLine="420"/>
      </w:pPr>
      <w:r>
        <w:t>What about self-proclaimed God? What about the self-proclaimed leader? What about writing nerves?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354, Guang Ge: (Five Laws) nerve</w:t>
      </w:r>
    </w:p>
    <w:p w:rsidR="00D817BC" w:rsidRDefault="00D817BC" w:rsidP="00D817BC">
      <w:pPr>
        <w:pStyle w:val="21"/>
        <w:ind w:firstLine="420"/>
      </w:pPr>
      <w:r>
        <w:t>Nerves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Ge Hei: And Ge Yimin, first of all, I have read your nerves.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In fact, a liar is intentional. Unintentionally that is the half nerve.</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named-nerves,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nerve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&lt;nerve&gt; to confuse God's electorate! It is shameless to call the &lt;Scripture&gt; written by the Prophet of God can be called &lt;nerve&gt;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These people like to pretend to be the "mind-owner's self-reliance," the outer propaganda of superstitions and autocracy, which is very deceptive. They deliberately steal the beams and change pillars, and advocate modern civilization as "the invention of the Christian Governor", in fact Ignoring that they have developed by fighting against 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As for the sects that believe in the new prophets: Joseph Smith (Mormon in the United States), Wang Shuqin (China's Eastern Covenant), White Allen (American Sabbath), and Mary Baker Eddie (American Christian Science). The Sabbath would seem to be 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I have been concerned about the saints for a long time. Nowadays, the society in China, whether it is slang or from a historical perspective, has reached a time when it should be a turning point. At present, society 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"nerves",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Ge Yimin, do you feel like dreaming like this, and tell you, even if you will make people come back to life, I will not tell you ,,,, I tell you ,,, God says he is the only god It is God, I know you are ignorant ,,,,, let me tell you, Jesus has been strange since birth, glory ,,, and you? Where are 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To be out of the game is to be out of the saints' office. Your life is 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D817BC" w:rsidP="00D817BC">
      <w:pPr>
        <w:pStyle w:val="21"/>
        <w:ind w:firstLine="420"/>
      </w:pPr>
      <w:r>
        <w:t>Nerve-1.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There is allocation on demand. I want to own the world. Is my 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In the world about world unity and the future, it is Christian social thought and communism, which is exactly what is evaluated in the article "Ge Yimin: The Great Internet Religious Thinker", but it has sexual freedom: "Christianity Communists are disdainful to conceal their views: In the future communist society, everyone has normal 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In addition to the above, the value of Ge Yimin's thought is only the value of the enlightenment he described. If this kind of divine revelation 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"Names are constantly changing: Can I post my nerves?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"Ge Hua: Ge Shen has the official website and nerves, what do you have?</w:t>
      </w:r>
    </w:p>
    <w:p w:rsidR="0085053E" w:rsidRDefault="0085053E" w:rsidP="0085053E">
      <w:pPr>
        <w:pStyle w:val="21"/>
        <w:ind w:firstLine="420"/>
      </w:pPr>
      <w:r>
        <w:t>"Ordinary passerby: You can get it if you have money. It is said that 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"Ge Hua: Nerves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t>Between the ages of eight and 28, shoulder to shoulder and a fortune fortune. Poor and suffering.</w:t>
      </w:r>
    </w:p>
    <w:p w:rsidR="00D817BC" w:rsidRDefault="00D817BC" w:rsidP="00D817BC">
      <w:pPr>
        <w:pStyle w:val="21"/>
        <w:ind w:firstLine="420"/>
      </w:pPr>
      <w:r>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some are for power and status. What makes the author feel strange is that among those who think they are indeed Ziwei saints, there are many 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Romney took a bribe: Ge Yimin branded with nerve nerves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t>Where are you from?</w:t>
      </w:r>
    </w:p>
    <w:p w:rsidR="00D817BC" w:rsidRDefault="00D817BC" w:rsidP="00D817BC">
      <w:pPr>
        <w:pStyle w:val="21"/>
        <w:ind w:firstLine="420"/>
      </w:pPr>
      <w:r>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t>I'm 69 years</w:t>
      </w:r>
    </w:p>
    <w:p w:rsidR="00D817BC" w:rsidRDefault="00D817BC" w:rsidP="00D817BC">
      <w:pPr>
        <w:pStyle w:val="21"/>
        <w:ind w:firstLine="420"/>
      </w:pPr>
      <w:r>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25, 20130105 Different dreams: I am Jesus. I accept disciples like 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t>Ge Yimin keeps searching for his ID and name in the Post Bar all 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t>》》</w:t>
      </w:r>
      <w:r>
        <w:rPr>
          <w:rFonts w:hint="eastAsia"/>
        </w:rPr>
        <w:t xml:space="preserve"> The Scarecrow is very good: If you are not sure, it is 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It's also because of her that I noticed this post. Gengzi was transferred to Xin Weiyun in 2020, frankly. The key points of this operation are:</w:t>
      </w:r>
    </w:p>
    <w:p w:rsidR="00D817BC" w:rsidRDefault="00D817BC" w:rsidP="00D817BC">
      <w:pPr>
        <w:pStyle w:val="21"/>
        <w:ind w:firstLine="420"/>
      </w:pPr>
      <w:r>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t>Insufficient blood is a bit natural.</w:t>
      </w:r>
    </w:p>
    <w:p w:rsidR="00D817BC" w:rsidRDefault="00D817BC" w:rsidP="00D817BC">
      <w:pPr>
        <w:pStyle w:val="21"/>
        <w:ind w:firstLine="420"/>
      </w:pPr>
      <w:r>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Chapter 372: Never want to grow up: Come ~ Which great 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t>2020-01-30 19:52:43 "Boli's Dream" (3523371376)</w:t>
      </w:r>
    </w:p>
    <w:p w:rsidR="009D638E" w:rsidRDefault="009D638E" w:rsidP="009D638E">
      <w:pPr>
        <w:pStyle w:val="21"/>
        <w:ind w:firstLine="420"/>
      </w:pPr>
      <w:r>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Can I enter Fantasy Township after completing the Human Completion Plan?</w:t>
      </w:r>
    </w:p>
    <w:p w:rsidR="009D638E" w:rsidRDefault="009D638E" w:rsidP="009D638E">
      <w:pPr>
        <w:pStyle w:val="21"/>
        <w:ind w:firstLine="420"/>
      </w:pPr>
      <w:r>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Xinge God Reading Nerve</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D638E" w:rsidP="009D638E">
      <w:pPr>
        <w:pStyle w:val="21"/>
        <w:ind w:firstLine="420"/>
      </w:pPr>
      <w:r>
        <w:t>Nerves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Why is it called a nerve</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t>"Nerve" originated from the "Bible" and evolved from the "Qur'an".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Are n’t nerves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English is nerve</w:t>
      </w:r>
    </w:p>
    <w:p w:rsidR="009D638E" w:rsidRDefault="009D638E" w:rsidP="009D638E">
      <w:pPr>
        <w:pStyle w:val="21"/>
        <w:ind w:firstLine="420"/>
      </w:pPr>
      <w:r>
        <w:t>2020-01-30 20:05:46 Ge Yimin (1432676760)</w:t>
      </w:r>
    </w:p>
    <w:p w:rsidR="009D638E" w:rsidRDefault="009D638E" w:rsidP="009D638E">
      <w:pPr>
        <w:pStyle w:val="21"/>
        <w:ind w:firstLine="420"/>
      </w:pPr>
      <w:r>
        <w:t>Nerve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D638E" w:rsidP="009D638E">
      <w:pPr>
        <w:pStyle w:val="21"/>
        <w:ind w:firstLine="420"/>
      </w:pPr>
      <w:r>
        <w:t>Nerve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2020-01-30 20:08:31 2799035924 Ray Ginger Ben Laden (2799035924)</w:t>
      </w:r>
    </w:p>
    <w:p w:rsidR="009D638E" w:rsidRDefault="009D638E" w:rsidP="009D638E">
      <w:pPr>
        <w:pStyle w:val="21"/>
        <w:ind w:firstLine="420"/>
      </w:pPr>
      <w:r>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D638E" w:rsidP="009D638E">
      <w:pPr>
        <w:pStyle w:val="21"/>
        <w:ind w:firstLine="420"/>
      </w:pPr>
      <w:r>
        <w:t>Nerve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Nerve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t>why</w:t>
      </w:r>
    </w:p>
    <w:p w:rsidR="009D638E" w:rsidRDefault="009D638E" w:rsidP="009D638E">
      <w:pPr>
        <w:pStyle w:val="21"/>
        <w:ind w:firstLine="420"/>
      </w:pPr>
      <w:r>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t>Ok</w:t>
      </w:r>
    </w:p>
    <w:p w:rsidR="009D638E" w:rsidRDefault="009D638E" w:rsidP="009D638E">
      <w:pPr>
        <w:pStyle w:val="21"/>
        <w:ind w:firstLine="420"/>
      </w:pPr>
      <w:r>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t>2020-01-30 20:23:24 Ge Yimin (1432676760)</w:t>
      </w:r>
    </w:p>
    <w:p w:rsidR="009D638E" w:rsidRDefault="009D638E" w:rsidP="009D638E">
      <w:pPr>
        <w:pStyle w:val="21"/>
        <w:ind w:firstLine="420"/>
      </w:pPr>
      <w:r>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nerve; everyone welcomes Lao Gelai to quickly eliminate the virus and applaud!</w:t>
      </w:r>
    </w:p>
    <w:p w:rsidR="009D638E" w:rsidRDefault="009D638E" w:rsidP="009D638E">
      <w:pPr>
        <w:pStyle w:val="21"/>
        <w:ind w:firstLine="420"/>
      </w:pPr>
      <w:r>
        <w:t>"" He An poor and happy: Ge false god rule this! I will not post 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"Nerve"</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For more than a decade, predictions have hurt too many people. For 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The rule of one, let me ban me for ten days, for reporting their 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Deyang Li Juan: You are still limited to the present, and the nerve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"Who has cause and effect spared: It is definitely not God who teaches people to be unethical." In the future, there will be people with magical powers posing as sages of Lagerstroemia, and demons will also 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The surname Ge will send a video, every day I miss his nerve!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Guanguan empathy: God is always God, man is always man, and 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Ge Hua: Nerves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"Wolf Moon Wolves: 20191001 King Ge Min, brother came to sing a song of" Ge Sheng Da Tong "(the rhythm reference we are socialist successors):" We are Ge Hua, Ge Sheng's flowers. We are Ge Hua, nerves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Ge Yimin was born in China, and Chinese is his mother tongue. 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Your famous nerves are published in Hong Kong. Will the Hong Kong Government now criticize your articles against you, or some 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D54C1" w:rsidP="009D54C1">
      <w:pPr>
        <w:pStyle w:val="21"/>
        <w:ind w:firstLine="420"/>
      </w:pPr>
      <w:r>
        <w:t>nerve</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"August 3 www: You are so stupid that you don't know if you have 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"Dark Web CID: As a result, I have encountered more Gehua nerves."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"Nerve",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"Ge Shen: You can only propagate your thoughts, publish your nerves,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nerves.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"Idfixd: There will be 33 levels of Freemasonry in 2033. The 100th Anniversary of Wuhou was released in 1933, which means that 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"Nerve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403. Nerve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t>"Henry Wei: Do you spend so much effort, is it because Nietzsche 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t>Until now, his followers have lurked on various platforms, 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"I'm lying on my back: I just don't post the topic, and I don't promote Ge nerve.</w:t>
      </w:r>
    </w:p>
    <w:p w:rsidR="00A32BF8" w:rsidRDefault="00A32BF8" w:rsidP="00A32BF8">
      <w:pPr>
        <w:pStyle w:val="21"/>
        <w:ind w:firstLine="420"/>
      </w:pPr>
      <w:r>
        <w:t>"Rugai: Ge Dasheng is here, this is not your style."</w:t>
      </w:r>
    </w:p>
    <w:p w:rsidR="00A32BF8" w:rsidRDefault="00A32BF8" w:rsidP="00A32BF8">
      <w:pPr>
        <w:pStyle w:val="21"/>
        <w:ind w:firstLine="420"/>
      </w:pPr>
      <w:r>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"Nerve"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The new book refers to nerves.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Ge Shen: You are already the author of Nerve,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t>"Super Beastmaster: God wants to eat?</w:t>
      </w:r>
    </w:p>
    <w:p w:rsidR="00A32BF8" w:rsidRDefault="00A32BF8" w:rsidP="00A32BF8">
      <w:pPr>
        <w:pStyle w:val="21"/>
        <w:ind w:firstLine="420"/>
      </w:pPr>
      <w:r>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"Ge Hua: The same nerve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Control the use of labor reform criminals, those with abnormal mental illness behaviors send cult texts, make naked and indecent videos to poison and ugly Chinese people, and use the disabled and seemingly 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nerve,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If you are willing to be a saint, call me God the Father, otherwise your nerves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t>Ge Huaren: You are a neuropathy, you can't live forever, it's hard 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​​nerves 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t>Dali7373: Where is God, can you give an example.</w:t>
      </w:r>
    </w:p>
    <w:p w:rsidR="001201A3" w:rsidRDefault="001201A3" w:rsidP="001201A3">
      <w:pPr>
        <w:pStyle w:val="21"/>
        <w:ind w:firstLine="420"/>
      </w:pPr>
      <w:r>
        <w:t>"Sinister Son: The nerve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nerves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423, ryu: Some say that God listens to G nerves, and some say that Bone Extract is the most popular now.</w:t>
      </w:r>
    </w:p>
    <w:p w:rsidR="00254D63" w:rsidRDefault="00254D63" w:rsidP="00254D63">
      <w:pPr>
        <w:pStyle w:val="21"/>
        <w:ind w:firstLine="420"/>
      </w:pPr>
      <w:r>
        <w:t>I then diagnosed the front page headline of the People's Daily overseas edition. Fortunately, neither G nerve nor bone essence, still Xi Jinping, relieved, thank God. Still trying to survive the red epidemic? 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G nerve!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G nerve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They unified people, websites, poisoned books and words. Although their gang has been listed as the target of Operation Net Net and has been permanently blocked and banned, they are still spreading. I 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The book written is higher than the Bible, such as nerves.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The Bible needs to be updated, that is, nerves,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"Ge Hua: God's Word = Nerve.</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achieved? They are all nonsense and deceitful. The real God has a 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"Geyimin1969: I wrote it in my second year of high school, and it's already in my nerves.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428. Do not believe that nerves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nerves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t>Can write a broken book, let alone have a dream, is God? He also 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Nerves are acquired nerves,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430, Mochizuki Dumb Wolf: Ge Shen's tragedy is a living specimen</w:t>
      </w:r>
    </w:p>
    <w:p w:rsidR="008A4456" w:rsidRDefault="008A4456" w:rsidP="008A4456">
      <w:pPr>
        <w:pStyle w:val="21"/>
        <w:ind w:firstLine="420"/>
      </w:pPr>
      <w:r>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t>"2007chunlu55:: Even if you say that he is a god, he is not a god! He doesn't understand.</w:t>
      </w:r>
    </w:p>
    <w:p w:rsidR="00263FD6" w:rsidRDefault="00263FD6" w:rsidP="00263FD6">
      <w:pPr>
        <w:pStyle w:val="21"/>
        <w:ind w:firstLine="420"/>
      </w:pPr>
      <w:r>
        <w:t>"Do not believe in nerve enslavement: Do not believe in nerve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I remembered that there was a Ge Hua named Liu Yifei before. Although I didn't know if it was really cosplay, my little hands flicked 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Christianity); today Jews mainly exist in Israel and the United States, a 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"Ge Hua: Nerve 27 chapters, only the first chapter of 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The vulgar activities of Miura Coast also include hype of existing vulgar stars. At the beginning, Ge Yimin himself was active in this bar and had interactions with TV chefs, Bollywood clams and others. P pictures are the mainstream way, and there are also BB materials, 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nerve,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Diplomats are expected to provide some clues so far. Ge Yimin's Golden Law does not go against anyone. In 2011, how many people would benefit from it? Quotes, Franklin Ge Yimin, academically a 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nerves, hype the popularity, can not engage in organization, domestic, so 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445. Vulgar Encyclopedia: At 8pm on April 14, 2020, Shen Yiren was impersonated in the condiment forum, and Ge Yimin suffered a fourth water meter check. During the encounter, he collected fingerprints and blood samples and became a sensitive person in an instant. Later, Ge Yimin admitted himself It is impossible to continue 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Ge jb is useless! This is crazy! Go to the hospital soon? Treatment and 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Ge Yimin, Zhenjiang, Jiangsu, posing as an Internet thinker in the guise of a purple saint saint and a Christian god, used Baidu as a gang to control the post. Long-term propaganda that men and women should be 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s global productivity and technology can enable all people (poor people?) To lead a better life. It is really unnecessary to consume political infighting. I really seem to pass 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Is mortal capable of challenging God? Will God create stupid things to blaspheme and blaspheme him? Unless God is not love, it has 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China is just a cesspool, and overseas is a pool. It seems that you are not interested in domestic popularity, so you go abroad to increase the heat, right? Now the demonstrations in the United States are affected by your nerves, thinking that nerves have said a lot about content subversion If you believe in the Bible in the West, God Ge is really great, and all they believe is controlled by your mind.</w:t>
      </w:r>
    </w:p>
    <w:p w:rsidR="00CB0E9B" w:rsidRDefault="00CB0E9B" w:rsidP="00CB0E9B">
      <w:pPr>
        <w:pStyle w:val="21"/>
        <w:ind w:firstLine="420"/>
      </w:pPr>
      <w:r>
        <w:t>"Ge Shen: Hello, Xiao Teng, the communist thought in the United States this time is in line with nerves,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t>"Brother Immortal: Ge Cunfu still has some tricks to brainwash, 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"Ge Shen: Nerves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t>"" Leaf 12345567: Ge Yidan.</w:t>
      </w:r>
    </w:p>
    <w:p w:rsidR="00CB0E9B" w:rsidRDefault="00CB0E9B" w:rsidP="00CB0E9B">
      <w:pPr>
        <w:pStyle w:val="21"/>
        <w:ind w:firstLine="420"/>
      </w:pPr>
      <w:r>
        <w:t>"It’s difficult to choose a name: This guy just copied a Christian 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Ge Yimin: Yes, the nerve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"Flowers on the Moshang bloom, slowly returning: There are very few people who believe in this kind of thing, and everyone will only treat it as a novel. In my opinion, the person who is swayed by fate will have this kind of adventure, it is you. It’s a vision, but there will not be many of the 6 billion people in the world. Those who understand will 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"2007chunlu55: Writing a broken book is a saint. This is too simple. If so, there are too many saints!</w:t>
      </w:r>
    </w:p>
    <w:p w:rsidR="00D87F42" w:rsidRDefault="00D87F42" w:rsidP="00D87F42">
      <w:pPr>
        <w:pStyle w:val="21"/>
        <w:ind w:firstLine="420"/>
      </w:pPr>
      <w:r>
        <w:t>"" Zhou Jiakai: These theories are not fulfilled when these theories 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461. Yemei: Book of Nerve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t>"Ye Mei: Nerve Ten 82 Immortality: 1. God's will. 2. Technology, everyone is a god.</w:t>
      </w:r>
    </w:p>
    <w:p w:rsidR="00D87F42" w:rsidRDefault="00D87F42" w:rsidP="00D87F42">
      <w:pPr>
        <w:pStyle w:val="21"/>
        <w:ind w:firstLine="420"/>
      </w:pPr>
      <w:r>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"Ge Yimin, Zhang Xing, hello, 20 years, come and go, now a few people, Baidu post it, repeat the nerve,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"Phoenix Tree 30: Ge Hua, judging by the fruits of your words here, you are a Christian who has no tenderness and whose life has not been completely changed. It is not even like a Christian's life status; what we say The gossip must be confessed at the time of judgment; therefore, you must now repent of your useless life value and emit the fragrance of life before God and man.</w:t>
      </w:r>
    </w:p>
    <w:p w:rsidR="004F05A4" w:rsidRDefault="004F05A4" w:rsidP="004F05A4">
      <w:pPr>
        <w:pStyle w:val="21"/>
        <w:ind w:firstLine="420"/>
      </w:pPr>
      <w:r>
        <w:t>"Ge Hua: First of all admit that you are a true Christian, but 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"Better in mind: 66 nerves,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"Nerves" can guide social development.</w:t>
      </w:r>
    </w:p>
    <w:p w:rsidR="004F05A4" w:rsidRDefault="004F05A4" w:rsidP="004F05A4">
      <w:pPr>
        <w:pStyle w:val="21"/>
        <w:ind w:firstLine="420"/>
      </w:pPr>
      <w:r>
        <w:t>Ge Yimin is actually very smart, people's collective consciousness 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"Nerves".</w:t>
      </w:r>
    </w:p>
    <w:p w:rsidR="004F05A4" w:rsidRDefault="004F05A4" w:rsidP="004F05A4">
      <w:pPr>
        <w:pStyle w:val="21"/>
        <w:ind w:firstLine="420"/>
      </w:pPr>
      <w:r>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The 20331126.xyz domain name has been registered for 10 years 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"Ge Hua: 20 years of official website nerve.</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"Ge Hua: Nerves: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"Nerve" today</w:t>
      </w:r>
    </w:p>
    <w:p w:rsidR="00486995" w:rsidRDefault="00486995" w:rsidP="00486995">
      <w:pPr>
        <w:pStyle w:val="21"/>
        <w:ind w:firstLine="420"/>
      </w:pPr>
      <w:r>
        <w:t>There is a lot of useful information, thank you! I am a person who 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"Nerve".</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Another time I talked with relatives and friends and found that they 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"Nerve"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There should be J Jishen, referred to as the God stick... No wonder the nerves...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So these dragons can successfully transform into dragons. In order 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So that the women who used to climb up just to wait on it, 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""Evans Unit 3: Regarding parliamentary "democracy", what I 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486995" w:rsidP="00486995">
      <w:pPr>
        <w:pStyle w:val="21"/>
        <w:ind w:firstLine="420"/>
      </w:pPr>
      <w:r>
        <w:t>Nerve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"Ge Shen: Nerves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"Nerves", 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""Anonymous: All those above who don't believe in Ge Shen should die, feel the power of Ge Shen, and then obediently believe it. If I don’t show you some colors, I really don’t know who is the boss of this world.</w:t>
      </w:r>
    </w:p>
    <w:p w:rsidR="00DB726A" w:rsidRDefault="00DB726A" w:rsidP="00DB726A">
      <w:pPr>
        <w:pStyle w:val="21"/>
        <w:ind w:firstLine="420"/>
      </w:pPr>
      <w:r>
        <w:t>"Anonymous: However, you Ge is still a Chinese animal who relies on religious blood transfusions. Except for the "Nerv" inspired by Nababata, which is inspired by a great immortal, you have nothing to do (thick, "Nerv" is really the title Yes, publishing a book is called nerves,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"Anonymous: Ge Yimin's nerves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"Anonymous: Ge Yimin, a fake communist, preaching a nerve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Accept all religions, adhere to the precepts of saints, and spread the 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"Ge Shen: I know, no research, only nerves.</w:t>
      </w:r>
    </w:p>
    <w:p w:rsidR="00DB726A" w:rsidRDefault="00DB726A" w:rsidP="00DB726A">
      <w:pPr>
        <w:pStyle w:val="21"/>
        <w:ind w:firstLine="420"/>
      </w:pPr>
    </w:p>
    <w:p w:rsidR="00DB726A" w:rsidRDefault="00DB726A" w:rsidP="00DB726A">
      <w:pPr>
        <w:pStyle w:val="21"/>
        <w:ind w:firstLine="420"/>
      </w:pPr>
      <w:r>
        <w:t>487. The King of Monster Leather Pants: "Nerves"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"Tieba User_QtZPC86: What is Gehua? What happened to the three saints? How many people come down? Some say five? What's the 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"Noname2008:-Then why was Li Hongzi kicked out of China? 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My information is in my nerves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GeYiMin's teachings currently have many mistakes that must be 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""Woshinilhhh: You have also become an accomplice of Ge Pi nerve.</w:t>
      </w:r>
    </w:p>
    <w:p w:rsidR="00673905" w:rsidRDefault="00673905" w:rsidP="00673905">
      <w:pPr>
        <w:pStyle w:val="21"/>
        <w:ind w:firstLine="420"/>
      </w:pPr>
      <w:r>
        <w:t>Ge Fart nerves are evil things. Only by doing everything 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t>"Anonymous: Wangzhe.</w:t>
      </w:r>
    </w:p>
    <w:p w:rsidR="00673905" w:rsidRDefault="00673905" w:rsidP="00673905">
      <w:pPr>
        <w:pStyle w:val="21"/>
        <w:ind w:firstLine="420"/>
      </w:pPr>
      <w:r>
        <w:t>"" Unknown player: Nervous.</w:t>
      </w:r>
    </w:p>
    <w:p w:rsidR="00673905" w:rsidRDefault="00673905" w:rsidP="00673905">
      <w:pPr>
        <w:pStyle w:val="21"/>
        <w:ind w:firstLine="420"/>
      </w:pPr>
      <w:r>
        <w:t>"Ge Hua: Nerve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"Ge Hua: Hello, Xiao Qiao, Xu Qian is my nerve.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The nerves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"Ge Hua: In my nerves,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"Anonymous: good nerves, good words of Ge Zhen, good 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496, Ge Shen: Nerves,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"Xingchen: After all, he likes to play. Since someone is playing, 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"Omiao Xuanxin: This person will be arrested sooner or later. 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""Tao 1: There are top masters in every industry in the world, and people can learn all aspects of top masters. Top masters can always read all aspects of their knowledge and works, but no one can ever obtain the achievements of top masters. Half, even one-tenth cannot be achieved, 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673905" w:rsidP="00673905">
      <w:pPr>
        <w:pStyle w:val="21"/>
        <w:ind w:firstLine="420"/>
      </w:pPr>
      <w:r>
        <w:t>Nerves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Finalseer: The name of the god prayer, the god is still passable, you actually use the word nerve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501 The nerve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"2007chunlu55: The bigger he is, the smaller he is. Ziweixiang 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Claiming to be Christian, but not confessing Christ. What is it 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Imagine your Ge-style communist society. The male has lost his father's responsibility (I don't know who his cub is); the mother is the 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Ignorant people delight in folly; wise people act with integrity. . . 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Typical foolish dreams! In the past, you naively thought that you were a lost lamb and didn't know what you were doing. Actually not, 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Maybe Yemei has blocked all posts about this at the time. But his 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Later, I posted a post on Yemei, asking Yemei, what is a god-given 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Last year we saw a piece of news on the website about the death of a girl, and the portrait in the hands of the father in the photo was the photo uploaded by the plastic product on Yemei! So everyone went to 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He threw the stinky shoe bar hard. I saw that stinky shoe made two perfect arcs in the air, and then it fell down. "These netizens who opposed me have been scolding me at GeYiMin, including what Sayuri, what little birds and birds. I have endured it for a long time. I am going 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At this time, from the direction of the hospital came the sound of evil wind passing through the broken window "East wind blows, war 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The antichrist GeYiMin is resisting the Lord, exalting himself, surpassing everything called God and all worshipped, and even sitting in the temple of God, claiming to be God. As a "god", he also pretended to 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Certain external factors will greatly increase the power of the antichrist in the future. Perhaps at that time, nuclear weapons and 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(According to GeYiMin's quotations book: lotus root inspection so 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The first important thing is to know that all the prophecies in the Scriptures cannot be explained privately; because the prophecies have never come from human will, but people are moved by the Holy Spirit 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Television Chef: Nerve Ge recitation</w:t>
      </w:r>
    </w:p>
    <w:p w:rsidR="0011161C" w:rsidRDefault="0011161C" w:rsidP="0011161C">
      <w:pPr>
        <w:pStyle w:val="21"/>
        <w:ind w:firstLine="420"/>
      </w:pPr>
      <w:r>
        <w:t>Contributor: Nerve Ge Qinfu</w:t>
      </w:r>
    </w:p>
    <w:p w:rsidR="0011161C" w:rsidRDefault="0011161C" w:rsidP="0011161C">
      <w:pPr>
        <w:pStyle w:val="21"/>
        <w:ind w:firstLine="420"/>
      </w:pPr>
      <w:r>
        <w:t>In Nanjing University a few days ago, I got together for the second 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"Nerve"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"Nerves" to each other,</w:t>
      </w:r>
    </w:p>
    <w:p w:rsidR="0011161C" w:rsidRDefault="0011161C" w:rsidP="0011161C">
      <w:pPr>
        <w:pStyle w:val="21"/>
        <w:ind w:firstLine="420"/>
      </w:pPr>
      <w:r>
        <w:t>But my old classmates and I seemed to be unable to bear it anymore, and sweat began to flow non-stop. Old classmates were reading my "Nerves",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t>I really want three or four people to read my "Nerve" together. Old classmates seem to like reading this way too.</w:t>
      </w:r>
    </w:p>
    <w:p w:rsidR="0011161C" w:rsidRDefault="0011161C" w:rsidP="0011161C">
      <w:pPr>
        <w:pStyle w:val="21"/>
        <w:ind w:firstLine="420"/>
      </w:pPr>
      <w:r>
        <w:t>I am 1739053 tall and my old classmate is 1657560. If you want to read my "Nerve"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The law implies the process of Ge Yimin coming into the world 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Ge Yimin, male, born in 1969, was born in Jurong, Jiangsu. He 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Later, I saw the Sabbath church prophecy 1844 on the Internet. Of 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9. The two dates have a total of 2625 days, according to the rule of "a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(3) The so-called original sin is the body of dust. This is your 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arrogant. "You don't have to wait for the material to be extremely 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Economists don’t even know the basic political economy principle that "the production relations must adapt to the development of 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"Bar" has caused a lot of controversy among netizens. Among them, 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Tencent Sports News "ABC" However, AC Milan coach Ancelotti, who participated in the Teresa Cup warm-up match in Deportivo, western Spain, denied this: "When he (Ronaldo) is in shape, he 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The Serie A coach did not mention Yemei Sutra at all, just a 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""Yesue: 800,000 words of nerves,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"Deyang himself: The nerves are not for nothing.</w:t>
      </w:r>
    </w:p>
    <w:p w:rsidR="00C70CB9" w:rsidRDefault="00C70CB9" w:rsidP="00C70CB9">
      <w:pPr>
        <w:pStyle w:val="21"/>
        <w:ind w:firstLine="420"/>
      </w:pPr>
      <w:r>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Promote a certain person as a true god, and you also use this kind of brainwashing to sell so-called nerves.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"The Ancestors of All People: Talking about Politics and Managing 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"Nerves",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"Ge Hua: Ge Shen Yimin, male gender, Zhenjiang 1969 birthday, professional god, communist Christian writer, religiousist, daydreamer, liberator, participated in the 64 Tiananmen Square parade, escaped 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A05DC" w:rsidP="009A05DC">
      <w:pPr>
        <w:pStyle w:val="21"/>
        <w:ind w:firstLine="420"/>
      </w:pPr>
      <w:r>
        <w:t>Nerve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Your creative nerve theory should not turn your attention 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Yes, no one has ever lived forever since ancient times. This is exactly what the nerves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"Nerves", and the saint is mine." I saw the honest man called Ge Sheng roaring loudly while looking at the ground. "Why the population is still there" in "Taibei Tu", "Yinmao Qichen has gone, chaotic universe and wood tiger body, born in thatched cottage", "grass over the middle of the water, don't fall forward", All contain my surname-Mo. Because my surname is Mo, and I have written a book called "The Middle Way." The method the saint wants to teach i</w:t>
      </w:r>
      <w:r>
        <w:rPr>
          <w:rFonts w:hint="eastAsia"/>
        </w:rPr>
        <w:t>s the way to the middle way, so I am a saint. Others , Is undoubtedly a fake. Isn't it? Ge Nerve."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Suddenly, I saw a sturdy figure, leaping into the ring like a cheetah. Without saying anything, it was a violent beating against Ge Sheng. Ge 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A05DC" w:rsidP="009A05DC">
      <w:pPr>
        <w:pStyle w:val="21"/>
        <w:ind w:firstLine="420"/>
      </w:pPr>
      <w:r>
        <w:t>Nerve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"Nerve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"Ge Shen: Nerves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Besides, everything outside the earth was not told by God, but discovered by man. God has never created anything. The word (God) 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You are also Ge ​​Hua, idiot! You are a practitioner, but you can't tell that he is a liar?</w:t>
      </w:r>
    </w:p>
    <w:p w:rsidR="00D179DF" w:rsidRDefault="00D179DF" w:rsidP="00D179DF">
      <w:pPr>
        <w:pStyle w:val="21"/>
        <w:ind w:firstLine="420"/>
      </w:pPr>
      <w:r>
        <w:t>I don't know how to write about nerves, so I won't lie. Anyone who writes about nerves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"Nerve".</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Everyone who is vying for apricots is all who contribute to a world-class ideological revolution! Etherpa was once active and now 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"Nerves"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"Nerve"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"nerves"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Ge Hua: The shoulders are nerves.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Still believe in nerves.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Express nerves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"Nerves".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""Xu Xiangguo: No, he is going to die, because God recruited him, 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Ge Hua: Nerve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"Soft Generation: In the autumn of 2001, Zhang San slept late in the big bed at his home in Zhenjiang. In a dream, God said: "I made a joke to Xiaoge's family at noon, don't listen to him", immediately woke up and pointed to each other. "Ge Yiyao" felt magical, when Li Si was beside him. (Ge Yiyao was anointed and self-hey) "Nerve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"Yanshan Movement: Jesus' religious status is not a messenger. He 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"Nerves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It is not even necessary for the academics to end. Put 20 Minzhe in 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sb20161123: The demons know that they are running out of time, 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"Ge Hua: It's enough for Pueraria to have nerves.</w:t>
      </w:r>
    </w:p>
    <w:p w:rsidR="00C94D63" w:rsidRDefault="00C94D63" w:rsidP="00C94D63">
      <w:pPr>
        <w:pStyle w:val="21"/>
        <w:ind w:firstLine="420"/>
      </w:pPr>
      <w:r>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Tieba user_0PZUEUE: He was in Tieba before and posted to 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549. Quantum Energy: Existence has its truth, and nerves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"Ge Shen: Haha, nerves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4. We must increase more expenditures for population growth, such as the cost of young people such as schools and education. The solution 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What I want is the Monkey: Amitabha, I advise you not to 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""Niu Mo: What does it mean that only Ge Shen, only nerves?</w:t>
      </w:r>
    </w:p>
    <w:p w:rsidR="00C94D63" w:rsidRDefault="00C94D63" w:rsidP="00C94D63">
      <w:pPr>
        <w:pStyle w:val="21"/>
        <w:ind w:firstLine="420"/>
      </w:pPr>
      <w:r>
        <w:t>"Ge Shen: Only believe in Ge Shen and nerves.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"Mighty Cat Master: The nerve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I'm not in good health, I'm going to sleep, goodbye, remember to 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22. As long as there are still people starving to death in this world, all living people are selfish. Since it is impossible to love your neighbor 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The Bible does not say that there must be no prophet in the future. 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The fetus has no sinful behavior, no sinful thoughts, only a sinful 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561. Ge Hua: Ge Shen has an official website and nerves,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Ge Yimin nerve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"Feibao 656: There is no nerve,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Second Generation: Only Ge Shen, only nerves.</w:t>
      </w:r>
    </w:p>
    <w:p w:rsidR="00B62BC8" w:rsidRDefault="00B62BC8" w:rsidP="00B62BC8">
      <w:pPr>
        <w:pStyle w:val="21"/>
        <w:ind w:firstLine="420"/>
      </w:pPr>
      <w:r>
        <w:t>"Ge Hua: Guangge third.</w:t>
      </w:r>
    </w:p>
    <w:p w:rsidR="00B62BC8" w:rsidRDefault="00B62BC8" w:rsidP="00B62BC8">
      <w:pPr>
        <w:pStyle w:val="21"/>
        <w:ind w:firstLine="420"/>
      </w:pPr>
      <w:r>
        <w:t>"" Binghuoqingmu4: I first seemed to know from my nerves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B62BC8" w:rsidP="00B62BC8">
      <w:pPr>
        <w:pStyle w:val="21"/>
        <w:ind w:firstLine="420"/>
      </w:pPr>
      <w:r>
        <w:t>Nerve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Don't take a look at it clearly, what Ge Nerve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570. Hou Yi: Only Ge Shen, only nerves.</w:t>
      </w:r>
    </w:p>
    <w:p w:rsidR="00B62BC8" w:rsidRDefault="00B62BC8" w:rsidP="00B62BC8">
      <w:pPr>
        <w:pStyle w:val="21"/>
        <w:ind w:firstLine="420"/>
      </w:pPr>
      <w:r>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"Zhuxue and Taxue: Only God Ge, only nerves, but Liaoyuan is also powerful, now I believe in two gods, one is God Ge and the other is Emperor Liaoyuan.</w:t>
      </w:r>
    </w:p>
    <w:p w:rsidR="00B62BC8" w:rsidRDefault="00B62BC8" w:rsidP="00B62BC8">
      <w:pPr>
        <w:pStyle w:val="21"/>
        <w:ind w:firstLine="420"/>
      </w:pPr>
      <w:r>
        <w:t>"Ge Badi Yimin: You don't believe in nerves,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"Ge Shen: Nerve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"Ge Hua E: You don't believe in nerves and don't want to die, we are very embarrassed.</w:t>
      </w:r>
    </w:p>
    <w:p w:rsidR="00B62BC8" w:rsidRDefault="00B62BC8" w:rsidP="00B62BC8">
      <w:pPr>
        <w:pStyle w:val="21"/>
        <w:ind w:firstLine="420"/>
      </w:pPr>
      <w:r>
        <w:rPr>
          <w:rFonts w:hint="eastAsia"/>
        </w:rPr>
        <w:t>》》</w:t>
      </w:r>
      <w:r>
        <w:rPr>
          <w:rFonts w:hint="eastAsia"/>
        </w:rPr>
        <w:t>Postba user_aKX64ME: One level higher than anything, two 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"Ge Shen: Nerve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Baidu can really find your article. It seems that there is something. 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"Nerves"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"Ge Shen: Nerve XI 16. The God we believe in is the Creator, not necessarily limited to the Bible. Nerves originate from the Bible and are higher than the Bible. God will not be restricted 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"Ge Shen: Now there are conditions, the time for revolution is ripe: Nerves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B62BC8" w:rsidP="00B62BC8">
      <w:pPr>
        <w:pStyle w:val="21"/>
        <w:ind w:firstLine="420"/>
      </w:pPr>
      <w:r>
        <w:t>Nerve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Zhuxue and Taxue: Ge Shen is very sad and decided not to write Nerve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Zhu Xue and Ta Xue: Yesterday I heard Ge Shen said that he was so annoyed by a group of broken shoes in the bar that he could not sleep, eat, and ruin his reputation. He didn't want to write nerve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Zhuxue and Taxue: Only Ge Shen, only nerves.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As for the seal, there is no. There is a cycle of love for the ninth 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Hey! You two will not work either, even though it took a few months to be seen through by God Ge, you are still interested. Let it go, 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"Tieba user_QtZPC86: Are you always haha? Are you bald? Who 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"Zhuxue and Taxue: Tanaka Xingzhe is God Ge, you little Suzaku god, kneel down, God Ge, you dare to pretend to be Geshen, be careful not to let you go to worship Ge God forever.</w:t>
      </w:r>
    </w:p>
    <w:p w:rsidR="00B62BC8" w:rsidRDefault="00B62BC8" w:rsidP="00B62BC8">
      <w:pPr>
        <w:pStyle w:val="21"/>
        <w:ind w:firstLine="420"/>
      </w:pPr>
      <w:r>
        <w:t>"" Ge Hua E: You don't believe in nerves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Zhuxue and Taxue: Yes! To ask the true god, only Ge Shen, only nerves.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Now it is: the gods, nerves,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"Ge Shen: Nerve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The Four Nerve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""Zhuxue and Taxue: Only God Ge, only the nerves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"Zhu Xue and Ta Xue: First, I have never met the scholar, I just know her existence. Second: Because of the suspicion between her and 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"Zhuxue and Taxue: Only Ge Shen, only nerves.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Yes, only Geshen, only nerves.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s better for 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"Zhuxue and Taxue: True purple is Geshen, only Geshen, only nerves.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Cultist gang. There are hype criminals everywhere preaching incitement to crime, claiming to have formed a Gejun 100,000. 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Zhuxue and Taxue: It is necessary to inherit the fine tradition of Ge Shen and carry forward the spirit of Ge Shen. Only Ge Shen and only nerves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"Ge Yimin (50914333): These days Sanshi is the first author of nerves.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"Spider (980946319): Anyone who opposes Kami gets the new 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"Gegod dot com: 700,000 words for nerves.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"Sage in Zhuanxu's Hometown: You are also worthy of being a 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596, GeYiMin's nerves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Actually clamoring that they are not afraid of being caught by the 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"Gegod dot com: 700,000 words for nerves.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"Gegod dot com: The Four Nerve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One day in the spring of 20 years, Ge Hei Coin publicly used 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"&lt;Nerve&gt;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"Ge Hua A: Ge Shen's fans mainly gather on Tieba and QQ. The 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E95318" w:rsidP="00E95318">
      <w:pPr>
        <w:pStyle w:val="21"/>
        <w:ind w:firstLine="420"/>
      </w:pPr>
      <w:r>
        <w:t>Nerve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Read Nerve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There used to be an exposing post about Ge's trash gang, which was deleted by them using conspiracy and tricks. They also chatted with 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A set of fake serious nerves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Otherwise, my place is very deserted. I usually only read dozens of 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Alone, Jiezi, Blue Fatty, Pretending to be Dead, Desperate, He Tianzun, Ge Nerve, Zhang Xingang, who is the strongest and who is the weakest?</w:t>
      </w:r>
    </w:p>
    <w:p w:rsidR="00E95318" w:rsidRDefault="00E95318" w:rsidP="00E95318">
      <w:pPr>
        <w:pStyle w:val="21"/>
        <w:ind w:firstLine="420"/>
      </w:pPr>
      <w:r>
        <w:rPr>
          <w:rFonts w:hint="eastAsia"/>
        </w:rPr>
        <w:t>》</w:t>
      </w:r>
      <w:r>
        <w:rPr>
          <w:rFonts w:hint="eastAsia"/>
        </w:rPr>
        <w:t>Guo Boji, a friend of the elderly: Yang Fan is considered to be a dreadful temperament, a thin body and a thin body. Ge nerves also have good facial features when they are young. Neuropathy: Zhang Jie, Wang Keren's facial features are inferior, coupled wi</w:t>
      </w:r>
      <w:r>
        <w:t>th a perverted look, dark circles/abscesses on the face, it is already unsightly, what is the worst thing, not only ugly and insignificant, but also a disabled 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"Ge Yimin: You do not believe in nerves, and refuse to die, we are very embarrassed.</w:t>
      </w:r>
    </w:p>
    <w:p w:rsidR="00E95318" w:rsidRDefault="00E95318" w:rsidP="00E95318">
      <w:pPr>
        <w:pStyle w:val="21"/>
        <w:ind w:firstLine="420"/>
      </w:pPr>
      <w:r>
        <w:t>"" Bolshevism: From the naming of "Nervous", we can know that it is the spokesperson of neurotic patients!!! Some people have to look at themselves while scolding Ge Nerve. In fact, Ge Nerve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Ge Yimin's book "Nervous" claims to have a crush on Xu Qian during his sophomore year in Jurong High School, and fell in love at 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"Nerves".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"Nerves" vision book, and marrying saints in a dream during 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"Nerves"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In addition, the full text of GeYiMin's nerves is clearly available on the Internet, but GeYiMin wants to make a physical book for others to see in real life and some people can’t access his personal website. However, there is actually an electronic version of nerves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SzMithrandir: Ge seems to be scolding, but it is not recorded in the nerves, as can be seen from the third reply No. 235 in the comments of the nerve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7. The most influential Internet philosopher in the network 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"Nerves"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What else is Gehua? The nerve argument is "Ge 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"The vast sea of ​​people: Ge Nerve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3. Nerve (Disease)-Nerve (Disease)</w:t>
      </w:r>
    </w:p>
    <w:p w:rsidR="00E95318" w:rsidRDefault="00E95318" w:rsidP="00E95318">
      <w:pPr>
        <w:pStyle w:val="21"/>
        <w:ind w:firstLine="420"/>
      </w:pPr>
      <w:r>
        <w:t>4. Contributor: Nerve Ge Qinfu —— Contributor: Nerve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"The vast sea of ​​people: Yes, they are all in the comments of netizens. There is nothing interesting about the nerve text.</w:t>
      </w:r>
    </w:p>
    <w:p w:rsidR="00E95318" w:rsidRDefault="00E95318" w:rsidP="00E95318">
      <w:pPr>
        <w:pStyle w:val="21"/>
        <w:ind w:firstLine="420"/>
      </w:pPr>
      <w:r>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"The vast sea of ​​people: there are some content that appeared in the English version of the nerves,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The vast crowd:? Some of the content that appeared in the 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Is the relationship actually worth investigating? Everyone knows that GeYiMin has always had a habit, that is, the whole network's evaluation of him is collected together, and integrated in the second seven chapters of "Nerve"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"The vast sea of ​​people: GeYimin's 00s photo problem, because it is not difficult to find that most of the photos are mainly in the 90s and 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GeYiMin, although his own xj may affect his daily life more or less, but GeYiMin still said that friends and family actually do not know about GeYiMin teaching this matter, so GeYiMin's daily life is still with 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nerves are 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"Nerve" is still updating netizen comments.</w:t>
      </w:r>
    </w:p>
    <w:p w:rsidR="00E95318" w:rsidRDefault="00E95318" w:rsidP="00E95318">
      <w:pPr>
        <w:pStyle w:val="21"/>
        <w:ind w:firstLine="420"/>
      </w:pPr>
      <w:r>
        <w:t>And Zhihu, Tieba, Douban, and Twitter are all updating their nerves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GeYiMin miscellaneous pictures, in fact, GeShen.com not only 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"Nerves"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"Nerves"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"Izon_: It's a nerve (double meaning).</w:t>
      </w:r>
    </w:p>
    <w:p w:rsidR="00E95318" w:rsidRDefault="00E95318" w:rsidP="00E95318">
      <w:pPr>
        <w:pStyle w:val="21"/>
        <w:ind w:firstLine="420"/>
      </w:pPr>
      <w:r>
        <w:t>"Schlachtkreuzer: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"Schlachtkreuzer: There are a lot of interesting information in the 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"Nerves"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Handle: Once upon a time, there was also a prosperous and 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SzMithrandir: Expanding the enrollment of the former Nanjing 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"Nerves",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t>There are some diaries of his high school and college on Shennet, which is a bit more fun than nerves,,,</w:t>
      </w:r>
    </w:p>
    <w:p w:rsidR="00E95318" w:rsidRDefault="00E95318" w:rsidP="00E95318">
      <w:pPr>
        <w:pStyle w:val="21"/>
        <w:ind w:firstLine="420"/>
      </w:pPr>
      <w:r>
        <w:t>The netizens’ comments excerpted from the nerves are simply a history of the development of Lewang’s philosophical behavior. As long as you look at it, you can discover the followers of all kinds of philosophers.</w:t>
      </w:r>
    </w:p>
    <w:p w:rsidR="00E95318" w:rsidRDefault="00E95318" w:rsidP="00E95318">
      <w:pPr>
        <w:pStyle w:val="21"/>
        <w:ind w:firstLine="420"/>
      </w:pPr>
      <w:r>
        <w:t>""Schlachtkreuzer: I suggest up to study the English version of nerves.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ge nerve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I thought God’s boring remarks were wrong. Although God’s 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In the excerpts of up to 800 pages of comments from netizens in the nerves,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God’s English seems to be not very good. According to God’s diary, he was partial to liberal arts when he was in high school, but his English was not good. After going to college, he thought that British was very 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"Nerves" said that he was born in Jurong, Jiangsu on January 31, 1969, and I can only keep it in the dark for the time being.</w:t>
      </w:r>
    </w:p>
    <w:p w:rsidR="00E95318" w:rsidRDefault="00E95318" w:rsidP="00E95318">
      <w:pPr>
        <w:pStyle w:val="21"/>
        <w:ind w:firstLine="420"/>
      </w:pPr>
      <w:r>
        <w:t>GeYiMin god singing video problem, GeYiMin's self-edited song "Zhenjiang's Golden Mountain", let several Ge Hua sing and record it into a video. There is another issue that said GeYiMin god sang, but this 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"Nuts Predecessor: Kami has the feeling of planting a native 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"SzMithrandir: I turned my nerves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Now that people are outside, the nerve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"Nerves"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"Ge Hua: Contemporary is nerves.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"Nerve").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Yang Fan was born. The birthday on March 3 on his ID card is 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Ge Yimin married Hu Chunfang, a girl from Zhenjiang, but the two 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GeYiMin lay in bed to sleep in dreams, and was anointed to be a 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The first draft of Nerve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Liu Zhongjing started to comment on Doutong in 2007 under the screen name "Several Volume Fragments" (his account was cancelled in 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Chen Weirong used the PS portrait of Qian Haile, an official in Jinhua City, Zhejiang Province as his head, and officially aliased "Qian 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"Nerves"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Lin Manze put the non-public soundtracks that had been secretly requested from musicians from various sources on Taobao without 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Zhang Jie recharged both his Tieba account and Sina Weibo. On the 12th, Baidu Tieba's solo 13 bar was blasted. Currently, this bar can only be viewed but not posted. Yang Fan, who had ceased Qintiandi's 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He Wentao temporarily closed himself up in Tieba because he was struggling to deal with the humiliation of the night butterflies. Qian Bao 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Ge Yimin announced his withdrawal from the group and said that "this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A few hours after Yang Fan posted a video criticizing six young children on station B, his large solo 13 and a series of trumpets were brutally banned and listed as one of the illegal figures. Yang Fan has 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Zhang Xingang's "Mou Da Tianxia" company was officially 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Zheng Liang and the mysterious man met for a duel. Zheng Liang spent more than 30 minutes with Shen Biren, and the mysterious man 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According to nerves,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Zhang Jie, positioned as a beautiful young woman at the level of 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"Ge Shen: I am contemporary Christian communism, naturally a Christian circle, a communist circle. Nerves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"Ge Hua: Nerve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The vast sea of ​​people: In order to prevent the dynamics involving Ge Yimin, I and everyone in the comment area were therefore 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At least, compared with things like Wenman's theory saving it and perpetual motion revolution, the nerves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The replies from the Gehuas below are all, you are not willing to believe in nerves,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SzMithrandir: There are hired naval forces, some who are looking for fun, and some who really believe in it. I think the first type 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"Onezero6: A group of friends once interviewed the head of the 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"The vast sea of ​​people: In fact, there is really no basic relationship between Ge Yimin and Chunfang, after all, after marrying the saint Hu Chunfang in the book of nerves, it is also marked "reluctantly."</w:t>
      </w:r>
    </w:p>
    <w:p w:rsidR="00B847CB" w:rsidRDefault="00B847CB" w:rsidP="00B847CB">
      <w:pPr>
        <w:pStyle w:val="21"/>
        <w:ind w:firstLine="420"/>
      </w:pPr>
      <w:r>
        <w:t>"" SzMithrandir: I also said in my nerves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only was there no mention of the events at the end of a certain year, but the December diary was lost for 10 days!</w:t>
      </w:r>
    </w:p>
    <w:p w:rsidR="00B847CB" w:rsidRDefault="00B847CB" w:rsidP="00B847CB">
      <w:pPr>
        <w:pStyle w:val="21"/>
        <w:ind w:firstLine="420"/>
      </w:pPr>
      <w:r>
        <w:t>Recently, I have read the nerves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Schlachtkreuzer: The nerves are all one by one, and there are many chat records that are directly picked up. Can this thing really be sold?,,</w:t>
      </w:r>
    </w:p>
    <w:p w:rsidR="00B847CB" w:rsidRDefault="00B847CB" w:rsidP="00B847CB">
      <w:pPr>
        <w:pStyle w:val="21"/>
        <w:ind w:firstLine="420"/>
      </w:pPr>
      <w:r>
        <w:t>And the nerves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Schlachtkreuzer: There are no classes today. I read my nerves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Today it suddenly occurred to me that Internet philosophers represented by Chuang, Jie, Chuang, and God seem to have done this. 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Sasas-: Shenwang has no timeline events, but nerves, 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Sasas-: Shenwang Nerve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"Ge Shen: Nerve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"Ge Shen: It's a coincidence. I read this section of nerves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Five Big Sas: After a little check, your Gehua names are all 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I said: "What am I talking about? I want to say that communism 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In a dream, I tried for the first half of my life, as the "False Monk" sang: "I will walk from south to north, and I will walk from white to 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"Nerves"? Or are you very content with the religion or the party?</w:t>
      </w:r>
    </w:p>
    <w:p w:rsidR="00B847CB" w:rsidRDefault="00B847CB" w:rsidP="00B847CB">
      <w:pPr>
        <w:pStyle w:val="21"/>
        <w:ind w:firstLine="420"/>
      </w:pPr>
      <w:r>
        <w:t>"Ge Shen: Yes, only nerves.</w:t>
      </w:r>
    </w:p>
    <w:p w:rsidR="00B847CB" w:rsidRDefault="00B847CB" w:rsidP="00B847CB">
      <w:pPr>
        <w:pStyle w:val="21"/>
        <w:ind w:firstLine="420"/>
      </w:pPr>
      <w:r>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"Ge Shen: nerve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t>The gods and the gods are all signs and flags.</w:t>
      </w:r>
    </w:p>
    <w:p w:rsidR="00B847CB" w:rsidRDefault="00B847CB" w:rsidP="00B847CB">
      <w:pPr>
        <w:pStyle w:val="21"/>
        <w:ind w:firstLine="420"/>
      </w:pPr>
      <w:r>
        <w:t>I want to build communism. Keep it simple. All the poor can live a better life instead of personal enjoyment. Personal material can maintain a basic life. This can also be seen from the record of the second summons of the 21st chapter of the nerves and the police. Out.</w:t>
      </w:r>
    </w:p>
    <w:p w:rsidR="00B847CB" w:rsidRDefault="00B847CB" w:rsidP="00B847CB">
      <w:pPr>
        <w:pStyle w:val="21"/>
        <w:ind w:firstLine="420"/>
      </w:pPr>
      <w:r>
        <w:t>In addition, I have nerve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"Ge Hua: God went online in 2001. One-hearted God Network Nerve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When I read his text, I want to see how he created "Nerv" step by step based on his academic background and life experience, and gradually became him under the video representation of "Nerv" announced by Douyin.</w:t>
      </w:r>
    </w:p>
    <w:p w:rsidR="00B847CB" w:rsidRDefault="00B847CB" w:rsidP="00B847CB">
      <w:pPr>
        <w:pStyle w:val="21"/>
        <w:ind w:firstLine="420"/>
      </w:pPr>
      <w:r>
        <w:t>"Ge Hua: Haha, nerve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According to GeYiMin, when he was a boy, he could see that God 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Nerve,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There is no phase: Ge Shen didn't make a fortune by buying lottery tickets some time ago, but he lost a lot of results. I'm not nervous. 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He served seven years in prison and was released in 2019. However, Ge Yimin himself later interacted with netizens and admitted that he had 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summoned, and the two events can be found in (22) (23) in his book "Nerves"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"Nerves"</w:t>
      </w:r>
    </w:p>
    <w:p w:rsidR="00B847CB" w:rsidRDefault="00B847CB" w:rsidP="00B847CB">
      <w:pPr>
        <w:pStyle w:val="21"/>
        <w:ind w:firstLine="420"/>
      </w:pPr>
      <w:r>
        <w:t>To be honest, the full text of this English version must have been translated by a digester. I found that some Chinese characters and sentences were not translated, so I just uploaded the original text directly, and showed foreigners if he could understand it. My nerves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After some content appeared in the English version of the nerve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The vast sea of ​​people: This, ah, is the crumb god descending to the earth. Gym you asked for. He said at first that he did, so look for it 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"I did it myself 5 4: According to my nerves,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Ge Yimin has a computer, most likely a desktop computer. Another 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"Benyuan Avenue: I heard that you have nerves,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Ge Hua: Nerves,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Where are you?: A brief introduction to the Internet philosopher: Ge Yimin</w:t>
      </w:r>
    </w:p>
    <w:p w:rsidR="004354F1" w:rsidRDefault="004354F1" w:rsidP="004354F1">
      <w:pPr>
        <w:pStyle w:val="21"/>
        <w:ind w:firstLine="420"/>
      </w:pPr>
      <w:r>
        <w:t>Ge Yimin, born on January 26, 1969 (one saying on the 31st), was born in Zhenjiang, Jiangsu, China. He graduated from the Chinese Department of Nanjing University with a major in Chinese Language 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"Nerves"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"Nerve".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""The vast sea of ​​people: to be honest, in the Disney face of 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"Nerves"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"Nerves")</w:t>
      </w:r>
    </w:p>
    <w:p w:rsidR="001C28D8" w:rsidRDefault="001C28D8" w:rsidP="001C28D8">
      <w:pPr>
        <w:pStyle w:val="21"/>
        <w:ind w:firstLine="420"/>
      </w:pPr>
      <w:r>
        <w:t>The English version of is translated by Louisa Fei from the United States, but I think it is a lie to the song Yimin, because a careful look at the first chapter of the vision book shows that something is wrong. The translation method in the nerves is vision book ook, in fact If it’s 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643. Nerve Twelve 163: Chongta has no strategy for the religion</w:t>
      </w:r>
    </w:p>
    <w:p w:rsidR="001C28D8" w:rsidRDefault="001C28D8" w:rsidP="001C28D8">
      <w:pPr>
        <w:pStyle w:val="21"/>
        <w:ind w:firstLine="420"/>
      </w:pPr>
      <w:r>
        <w:t>Ge Shen repeatedly rushed to the tower, resulting in the cancellation of the registration of all domain names by the Ministry of 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"Ziwei saint Zhao Mang: Xin Ge Shen read nerves.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t>"The vast sea of ​​people: To tell the truth, this gym is not necessarily only me who can beat it, but I seem to be the first.</w:t>
      </w:r>
    </w:p>
    <w:p w:rsidR="001C28D8" w:rsidRDefault="001C28D8" w:rsidP="001C28D8">
      <w:pPr>
        <w:pStyle w:val="21"/>
        <w:ind w:firstLine="420"/>
      </w:pPr>
      <w:r>
        <w:t>"" Knows for the father: There seems to be a habit of regularly 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"Nerves"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"Zhu Xue and Ta Xue: Ge Shen knows how to write nerves.</w:t>
      </w:r>
    </w:p>
    <w:p w:rsidR="006F382D" w:rsidRDefault="006F382D" w:rsidP="006F382D">
      <w:pPr>
        <w:pStyle w:val="21"/>
        <w:ind w:firstLine="420"/>
      </w:pPr>
      <w:r>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XEQZGFRUMLK: What is the use of Ge Shen Nerve?</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nerves,"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of the silky shape is changeable, the appearance is very poor. The situation of Zhao Kexun and the silky shape are very similar. It’s wherever the black skin is. To be honest, this behavior, except for 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The vast crowd: If you know that Zhiwang also has this thing and its personal website actually has public security records, you will 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To give a hypothetical example, the Ge family posted a zombie (mostly GeYiMin II) in the Shepherd Yunjie Bar to promote his religious thoughts, and then some netizens attacked Ge Shen in this post, and the zombie post will only reply and repeat at this time" Dingtie dog, Nima exploded" and "You don't believe in nerves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The second generation pretended to be me, but it was kind, 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Contradicted with nerves.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Vision books are real dreams, and nerves are based on them. Fake dreams and nerves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(nerve)</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And he even posted a link to his website on his own wall. This phenomenon can be seen in some of his live broadcasts, but he claims that his wife and son do not participate in religious religion, and his son does not believe in religion, but his son 18 During the year, he was often active in Tieba, and Chunfang seemed to use smartphones. They 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Of course, my wife and children know that I write nerves to make a god network, but they don't participate.</w:t>
      </w:r>
    </w:p>
    <w:p w:rsidR="006F382D" w:rsidRDefault="006F382D" w:rsidP="006F382D">
      <w:pPr>
        <w:pStyle w:val="21"/>
        <w:ind w:firstLine="420"/>
      </w:pPr>
      <w:r>
        <w:t>Ge Hua Liu Xin, whose name is Zhang Xiaoguang, has the chat record in front of Nerve.</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t>"Ge Yimin: It became common in the Republic of China. It was invented by Liu Bannong. Women began to oppose it, thinking that it 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Gym likes to send its own religious thoughts to the sage circle and the Internet philosopher circle for violent preaching, that is, to screen. Biaozi always screens his singing videos in the Tieba football circle, which always embarrass the bar friends.</w:t>
      </w:r>
    </w:p>
    <w:p w:rsidR="006F382D" w:rsidRDefault="006F382D" w:rsidP="006F382D">
      <w:pPr>
        <w:pStyle w:val="21"/>
        <w:ind w:firstLine="420"/>
      </w:pPr>
      <w:r>
        <w:t>In my impression, Biaozi seemed to have scolded a certain bar 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"Ge Yimin: Jesus had only dozens of believers before his death, spread the gospel, can not make money, rely on women to help, when he died, these dozens of disciples all fled. After the resurrection, the disciples were reunited firmly, Paul even preached to the Gentiles, and 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t>"" Ge Yimin: Only the second generation, gave money, January 30 or 40, can't remember how many times in total, others did not.</w:t>
      </w:r>
    </w:p>
    <w:p w:rsidR="006F382D" w:rsidRDefault="006F382D" w:rsidP="006F382D">
      <w:pPr>
        <w:pStyle w:val="21"/>
        <w:ind w:firstLine="420"/>
      </w:pPr>
      <w:r>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Only Zhu Huaibing has donated 20 yuan, and his nerves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The vast sea of ​​people: gym miscellaneous pictures, carefully look through gym's</w:t>
      </w:r>
    </w:p>
    <w:p w:rsidR="006F382D" w:rsidRDefault="006F382D" w:rsidP="006F382D">
      <w:pPr>
        <w:pStyle w:val="21"/>
        <w:ind w:firstLine="420"/>
      </w:pPr>
      <w:r>
        <w:t>Some videos with pictures (such as gym2020) will always have 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t>Cher, did you delete so many posts that you reply to me?</w:t>
      </w:r>
    </w:p>
    <w:p w:rsidR="00AE1B75" w:rsidRDefault="00AE1B75" w:rsidP="00AE1B75">
      <w:pPr>
        <w:pStyle w:val="21"/>
        <w:ind w:firstLine="420"/>
      </w:pPr>
      <w:r>
        <w:t>We don't think that Satan is the opposite of God.</w:t>
      </w:r>
    </w:p>
    <w:p w:rsidR="00AE1B75" w:rsidRDefault="00AE1B75" w:rsidP="00AE1B75">
      <w:pPr>
        <w:pStyle w:val="21"/>
        <w:ind w:firstLine="420"/>
      </w:pPr>
      <w:r>
        <w:t>Nerve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nerves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Ge Shen was sentenced about twenty years ago because he 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670, Brother Gu regrets the young master: That Ge Cult. Dreaming. Return to God</w:t>
      </w:r>
    </w:p>
    <w:p w:rsidR="00AE1B75" w:rsidRDefault="00AE1B75" w:rsidP="00AE1B75">
      <w:pPr>
        <w:pStyle w:val="21"/>
        <w:ind w:firstLine="420"/>
      </w:pPr>
      <w:r>
        <w:t>There is only one scum. He was finally sentenced and sentenced! 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If he didn't report me. Why should I talk like this! He is so harmful. Such people. Little people walk.</w:t>
      </w:r>
    </w:p>
    <w:p w:rsidR="00AE1B75" w:rsidRDefault="00AE1B75" w:rsidP="00AE1B75">
      <w:pPr>
        <w:pStyle w:val="21"/>
        <w:ind w:firstLine="420"/>
      </w:pPr>
      <w:r>
        <w:t>Useless social scumbags.</w:t>
      </w:r>
    </w:p>
    <w:p w:rsidR="00AE1B75" w:rsidRDefault="00AE1B75" w:rsidP="00AE1B75">
      <w:pPr>
        <w:pStyle w:val="21"/>
        <w:ind w:firstLine="420"/>
      </w:pPr>
      <w:r>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I'm sorry, I'm sorry: Ge Yimin's nerves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Because GeYiMin was blocked by Baidu, the shielding is good, but these people will move here, look at the name of the post, there are still 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SzMithrandi: Ge will back it up himself, only some of Ge's creations on the site are not downloaded because Ge is too big to 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the comments that scolded him. This is probably magnanimous. I think what should be missing are the previous posts and accounts of Geshen, 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There are also self-entry entries and writing nerve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Ge Yimin's image in this novel is a "city management guard captain", and he is shrewd. One time when I went out on patrol, I saw the wind setting sun that was beaten to pieces by Wang Zhong. Ge Yimin was surprised to see the embarrassed appearance of the wind setting sun. The wind setting sun was beaten like this because he got in 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But what I know is "Only Geshen, only the nerves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This is another missionary website used by Lao Ge before there does not exist in Shenwang, but this website cannot be accessed now. Yemei.com has some content that Shenwang doesn’t have, and it is also interoperable with the content posted by Lao Ge’s original Tieba account "Mei Hei", "Anti-Ye Mei Alliance" and "Ye Mei". Among them, "Mei Hei" is used. The avatar is a picture of Gehua on Yemei.com. Therefore, 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(nerve)</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This can take off. The path of self-proclaimed god is simply unrealistic, after all, no one bought the "Nerves"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4. Violent preaching, swiping the religious thoughts in a number of unrelated post bars, affecting the experience of bar friends. And to indulge the second navy army to curse people, such as "Don't you believe in nerves,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Nowadays, the god of song is no different from the general cult leader, and it feels like the god of song is like a normal person when he 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t>Completely swear words are not included, and everything else is 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slow masters, many people looked forward to it and cost me too much. 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"Ge Yimin: It depends on the definition of believers. Because there is no organization, there is no establishment, and of course there are no believers who are registered. However, in the past 20 years, there are still some believers, and the nerves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SZ reports here, the nerve of the gods network is also updated frequently, at least once a month.</w:t>
      </w:r>
    </w:p>
    <w:p w:rsidR="000E648F" w:rsidRDefault="000E648F" w:rsidP="000E648F">
      <w:pPr>
        <w:pStyle w:val="21"/>
        <w:ind w:firstLine="420"/>
      </w:pPr>
      <w:r>
        <w:t>"I don't cross the hp: Niu 6 stayed, if in ancient times it is estimated that he would have been OMG.</w:t>
      </w:r>
    </w:p>
    <w:p w:rsidR="000E648F" w:rsidRDefault="000E648F" w:rsidP="000E648F">
      <w:pPr>
        <w:pStyle w:val="21"/>
        <w:ind w:firstLine="420"/>
      </w:pPr>
      <w:r>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"Deyang himself: Of course, the prophecy did not say suicide. It was a saint who was always unable to get out of the mountain to marry Liu Yifei. He was anxious and threatened to commit suicide, thinking that he committed suicide and the world would perish.</w:t>
      </w:r>
    </w:p>
    <w:p w:rsidR="000E648F" w:rsidRDefault="000E648F" w:rsidP="000E648F">
      <w:pPr>
        <w:pStyle w:val="21"/>
        <w:ind w:firstLine="420"/>
      </w:pPr>
      <w:r>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"Deyang himself: To be honest, we will create great harmony 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"Yeh Xue: If I were within the system, then there would be no gods and nerves,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"Knowing for the father: Ge Shen quickly launched a disaster to 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t>"" Ge Yimin: Reading nerves,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4763FD" w:rsidP="004763FD">
      <w:pPr>
        <w:pStyle w:val="21"/>
        <w:ind w:firstLine="420"/>
      </w:pPr>
      <w:r>
        <w:t>Nerve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First of all, there is no crape myrtle saint, this is a rumor made by 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"Yesue: I have talked a few times before, because of the website, but I was also polite. The last time you are welcome, I came to the door, 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Ge Shen, he is probably heterosexual, but he was a good person in high school, but he was only of the same sex and indifferent to the opposite sex. One thing can be seen in the comments of his classmates. 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696. manevil: Nerve,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"Ge Yimin: The nerve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Gehua hype, see nerves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I want to know, I have nerves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(nerve).</w:t>
      </w:r>
    </w:p>
    <w:p w:rsidR="004763FD" w:rsidRDefault="004763FD" w:rsidP="004763FD">
      <w:pPr>
        <w:pStyle w:val="21"/>
        <w:ind w:firstLine="420"/>
      </w:pPr>
      <w:r>
        <w:t>Dubbing is the nerve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5. Nerve (transmitted by Geshen) short video, live broadcast, 800,000 words of Nerve</w:t>
      </w:r>
    </w:p>
    <w:p w:rsidR="004763FD" w:rsidRDefault="004763FD" w:rsidP="004763FD">
      <w:pPr>
        <w:pStyle w:val="21"/>
        <w:ind w:firstLine="420"/>
      </w:pPr>
      <w:r>
        <w:t>See god network gegod.com</w:t>
      </w:r>
    </w:p>
    <w:p w:rsidR="004763FD" w:rsidRDefault="004763FD" w:rsidP="004763FD">
      <w:pPr>
        <w:pStyle w:val="21"/>
        <w:ind w:firstLine="420"/>
      </w:pPr>
      <w:r>
        <w:t>6. 20 episodes of neural dubbing videos</w:t>
      </w:r>
    </w:p>
    <w:p w:rsidR="004763FD" w:rsidRDefault="004763FD" w:rsidP="004763FD">
      <w:pPr>
        <w:pStyle w:val="21"/>
        <w:ind w:firstLine="420"/>
      </w:pPr>
      <w:r>
        <w:t>See god network gegod.com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It’s better to have some nerves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The Filamentous Great Zhe also attended at least a philosophy department of Yangzhou University, and after dropping out, he has been 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The head of Ge Nerve Band, it leaves evidence "Nerve".</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703. Liu Yifei 2033: God writes the Bible, Ge Xie writes nerves,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Ge Yimin: Nerve IV 14. Nerve golden rule: [Do not oppose anyone].</w:t>
      </w:r>
    </w:p>
    <w:p w:rsidR="000A3F69" w:rsidRDefault="000A3F69" w:rsidP="000A3F69">
      <w:pPr>
        <w:pStyle w:val="21"/>
        <w:ind w:firstLine="420"/>
      </w:pPr>
      <w:r>
        <w:t>God disciples spread their nerves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"Manevil: All men are holy, all men are Christ, and Christ all are the Son of man.</w:t>
      </w:r>
    </w:p>
    <w:p w:rsidR="000A3F69" w:rsidRDefault="000A3F69" w:rsidP="000A3F69">
      <w:pPr>
        <w:pStyle w:val="21"/>
        <w:ind w:firstLine="420"/>
      </w:pPr>
      <w:r>
        <w:t>"" Ge Yimin: Everyone is a god-nerves.</w:t>
      </w:r>
    </w:p>
    <w:p w:rsidR="000A3F69" w:rsidRDefault="000A3F69" w:rsidP="000A3F69">
      <w:pPr>
        <w:pStyle w:val="21"/>
        <w:ind w:firstLine="420"/>
      </w:pPr>
      <w:r>
        <w:t>Nerve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The vast crowd: To be honest, Baidu Tieba is probably the birthplace of many Internet philosophers. Ge Nerve, who is active in the forum or the Christian circle of Tieba, is probably their "novice village".</w:t>
      </w:r>
    </w:p>
    <w:p w:rsidR="000A3F69" w:rsidRDefault="000A3F69" w:rsidP="000A3F69">
      <w:pPr>
        <w:pStyle w:val="21"/>
        <w:ind w:firstLine="420"/>
      </w:pPr>
      <w:r>
        <w:t>"" Ye Xue: Baidu Tieba Big V certification: Ge Yimin: Internet thinker activist, Hong Kong Four Seasons Publishing House signed author. Male, born in 1969, from Zhenjiang, Jiangsu, China, graduated from the Chinese Department of Nanjing University. Published the modern prophet book nerve, which was named an amendment to the Bible. There are two main sources of his thoughts: Christianity and Communism. Nerves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t>"The four are all empty. 877: What kind of prophecies are there really for the savior? You hype all day long, this person, this person is too scared to come out, human beings play, you group of gods are the 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"Nerve"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(Nerve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Second, there is no offline promotion, I only use the Internet, Shenwang, Nerve, and God. There is no effect offline, except for 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t>Fifth, there are nerves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Sixth, I am not afraid of Zhao bombs, but the tower will affect the religious religion, and the nerves are also written. The tower is not a strategy and affects my website, such as canceling the record of the Ministry of Industry and Information Technology and walling my domain name.</w:t>
      </w:r>
    </w:p>
    <w:p w:rsidR="000A3F69" w:rsidRDefault="000A3F69" w:rsidP="000A3F69">
      <w:pPr>
        <w:pStyle w:val="21"/>
        <w:ind w:firstLine="420"/>
      </w:pPr>
      <w:r>
        <w:t>Nerve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Ge Yimin: Nerve eleven 2, as long as there are people starving to 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"Nerves".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There are a lot of people who wrote the Declaration of Great Harmony, and a few people wrote it, just like Ge Xie who bought the 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It is recommended that you go to unite Ge, and then write the original creation of nerves,,,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"Ge Yimin: Nerve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Human beings have a monopoly of power in the present world and 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Ge Yimin: So I update and revise nerve words every day, keep 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2. As for communism, for more than 200 years, the sages (Ki-Communist, Air Communist, Scientific Communist) did not consider it impractical, and the conditions are now ripe. (Nerve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"Ge Yimin: nerve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""Huang Yuzhibao: This Ge Xie just sticks me up. Then he fell 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In fact, there used to be so many Azis in the post bar, and they 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"Deyang himself: In 2001, "Nervous", the believers are all remembered in their nerves,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According to a well-known person, Ge is connected with antichrists from all over the world and defiles the Bible in the name of nerves.</w:t>
      </w:r>
    </w:p>
    <w:p w:rsidR="00B51961" w:rsidRDefault="00B51961" w:rsidP="00B51961">
      <w:pPr>
        <w:pStyle w:val="21"/>
        <w:ind w:firstLine="420"/>
      </w:pPr>
      <w:r>
        <w:t>And Ge is pretending to be one of the Chinese sages in the Chinese Sage, and has the power of management, and all comments against Ge are deleted.</w:t>
      </w:r>
    </w:p>
    <w:p w:rsidR="00B51961" w:rsidRDefault="00B51961" w:rsidP="00B51961">
      <w:pPr>
        <w:pStyle w:val="21"/>
        <w:ind w:firstLine="420"/>
      </w:pPr>
      <w:r>
        <w:t>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I would like to tell certain big bosses that the Son of God is not controlled by you. Who is the Son of God is the Son of God. It’s not that you can taint it with a single nerve.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Pretending to be a son of God, contaminating the Bible with nerves,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"Liu Yifei 2033: The Bible, Divine Comedy, Nerves, Dizziness.</w:t>
      </w:r>
    </w:p>
    <w:p w:rsidR="00B51961" w:rsidRDefault="00B51961" w:rsidP="00B51961">
      <w:pPr>
        <w:pStyle w:val="21"/>
        <w:ind w:firstLine="420"/>
      </w:pPr>
      <w:r>
        <w:t>"Asia's mouth brother: Divine comedy is poetry, the Bible is a Christian classic, and nerves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"Nerve"</w:t>
      </w:r>
    </w:p>
    <w:p w:rsidR="00B51961" w:rsidRDefault="00B51961" w:rsidP="00B51961">
      <w:pPr>
        <w:pStyle w:val="21"/>
        <w:ind w:firstLine="420"/>
      </w:pPr>
      <w:r>
        <w:t>They wrote this book to praise the gods, not the saints, so it should be renamed "Nerve".</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Martin Luther did not recognize the Pope, but he recognized Jesus as the "only" Savior and the absolute authority of the Bible. So Martin 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 Is it fun to scan the screen to promote your nerves in major forums?</w:t>
      </w:r>
    </w:p>
    <w:p w:rsidR="00B51961" w:rsidRDefault="00B51961" w:rsidP="00B51961">
      <w:pPr>
        <w:pStyle w:val="21"/>
        <w:ind w:firstLine="420"/>
      </w:pPr>
      <w:r>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And now evangelism is absorbing the nerves of believers and 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A nerve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Looking for Ge Yimin, male, 51 years old, disappeared after publishing P-related content on June 09, and has not returned yet. If you have news or channels, please leave a message or send me a private 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Evil, your nerves.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"13293581: Fools only look at nerves.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The eighth place Wang Keren was active on Facebook in 2013 and 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"Geyimin: Jesus is God, how can it not be realized? Creator, just 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(Nerve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Young and handsome, but unfortunately it was ruined later. To have a brain and a brain, it is 100,000 or even 90,000 times stronger than the 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He feels very interesting, so share it. And he feels quite persistent. 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Before searching for his name, you can still see his comments 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"Xiaobai Mr_White: You think too much, Hong Kong people don't look at their nerves.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Deyang himself: What kind of nerves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t>""Yu Peicheng -: How do I have to do with my nerves?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nerves.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"Ye Xue: 1. God is based on this:: Nerve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t>2. The religion is based on this:: Nerves 16: Nerve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Now there are five steps to unify the world: Nanjing University, Shenwang, Nerve,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Only dare to be incompetent and furious or care about and pull the 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The vast sea of ​​people: I have a suggestion to Yunjie. I suggest to write together all the impressive dreams I have done so far, and mark the time of dreaming, arrange them in chronological order, and write "Different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"Yeh Xue: God Net, Nerve, Vision Book, and another God Cult.</w:t>
      </w:r>
    </w:p>
    <w:p w:rsidR="007D0FF1" w:rsidRDefault="007D0FF1" w:rsidP="007D0FF1">
      <w:pPr>
        <w:pStyle w:val="21"/>
        <w:ind w:firstLine="420"/>
      </w:pPr>
    </w:p>
    <w:p w:rsidR="007D0FF1" w:rsidRDefault="007D0FF1" w:rsidP="007D0FF1">
      <w:pPr>
        <w:pStyle w:val="21"/>
        <w:ind w:firstLine="420"/>
      </w:pPr>
      <w:r>
        <w:rPr>
          <w:rFonts w:hint="eastAsia"/>
        </w:rPr>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Deyang himself: Nerve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"Liu Yifei 2033: Saints do not rely on thoughts? Rely on the army? Ge Xie also writes nerves,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"Deyang himself: Ge Xie has the nerves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"Ala Lei: I didn't catch up at the earliest, I only knew that there were white crystal, Pipa fairy, Ge Shen, Tanaka Xingzhe, Ten Jian, 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Timeytfd: There are not a few accounts related to Ge Xie who posted excerpts from certain sections of nerves before. I have probably seen dozens of accounts, and almost all of them have been banned. It 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In fact, in addition to the navigation, I have other Zhihu, Douban, and Jianshu. Because of many searches, they are sealed, and no new 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"You want to listen to him" is unknown, "Shen Wang" is disabled, and "Deyang Li Juan" is now used.</w:t>
      </w:r>
    </w:p>
    <w:p w:rsidR="007D0FF1" w:rsidRDefault="007D0FF1" w:rsidP="007D0FF1">
      <w:pPr>
        <w:pStyle w:val="21"/>
        <w:ind w:firstLine="420"/>
      </w:pPr>
      <w:r>
        <w:t>Douban: The "Nerve"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t>We still need resources from the wasteland and the ocean to create resources.</w:t>
      </w:r>
    </w:p>
    <w:p w:rsidR="007D0FF1" w:rsidRDefault="007D0FF1" w:rsidP="007D0FF1">
      <w:pPr>
        <w:pStyle w:val="21"/>
        <w:ind w:firstLine="420"/>
      </w:pPr>
      <w:r>
        <w:t>"Deyang himself: Ge Xie can only sell 5 Hong Kong dollars e-book nerves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"Deyang himself: Ge Xie claims to have created the God of 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Zhuxue and Taxue: Is the nerve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"Manevil: The saying that God gives birth to many people is outdated. When people are educated and wise, they will no longer 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"Yesue: The difference is that I have dreams and visions, and the most important thing is that the nerve is the cornerstone of nerves.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Yesue: No one can take advantage of my official blog, community, 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"Yesue: Collecting comments is my original creation, I didn't learn from others. Of course, when I thought about collecting, I didn't collect them before. For example, when Yemei Community and Tieba products were first created, they did not collect. At that time, many people in 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Because the day is coming, people will say: Blessed are those who 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Ge Yimin and shepherd Yun Jie, these two "philosophers" have had 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"Ge Yimin: Agree, Nerve Four 14, Nerve Golden Rule: [Do not 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It is the "Whether Ferro will transfer to Milan Real Madrid, and who is lying in the nerve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nerve, the earliest version of nerve. An Shuai gave an example of nerve, which means that everyone in the audience knows. Otherwise, others will not understand.)</w:t>
      </w:r>
    </w:p>
    <w:p w:rsidR="007C7B11" w:rsidRDefault="007C7B11" w:rsidP="007C7B11">
      <w:pPr>
        <w:pStyle w:val="21"/>
        <w:ind w:firstLine="420"/>
      </w:pPr>
      <w:r>
        <w:t>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Ge Yimin: Only to evangelize them, accept the nerves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t>"Manevil: True faith should be done with love in the daily way, don't just hang the letter in your mouth, do more good deeds.</w:t>
      </w:r>
    </w:p>
    <w:p w:rsidR="007C7B11" w:rsidRDefault="007C7B11" w:rsidP="007C7B11">
      <w:pPr>
        <w:pStyle w:val="21"/>
        <w:ind w:firstLine="420"/>
      </w:pPr>
      <w:r>
        <w:t>"" Ge Yimin: Spreading the nerve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The bosses all speak English on international occasions, and they 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At that time, I searched Yemei Sutra only my Yemei Sutra, and it is the same now.</w:t>
      </w:r>
    </w:p>
    <w:p w:rsidR="007C7B11" w:rsidRDefault="007C7B11" w:rsidP="007C7B11">
      <w:pPr>
        <w:pStyle w:val="21"/>
        <w:ind w:firstLine="420"/>
      </w:pPr>
      <w:r>
        <w:t>However, Yemei Sutra was later changed to Song Yimin Sutra, GeYiMin Sutra, and nerves.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Five big rustles: In other words, when some people are commenting on you, they are actually promoting you in disguise. After all, some viewers will recognize you through their comments. I don't 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Nerve,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"Yeh Xue: The first edition of Nerve, because the mainland book number is expensive, of course, the current Nerve cannot be published in the mainland.</w:t>
      </w:r>
    </w:p>
    <w:p w:rsidR="007C7B11" w:rsidRDefault="007C7B11" w:rsidP="007C7B11">
      <w:pPr>
        <w:pStyle w:val="21"/>
        <w:ind w:firstLine="420"/>
      </w:pPr>
      <w:r>
        <w:t>"" Superman Xiaoao: Nerves can't pass the pre-review of publication.</w:t>
      </w:r>
    </w:p>
    <w:p w:rsidR="007C7B11" w:rsidRDefault="007C7B11" w:rsidP="007C7B11">
      <w:pPr>
        <w:pStyle w:val="21"/>
        <w:ind w:firstLine="420"/>
      </w:pPr>
      <w:r>
        <w:rPr>
          <w:rFonts w:hint="eastAsia"/>
        </w:rPr>
        <w:t>》</w:t>
      </w:r>
      <w:r>
        <w:rPr>
          <w:rFonts w:hint="eastAsia"/>
        </w:rPr>
        <w:t>Yesxue: The first edition in 2014 is fine, with less content and less 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7C7B11" w:rsidP="007C7B11">
      <w:pPr>
        <w:pStyle w:val="21"/>
        <w:ind w:firstLine="420"/>
      </w:pPr>
      <w:r>
        <w:t>Nerve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"Tieba user_5AeKDVE: It still wrote 800,000 words nerve.</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Qingfeng Mingyue: Huh? I don't understand, I might be wrong. 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"Qingfeng Mingyue: I don't understand, how can I report a crime 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The vast sea of ​​people: what you lack now is the popularity, right? Auntie’s emoticon pack has a picture of Kanagawa surfing to 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"Starting to test people: when I was young, he was more handsome 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"Ge Yimin: I am propagating god net, nerve, god religion, what forum do you still go to in Hong Kong?</w:t>
      </w:r>
    </w:p>
    <w:p w:rsidR="007C7B11" w:rsidRDefault="007C7B11" w:rsidP="007C7B11">
      <w:pPr>
        <w:pStyle w:val="21"/>
        <w:ind w:firstLine="420"/>
      </w:pPr>
      <w:r>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"God: "Ge Yao created the creator, the creator created God, and 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Skyrim Disintegration: I heard that only one copy of your book is now sold. Did you buy it yourself? Is this true? How many copies of this book have been printed?</w:t>
      </w:r>
    </w:p>
    <w:p w:rsidR="007C7B11" w:rsidRDefault="007C7B11" w:rsidP="007C7B11">
      <w:pPr>
        <w:pStyle w:val="21"/>
        <w:ind w:firstLine="420"/>
      </w:pPr>
      <w:r>
        <w:t>"Yesue: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nerve and netizen comments) In addition, it was printed for WORD and netizens themselves. For example, they printed 1 set of the second edition inexplicably than the user.</w:t>
      </w:r>
    </w:p>
    <w:p w:rsidR="007C7B11" w:rsidRDefault="007C7B11" w:rsidP="007C7B11">
      <w:pPr>
        <w:pStyle w:val="21"/>
        <w:ind w:firstLine="420"/>
      </w:pPr>
      <w:r>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Yes Xue: Obviously, Four Seasons Publishing House is under pressure from the domestic government and does not admit that it publishes its nerves. It also wants to trick me into mailing back the registration documents to the Hong Kong government. It is no</w:t>
      </w:r>
      <w:r>
        <w:t>w closed, and the Hong Kong government can find nerves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There is also nerve copyright belonging to the author. I published it at my own expense. The copyright certificate sees nerve news honor. The four seasons are not binding on nerves. It is closed again. Fortunately, the Hong Kong government can find the publication catalog. I have nerves.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Aunt Liu has a master’s degree, but she preached that she should live under the anti-gravity and unrealistic things. Her thoughts have 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"Nerves"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"Goulash_: Can nerves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"Yeh Xue: My anti-gravity posts are all justified and well-founded, that is, the twenty-first chapter of the political theory of nerves,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"Nerve" fragment from the Bible, but I said that he inherited the Bible, and most of the content is also original.</w:t>
      </w:r>
    </w:p>
    <w:p w:rsidR="00300EB0" w:rsidRDefault="00300EB0" w:rsidP="00300EB0">
      <w:pPr>
        <w:pStyle w:val="21"/>
        <w:ind w:firstLine="420"/>
      </w:pPr>
      <w:r>
        <w:t>"Yesue: The Bible is so famous, how can anyone speculate? I only 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"Deyang himself: It's nerves.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t>"Deyang himself: Ask Ge Xie, ask Ge Hua.</w:t>
      </w:r>
    </w:p>
    <w:p w:rsidR="00300EB0" w:rsidRDefault="00300EB0" w:rsidP="00300EB0">
      <w:pPr>
        <w:pStyle w:val="21"/>
        <w:ind w:firstLine="420"/>
      </w:pPr>
      <w:r>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How can your nerves break through capitalism?</w:t>
      </w:r>
    </w:p>
    <w:p w:rsidR="00300EB0" w:rsidRDefault="00300EB0" w:rsidP="00300EB0">
      <w:pPr>
        <w:pStyle w:val="21"/>
        <w:ind w:firstLine="420"/>
      </w:pPr>
      <w:r>
        <w:t>"Ge Yimin: Nerves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"Nerves"...</w:t>
      </w:r>
    </w:p>
    <w:p w:rsidR="00300EB0" w:rsidRDefault="00300EB0" w:rsidP="00300EB0">
      <w:pPr>
        <w:pStyle w:val="21"/>
        <w:ind w:firstLine="420"/>
      </w:pPr>
      <w:r>
        <w:t>"Deyang himself: You have read Nerve or went to Shenwang.</w:t>
      </w:r>
    </w:p>
    <w:p w:rsidR="00300EB0" w:rsidRDefault="00300EB0" w:rsidP="00300EB0">
      <w:pPr>
        <w:pStyle w:val="21"/>
        <w:ind w:firstLine="420"/>
      </w:pPr>
      <w:r>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"Xiaoyao Yunyun: If you don't believe in nerves,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Xiaoyao Yunyun: Do you believe in nerves?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"Ge Yimin: The nerve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t>"Ge Yimin: The text is better and universally understood, waiting 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"Yesxue: No, it's boundless, netizens commented, only accepting Ge related information, if you accept them all, the nerve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Superman Xiaoao: Nerve no information from unrelated people.</w:t>
      </w:r>
    </w:p>
    <w:p w:rsidR="00300EB0" w:rsidRDefault="00300EB0" w:rsidP="00300EB0">
      <w:pPr>
        <w:pStyle w:val="21"/>
        <w:ind w:firstLine="420"/>
      </w:pPr>
      <w:r>
        <w:t>"Yeh Xue: The main nerves are updated every day, especially the netizens' comments, the full text is too long, not good.</w:t>
      </w:r>
    </w:p>
    <w:p w:rsidR="00300EB0" w:rsidRDefault="00300EB0" w:rsidP="00300EB0">
      <w:pPr>
        <w:pStyle w:val="21"/>
        <w:ind w:firstLine="420"/>
      </w:pPr>
      <w:r>
        <w:rPr>
          <w:rFonts w:hint="eastAsia"/>
        </w:rPr>
        <w:t>》》</w:t>
      </w:r>
      <w:r>
        <w:rPr>
          <w:rFonts w:hint="eastAsia"/>
        </w:rPr>
        <w:t>Superman Xiaoao: You can read the comments made by netizens 17 years ago. After 17 years, some people took advantage of the loopholes to report the contents of the netizens' comments.</w:t>
      </w:r>
    </w:p>
    <w:p w:rsidR="00300EB0" w:rsidRDefault="00300EB0" w:rsidP="00300EB0">
      <w:pPr>
        <w:pStyle w:val="21"/>
        <w:ind w:firstLine="420"/>
      </w:pPr>
      <w:r>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I believe in nerves.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"Nerves"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t>"Yeh Xue: I had insomnia in two of my college entrance 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"Polar Hawaii: And I want to ask you about the "big trial, half jail, and crucifixion" in your nerves.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I not only collect it in the god community first, then collect it in the god net, but also collect it in the nerves, and save it forever.</w:t>
      </w:r>
    </w:p>
    <w:p w:rsidR="00300EB0" w:rsidRDefault="00300EB0" w:rsidP="00300EB0">
      <w:pPr>
        <w:pStyle w:val="21"/>
        <w:ind w:firstLine="420"/>
      </w:pPr>
      <w:r>
        <w:t>"" Polar Hawaii: What?</w:t>
      </w:r>
    </w:p>
    <w:p w:rsidR="00300EB0" w:rsidRDefault="00300EB0" w:rsidP="00300EB0">
      <w:pPr>
        <w:pStyle w:val="21"/>
        <w:ind w:firstLine="420"/>
      </w:pPr>
      <w:r>
        <w:t>"Yeh Xue: You made Ge Shen's Sanlian emoticon pack, and you secretly told you that there was a mood disorder and hospitalization, but I always thought it was</w:t>
      </w:r>
    </w:p>
    <w:p w:rsidR="00300EB0" w:rsidRDefault="00300EB0" w:rsidP="00300EB0">
      <w:pPr>
        <w:pStyle w:val="21"/>
        <w:ind w:firstLine="420"/>
      </w:pPr>
      <w:r>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"Deyang himself: Ge Xie has nerves.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22 Then he said to his disciples, “The day is coming, and you are eager to see a day of the Son of Man, but you will not see it. 23 people will</w:t>
      </w:r>
    </w:p>
    <w:p w:rsidR="00300EB0" w:rsidRDefault="00300EB0" w:rsidP="00300EB0">
      <w:pPr>
        <w:pStyle w:val="21"/>
        <w:ind w:firstLine="420"/>
      </w:pPr>
      <w:r>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"Deyang himself: Ge Xie's nerve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The world’s major religions are nothing more than the purpose of making people good and balancing order. At the end of the writing, if it 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Under the circumstances, he opened a few trumpets and pretended to be Ge Hei in order to evade the censorship mechanism. He has repeatedly called himself Ge Xie, Ge Yao, it</w:t>
      </w:r>
    </w:p>
    <w:p w:rsidR="00300EB0" w:rsidRDefault="00300EB0" w:rsidP="00300EB0">
      <w:pPr>
        <w:pStyle w:val="21"/>
        <w:ind w:firstLine="420"/>
      </w:pPr>
      <w:r>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"Deyang himself: Ge Xie still writes nerves,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t>"Deyang himself: Jianshen.com writes neurocreation.</w:t>
      </w:r>
    </w:p>
    <w:p w:rsidR="00300EB0" w:rsidRDefault="00300EB0" w:rsidP="00300EB0">
      <w:pPr>
        <w:pStyle w:val="21"/>
        <w:ind w:firstLine="420"/>
      </w:pPr>
      <w:r>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"Nerve".</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"Deyang himself: Hello Gehua, your comment is worthy of Ge for 20 years.</w:t>
      </w:r>
    </w:p>
    <w:p w:rsidR="00300EB0" w:rsidRDefault="00300EB0" w:rsidP="00300EB0">
      <w:pPr>
        <w:pStyle w:val="21"/>
        <w:ind w:firstLine="420"/>
      </w:pPr>
      <w:r>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The middle-aged cultists in Tieba that involve Internet philosophies, folk sciences, vulgarity, and even Yinmeng continue to virally promote “communist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t>"Mochizuki Dumb Wolf: Are you a fairy sister among them?"</w:t>
      </w:r>
    </w:p>
    <w:p w:rsidR="00300EB0" w:rsidRDefault="00300EB0" w:rsidP="00300EB0">
      <w:pPr>
        <w:pStyle w:val="21"/>
        <w:ind w:firstLine="420"/>
      </w:pPr>
      <w:r>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"Liu Yifei 2033: Ge is not, Ge is the contemporary fundamental communist, with nerves.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The Christian Gospel of the Christians defeated you with a neurological gospel.</w:t>
      </w:r>
    </w:p>
    <w:p w:rsidR="00300EB0" w:rsidRDefault="00300EB0" w:rsidP="00300EB0">
      <w:pPr>
        <w:pStyle w:val="21"/>
        <w:ind w:firstLine="420"/>
      </w:pPr>
      <w:r>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"Gwen: Ge Yimin? The one who writes nerves?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The one who doesn't know how to amuse the Yedie. First of all, Yang Fan knows how to amuse. The two things of the homo button and 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"Ge Shen: I am contemporary Christian communism, the top ten crape myrtle saints, and finally the nine great Internet philosophers.</w:t>
      </w:r>
    </w:p>
    <w:p w:rsidR="00300EB0" w:rsidRDefault="00300EB0" w:rsidP="00300EB0">
      <w:pPr>
        <w:pStyle w:val="21"/>
        <w:ind w:firstLine="420"/>
      </w:pPr>
      <w:r>
        <w:t>The information is in the nerves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Who in the world of Internet philosophers is more readable than Zhang Yunjie's dynamic repetition of empty words and disordered 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But there was no actual behavior at all, and there was a lot of scolding, but I ignored it, and the book Nerves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300EB0" w:rsidP="00300EB0">
      <w:pPr>
        <w:pStyle w:val="21"/>
        <w:ind w:firstLine="420"/>
      </w:pPr>
      <w:r>
        <w:t>Nerve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t>799</w:t>
      </w:r>
      <w:r>
        <w:rPr>
          <w:rFonts w:hint="eastAsia"/>
        </w:rPr>
        <w:t>、</w:t>
      </w:r>
      <w:r>
        <w:rPr>
          <w:rFonts w:hint="eastAsia"/>
        </w:rPr>
        <w:t>The vast crowd: What does Yemei mean? Many people post "Yemei"?</w:t>
      </w:r>
    </w:p>
    <w:p w:rsidR="00300EB0" w:rsidRDefault="00300EB0" w:rsidP="00300EB0">
      <w:pPr>
        <w:pStyle w:val="21"/>
        <w:ind w:firstLine="420"/>
      </w:pPr>
      <w:r>
        <w:t>Ge Xie’s common online name in his early years was “Sheng Yemei”. At the same time, Ge Xie also used Yemei to derive terms such as Meihua (Gehua) and Yemei Jing (nerve). At the same time, he also opened a Yemei website. After using "Ge Yimin", Ge Xie decided to go online with his real name. About ten years ago, he changed the original "Mei Hua", "Ye Mei Jing", and "Guang Mei" to "Ge Hua". "Nerve"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"Deyang himself: Nerves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Not to mention anything else, it's just a magic wand. But the only thing that makes me curious is where his endurance comes from. He has been promoting theology all over the Internet, such as twitter, YTB, 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crowd: agree faction: network Zhe Ge nerve, published a book is useless, Ge nerve also in September 2014 in Hong Kong published "nerve" a book.</w:t>
      </w:r>
    </w:p>
    <w:p w:rsidR="005661E8" w:rsidRDefault="005661E8" w:rsidP="005661E8">
      <w:pPr>
        <w:pStyle w:val="21"/>
        <w:ind w:firstLine="420"/>
      </w:pPr>
    </w:p>
    <w:p w:rsidR="005661E8" w:rsidRDefault="005661E8" w:rsidP="005661E8">
      <w:pPr>
        <w:pStyle w:val="21"/>
        <w:ind w:firstLine="420"/>
      </w:pPr>
      <w:r>
        <w:t>Opposition: Ge nerve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t>Was Marx useful at that time? Write so many great works, bring 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It's a little bit more advanced than the headquarters. It's good to be 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 Juan, Deyang: I have collected a lot of money, but I only received 20 yuan from Zhu huaibing. Why is it hanging? Confuse the 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t>You don't have to look for earlier posts. In 2015, I published papers 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Singapore Lion City Forum: you have been banned by mouse 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Xiaoao prisoner: Ge nerve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position to think, you are Antichrist. Because you put bad reputation on 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Your actions and your words have nothing to do with me. Whether 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I don't care what other people think of me. I don't think I'm worse 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only Ge Shi, only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t>The prediction of Doomsday in the previous post reflects the 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t>It's obvious that uncle Yemei inherited the fine tradition of a certain 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Recently, there is a suspected Church in Guangdong or South Korea, which is called "Ge Yimin religion", also known as "Yemei religion" and "national Gospel". The clues collected on the Internet 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But I don't hate heresy, but the advice I should say is that there are not many heresies in the world, and few of them can have a far-reaching 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I'm not giving advice. On the contrary, I just point out that the author of the book can hardly obtain secular authority. I have to say that 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I hope you can find the right way, return to the embrace of the father, and don't be cheated by the prophet St. Jerome, or you will be 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t>It's still very interesting... Ironic Laman. But what kind of ghost 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Of God, man cannot corrupt. 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At the beginning, I saw that someone reprinted my article to Yahoo blog. It's a good thing that someone reprinted it... So I added him as a friend. Sweat to death... Take a look at his links, all of them belong to ge 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I don't have any opinions when I go to the blog, but they even go to preach that GE Yimin is the God of today, the second Jesus Christ. Such 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Ge Xie is willing to have friendly contact with them. Although most of the netizens who used to contact them can't get in touch now, Ge 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Boliling hafnium, station B, but it doesn't seem to interact any more. He has also done LEGO creation, video (BBGYM) and pictures (four chapters of silver dream in geshen version), and now he is a general 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So I think one of the major reasons why the main number was sealed may be because of your news, so in a sense, you have harmed me (Xiao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must be something to enlighten the world. Gexie knows that writing nerves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Big, that's serious. Only for reasons like anti gravity molecules or 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Your real name, Zhihu, was originally published on shennet. Later, Zhihu Dagao hacked off this account, which led to the closure of GE's 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Timeytfd: did Ge Xie consider writing another book? Such as "on XXX of Yemei" and "life of Yemei", but it seems that they are not used, and the contents are all written into the broken book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because there is only one Bible, and the Koran is also one, another hadith, I put it in my mind. It's just nerves.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Caoone: a lot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hhhhhhhhnerve, toxic, neurotic.</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My young commander: he Wentao, Shen Yi, wolf herder, Yun Jie, He Xin, Zhou Xiaoping, Zhou Jinhua, Hu Xijin, long Yutao, Zhou Libo, 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gym God is two levels higher than God and three levels 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When you see that all the people in the religion have found their own beliefs and worked hard for their own beliefs, you suddenly look 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Because you don't agree with the point of view in nerve,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You are afraid that because of the cruelty of reality and tortured by the fragmentary heart, only a little fantasy completely declared 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t>But on the Internet, in the bar, you can stand on a level with a 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t>You fantasize about miracles, but you are lazy to fight for them. 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after finishing, Chuang Wen has more words than GE's nerve, and more videos than GE's self recorded reading of nerve...</w:t>
      </w:r>
    </w:p>
    <w:p w:rsidR="005661E8" w:rsidRDefault="005661E8" w:rsidP="005661E8">
      <w:pPr>
        <w:pStyle w:val="21"/>
        <w:ind w:firstLine="420"/>
      </w:pPr>
    </w:p>
    <w:p w:rsidR="005661E8" w:rsidRDefault="005661E8" w:rsidP="005661E8">
      <w:pPr>
        <w:pStyle w:val="21"/>
        <w:ind w:firstLine="420"/>
      </w:pPr>
      <w:r>
        <w:t>It's no wonder that Yunjie live broadcast for such a long time, rereading cliches, some people give money heart smile, it is not recommended to give money. To tell you the truth, I have the spare money. I'd rather go to eBay to buy the nerve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826, Zhi Hei: nerve,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Nine childe: a word to road, as expected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Lao Shui returns to Beijing: why do you still believe in Shinto? But Azi is advocating humanity. To eliminate Shinto. Man is one level above God. Purple eliminated Sakyamuni in the era of Pisces Shinto. You believe in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nerve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Ge Yao's nerves,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you look at the nerve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a nerve to walk the world, all kinds 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nerves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Geyimin: a patch is a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say nerves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have about 150 bar numbers. II was sealed (bought) no statistics, with sealed with buy.</w:t>
      </w:r>
    </w:p>
    <w:p w:rsidR="005661E8" w:rsidRDefault="005661E8" w:rsidP="005661E8">
      <w:pPr>
        <w:pStyle w:val="21"/>
        <w:ind w:firstLine="420"/>
      </w:pPr>
    </w:p>
    <w:p w:rsidR="005661E8" w:rsidRDefault="005661E8" w:rsidP="005661E8">
      <w:pPr>
        <w:pStyle w:val="21"/>
        <w:ind w:firstLine="420"/>
      </w:pPr>
      <w:r>
        <w:t>830, Weiming War Ghost owl: Ge Yimin recently said that nerve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Diego Li: ah, yesterday my roommate played chicken until three 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t>Besides Yun Jie and silk, what else is there? Does LAN Zhi's tweet, Panzhihua's he Wentao's tweet, nerve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the clown sent by Christianity. Is it worth your great 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t>nerve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t>Soft faction: side percussion propaganda s Jing, representative g 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t>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Zhenjiang, Jiangsu Province, was the holy land, and he called himself 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nerve, Yemei net changed into a god net, and shengyemei changed into a song. Yimin changed his real name again. Instead of talking about Christ, Yimin claimed to be the sage of crape myrtle. In 2014, nerve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His real name was listed as one of the sensitive words by Baidu in 2017, and was blocked by the whole domestic network in 2019. At present, this person still publicizes the theocracy, and Shenwang is constantly updated, especially nerve.</w:t>
      </w:r>
    </w:p>
    <w:p w:rsidR="005661E8" w:rsidRDefault="005661E8" w:rsidP="005661E8">
      <w:pPr>
        <w:pStyle w:val="21"/>
        <w:ind w:firstLine="420"/>
      </w:pPr>
    </w:p>
    <w:p w:rsidR="005661E8" w:rsidRDefault="005661E8" w:rsidP="005661E8">
      <w:pPr>
        <w:pStyle w:val="21"/>
        <w:ind w:firstLine="420"/>
      </w:pPr>
      <w:r>
        <w:t>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seems that Yemei became a God in 2001 because of a strange dream. 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Here I would like to advise Yemei once again that it is still too late to rein in the precipice, even though my spirit belongs to the anti Yemei alliance. In particular, the nerve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nerve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Four Seasons publishing house is under the pressure of the domestic government. It wants to cheat me to return the book number fee and return the registration form sealed by the Hong 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Milan coach news, why does Netease appear yemeijing? It is still 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Well, how can the Christian column and God community of 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Yexue, Deyang, Li Juan, plastic products and other leather bags all claim to be women. Zhang Ge Yimin's photos of Nanjing University 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own female ID is the Ge Hua personality I split. It has been used by God community and online home for 20 years. There are many trumpets, which also seem to be prosperous. Some ID is to 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It's all in nerves.</w:t>
      </w:r>
    </w:p>
    <w:p w:rsidR="00381755" w:rsidRDefault="00381755" w:rsidP="00381755">
      <w:pPr>
        <w:pStyle w:val="21"/>
        <w:ind w:firstLine="420"/>
      </w:pPr>
    </w:p>
    <w:p w:rsidR="00381755" w:rsidRDefault="00381755" w:rsidP="00381755">
      <w:pPr>
        <w:pStyle w:val="21"/>
        <w:ind w:firstLine="420"/>
      </w:pPr>
      <w:r>
        <w:t>Our world is fake, similar to the matrix. It's all our characters in nerves.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Shenjing Bing, when you die, go to God 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840. Great Xia Chen: why hasn't Zisheng made a fortune? How 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FA maocai, Ge Xie nerve,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who knows him? God, whether it's pink or black, 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Ge Yimin: wechat can't say this. There's a nerve</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When I entered your group, someone scolded me, but it was ugly, 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Science and technology worship: communication expert Yang Xuezhi and information philosophy expert Li Ming belong to this type. They believe that philosophy is dead and hope to use powerful tools such as science and technology and strict mathematical logic to solve 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several useful columns of Kaidi are closed, and the posts 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 Baidu network disk YY live nerve video collection --</w:t>
      </w:r>
    </w:p>
    <w:p w:rsidR="00381755" w:rsidRDefault="00381755" w:rsidP="00381755">
      <w:pPr>
        <w:pStyle w:val="21"/>
        <w:ind w:firstLine="420"/>
      </w:pPr>
    </w:p>
    <w:p w:rsidR="00381755" w:rsidRDefault="00381755" w:rsidP="00381755">
      <w:pPr>
        <w:pStyle w:val="21"/>
        <w:ind w:firstLine="420"/>
      </w:pPr>
      <w:r>
        <w:t>This link may not be accessible because it involves infringement, 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t>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Nerve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Yes, she has nerves.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Even gym, which is the most frequently launched online in netzhe, 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now has three digit fans, while yexue has only more than 40 fans in 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He graduated from Nanjing University. He is quite a master. He is from Beihang (microblog calls himself Ludong University). NANDA is better than Beihang; Professor Yang Da (although he dropped out of school), NTU is also better than Yang da. He graduated from an 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However, he was proficient in English. In wangzhe, only pretty master could speak English. Gym English was not very good. Otherwise, he would not cheat in the English test in junior high school and was 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t>[group leader] Ge Yimin (50914333) 20:15:54, July 30, 2021</w:t>
      </w:r>
    </w:p>
    <w:p w:rsidR="00381755" w:rsidRDefault="00381755" w:rsidP="00381755">
      <w:pPr>
        <w:pStyle w:val="21"/>
        <w:ind w:firstLine="420"/>
      </w:pPr>
    </w:p>
    <w:p w:rsidR="00381755" w:rsidRDefault="00381755" w:rsidP="00381755">
      <w:pPr>
        <w:pStyle w:val="21"/>
        <w:ind w:firstLine="420"/>
      </w:pPr>
      <w:r>
        <w:t>nerve</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the head of Japan's opening ceremony was 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Look at the pictures of the Japanese games on the Internet. Ge Shen is an old bar friend. He has been a player for more than 10 years. He 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pigeon nerve!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5E4978" w:rsidP="005E4978">
      <w:pPr>
        <w:pStyle w:val="21"/>
        <w:ind w:firstLine="420"/>
      </w:pPr>
      <w:r>
        <w:t>Nerves.</w:t>
      </w:r>
    </w:p>
    <w:p w:rsidR="005E4978" w:rsidRDefault="005E4978" w:rsidP="005E4978">
      <w:pPr>
        <w:pStyle w:val="21"/>
        <w:ind w:firstLine="420"/>
      </w:pPr>
    </w:p>
    <w:p w:rsidR="005E4978" w:rsidRDefault="005E4978" w:rsidP="005E4978">
      <w:pPr>
        <w:pStyle w:val="21"/>
        <w:ind w:firstLine="420"/>
      </w:pPr>
      <w:r>
        <w:t>Show me your nerves. Mother said she wouldn't eat until she finished reading it.</w:t>
      </w:r>
    </w:p>
    <w:p w:rsidR="005E4978" w:rsidRDefault="005E4978" w:rsidP="005E4978">
      <w:pPr>
        <w:pStyle w:val="21"/>
        <w:ind w:firstLine="420"/>
      </w:pPr>
    </w:p>
    <w:p w:rsidR="005E4978" w:rsidRDefault="005E4978" w:rsidP="005E4978">
      <w:pPr>
        <w:pStyle w:val="21"/>
        <w:ind w:firstLine="420"/>
      </w:pPr>
      <w:r>
        <w:t>Nerve first, nerve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t>But his nerves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[nerve] goes all over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In those days, Zongheng Chinese network supported the people of Shenji camp to occupy immortality bar. For this purpose, the bid was as high as five digits. Hoshen wanted 1500, but Baima and others had to pay in installments. They didn't resign. He agreed. He gave 1000 and 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In fact, the network comments on my information, whether true or false, I still included it into the nerve.</w:t>
      </w:r>
    </w:p>
    <w:p w:rsidR="005E4978" w:rsidRDefault="005E4978" w:rsidP="005E4978">
      <w:pPr>
        <w:pStyle w:val="21"/>
        <w:ind w:firstLine="420"/>
      </w:pPr>
    </w:p>
    <w:p w:rsidR="005E4978" w:rsidRDefault="005E4978" w:rsidP="005E4978">
      <w:pPr>
        <w:pStyle w:val="21"/>
        <w:ind w:firstLine="420"/>
      </w:pPr>
      <w:r>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nerves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Insect: Although there is nothing new about nerves,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he not only lied to me, but also lied to the majority of bar friends. He wrote Marx's book and Bible, then said it was his nerve,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have you seen nerves?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I've seen a lot of such trumpets in this post bar. Just tell me how much your salary is. It's worth selling your soul. In fact, the hell division 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that's all right. Nerves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no search! In fact, I once searched it and summarized it in four words. Since you agree, there are ways to send out screenshots, invert and rotate screenshots, make dynamic graphs, etc... I'm afraid your so-called identity c</w:t>
      </w:r>
      <w:r>
        <w:t>an make people 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 Xue: in the Internet age, when publishing a book, you just get the book number (regular publication) and the identity of a writer. No one buys physical books. Neural networks are also publishing e-books. Of course, the nerve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For example, everyone on the Internet can write articles, but can't they all be regarded as writers? But when you publish a book, you are a 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860. Vast crowd 2: does God community and God forum support 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as long as someone rolls on the ground on the website, only the microblog has its own blowing and shouting nerves.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on the microblog, I'll find your comments on me to collect nerves.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1. Those who can get visas are parents' money, including other officials. Among them, there are corrupt officials, which are still not 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t>865. Little Titan 80: not many people still insist so far</w:t>
      </w:r>
    </w:p>
    <w:p w:rsidR="000C1B19" w:rsidRDefault="000C1B19" w:rsidP="000C1B19">
      <w:pPr>
        <w:pStyle w:val="21"/>
        <w:ind w:firstLine="420"/>
      </w:pPr>
    </w:p>
    <w:p w:rsidR="000C1B19" w:rsidRDefault="000C1B19" w:rsidP="000C1B19">
      <w:pPr>
        <w:pStyle w:val="21"/>
        <w:ind w:firstLine="420"/>
      </w:pPr>
      <w:r>
        <w:t>Ge Dashen can go to your "Saint" Xu Jinglei ha. Jiujiang's physics brother has not found his own * Lu ran. Unfortunately, it's a pity that there are only three of us who have written books and are still active. 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That is to prohibit any person from funding an entity or individual, and refuse any person to accept the funding of the individual or entity. For example, the United States sanctions Huawei. No Western supplier 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Then understand what Zhulian is. I think what you are talking about is "asking one person to be punished for another just because of blood relationship"; Then the relationship is not only blood, there are 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"association" refers specifically to punishment caused by blood 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He did not investigate whether Yu Hui was corrupt, did not 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900000 words nerve.</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Only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Boundless crowd 2: according to my experience of being swept away by the wind, we can try to let him discuss some people who have 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Ge hei and Bai Yunsheng only post bar, and will not report you at station B. Yunjie knows me. It's recorded that he said that I and alone have the ability to post bar to persecute him. He is also in my bean B valve nerve group.</w:t>
      </w:r>
    </w:p>
    <w:p w:rsidR="000C1B19" w:rsidRDefault="000C1B19" w:rsidP="000C1B19">
      <w:pPr>
        <w:pStyle w:val="21"/>
        <w:ind w:firstLine="420"/>
      </w:pPr>
    </w:p>
    <w:p w:rsidR="000C1B19" w:rsidRDefault="000C1B19" w:rsidP="000C1B19">
      <w:pPr>
        <w:pStyle w:val="21"/>
        <w:ind w:firstLine="420"/>
      </w:pPr>
      <w:r>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t>Is your name hanging on your internet name to show that you are 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Sage Ge, Grandpa asked you, how many good women have you 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t>Your desire for the flesh betrays everything you have! Shameless 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continue to be GE's dog leg! Don't go out of the pit. It's still fun in the pit. Play as you want. Learn from Wu Yifan! Ge Gou is the second generation of Wu Yifan! Just not famous! The 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lying trough! You're sleeping! It seems that you are really pink! Well, if you love me, carry more karma and return it 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Oh, that's OK. It shouldn't have any impact on 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there are nerves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heard that GE gouxie was very popular in Baidu Post Bar and had a great influence! Since let Grandpa catch the evidence of his evil doing! Be sure to expose it for your friends to see 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Ride the crazy wave 66: be careful to be brainwashed. There is 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On Baidu, I can't find any other words in my aunt's real name. I can 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process of the original event can be 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if nerve is the book of God, why wait until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878. War of Datong: Fourteen steps of nerve</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nerves.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0C1B19" w:rsidP="000C1B19">
      <w:pPr>
        <w:pStyle w:val="21"/>
        <w:ind w:firstLine="420"/>
      </w:pPr>
      <w:r>
        <w:t>Nerve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Soshhh04: even if crape myrtle really exists, how to authenticate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No one in the wild Ferry: go, my garlic divination depends on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I'm not. I have no nerves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0C1B19" w:rsidP="000C1B19">
      <w:pPr>
        <w:pStyle w:val="21"/>
        <w:ind w:firstLine="420"/>
      </w:pPr>
      <w:r>
        <w:t>Nerve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name is six words: Although I don't know god Ge, it's not difficult to find that God Ge is not bad. God Ge is the same as most 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881. Paul Gerber: I study nerves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Superman Xiao Ao: I heard you pay others to dance nerve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Leng Xue, the most beautiful Chinese girl in the nerve,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Ying yuanlei: don't make a noise. God is reading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Timeytfd: when you become a bar owner, will you return to the past, send nerve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884. The vast sea of people 2: do you say that the world will still 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nerve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Feng dance nine days drunk peace: save the world? The world cannot be saved, nor does it need to be saved. Once anyone moves this idea, there will be corpses everywhere, which is really a sin. At the same 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t>886. Qqqxxbhkk: St. Jerome went online in March 2001</w:t>
      </w:r>
    </w:p>
    <w:p w:rsidR="001E6D83" w:rsidRDefault="001E6D83" w:rsidP="001E6D83">
      <w:pPr>
        <w:pStyle w:val="21"/>
        <w:ind w:firstLine="420"/>
      </w:pPr>
    </w:p>
    <w:p w:rsidR="001E6D83" w:rsidRDefault="001E6D83" w:rsidP="001E6D83">
      <w:pPr>
        <w:pStyle w:val="21"/>
        <w:ind w:firstLine="420"/>
      </w:pPr>
      <w:r>
        <w:t>According to his personal website, the earliest article that can be 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Our religious position is pro China, right? I think it's on my nerves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t>Your nerve says defeat the western countries</w:t>
      </w:r>
    </w:p>
    <w:p w:rsidR="001E6D83" w:rsidRDefault="001E6D83" w:rsidP="001E6D83">
      <w:pPr>
        <w:pStyle w:val="21"/>
        <w:ind w:firstLine="420"/>
      </w:pPr>
    </w:p>
    <w:p w:rsidR="001E6D83" w:rsidRDefault="001E6D83" w:rsidP="001E6D83">
      <w:pPr>
        <w:pStyle w:val="21"/>
        <w:ind w:firstLine="420"/>
      </w:pPr>
      <w:r>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Just repeat the nerve,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2: Bai Yunsheng's attempt to sell 50000 singers is only one reason for his approval of songs. Bai Yunsheng often plays 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Fifty cents refers to my Communists. My nerves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t>Yeah</w:t>
      </w:r>
    </w:p>
    <w:p w:rsidR="001E6D83" w:rsidRDefault="001E6D83" w:rsidP="001E6D83">
      <w:pPr>
        <w:pStyle w:val="21"/>
        <w:ind w:firstLine="420"/>
      </w:pPr>
    </w:p>
    <w:p w:rsidR="001E6D83" w:rsidRDefault="001E6D83" w:rsidP="001E6D83">
      <w:pPr>
        <w:pStyle w:val="21"/>
        <w:ind w:firstLine="420"/>
      </w:pPr>
      <w:r>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t>But someone pretended to be you first</w:t>
      </w:r>
    </w:p>
    <w:p w:rsidR="001E6D83" w:rsidRDefault="001E6D83" w:rsidP="001E6D83">
      <w:pPr>
        <w:pStyle w:val="21"/>
        <w:ind w:firstLine="420"/>
      </w:pPr>
    </w:p>
    <w:p w:rsidR="001E6D83" w:rsidRDefault="001E6D83" w:rsidP="001E6D83">
      <w:pPr>
        <w:pStyle w:val="21"/>
        <w:ind w:firstLine="420"/>
      </w:pPr>
      <w:r>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Those who turn around are anti communism. I am a communist and of course I don't want to see them.</w:t>
      </w:r>
    </w:p>
    <w:p w:rsidR="001E6D83" w:rsidRDefault="001E6D83" w:rsidP="001E6D83">
      <w:pPr>
        <w:pStyle w:val="21"/>
        <w:ind w:firstLine="420"/>
      </w:pPr>
    </w:p>
    <w:p w:rsidR="001E6D83" w:rsidRDefault="001E6D83" w:rsidP="001E6D83">
      <w:pPr>
        <w:pStyle w:val="21"/>
        <w:ind w:firstLine="420"/>
      </w:pPr>
      <w:r>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t>Ge Yimin 2021 / 9 / 7 16:11:57</w:t>
      </w:r>
    </w:p>
    <w:p w:rsidR="001E6D83" w:rsidRDefault="001E6D83" w:rsidP="001E6D83">
      <w:pPr>
        <w:pStyle w:val="21"/>
        <w:ind w:firstLine="420"/>
      </w:pPr>
    </w:p>
    <w:p w:rsidR="001E6D83" w:rsidRDefault="001E6D83" w:rsidP="001E6D83">
      <w:pPr>
        <w:pStyle w:val="21"/>
        <w:ind w:firstLine="420"/>
      </w:pPr>
      <w:r>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Don't contact anyone in private, just pass the nerve.</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t>What domain name</w:t>
      </w:r>
    </w:p>
    <w:p w:rsidR="001E6D83" w:rsidRDefault="001E6D83" w:rsidP="001E6D83">
      <w:pPr>
        <w:pStyle w:val="21"/>
        <w:ind w:firstLine="420"/>
      </w:pPr>
    </w:p>
    <w:p w:rsidR="001E6D83" w:rsidRDefault="001E6D83" w:rsidP="001E6D83">
      <w:pPr>
        <w:pStyle w:val="21"/>
        <w:ind w:firstLine="420"/>
      </w:pPr>
      <w:r>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t>Leaving the song is forced by the Vatican, and chatting about Sao 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1E6D83" w:rsidP="001E6D83">
      <w:pPr>
        <w:pStyle w:val="21"/>
        <w:ind w:firstLine="420"/>
      </w:pPr>
      <w:r>
        <w:t>Nerve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have "save you through the last robbery", and all 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there is a chapter in GE's nerve,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nerve II 13. Therefore, in 2019, the world ending (end) comes.</w:t>
      </w:r>
    </w:p>
    <w:p w:rsidR="001E6D83" w:rsidRDefault="001E6D83" w:rsidP="001E6D83">
      <w:pPr>
        <w:pStyle w:val="21"/>
        <w:ind w:firstLine="420"/>
      </w:pPr>
    </w:p>
    <w:p w:rsidR="001E6D83" w:rsidRDefault="001E6D83" w:rsidP="001E6D83">
      <w:pPr>
        <w:pStyle w:val="21"/>
        <w:ind w:firstLine="420"/>
      </w:pPr>
      <w:r>
        <w:t>Nerve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truth: I am God, you should listen to 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Ge Hua is recorded in the nerve. Where is your saint? What's your name?</w:t>
      </w:r>
    </w:p>
    <w:p w:rsidR="001E6D83" w:rsidRDefault="001E6D83" w:rsidP="001E6D83">
      <w:pPr>
        <w:pStyle w:val="21"/>
        <w:ind w:firstLine="420"/>
      </w:pPr>
    </w:p>
    <w:p w:rsidR="001E6D83" w:rsidRDefault="001E6D83" w:rsidP="001E6D83">
      <w:pPr>
        <w:pStyle w:val="21"/>
        <w:ind w:firstLine="420"/>
      </w:pPr>
      <w:r>
        <w:t>The saints and saints in the nerves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t>People will know their names when they make achievements with 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 Four Saints of nerves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Four Saints of nerves: Xu Qian, Qin Fen, Li Juan and Chunfang (reluctantly).</w:t>
      </w:r>
    </w:p>
    <w:p w:rsidR="001E6D83" w:rsidRDefault="001E6D83" w:rsidP="001E6D83">
      <w:pPr>
        <w:pStyle w:val="21"/>
        <w:ind w:firstLine="420"/>
      </w:pPr>
    </w:p>
    <w:p w:rsidR="001E6D83" w:rsidRDefault="001E6D83" w:rsidP="001E6D83">
      <w:pPr>
        <w:pStyle w:val="21"/>
        <w:ind w:firstLine="420"/>
      </w:pPr>
      <w:r>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Yaleileiipapa: we're embarrassed that you don't believe in nerves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t>, then I declare your doomsday!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except that Jesus can claim to be God, the others 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It works! Those who blaspheme the Holy Spirit will never be forgiven!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t>Ge Yimin God is two levels higher than God and three levels 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It's all repetition nerves,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t>Ge Yimin 19:11:55</w:t>
      </w:r>
    </w:p>
    <w:p w:rsidR="001E6D83" w:rsidRDefault="001E6D83" w:rsidP="001E6D83">
      <w:pPr>
        <w:pStyle w:val="21"/>
        <w:ind w:firstLine="420"/>
      </w:pPr>
    </w:p>
    <w:p w:rsidR="001E6D83" w:rsidRDefault="001E6D83" w:rsidP="001E6D83">
      <w:pPr>
        <w:pStyle w:val="21"/>
        <w:ind w:firstLine="420"/>
      </w:pPr>
      <w:r>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t>If you use IP to surf the Internet, you can find it if you are not 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t>How did you spread the rumors?</w:t>
      </w:r>
    </w:p>
    <w:p w:rsidR="001E6D83" w:rsidRDefault="001E6D83" w:rsidP="001E6D83">
      <w:pPr>
        <w:pStyle w:val="21"/>
        <w:ind w:firstLine="420"/>
      </w:pPr>
    </w:p>
    <w:p w:rsidR="001E6D83" w:rsidRDefault="001E6D83" w:rsidP="001E6D83">
      <w:pPr>
        <w:pStyle w:val="21"/>
        <w:ind w:firstLine="420"/>
      </w:pPr>
      <w:r>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t>I didn't say that if you hear something similar, you may have been 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t>Ge Yimin 10:00:35, September 10, 2021</w:t>
      </w:r>
    </w:p>
    <w:p w:rsidR="001E6D83" w:rsidRDefault="001E6D83" w:rsidP="001E6D83">
      <w:pPr>
        <w:pStyle w:val="21"/>
        <w:ind w:firstLine="420"/>
      </w:pPr>
    </w:p>
    <w:p w:rsidR="001E6D83" w:rsidRDefault="001E6D83" w:rsidP="001E6D83">
      <w:pPr>
        <w:pStyle w:val="21"/>
        <w:ind w:firstLine="420"/>
      </w:pPr>
      <w:r>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t>It will be achieved</w:t>
      </w:r>
    </w:p>
    <w:p w:rsidR="001E6D83" w:rsidRDefault="001E6D83" w:rsidP="001E6D83">
      <w:pPr>
        <w:pStyle w:val="21"/>
        <w:ind w:firstLine="420"/>
      </w:pPr>
    </w:p>
    <w:p w:rsidR="001E6D83" w:rsidRDefault="001E6D83" w:rsidP="001E6D83">
      <w:pPr>
        <w:pStyle w:val="21"/>
        <w:ind w:firstLine="420"/>
      </w:pPr>
      <w:r>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your nerve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Jingleikai Kaila: Yes, Christians only have the Bible and are limited to the Bible, so they can't accept higher Gospels. Nerves come from the Bible and are higher than the Bible.</w:t>
      </w:r>
    </w:p>
    <w:p w:rsidR="001E6D83" w:rsidRDefault="001E6D83" w:rsidP="001E6D83">
      <w:pPr>
        <w:pStyle w:val="21"/>
        <w:ind w:firstLine="420"/>
      </w:pPr>
    </w:p>
    <w:p w:rsidR="001E6D83" w:rsidRDefault="001E6D83" w:rsidP="001E6D83">
      <w:pPr>
        <w:pStyle w:val="21"/>
        <w:ind w:firstLine="420"/>
      </w:pPr>
      <w:r>
        <w:t>The nerve is our answer.</w:t>
      </w:r>
    </w:p>
    <w:p w:rsidR="001E6D83" w:rsidRDefault="001E6D83" w:rsidP="001E6D83">
      <w:pPr>
        <w:pStyle w:val="21"/>
        <w:ind w:firstLine="420"/>
      </w:pPr>
    </w:p>
    <w:p w:rsidR="001E6D83" w:rsidRDefault="001E6D83" w:rsidP="001E6D83">
      <w:pPr>
        <w:pStyle w:val="21"/>
        <w:ind w:firstLine="420"/>
      </w:pPr>
      <w:r>
        <w:t>Ge Hua has only nerves.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according to the nerve,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in Ge Shen and read nerves.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why do you keep promoting Ge? What's the 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"nerves" that day</w:t>
      </w:r>
    </w:p>
    <w:p w:rsidR="001E6D83" w:rsidRDefault="001E6D83" w:rsidP="001E6D83">
      <w:pPr>
        <w:pStyle w:val="21"/>
        <w:ind w:firstLine="420"/>
      </w:pPr>
    </w:p>
    <w:p w:rsidR="001E6D83" w:rsidRDefault="001E6D83" w:rsidP="001E6D83">
      <w:pPr>
        <w:pStyle w:val="21"/>
        <w:ind w:firstLine="420"/>
      </w:pPr>
      <w:r>
        <w:t>Grandpa did look for it! You put my reply on Zhihu without 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in Ge Shen and read nerves.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"nerve"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1E6D83" w:rsidP="001E6D83">
      <w:pPr>
        <w:pStyle w:val="21"/>
        <w:ind w:firstLine="420"/>
      </w:pPr>
      <w:r>
        <w:t>Nerves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who are you? I'd love to meet you! You are 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Ge Hua also has men, right! 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Now many religions are deceptive! The big people inside are 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now there are two big nerves - Chapter 18 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nerve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t>904. Wechat public account massacres Christianity</w:t>
      </w:r>
    </w:p>
    <w:p w:rsidR="001E6D83" w:rsidRDefault="001E6D83" w:rsidP="001E6D83">
      <w:pPr>
        <w:pStyle w:val="21"/>
        <w:ind w:firstLine="420"/>
      </w:pPr>
    </w:p>
    <w:p w:rsidR="001E6D83" w:rsidRDefault="001E6D83" w:rsidP="001E6D83">
      <w:pPr>
        <w:pStyle w:val="21"/>
        <w:ind w:firstLine="420"/>
      </w:pPr>
      <w:r>
        <w:t>Dozens of relevant contents of my two public accounts have been 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Fen, I also fought! No matter what, let post bar end the old era and usher in an era! Just like the development trend of the world, new cultural ideas will eventually rise and eventually become </w:t>
      </w:r>
      <w:r>
        <w:t>the mainstream cultural 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no matter how many words, it's all nonsense, spicy chicken! Only the inspiration from connecting the higher self is valuable to others and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Are you Pueraria lobata or Pueraria lobata! Brainwashing is not enough! In order to seize the opportunity to do publicity! You did too! Unfortunately, there is no if! The untimely thing should be sent away. Let's send it away! Don'</w:t>
      </w:r>
      <w:r>
        <w:t>t struggle, don't be 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there is no Pueraria, only Pueraria, but nerves.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I thought God Ge was also a person with a sense of humor. I didn't know that the golden sentences I thought of were taught by someone in my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you don't believe in nerves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Post bar users_ 0ma8ww7: he (GE Shen) is not important, of course she (Ling Sheng) is important. It's not tired to chat with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The heap back map itself only predicts emperors, generals, civil and military officials and concubines, and does not predict people in 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unless today's people fake or entrust, the 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You can't escape the final judgment! Listen to a word of advice and 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believe me, 20331126, Communist society, for 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909. Saint Xu Jinglei: Miss Ling has only been in her nerves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if Western women were the goddess of revenge, their nerves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Well, you know, ge. You asked him which Western 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t>I think I'm the Savior. Taking medicine for schizophrenia and 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immortality is the pursuit of ancient times. Science is approaching immortality. Neuroimaging books are real 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there few posts that don't work? Are there few beggars in the post bar? A man without dignity is not as good 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"nerve"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1E6D83" w:rsidP="001E6D83">
      <w:pPr>
        <w:pStyle w:val="21"/>
        <w:ind w:firstLine="420"/>
      </w:pPr>
      <w:r>
        <w:t>Nerve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many women are past love. That's my melancholy youth.</w:t>
      </w:r>
    </w:p>
    <w:p w:rsidR="001E6D83" w:rsidRDefault="001E6D83" w:rsidP="001E6D83">
      <w:pPr>
        <w:pStyle w:val="21"/>
        <w:ind w:firstLine="420"/>
      </w:pPr>
    </w:p>
    <w:p w:rsidR="001E6D83" w:rsidRDefault="001E6D83" w:rsidP="001E6D83">
      <w:pPr>
        <w:pStyle w:val="21"/>
        <w:ind w:firstLine="420"/>
      </w:pPr>
      <w:r>
        <w:t>I am mainly contemporary communism. Do you agree with communism?</w:t>
      </w:r>
    </w:p>
    <w:p w:rsidR="001E6D83" w:rsidRDefault="001E6D83" w:rsidP="001E6D83">
      <w:pPr>
        <w:pStyle w:val="21"/>
        <w:ind w:firstLine="420"/>
      </w:pPr>
    </w:p>
    <w:p w:rsidR="001E6D83" w:rsidRDefault="001E6D83" w:rsidP="001E6D83">
      <w:pPr>
        <w:pStyle w:val="21"/>
        <w:ind w:firstLine="420"/>
      </w:pPr>
      <w:r>
        <w:t>You know a lot about nerves.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t>Ge Yimin 16:03:13</w:t>
      </w:r>
    </w:p>
    <w:p w:rsidR="001E6D83" w:rsidRDefault="001E6D83" w:rsidP="001E6D83">
      <w:pPr>
        <w:pStyle w:val="21"/>
        <w:ind w:firstLine="420"/>
      </w:pPr>
    </w:p>
    <w:p w:rsidR="001E6D83" w:rsidRDefault="001E6D83" w:rsidP="001E6D83">
      <w:pPr>
        <w:pStyle w:val="21"/>
        <w:ind w:firstLine="420"/>
      </w:pPr>
      <w:r>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t>Ge Yimin 18:38:38</w:t>
      </w:r>
    </w:p>
    <w:p w:rsidR="001E6D83" w:rsidRDefault="001E6D83" w:rsidP="001E6D83">
      <w:pPr>
        <w:pStyle w:val="21"/>
        <w:ind w:firstLine="420"/>
      </w:pPr>
    </w:p>
    <w:p w:rsidR="001E6D83" w:rsidRDefault="001E6D83" w:rsidP="001E6D83">
      <w:pPr>
        <w:pStyle w:val="21"/>
        <w:ind w:firstLine="420"/>
      </w:pPr>
      <w:r>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t>Smile with a smile.</w:t>
      </w:r>
    </w:p>
    <w:p w:rsidR="001E6D83" w:rsidRDefault="001E6D83" w:rsidP="001E6D83">
      <w:pPr>
        <w:pStyle w:val="21"/>
        <w:ind w:firstLine="420"/>
      </w:pPr>
    </w:p>
    <w:p w:rsidR="001E6D83" w:rsidRDefault="001E6D83" w:rsidP="001E6D83">
      <w:pPr>
        <w:pStyle w:val="21"/>
        <w:ind w:firstLine="420"/>
      </w:pPr>
      <w:r>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e, I took the name of Ge God's family as ID, such as "Ge Biao, son of Ge XX" and "Saint Hu Chunfang" Ge himself usually doesn't do that, except for his used son ID "Superman xiaobiao". Another way to distinguish is to look at the 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Crazy dream life: equality, freedom, the day of realization, Datong will appear.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words are power, because I follow my words 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authority is obedience. Who obeys you? Let him 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The LORD was created by God Ge from generation to generation. 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918. Ge Yage: why can't nerves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t>No paid content?</w:t>
      </w:r>
    </w:p>
    <w:p w:rsidR="001E6D83" w:rsidRDefault="001E6D83" w:rsidP="001E6D83">
      <w:pPr>
        <w:pStyle w:val="21"/>
        <w:ind w:firstLine="420"/>
      </w:pPr>
    </w:p>
    <w:p w:rsidR="001E6D83" w:rsidRDefault="001E6D83" w:rsidP="001E6D83">
      <w:pPr>
        <w:pStyle w:val="21"/>
        <w:ind w:firstLine="420"/>
      </w:pPr>
      <w:r>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919. [apostle] Ge Yage: Ge Yimin put forward the theological 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1E6D83" w:rsidP="001E6D83">
      <w:pPr>
        <w:pStyle w:val="21"/>
        <w:ind w:firstLine="420"/>
      </w:pPr>
      <w:r>
        <w:t>Nerve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t>[apostles] gojak (143267660) 16:10:32</w:t>
      </w:r>
    </w:p>
    <w:p w:rsidR="001E6D83" w:rsidRDefault="001E6D83" w:rsidP="001E6D83">
      <w:pPr>
        <w:pStyle w:val="21"/>
        <w:ind w:firstLine="420"/>
      </w:pPr>
    </w:p>
    <w:p w:rsidR="001E6D83" w:rsidRDefault="001E6D83" w:rsidP="001E6D83">
      <w:pPr>
        <w:pStyle w:val="21"/>
        <w:ind w:firstLine="420"/>
      </w:pPr>
      <w:r>
        <w:t>However, in September of 18, the god religion criticized the friends 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t>[administrator] plastic (282117420) 16:19:13</w:t>
      </w:r>
    </w:p>
    <w:p w:rsidR="001E6D83" w:rsidRDefault="001E6D83" w:rsidP="001E6D83">
      <w:pPr>
        <w:pStyle w:val="21"/>
        <w:ind w:firstLine="420"/>
      </w:pPr>
    </w:p>
    <w:p w:rsidR="001E6D83" w:rsidRDefault="001E6D83" w:rsidP="001E6D83">
      <w:pPr>
        <w:pStyle w:val="21"/>
        <w:ind w:firstLine="420"/>
      </w:pPr>
      <w:r>
        <w:t>Common prosperity is in line with the nerve.</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1E6D83" w:rsidP="001E6D83">
      <w:pPr>
        <w:pStyle w:val="21"/>
        <w:ind w:firstLine="420"/>
      </w:pPr>
      <w:r>
        <w:t>Nerves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nerves.</w:t>
      </w:r>
    </w:p>
    <w:p w:rsidR="001E6D83" w:rsidRDefault="001E6D83" w:rsidP="001E6D83">
      <w:pPr>
        <w:pStyle w:val="21"/>
        <w:ind w:firstLine="420"/>
      </w:pPr>
    </w:p>
    <w:p w:rsidR="001E6D83" w:rsidRDefault="001E6D83" w:rsidP="001E6D83">
      <w:pPr>
        <w:pStyle w:val="21"/>
        <w:ind w:firstLine="420"/>
      </w:pPr>
      <w:r>
        <w:t>Nerves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Is Yunjie, the wolf shepherd in the nerve, the dog himself?</w:t>
      </w:r>
    </w:p>
    <w:p w:rsidR="001E6D83" w:rsidRDefault="001E6D83" w:rsidP="001E6D83">
      <w:pPr>
        <w:pStyle w:val="21"/>
        <w:ind w:firstLine="420"/>
      </w:pPr>
    </w:p>
    <w:p w:rsidR="001E6D83" w:rsidRDefault="001E6D83" w:rsidP="001E6D83">
      <w:pPr>
        <w:pStyle w:val="21"/>
        <w:ind w:firstLine="420"/>
      </w:pPr>
      <w:r>
        <w:t>According to the communication with Ge min, I found that there was a comment with ID of wolf shepherd Yun Jie in the comment of nerve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nerve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Aunt Liu Xianzhong is really nervous. She commented that I am very good, which also proves that she has read nerves.</w:t>
      </w:r>
    </w:p>
    <w:p w:rsidR="001E6D83" w:rsidRDefault="001E6D83" w:rsidP="001E6D83">
      <w:pPr>
        <w:pStyle w:val="21"/>
        <w:ind w:firstLine="420"/>
      </w:pPr>
    </w:p>
    <w:p w:rsidR="001E6D83" w:rsidRDefault="001E6D83" w:rsidP="001E6D83">
      <w:pPr>
        <w:pStyle w:val="21"/>
        <w:ind w:firstLine="420"/>
      </w:pPr>
      <w:r>
        <w:t>This is Zhang Jie himself, and also my microblog. I reread his (or 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nerves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nerves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 renewal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now the conditions are ripe - Chapter 18 socialized mass production and the Internet revolution - seems to be far 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t>923. [apostle] Paul (143267660): according to unofficial statistics:</w:t>
      </w:r>
    </w:p>
    <w:p w:rsidR="001E6D83" w:rsidRDefault="001E6D83" w:rsidP="001E6D83">
      <w:pPr>
        <w:pStyle w:val="21"/>
        <w:ind w:firstLine="420"/>
      </w:pPr>
    </w:p>
    <w:p w:rsidR="001E6D83" w:rsidRDefault="001E6D83" w:rsidP="001E6D83">
      <w:pPr>
        <w:pStyle w:val="21"/>
        <w:ind w:firstLine="420"/>
      </w:pPr>
      <w:r>
        <w:t>Half of the religious members are foreign nationals, 90% of them 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t>I talked about solo B in the live broadcast</w:t>
      </w:r>
    </w:p>
    <w:p w:rsidR="001E6D83" w:rsidRDefault="001E6D83" w:rsidP="001E6D83">
      <w:pPr>
        <w:pStyle w:val="21"/>
        <w:ind w:firstLine="420"/>
      </w:pPr>
    </w:p>
    <w:p w:rsidR="001E6D83" w:rsidRDefault="001E6D83" w:rsidP="001E6D83">
      <w:pPr>
        <w:pStyle w:val="21"/>
        <w:ind w:firstLine="420"/>
      </w:pPr>
      <w:r>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Let children feel the charm of nerves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1E6D83" w:rsidP="001E6D83">
      <w:pPr>
        <w:pStyle w:val="21"/>
        <w:ind w:firstLine="420"/>
      </w:pPr>
      <w:r>
        <w:t>Nerve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Later, it was changed into nerve</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1. Hello, nerve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The screenshot of the results is shown in: 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Nerve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Two ears don't hear things outside the window, and one mind only reads nerve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Quiet fan people: don't play all day. I looked at the website you 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Crape myrtle emperor Sanhong: you ge is one of the demons of 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shouldn't purple be very famous? Who's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When you see a nerve,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Evil karma is short-lived, and the rich in Hong Kong also make 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beauty, you ball. I'm only two years old on 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t>Those who go to church and read the Bible are the poor. The rich and powerful are busy with women, stars and mistresses. They share other people's wives. They don't go to church and don't read nerves.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Is it gone? I just visited the lower nerve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t>Last time yexue was sealed, the post was gone, Ge Hao didn't post, 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it depends on the nerves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Background: after returning home, the young and kind tanzhilang found that his family had been killed by communism. The only surviving sister, you Douzi, became a Ge bandit and said: nerves,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Ge Yimin, ah Ge. The ancestor of nerves.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nerve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933. Post bar users_ Gq7pbjk: nerve,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last verse 2 of the Bible - Revelation 22:20 the one who proved this said, "yes, I will come soon!" Amen! Lord Jesus, I wish 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God knows the specific time, and I'm two levels higher than God. I 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high-level transcendent talent, He should be a saint.</w:t>
      </w:r>
    </w:p>
    <w:p w:rsidR="008C3799" w:rsidRDefault="008C3799" w:rsidP="008C3799">
      <w:pPr>
        <w:pStyle w:val="21"/>
        <w:ind w:firstLine="420"/>
      </w:pPr>
    </w:p>
    <w:p w:rsidR="008C3799" w:rsidRDefault="008C3799" w:rsidP="008C3799">
      <w:pPr>
        <w:pStyle w:val="21"/>
        <w:ind w:firstLine="420"/>
      </w:pPr>
      <w:r>
        <w:t>His article has reached a very high level. Ordinary people still can't understand it. Even those who can understand it are difficult to accept it. Because a huge social change will hurt the vital interests of many people, 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Ge is the basic Communist Party, the real God Communist Party, and Ge Yimin doctrine. Of course, the current government cannot 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Taoism, later research, nerve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I can't post because I talk too much. 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8C3799" w:rsidP="008C3799">
      <w:pPr>
        <w:pStyle w:val="21"/>
        <w:ind w:firstLine="420"/>
      </w:pPr>
      <w:r>
        <w:t>Nerve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12. 2012 – 19, peaceful output of harmonious Ge Yimin values, the content is nerve.</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t>For example, most of the transport friends will buckle their hats at the first time when they see the nerve. Generally, few can react to the suture of fundamentalism and Christianity in the nerve</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He wanted to make his strange theory widely known in the world and spread it among the crowd, so as to realize the "Evangelism" in his mouth. However, no matter how hard he tried to brush the screen on major websites and post bars, according to him, at that time, every post bar posted posts, even including space materials. What happened? Just on the contrary, he was blocked by the whole network. As long as he always mentioned his bar friends in the post bar, it would be appropriate if he was blocked by the above one day. Hype, swipe the screen, ignore 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Yexue: I went online in March 2001 and made my personal home page in April. It has been slowly updated to this day, with countless domain names and countless spaces. The official website has its own 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pPr>
      <w:r>
        <w:t>With the passage of time, year after year, the level of old bar friends have been diving.</w:t>
      </w:r>
    </w:p>
    <w:p w:rsidR="00E1095B" w:rsidRDefault="00E1095B" w:rsidP="008C3799">
      <w:pPr>
        <w:pStyle w:val="21"/>
        <w:ind w:firstLine="420"/>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t>Lao GE has written hundreds of thousands of masterpieces and has 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Hold one in the guard: great God, Hello, I read your article and think it makes sense. When I have time to read it slowly in the future. 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why don't Ge nerve give up? Their family is good enough.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YedU no one: lying trough, is this the way to seal it? I turned a 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Oh, you mean you are God Ge? Did you write that nerve?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nerve saint, this is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t>Ge NANDA.</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Four Saints of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Hello, Ge Hua! Shu Qi, Jing Lei, Yifei, still stay with you. It's good! Maybe you can try to accept other thoughts other than Ge nerve,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When are you going to get rid of Ge evil and live for yourself! Don't be controlled by others, take your energy!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what's wrong with your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t>You know silver dream?</w:t>
      </w:r>
    </w:p>
    <w:p w:rsidR="00E1095B" w:rsidRDefault="00E1095B" w:rsidP="00E1095B">
      <w:pPr>
        <w:pStyle w:val="21"/>
        <w:ind w:firstLine="420"/>
      </w:pPr>
    </w:p>
    <w:p w:rsidR="00E1095B" w:rsidRDefault="00E1095B" w:rsidP="00E1095B">
      <w:pPr>
        <w:pStyle w:val="21"/>
        <w:ind w:firstLine="420"/>
      </w:pPr>
      <w:r>
        <w:t>Ge Jumin, because when he was discovered, several people of Le he were also playing silver dream. Ge Jumin also interacted with TV kitchen and boliling hafnium old bar friends in the silver dream circle. They made several classic Ge related Silver Dream PS pictures. He himself brushed the nerve fragments in the silver dream post bar. It seems that he knows the ancestors of the beast and that he is the Japanese star. In addition, I just looked through the comments of netizens in nerve.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When I say this, I mean my nerve book.</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a 29 vision of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The name is six words: so and so in the legend: are you teaching me to do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even if you are annoying, you will have trouble for 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are you in trouble or Ge?</w:t>
      </w:r>
    </w:p>
    <w:p w:rsidR="00A7020F" w:rsidRDefault="00A7020F" w:rsidP="00E1095B">
      <w:pPr>
        <w:pStyle w:val="21"/>
        <w:ind w:firstLine="420"/>
      </w:pPr>
    </w:p>
    <w:p w:rsidR="00A7020F" w:rsidRDefault="00A7020F" w:rsidP="00A7020F">
      <w:pPr>
        <w:pStyle w:val="21"/>
        <w:ind w:firstLine="420"/>
      </w:pPr>
      <w:r>
        <w:t>946. Continue to strangle Ge Yimin</w:t>
      </w:r>
    </w:p>
    <w:p w:rsidR="00A7020F" w:rsidRDefault="00A7020F" w:rsidP="00A7020F">
      <w:pPr>
        <w:pStyle w:val="21"/>
        <w:ind w:firstLine="420"/>
      </w:pPr>
    </w:p>
    <w:p w:rsidR="00A7020F" w:rsidRDefault="00A7020F" w:rsidP="00A7020F">
      <w:pPr>
        <w:pStyle w:val="21"/>
        <w:ind w:firstLine="420"/>
      </w:pPr>
      <w:r>
        <w:t>Ge Shen began to create six volumes of his memoir novel Ge Shen Yi Wen Lu on October 1, 2021, which was put on the Chinese online shelf of Tengxun Chuangshi on October 8. So far, dozens of chapters have been published, and Zhou popularity ranks first in "all kinds of reality".</w:t>
      </w:r>
    </w:p>
    <w:p w:rsidR="00A7020F" w:rsidRDefault="00A7020F" w:rsidP="00A7020F">
      <w:pPr>
        <w:pStyle w:val="21"/>
        <w:ind w:firstLine="420"/>
      </w:pPr>
    </w:p>
    <w:p w:rsidR="00A7020F" w:rsidRDefault="00A7020F" w:rsidP="00A7020F">
      <w:pPr>
        <w:pStyle w:val="21"/>
        <w:ind w:firstLine="420"/>
      </w:pPr>
      <w:r>
        <w:t>Later, he posted more than ten chapters on Baidu vertical and horizontal Chinese network and Ali literature book banner online.</w:t>
      </w:r>
    </w:p>
    <w:p w:rsidR="00A7020F" w:rsidRDefault="00A7020F" w:rsidP="00A7020F">
      <w:pPr>
        <w:pStyle w:val="21"/>
        <w:ind w:firstLine="420"/>
      </w:pPr>
    </w:p>
    <w:p w:rsidR="00A7020F" w:rsidRDefault="00A7020F" w:rsidP="00A7020F">
      <w:pPr>
        <w:pStyle w:val="21"/>
        <w:ind w:firstLine="420"/>
      </w:pPr>
      <w:r>
        <w:t>On the 25th, the three platforms were blocked.</w:t>
      </w:r>
    </w:p>
    <w:p w:rsidR="00A7020F" w:rsidRDefault="00A7020F" w:rsidP="00A7020F">
      <w:pPr>
        <w:pStyle w:val="21"/>
        <w:ind w:firstLine="420"/>
      </w:pPr>
    </w:p>
    <w:p w:rsidR="00A7020F" w:rsidRDefault="00A7020F" w:rsidP="00A7020F">
      <w:pPr>
        <w:pStyle w:val="21"/>
        <w:ind w:firstLine="420"/>
      </w:pPr>
      <w:r>
        <w:t>Google search, there are more than 20 novel websites pirating "Ge Shenyi Wen Lu", such as biqu Pavilion, etc. "Ge Shenyi Wen Lu" can only be pirated, ha ha.</w:t>
      </w:r>
    </w:p>
    <w:p w:rsidR="00A7020F" w:rsidRDefault="00A7020F" w:rsidP="00A7020F">
      <w:pPr>
        <w:pStyle w:val="21"/>
        <w:ind w:firstLine="420"/>
      </w:pPr>
    </w:p>
    <w:p w:rsidR="00A7020F" w:rsidRDefault="00A7020F" w:rsidP="00A7020F">
      <w:pPr>
        <w:pStyle w:val="21"/>
        <w:ind w:firstLine="420"/>
      </w:pPr>
      <w:r>
        <w:t>According to Baidu search, Ge Yimin is a sensitive word, which has been blocked for a long time. Later, more than a dozen pages of Ge Shen Netease were released. Now we have received a notice from Netease, and Ge Shen Netease was also banned on the 25th.</w:t>
      </w:r>
    </w:p>
    <w:p w:rsidR="00A7020F" w:rsidRDefault="00A7020F" w:rsidP="00A7020F">
      <w:pPr>
        <w:pStyle w:val="21"/>
        <w:ind w:firstLine="420"/>
      </w:pPr>
    </w:p>
    <w:p w:rsidR="00A7020F" w:rsidRDefault="00A7020F" w:rsidP="00A7020F">
      <w:pPr>
        <w:pStyle w:val="21"/>
        <w:ind w:firstLine="420"/>
      </w:pPr>
      <w:r>
        <w:t>Ge Yage 2021 / 10 / 26 19:08:13</w:t>
      </w:r>
    </w:p>
    <w:p w:rsidR="00A7020F" w:rsidRDefault="00A7020F" w:rsidP="00A7020F">
      <w:pPr>
        <w:pStyle w:val="21"/>
        <w:ind w:firstLine="420"/>
      </w:pPr>
    </w:p>
    <w:p w:rsidR="00A7020F" w:rsidRDefault="00A7020F" w:rsidP="00A7020F">
      <w:pPr>
        <w:pStyle w:val="21"/>
        <w:ind w:firstLine="420"/>
      </w:pPr>
      <w:r>
        <w:t>You're sealed?</w:t>
      </w:r>
    </w:p>
    <w:p w:rsidR="00A7020F" w:rsidRDefault="00A7020F" w:rsidP="00A7020F">
      <w:pPr>
        <w:pStyle w:val="21"/>
        <w:ind w:firstLine="420"/>
      </w:pPr>
    </w:p>
    <w:p w:rsidR="00A7020F" w:rsidRDefault="00A7020F" w:rsidP="00A7020F">
      <w:pPr>
        <w:pStyle w:val="21"/>
        <w:ind w:firstLine="420"/>
      </w:pPr>
      <w:r>
        <w:t>Ge Yimin 19:13:25, October 26, 2021</w:t>
      </w:r>
    </w:p>
    <w:p w:rsidR="00A7020F" w:rsidRDefault="00A7020F" w:rsidP="00A7020F">
      <w:pPr>
        <w:pStyle w:val="21"/>
        <w:ind w:firstLine="420"/>
      </w:pPr>
    </w:p>
    <w:p w:rsidR="00A7020F" w:rsidRDefault="00A7020F" w:rsidP="00A7020F">
      <w:pPr>
        <w:pStyle w:val="21"/>
        <w:ind w:firstLine="420"/>
      </w:pPr>
      <w:r>
        <w:t>The novel is closed, three</w:t>
      </w:r>
    </w:p>
    <w:p w:rsidR="00A7020F" w:rsidRDefault="00A7020F" w:rsidP="00A7020F">
      <w:pPr>
        <w:pStyle w:val="21"/>
        <w:ind w:firstLine="420"/>
      </w:pPr>
    </w:p>
    <w:p w:rsidR="00A7020F" w:rsidRDefault="00A7020F" w:rsidP="00A7020F">
      <w:pPr>
        <w:pStyle w:val="21"/>
        <w:ind w:firstLine="420"/>
      </w:pPr>
      <w:r>
        <w:t>Ge Yage 2021 / 10 / 26 19:13:33</w:t>
      </w:r>
    </w:p>
    <w:p w:rsidR="00A7020F" w:rsidRDefault="00A7020F" w:rsidP="00A7020F">
      <w:pPr>
        <w:pStyle w:val="21"/>
        <w:ind w:firstLine="420"/>
      </w:pPr>
    </w:p>
    <w:p w:rsidR="00A7020F" w:rsidRDefault="00A7020F" w:rsidP="00A7020F">
      <w:pPr>
        <w:pStyle w:val="21"/>
        <w:ind w:firstLine="420"/>
      </w:pPr>
      <w:r>
        <w:t>I told you</w:t>
      </w:r>
    </w:p>
    <w:p w:rsidR="00A7020F" w:rsidRDefault="00A7020F" w:rsidP="00A7020F">
      <w:pPr>
        <w:pStyle w:val="21"/>
        <w:ind w:firstLine="420"/>
      </w:pPr>
    </w:p>
    <w:p w:rsidR="00A7020F" w:rsidRDefault="00A7020F" w:rsidP="00A7020F">
      <w:pPr>
        <w:pStyle w:val="21"/>
        <w:ind w:firstLine="420"/>
      </w:pPr>
      <w:r>
        <w:t>As soon as someone reports, it must be sealed</w:t>
      </w:r>
    </w:p>
    <w:p w:rsidR="00A7020F" w:rsidRDefault="00A7020F" w:rsidP="00A7020F">
      <w:pPr>
        <w:pStyle w:val="21"/>
        <w:ind w:firstLine="420"/>
      </w:pPr>
    </w:p>
    <w:p w:rsidR="00A7020F" w:rsidRDefault="00A7020F" w:rsidP="00A7020F">
      <w:pPr>
        <w:pStyle w:val="21"/>
        <w:ind w:firstLine="420"/>
      </w:pPr>
      <w:r>
        <w:t>Ge Yimin 20:00:01, October 26, 2021</w:t>
      </w:r>
    </w:p>
    <w:p w:rsidR="00A7020F" w:rsidRDefault="00A7020F" w:rsidP="00A7020F">
      <w:pPr>
        <w:pStyle w:val="21"/>
        <w:ind w:firstLine="420"/>
      </w:pPr>
    </w:p>
    <w:p w:rsidR="00A7020F" w:rsidRDefault="00A7020F" w:rsidP="00A7020F">
      <w:pPr>
        <w:pStyle w:val="21"/>
        <w:ind w:firstLine="420"/>
      </w:pPr>
      <w:r>
        <w:t>Report, just a memoir. Why do you think?</w:t>
      </w:r>
    </w:p>
    <w:p w:rsidR="00A7020F" w:rsidRDefault="00A7020F" w:rsidP="00A7020F">
      <w:pPr>
        <w:pStyle w:val="21"/>
        <w:ind w:firstLine="420"/>
      </w:pPr>
    </w:p>
    <w:p w:rsidR="00A7020F" w:rsidRDefault="00A7020F" w:rsidP="00A7020F">
      <w:pPr>
        <w:pStyle w:val="21"/>
        <w:ind w:firstLine="420"/>
      </w:pPr>
      <w:r>
        <w:t>Ge Yage 2021 / 10 / 26 20:01:58</w:t>
      </w:r>
    </w:p>
    <w:p w:rsidR="00A7020F" w:rsidRDefault="00A7020F" w:rsidP="00A7020F">
      <w:pPr>
        <w:pStyle w:val="21"/>
        <w:ind w:firstLine="420"/>
      </w:pPr>
    </w:p>
    <w:p w:rsidR="00A7020F" w:rsidRDefault="00A7020F" w:rsidP="00A7020F">
      <w:pPr>
        <w:pStyle w:val="21"/>
        <w:ind w:firstLine="420"/>
      </w:pPr>
      <w:r>
        <w:t>You write too much</w:t>
      </w:r>
    </w:p>
    <w:p w:rsidR="00A7020F" w:rsidRDefault="00A7020F" w:rsidP="00A7020F">
      <w:pPr>
        <w:pStyle w:val="21"/>
        <w:ind w:firstLine="420"/>
      </w:pPr>
    </w:p>
    <w:p w:rsidR="00A7020F" w:rsidRDefault="00A7020F" w:rsidP="00A7020F">
      <w:pPr>
        <w:pStyle w:val="21"/>
        <w:ind w:firstLine="420"/>
      </w:pPr>
      <w:r>
        <w:t>Now audit sensitive</w:t>
      </w:r>
    </w:p>
    <w:p w:rsidR="00A7020F" w:rsidRDefault="00A7020F" w:rsidP="00A7020F">
      <w:pPr>
        <w:pStyle w:val="21"/>
        <w:ind w:firstLine="420"/>
      </w:pPr>
    </w:p>
    <w:p w:rsidR="00A7020F" w:rsidRDefault="00A7020F" w:rsidP="00A7020F">
      <w:pPr>
        <w:pStyle w:val="21"/>
        <w:ind w:firstLine="420"/>
      </w:pPr>
      <w:r>
        <w:t>Your whole fantasy is said to be a good thing</w:t>
      </w:r>
    </w:p>
    <w:p w:rsidR="00A7020F" w:rsidRDefault="00A7020F" w:rsidP="00A7020F">
      <w:pPr>
        <w:pStyle w:val="21"/>
        <w:ind w:firstLine="420"/>
      </w:pPr>
    </w:p>
    <w:p w:rsidR="00A7020F" w:rsidRDefault="00A7020F" w:rsidP="00A7020F">
      <w:pPr>
        <w:pStyle w:val="21"/>
        <w:ind w:firstLine="420"/>
      </w:pPr>
      <w:r>
        <w:t>Ge Yage 2021 / 10 / 26 20:22:02</w:t>
      </w:r>
    </w:p>
    <w:p w:rsidR="00A7020F" w:rsidRDefault="00A7020F" w:rsidP="00A7020F">
      <w:pPr>
        <w:pStyle w:val="21"/>
        <w:ind w:firstLine="420"/>
      </w:pPr>
    </w:p>
    <w:p w:rsidR="00A7020F" w:rsidRDefault="00A7020F" w:rsidP="00A7020F">
      <w:pPr>
        <w:pStyle w:val="21"/>
        <w:ind w:firstLine="420"/>
      </w:pPr>
      <w:r>
        <w:t>You've been sealed many times</w:t>
      </w:r>
    </w:p>
    <w:p w:rsidR="00A7020F" w:rsidRDefault="00A7020F" w:rsidP="00A7020F">
      <w:pPr>
        <w:pStyle w:val="21"/>
        <w:ind w:firstLine="420"/>
      </w:pPr>
    </w:p>
    <w:p w:rsidR="00A7020F" w:rsidRDefault="00A7020F" w:rsidP="00A7020F">
      <w:pPr>
        <w:pStyle w:val="21"/>
        <w:ind w:firstLine="420"/>
      </w:pPr>
      <w:r>
        <w:t>It must be sealed again in the future, with GE Quanfeng</w:t>
      </w:r>
    </w:p>
    <w:p w:rsidR="00A7020F" w:rsidRDefault="00A7020F" w:rsidP="00A7020F">
      <w:pPr>
        <w:pStyle w:val="21"/>
        <w:ind w:firstLine="420"/>
      </w:pPr>
    </w:p>
    <w:p w:rsidR="00A7020F" w:rsidRDefault="00A7020F" w:rsidP="00A7020F">
      <w:pPr>
        <w:pStyle w:val="21"/>
        <w:ind w:firstLine="420"/>
      </w:pPr>
      <w:r>
        <w:t>Just be careful later</w:t>
      </w:r>
    </w:p>
    <w:p w:rsidR="00A7020F" w:rsidRDefault="00A7020F" w:rsidP="00A7020F">
      <w:pPr>
        <w:pStyle w:val="21"/>
        <w:ind w:firstLine="420"/>
      </w:pPr>
    </w:p>
    <w:p w:rsidR="00A7020F" w:rsidRDefault="00A7020F" w:rsidP="00A7020F">
      <w:pPr>
        <w:pStyle w:val="21"/>
        <w:ind w:firstLine="420"/>
      </w:pPr>
      <w:r>
        <w:t>947. Ge Shen: my head has become a star portrait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Ali Shuqi novel: Hello, your work Ge Shenyi Wen Lu failed to pass the review of book information. Reason for rejection: the cover uses the Star Portrait as the cover. Please confirm that you have obtained legal authorization or have complete copyright. If</w:t>
      </w:r>
      <w:r>
        <w:t xml:space="preserve"> there is no legal authorization, please upload a new cover!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crowd 2: in other words, the bar owner of GE's application for immortality bar has also passed. He has successfully occupied it. In a sense, it can be regarded as the return of the old bar owner.</w:t>
      </w:r>
    </w:p>
    <w:p w:rsidR="00A7020F" w:rsidRDefault="00A7020F" w:rsidP="00A7020F">
      <w:pPr>
        <w:pStyle w:val="21"/>
        <w:ind w:firstLine="420"/>
      </w:pPr>
    </w:p>
    <w:p w:rsidR="00A7020F" w:rsidRDefault="00A7020F" w:rsidP="00A7020F">
      <w:pPr>
        <w:pStyle w:val="21"/>
        <w:ind w:firstLine="420"/>
      </w:pPr>
      <w:r>
        <w:t>Batu was originally written by a novelist about immortality. Later, ge used the old man's picture of Ge. It is estimated that he wants to be famous.</w:t>
      </w:r>
    </w:p>
    <w:p w:rsidR="00A7020F" w:rsidRDefault="00A7020F" w:rsidP="00A7020F">
      <w:pPr>
        <w:pStyle w:val="21"/>
        <w:ind w:firstLine="420"/>
      </w:pPr>
    </w:p>
    <w:p w:rsidR="00A7020F" w:rsidRDefault="00A7020F" w:rsidP="00A7020F">
      <w:pPr>
        <w:pStyle w:val="21"/>
        <w:ind w:firstLine="420"/>
      </w:pPr>
      <w:r>
        <w:t>But I'm looking forward to ge Hei holding this bar one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it's not very useful. I put some information.</w:t>
      </w:r>
    </w:p>
    <w:p w:rsidR="00A7020F" w:rsidRDefault="00A7020F" w:rsidP="00A7020F">
      <w:pPr>
        <w:pStyle w:val="21"/>
        <w:ind w:firstLine="420"/>
      </w:pPr>
    </w:p>
    <w:p w:rsidR="00A7020F" w:rsidRDefault="00A7020F" w:rsidP="00A7020F">
      <w:pPr>
        <w:pStyle w:val="21"/>
        <w:ind w:firstLine="420"/>
      </w:pPr>
      <w:r>
        <w:t>Recently, I wrote a memoir novel Ge Shenyi Wen Lu, which was blocked by three domestic platforms. I want to find a Chinese platform abroad.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Timeytfd: good God Ge! 20331126 world Datong must be realized!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Yifei: Yes, this is the greatest vision of God.</w:t>
      </w:r>
    </w:p>
    <w:p w:rsidR="00A7020F" w:rsidRDefault="00A7020F" w:rsidP="00A7020F">
      <w:pPr>
        <w:pStyle w:val="21"/>
        <w:ind w:firstLine="420"/>
      </w:pPr>
    </w:p>
    <w:p w:rsidR="00A7020F" w:rsidRDefault="00A7020F" w:rsidP="00A7020F">
      <w:pPr>
        <w:pStyle w:val="21"/>
        <w:ind w:firstLine="420"/>
      </w:pPr>
      <w:r>
        <w:t>948. Inaction 1235: who is Ge! What miracle?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doesn't know?! It's holy at first 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I've been here for a year! Didn't pay attention to your great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has been an old gun for more than ten years. 9</w:t>
      </w:r>
      <w:r>
        <w:rPr>
          <w:rFonts w:hint="eastAsia"/>
        </w:rPr>
        <w:t>、</w:t>
      </w:r>
      <w:r>
        <w:rPr>
          <w:rFonts w:hint="eastAsia"/>
        </w:rPr>
        <w:t xml:space="preserve"> Ten years ago, he was listed as one of the ten "saints"! Other people died down over time. He still insisted on the front line of the holy bar. Even if his net name was sealed several</w:t>
      </w:r>
      <w:r>
        <w:t xml:space="preserve"> times, he changed his face and came back. The Holy Spirit has to be praised!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Didn't pay attention to him! Looks like he stopped me! I don't want to see his theory!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Jinglei Shuqi Yifei: I didn't black you.</w:t>
      </w:r>
    </w:p>
    <w:p w:rsidR="00A7020F" w:rsidRDefault="00A7020F" w:rsidP="00A7020F">
      <w:pPr>
        <w:pStyle w:val="21"/>
        <w:ind w:firstLine="420"/>
      </w:pPr>
    </w:p>
    <w:p w:rsidR="00A7020F" w:rsidRDefault="00A7020F" w:rsidP="00A7020F">
      <w:pPr>
        <w:pStyle w:val="21"/>
        <w:ind w:firstLine="420"/>
      </w:pPr>
      <w:r>
        <w:t>Never blackmail others. If there is, it's Paul who did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are you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 Fei: I'm concerned with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with Ge Shen's family?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believer.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God Ge is so powerful! Let you fall to the ground.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 Fei: eternal life.</w:t>
      </w:r>
    </w:p>
    <w:p w:rsidR="00A7020F" w:rsidRDefault="00A7020F" w:rsidP="00A7020F">
      <w:pPr>
        <w:pStyle w:val="21"/>
        <w:ind w:firstLine="420"/>
      </w:pPr>
    </w:p>
    <w:p w:rsidR="00A7020F" w:rsidRDefault="00A7020F" w:rsidP="00A7020F">
      <w:pPr>
        <w:pStyle w:val="21"/>
        <w:ind w:firstLine="420"/>
      </w:pPr>
      <w:r>
        <w:t>949. Sword of oath: tell me about the people you think are most likely to be Sheng men and Sheng women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Ge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as long as it can improve people's hearts and make people happy, I have no problem.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do you know anything about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Xu Jinglei? Ge Hua said that he had several godmothers and several holy sons and daughters. What's your identity?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nerve is Xu Qian. I'm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I wonder if I am purple saint? One thousandth.</w:t>
      </w:r>
    </w:p>
    <w:p w:rsidR="00A7020F" w:rsidRDefault="00A7020F" w:rsidP="00A7020F">
      <w:pPr>
        <w:pStyle w:val="21"/>
        <w:ind w:firstLine="420"/>
      </w:pPr>
    </w:p>
    <w:p w:rsidR="00A7020F" w:rsidRDefault="00A7020F" w:rsidP="00A7020F">
      <w:pPr>
        <w:pStyle w:val="21"/>
        <w:ind w:firstLine="420"/>
      </w:pPr>
      <w:r>
        <w:t>I'm old and fragile.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when was she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1967</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1969. Married or not?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no marriage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don't you find it soon? You can't wait to get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no desire, no desire.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heart, two preparations.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Old fox a Piao: crape myrtle should have a certain social status and popularity at your age. Tell me, who are you in reality?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Psychosis</w:t>
      </w:r>
    </w:p>
    <w:p w:rsidR="00A7020F" w:rsidRDefault="00A7020F" w:rsidP="00A7020F">
      <w:pPr>
        <w:pStyle w:val="21"/>
        <w:ind w:firstLine="420"/>
      </w:pPr>
    </w:p>
    <w:p w:rsidR="00A7020F" w:rsidRDefault="00A7020F" w:rsidP="00A7020F">
      <w:pPr>
        <w:pStyle w:val="21"/>
        <w:ind w:firstLine="420"/>
      </w:pPr>
      <w:r>
        <w:t>Now my heart is to be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evidence that you are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Fei: only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is God</w:t>
      </w:r>
    </w:p>
    <w:p w:rsidR="00A7020F" w:rsidRDefault="00A7020F" w:rsidP="00A7020F">
      <w:pPr>
        <w:pStyle w:val="21"/>
        <w:ind w:firstLine="420"/>
      </w:pPr>
    </w:p>
    <w:p w:rsidR="00A7020F" w:rsidRDefault="00A7020F" w:rsidP="00A7020F">
      <w:pPr>
        <w:pStyle w:val="21"/>
        <w:ind w:firstLine="420"/>
      </w:pPr>
      <w:r>
        <w:t>950. No desire at ordinary times: even if I say so. No evidence is required.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recognizes it. It's useless.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without desire: I don't need to be recognized by others. One person is enough.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use of you recognizing yourself as a saint and no one admits it? Which leader has no disciples?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do I compare with other human masters?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Holy bar. Everyone recognizes himself as a saint like you. Is it useful? Do you admit them?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each has its own use.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where are you better than the saints? Is the book published? Is there an official website? If you don't, how can you spread your thoughts, educate the world and make the world one? Otherwise, how is purple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I'm a psychopath. Blind.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should always have the ability and efforts to change human thought and human society. We can't just wait for the emperor to marry Liu Yifei. It's impossible.</w:t>
      </w:r>
    </w:p>
    <w:p w:rsidR="00A7020F" w:rsidRDefault="00A7020F" w:rsidP="00A7020F">
      <w:pPr>
        <w:pStyle w:val="21"/>
        <w:ind w:firstLine="420"/>
      </w:pPr>
    </w:p>
    <w:p w:rsidR="00A7020F" w:rsidRDefault="00A7020F" w:rsidP="00A7020F">
      <w:pPr>
        <w:pStyle w:val="21"/>
        <w:ind w:firstLine="420"/>
      </w:pPr>
      <w:r>
        <w:t>951. Shipment1944: illegal person.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give up station B temporarily. Jianshu and Douban are cleaned.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Heaven and man! Can my mother live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is immortal and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when will my mother be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will it be resurrected in 2033?</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big date of neurological anomaly.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these saints were not very active before. Apart from GE Sheng being more active, you are a little low-key.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old comrade. Ge Hua has been here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know yourself and the enemy, read sages' books and travel thousands of miles.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wouldn't it be better if I wrote two volumes of books.</w:t>
      </w:r>
    </w:p>
    <w:p w:rsidR="00A7020F" w:rsidRDefault="00A7020F" w:rsidP="00A7020F">
      <w:pPr>
        <w:pStyle w:val="21"/>
        <w:ind w:firstLine="420"/>
      </w:pPr>
    </w:p>
    <w:p w:rsidR="00A7020F" w:rsidRDefault="00A7020F" w:rsidP="00A7020F">
      <w:pPr>
        <w:pStyle w:val="21"/>
        <w:ind w:firstLine="420"/>
      </w:pPr>
      <w:r>
        <w:t>952. The vast sea of people: who is the first to play the time ranking in wangzhe</w:t>
      </w:r>
    </w:p>
    <w:p w:rsidR="00A7020F" w:rsidRDefault="00A7020F" w:rsidP="00A7020F">
      <w:pPr>
        <w:pStyle w:val="21"/>
        <w:ind w:firstLine="420"/>
      </w:pPr>
    </w:p>
    <w:p w:rsidR="00A7020F" w:rsidRDefault="00A7020F" w:rsidP="00A7020F">
      <w:pPr>
        <w:pStyle w:val="21"/>
        <w:ind w:firstLine="420"/>
      </w:pPr>
      <w:r>
        <w:t>Ge Shen, the second one, went online in 2016 (?). Like the post bar, he used "yexue", "Shenjiao" and "Gym" as ID to reread nerves in the "Gym" column at the initial stage. It seems to be strictly controlled. The things (involving nerves) sent by these three accounts have been cleared away. Now use "you should listen to him" and "Deyang Li Juan".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Lijuan: now several of my strongholds have been cleaned, and my mouth is further covered.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 1: the nerve is true, and Ge Shen is great.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old comrades use GE Shen ID to praise.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Xia Mi: that's the one who risked the name of the so-called Ge God to recruit black people! This guy offended purple. It's time for a live chicken!</w:t>
      </w:r>
    </w:p>
    <w:p w:rsidR="00A7020F" w:rsidRDefault="00A7020F" w:rsidP="00A7020F">
      <w:pPr>
        <w:pStyle w:val="21"/>
        <w:ind w:firstLine="420"/>
      </w:pPr>
    </w:p>
    <w:p w:rsidR="00A7020F" w:rsidRDefault="00A7020F" w:rsidP="00A7020F">
      <w:pPr>
        <w:pStyle w:val="21"/>
        <w:ind w:firstLine="420"/>
      </w:pPr>
      <w:r>
        <w:t>He will be tortured to death and go to hell in the future. If you can stay away, stay away. If you can kill, kill him. I don't care! Goods that pull people into the water! It's a damn maggot!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his layer has disappeared. I look forward to ge Shen 1 posting more.</w:t>
      </w:r>
    </w:p>
    <w:p w:rsidR="00A7020F" w:rsidRDefault="00A7020F" w:rsidP="00A7020F">
      <w:pPr>
        <w:pStyle w:val="21"/>
        <w:ind w:firstLine="420"/>
      </w:pPr>
    </w:p>
    <w:p w:rsidR="00A7020F" w:rsidRDefault="00A7020F" w:rsidP="00A7020F">
      <w:pPr>
        <w:pStyle w:val="21"/>
        <w:ind w:firstLine="420"/>
      </w:pPr>
      <w:r>
        <w:t>953. Continue to cover Ge Shen's mouth</w:t>
      </w:r>
    </w:p>
    <w:p w:rsidR="00A7020F" w:rsidRDefault="00A7020F" w:rsidP="00A7020F">
      <w:pPr>
        <w:pStyle w:val="21"/>
        <w:ind w:firstLine="420"/>
      </w:pPr>
    </w:p>
    <w:p w:rsidR="00A7020F" w:rsidRDefault="00A7020F" w:rsidP="00A7020F">
      <w:pPr>
        <w:pStyle w:val="21"/>
        <w:ind w:firstLine="420"/>
      </w:pPr>
      <w:r>
        <w:t>Blog China is also 404.</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have electricity and the Internet, but we can no longer produce Jesus, Muhammad, Sakyamuni, Confucius and Lao Tzu.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Jinghong splashed the sun: you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you're immortal. You're level three. Laugh to death. When you see you, you think of little lily.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there are really fewer and fewer places to talk. Is QQ group still safe?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group security, novel Ge Shenyi hearsay, banned on 4 domestic platforms, serialized on three foreign platforms.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 1: believe in nerves and get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who can have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universal salvation.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it seems that you and I haven't mentioned this novel once or twice. I read it and wrote it well. I'm looking forward to the day when the novel will end.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the novel is a six volume memoir, which is also like a nerve. It has been continuously updated, such as the road to God. Let's change it slowly.</w:t>
      </w:r>
    </w:p>
    <w:p w:rsidR="00A7020F" w:rsidRDefault="00A7020F" w:rsidP="00A7020F">
      <w:pPr>
        <w:pStyle w:val="21"/>
        <w:ind w:firstLine="420"/>
      </w:pPr>
    </w:p>
    <w:p w:rsidR="00A7020F" w:rsidRDefault="00A7020F" w:rsidP="00A7020F">
      <w:pPr>
        <w:pStyle w:val="21"/>
        <w:ind w:firstLine="420"/>
      </w:pPr>
      <w:r>
        <w:t>954. Ge Yimin</w:t>
      </w:r>
    </w:p>
    <w:p w:rsidR="00A7020F" w:rsidRDefault="00A7020F" w:rsidP="00A7020F">
      <w:pPr>
        <w:pStyle w:val="21"/>
        <w:ind w:firstLine="420"/>
      </w:pPr>
    </w:p>
    <w:p w:rsidR="00A7020F" w:rsidRDefault="00A7020F" w:rsidP="00A7020F">
      <w:pPr>
        <w:pStyle w:val="21"/>
        <w:ind w:firstLine="420"/>
      </w:pPr>
      <w:r>
        <w:t>Ge Yimin, a native of Nanjing, Jiangsu Province, published his autobiography in the Hong Kong Publishing House. Later, his followers called him Ge Hua. He became active in major religious spiritual post bars. There were no managed religious post bars, airborne bar owners, and vulgar people made fun of him. Ge Yimin called him Ge Shen. Ge Yimin is also an Unrated online philosopher in the Department of vulgarity, but some people call him an online philosopher. He likes to collect comments on his website. At present, Ge Yimin is still active and makes a living by working.</w:t>
      </w:r>
    </w:p>
    <w:p w:rsidR="00A7020F" w:rsidRDefault="00A7020F" w:rsidP="00A7020F">
      <w:pPr>
        <w:pStyle w:val="21"/>
        <w:ind w:firstLine="420"/>
      </w:pPr>
    </w:p>
    <w:p w:rsidR="00A7020F" w:rsidRDefault="00A7020F" w:rsidP="00A7020F">
      <w:pPr>
        <w:pStyle w:val="21"/>
        <w:ind w:firstLine="420"/>
      </w:pPr>
      <w:r>
        <w:t>Ge Yimin: at that time, the post bar banned the word gym, which is a homophonic name used by gym.</w:t>
      </w:r>
    </w:p>
    <w:p w:rsidR="00A7020F" w:rsidRDefault="00A7020F" w:rsidP="00A7020F">
      <w:pPr>
        <w:pStyle w:val="21"/>
        <w:ind w:firstLine="420"/>
      </w:pPr>
    </w:p>
    <w:p w:rsidR="00A7020F" w:rsidRDefault="00A7020F" w:rsidP="00A7020F">
      <w:pPr>
        <w:pStyle w:val="21"/>
        <w:ind w:firstLine="420"/>
      </w:pPr>
      <w:r>
        <w:t>Ge Hua: gym's followers, but in fact, many are false.</w:t>
      </w:r>
    </w:p>
    <w:p w:rsidR="00A7020F" w:rsidRDefault="00A7020F" w:rsidP="00A7020F">
      <w:pPr>
        <w:pStyle w:val="21"/>
        <w:ind w:firstLine="420"/>
      </w:pPr>
    </w:p>
    <w:p w:rsidR="00A7020F" w:rsidRDefault="00A7020F" w:rsidP="00A7020F">
      <w:pPr>
        <w:pStyle w:val="21"/>
        <w:ind w:firstLine="420"/>
      </w:pPr>
      <w:r>
        <w:t>Nerve: a book written by gym.</w:t>
      </w:r>
    </w:p>
    <w:p w:rsidR="00A7020F" w:rsidRDefault="00A7020F" w:rsidP="00A7020F">
      <w:pPr>
        <w:pStyle w:val="21"/>
        <w:ind w:firstLine="420"/>
      </w:pPr>
    </w:p>
    <w:p w:rsidR="00A7020F" w:rsidRDefault="00A7020F" w:rsidP="00A7020F">
      <w:pPr>
        <w:pStyle w:val="21"/>
        <w:ind w:firstLine="420"/>
      </w:pPr>
      <w:r>
        <w:t>You don't believe in nerves and won't die. We're in a dilemma Slang fabricated by the happy gym people.</w:t>
      </w:r>
    </w:p>
    <w:p w:rsidR="00A7020F" w:rsidRDefault="00A7020F" w:rsidP="00A7020F">
      <w:pPr>
        <w:pStyle w:val="21"/>
        <w:ind w:firstLine="420"/>
      </w:pPr>
    </w:p>
    <w:p w:rsidR="00A7020F" w:rsidRDefault="00A7020F" w:rsidP="00A7020F">
      <w:pPr>
        <w:pStyle w:val="21"/>
        <w:ind w:firstLine="420"/>
      </w:pPr>
      <w:r>
        <w:t>I am God, you should listen to him (GE Yimin): gym write what the nerves say. I don't know it's made up in a dream.</w:t>
      </w:r>
    </w:p>
    <w:p w:rsidR="00A7020F" w:rsidRDefault="00A7020F" w:rsidP="00A7020F">
      <w:pPr>
        <w:pStyle w:val="21"/>
        <w:ind w:firstLine="420"/>
      </w:pPr>
    </w:p>
    <w:p w:rsidR="00A7020F" w:rsidRDefault="00A7020F" w:rsidP="00A7020F">
      <w:pPr>
        <w:pStyle w:val="21"/>
        <w:ind w:firstLine="420"/>
      </w:pPr>
      <w:r>
        <w:t>Ge Shen: Le GE's vulgar toad called him God.</w:t>
      </w:r>
    </w:p>
    <w:p w:rsidR="00A7020F" w:rsidRDefault="00A7020F" w:rsidP="00A7020F">
      <w:pPr>
        <w:pStyle w:val="21"/>
        <w:ind w:firstLine="420"/>
      </w:pPr>
    </w:p>
    <w:p w:rsidR="00A7020F" w:rsidRDefault="00A7020F" w:rsidP="00A7020F">
      <w:pPr>
        <w:pStyle w:val="21"/>
        <w:ind w:firstLine="420"/>
      </w:pPr>
      <w:r>
        <w:t>November 26, 2033, world Datong = November 26, 2033; Gym calls itself a timetable.</w:t>
      </w:r>
    </w:p>
    <w:p w:rsidR="00A7020F" w:rsidRDefault="00A7020F" w:rsidP="00A7020F">
      <w:pPr>
        <w:pStyle w:val="21"/>
        <w:ind w:firstLine="420"/>
      </w:pPr>
    </w:p>
    <w:p w:rsidR="00A7020F" w:rsidRDefault="00A7020F" w:rsidP="00A7020F">
      <w:pPr>
        <w:pStyle w:val="21"/>
        <w:ind w:firstLine="420"/>
      </w:pPr>
      <w:r>
        <w:t>",": Ge Yimin's meaningless prefix when forwarding comments, sometimes two.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#22: is Ge Yimin a net philosopher.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#23: it seems.</w:t>
      </w:r>
    </w:p>
    <w:p w:rsidR="00A7020F" w:rsidRDefault="00A7020F" w:rsidP="00A7020F">
      <w:pPr>
        <w:pStyle w:val="21"/>
        <w:ind w:firstLine="420"/>
      </w:pPr>
    </w:p>
    <w:p w:rsidR="00A7020F" w:rsidRDefault="00A7020F" w:rsidP="00A7020F">
      <w:pPr>
        <w:pStyle w:val="21"/>
        <w:ind w:firstLine="420"/>
      </w:pPr>
      <w:r>
        <w:t>955. The name is six words: Tell Ge to do everything possible to get out of the mountain</w:t>
      </w:r>
    </w:p>
    <w:p w:rsidR="00A7020F" w:rsidRDefault="00A7020F" w:rsidP="00A7020F">
      <w:pPr>
        <w:pStyle w:val="21"/>
        <w:ind w:firstLine="420"/>
      </w:pPr>
    </w:p>
    <w:p w:rsidR="00A7020F" w:rsidRDefault="00A7020F" w:rsidP="00A7020F">
      <w:pPr>
        <w:pStyle w:val="21"/>
        <w:ind w:firstLine="420"/>
      </w:pPr>
      <w:r>
        <w:t>@Ge Yimin? I think, the whole holy bar, no one is more suitable than you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 is better to elect you to be holy than to call others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When were you born? Men and women? Understand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These are inconvenient to disclose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Nor does it mean to be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what was your ID?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But I'm more optimistic about you than others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It's always six words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I'm here to ask you if you have any plans to "go out of the mountain"</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 think you are holy, then you are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Yes, it's time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When more people think you are holy, you are holy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If there is no time, create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publicity, the main external network</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That day is not far away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look forward to it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On the surface, we need a saint like you to appear in the world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Internet publicity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Start your team, publicize and build momentum in the holy bar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Santo bardo's publicity was closed and deleted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As the saying goes, before the saint comes out, build momentum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Obscure and easy to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banned at home, mainly on the Internet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I'll help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addition to nerves, I now write six volumes of Memoirs of Ge Shenyi Wen Lu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@Ge Yimin? You're really a character, to be honest</w:t>
      </w:r>
    </w:p>
    <w:p w:rsidR="00A7020F" w:rsidRDefault="00A7020F" w:rsidP="00A7020F">
      <w:pPr>
        <w:pStyle w:val="21"/>
        <w:ind w:firstLine="420"/>
      </w:pPr>
    </w:p>
    <w:p w:rsidR="00A7020F" w:rsidRDefault="00A7020F" w:rsidP="00A7020F">
      <w:pPr>
        <w:pStyle w:val="21"/>
        <w:ind w:firstLine="420"/>
      </w:pPr>
      <w:r>
        <w:t>The existence that can be known by all of the holy bar</w:t>
      </w:r>
    </w:p>
    <w:p w:rsidR="00A7020F" w:rsidRDefault="00A7020F" w:rsidP="00A7020F">
      <w:pPr>
        <w:pStyle w:val="21"/>
        <w:ind w:firstLine="420"/>
      </w:pPr>
    </w:p>
    <w:p w:rsidR="00A7020F" w:rsidRDefault="00A7020F" w:rsidP="00A7020F">
      <w:pPr>
        <w:pStyle w:val="21"/>
        <w:ind w:firstLine="420"/>
      </w:pPr>
      <w:r>
        <w:t>That's one of the reasons I came to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was the first to comment on the top ten saints</w:t>
      </w:r>
    </w:p>
    <w:p w:rsidR="00A7020F" w:rsidRDefault="00A7020F" w:rsidP="00A7020F">
      <w:pPr>
        <w:pStyle w:val="21"/>
        <w:ind w:firstLine="420"/>
      </w:pPr>
    </w:p>
    <w:p w:rsidR="00A7020F" w:rsidRDefault="00A7020F" w:rsidP="00A7020F">
      <w:pPr>
        <w:pStyle w:val="21"/>
        <w:ind w:firstLine="420"/>
      </w:pPr>
      <w:r>
        <w:t>Pan Pan..... 18953256897:</w:t>
      </w:r>
    </w:p>
    <w:p w:rsidR="00A7020F" w:rsidRDefault="00A7020F" w:rsidP="00A7020F">
      <w:pPr>
        <w:pStyle w:val="21"/>
        <w:ind w:firstLine="420"/>
      </w:pPr>
    </w:p>
    <w:p w:rsidR="00A7020F" w:rsidRDefault="00A7020F" w:rsidP="00A7020F">
      <w:pPr>
        <w:pStyle w:val="21"/>
        <w:ind w:firstLine="420"/>
      </w:pPr>
      <w:r>
        <w:t>I transferred the group leader to you</w:t>
      </w:r>
    </w:p>
    <w:p w:rsidR="00A7020F" w:rsidRDefault="00A7020F" w:rsidP="00A7020F">
      <w:pPr>
        <w:pStyle w:val="21"/>
        <w:ind w:firstLine="420"/>
      </w:pPr>
    </w:p>
    <w:p w:rsidR="00A7020F" w:rsidRDefault="00A7020F" w:rsidP="00A7020F">
      <w:pPr>
        <w:pStyle w:val="21"/>
        <w:ind w:firstLine="420"/>
      </w:pPr>
      <w:r>
        <w:t>I'll pull someone for you</w:t>
      </w:r>
    </w:p>
    <w:p w:rsidR="00A7020F" w:rsidRDefault="00A7020F" w:rsidP="00A7020F">
      <w:pPr>
        <w:pStyle w:val="21"/>
        <w:ind w:firstLine="420"/>
      </w:pPr>
    </w:p>
    <w:p w:rsidR="00A7020F" w:rsidRDefault="00A7020F" w:rsidP="00A7020F">
      <w:pPr>
        <w:pStyle w:val="21"/>
        <w:ind w:firstLine="420"/>
      </w:pPr>
      <w:r>
        <w:t>Bring in the gods</w:t>
      </w:r>
    </w:p>
    <w:p w:rsidR="00A7020F" w:rsidRDefault="00A7020F" w:rsidP="00A7020F">
      <w:pPr>
        <w:pStyle w:val="21"/>
        <w:ind w:firstLine="420"/>
      </w:pPr>
    </w:p>
    <w:p w:rsidR="00A7020F" w:rsidRDefault="00A7020F" w:rsidP="00A7020F">
      <w:pPr>
        <w:pStyle w:val="21"/>
        <w:ind w:firstLine="420"/>
      </w:pPr>
      <w:r>
        <w:t>956. Sword of oath: the world can only have one God and one voice, otherwise it will be chaotic.</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it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Zhidao.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"Tao" is omnipotent, "Tao" is omniscient, "Tao" is omnipresent. When you find the Tao, you will know its greatness.</w:t>
      </w:r>
    </w:p>
    <w:p w:rsidR="00A7020F" w:rsidRDefault="00A7020F" w:rsidP="00A7020F">
      <w:pPr>
        <w:pStyle w:val="21"/>
        <w:ind w:firstLine="420"/>
      </w:pPr>
    </w:p>
    <w:p w:rsidR="00A7020F" w:rsidRDefault="00A7020F" w:rsidP="00A7020F">
      <w:pPr>
        <w:pStyle w:val="21"/>
        <w:ind w:firstLine="420"/>
      </w:pPr>
      <w:r>
        <w:t>GE's conscience is good. If the road is crooked, it is a crooked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only Ge Dao, 20331126</w:t>
      </w:r>
    </w:p>
    <w:p w:rsidR="00A7020F" w:rsidRDefault="00A7020F" w:rsidP="00A7020F">
      <w:pPr>
        <w:pStyle w:val="21"/>
        <w:ind w:firstLine="420"/>
      </w:pPr>
    </w:p>
    <w:p w:rsidR="00A7020F" w:rsidRDefault="00A7020F" w:rsidP="00A7020F">
      <w:pPr>
        <w:pStyle w:val="21"/>
        <w:ind w:firstLine="420"/>
      </w:pPr>
      <w:r>
        <w:t>Tao is Ge, Ge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that GE Xie. Was it done?</w:t>
      </w:r>
    </w:p>
    <w:p w:rsidR="00A7020F" w:rsidRDefault="00A7020F" w:rsidP="00A7020F">
      <w:pPr>
        <w:pStyle w:val="21"/>
        <w:ind w:firstLine="420"/>
      </w:pPr>
    </w:p>
    <w:p w:rsidR="00A7020F" w:rsidRDefault="00A7020F" w:rsidP="00A7020F">
      <w:pPr>
        <w:pStyle w:val="21"/>
        <w:ind w:firstLine="420"/>
      </w:pPr>
      <w:r>
        <w:t>I haven't heard from him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on the official website. Search Ge Shen's website. What memoirs do you write.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when did the prophecy come from? Did it come before. Ge used to check prophecy. What does it have to do with the current prophecy. Maybe there was no prophecy before?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saw the term crape myrtle sage in 2006, in a forum. GE's top ten, around 2010.</w:t>
      </w:r>
    </w:p>
    <w:p w:rsidR="00A7020F" w:rsidRDefault="00A7020F" w:rsidP="00A7020F">
      <w:pPr>
        <w:pStyle w:val="21"/>
        <w:ind w:firstLine="420"/>
      </w:pPr>
    </w:p>
    <w:p w:rsidR="00A7020F" w:rsidRDefault="00A7020F" w:rsidP="00A7020F">
      <w:pPr>
        <w:pStyle w:val="21"/>
        <w:ind w:firstLine="420"/>
      </w:pPr>
      <w:r>
        <w:t>957. Ge John: Ge Shen, I learned from your official website that you are from Nanjing University</w:t>
      </w:r>
    </w:p>
    <w:p w:rsidR="00A7020F" w:rsidRDefault="00A7020F" w:rsidP="00A7020F">
      <w:pPr>
        <w:pStyle w:val="21"/>
        <w:ind w:firstLine="420"/>
      </w:pPr>
    </w:p>
    <w:p w:rsidR="00A7020F" w:rsidRDefault="00A7020F" w:rsidP="00A7020F">
      <w:pPr>
        <w:pStyle w:val="21"/>
        <w:ind w:firstLine="420"/>
      </w:pPr>
      <w:r>
        <w:t>Sure enough, Ge Shen's identity is unusual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Graduated in 1990, old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 won't erase your honor</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are you from? I'm from Zhenjiang, Jiangsu Province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Heilongjiang</w:t>
      </w:r>
    </w:p>
    <w:p w:rsidR="00A7020F" w:rsidRDefault="00A7020F" w:rsidP="00A7020F">
      <w:pPr>
        <w:pStyle w:val="21"/>
        <w:ind w:firstLine="420"/>
      </w:pPr>
    </w:p>
    <w:p w:rsidR="00A7020F" w:rsidRDefault="00A7020F" w:rsidP="00A7020F">
      <w:pPr>
        <w:pStyle w:val="21"/>
        <w:ind w:firstLine="420"/>
      </w:pPr>
      <w:r>
        <w:t>Ancestral home Shandong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year was born? I'm 1969</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After 00</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you suggest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Friends of any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therefore</w:t>
      </w:r>
    </w:p>
    <w:p w:rsidR="00A7020F" w:rsidRDefault="00A7020F" w:rsidP="00A7020F">
      <w:pPr>
        <w:pStyle w:val="21"/>
        <w:ind w:firstLine="420"/>
      </w:pPr>
    </w:p>
    <w:p w:rsidR="00A7020F" w:rsidRDefault="00A7020F" w:rsidP="00A7020F">
      <w:pPr>
        <w:pStyle w:val="21"/>
        <w:ind w:firstLine="420"/>
      </w:pPr>
      <w:r>
        <w:t>You want to make friends with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Network regardless of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Then we will be friends from today on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What's your job</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don't have other meaning?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Just curious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 you don't say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I'm not hard for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company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Factory Administration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So you're a mechanic</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an executive. I've been doing this all the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got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read the article you sent today</w:t>
      </w:r>
    </w:p>
    <w:p w:rsidR="00A7020F" w:rsidRDefault="00A7020F" w:rsidP="00A7020F">
      <w:pPr>
        <w:pStyle w:val="21"/>
        <w:ind w:firstLine="420"/>
      </w:pPr>
    </w:p>
    <w:p w:rsidR="00A7020F" w:rsidRDefault="00A7020F" w:rsidP="00A7020F">
      <w:pPr>
        <w:pStyle w:val="21"/>
        <w:ind w:firstLine="420"/>
      </w:pPr>
      <w:r>
        <w:t>You are evaluating the past from the present, and other countries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Which one? Chapter 13 of the madhouse sent today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other country?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Other countries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Please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 is no other country in today's post, right?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[picture]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was official account. I thought God community post.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Class jokes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it's right. The official account is the repetition.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 for your encouragement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 high school?</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Because of the problem of understanding, I am not confident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First 2</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Understand right, youth is capital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did you first see 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dream is to be as great as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There's a man, a girl, the same, senior three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On the first day of junior high school, I began to pay attention to you when I heard that my classmates had seen your great century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People who want to unify the world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Become faith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 first is to study hard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know your brilliance can't leave the efforts behind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still regret that I didn't study hard in college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brilliance is still good</w:t>
      </w:r>
    </w:p>
    <w:p w:rsidR="00A7020F" w:rsidRDefault="00A7020F" w:rsidP="00A7020F">
      <w:pPr>
        <w:pStyle w:val="21"/>
        <w:ind w:firstLine="420"/>
      </w:pPr>
    </w:p>
    <w:p w:rsidR="00A7020F" w:rsidRDefault="00A7020F" w:rsidP="00A7020F">
      <w:pPr>
        <w:pStyle w:val="21"/>
        <w:ind w:firstLine="420"/>
      </w:pPr>
      <w:r>
        <w:t>My friend said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Thank you. It's not brilliant yet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In order to be more dominant than Mao Zedong and Deng Xiaoping, Ge Yimin appeared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writing is great for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Although I am a myth of myself, I can't accept it when others say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X so you've been through cyber violence</w:t>
      </w:r>
    </w:p>
    <w:p w:rsidR="00A7020F" w:rsidRDefault="00A7020F" w:rsidP="00A7020F">
      <w:pPr>
        <w:pStyle w:val="21"/>
        <w:ind w:firstLine="420"/>
      </w:pPr>
    </w:p>
    <w:p w:rsidR="00A7020F" w:rsidRDefault="00A7020F" w:rsidP="00A7020F">
      <w:pPr>
        <w:pStyle w:val="21"/>
        <w:ind w:firstLine="420"/>
      </w:pPr>
      <w:r>
        <w:t>Don't live in the eyes of others. You prove it to people all over the world. After a certain time, he will feel inferior</w:t>
      </w:r>
    </w:p>
    <w:p w:rsidR="00A7020F" w:rsidRDefault="00A7020F" w:rsidP="00A7020F">
      <w:pPr>
        <w:pStyle w:val="21"/>
        <w:ind w:firstLine="420"/>
      </w:pPr>
    </w:p>
    <w:p w:rsidR="00A7020F" w:rsidRDefault="00A7020F" w:rsidP="00A7020F">
      <w:pPr>
        <w:pStyle w:val="21"/>
        <w:ind w:firstLine="420"/>
      </w:pPr>
      <w:r>
        <w:t>If you care about other people's comments, you are doomed to accomplish nothing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nerve. Now I'm writing Ge Shenyi Wen Lu</w:t>
      </w:r>
    </w:p>
    <w:p w:rsidR="00A7020F" w:rsidRDefault="00A7020F" w:rsidP="00A7020F">
      <w:pPr>
        <w:pStyle w:val="21"/>
        <w:ind w:firstLine="420"/>
      </w:pPr>
    </w:p>
    <w:p w:rsidR="00A7020F" w:rsidRDefault="00A7020F" w:rsidP="00A7020F">
      <w:pPr>
        <w:pStyle w:val="21"/>
        <w:ind w:firstLine="420"/>
      </w:pPr>
      <w:r>
        <w:t>I don't care what others think. College is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That's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university?</w:t>
      </w:r>
    </w:p>
    <w:p w:rsidR="00A7020F" w:rsidRDefault="00A7020F" w:rsidP="00A7020F">
      <w:pPr>
        <w:pStyle w:val="21"/>
        <w:ind w:firstLine="420"/>
      </w:pPr>
    </w:p>
    <w:p w:rsidR="00A7020F" w:rsidRDefault="00A7020F" w:rsidP="00A7020F">
      <w:pPr>
        <w:pStyle w:val="21"/>
        <w:ind w:firstLine="420"/>
      </w:pPr>
      <w:r>
        <w:t>What have you been through</w:t>
      </w:r>
    </w:p>
    <w:p w:rsidR="00A7020F" w:rsidRDefault="00A7020F" w:rsidP="00A7020F">
      <w:pPr>
        <w:pStyle w:val="21"/>
        <w:ind w:firstLine="420"/>
      </w:pPr>
    </w:p>
    <w:p w:rsidR="00A7020F" w:rsidRDefault="00A7020F" w:rsidP="00A7020F">
      <w:pPr>
        <w:pStyle w:val="21"/>
        <w:ind w:firstLine="420"/>
      </w:pPr>
      <w:r>
        <w:t>If you don't say</w:t>
      </w:r>
    </w:p>
    <w:p w:rsidR="00A7020F" w:rsidRDefault="00A7020F" w:rsidP="00A7020F">
      <w:pPr>
        <w:pStyle w:val="21"/>
        <w:ind w:firstLine="420"/>
      </w:pPr>
    </w:p>
    <w:p w:rsidR="00A7020F" w:rsidRDefault="00A7020F" w:rsidP="00A7020F">
      <w:pPr>
        <w:pStyle w:val="21"/>
        <w:ind w:firstLine="420"/>
      </w:pPr>
      <w:r>
        <w:t>Do I ask</w:t>
      </w:r>
    </w:p>
    <w:p w:rsidR="00A7020F" w:rsidRDefault="00A7020F" w:rsidP="00A7020F">
      <w:pPr>
        <w:pStyle w:val="21"/>
        <w:ind w:firstLine="420"/>
      </w:pPr>
    </w:p>
    <w:p w:rsidR="00A7020F" w:rsidRDefault="00A7020F" w:rsidP="00A7020F">
      <w:pPr>
        <w:pStyle w:val="21"/>
        <w:ind w:firstLine="420"/>
      </w:pPr>
      <w:r>
        <w:t>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experience, my attitude towards life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http://www.gegod.com/gzly/zp6.htm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If I ask your secret and you don't reveal it, you can't go back. 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can be revealed that being a transparent person is beneficial to my personal design</w:t>
      </w:r>
    </w:p>
    <w:p w:rsidR="00A7020F" w:rsidRDefault="00A7020F" w:rsidP="00A7020F">
      <w:pPr>
        <w:pStyle w:val="21"/>
        <w:ind w:firstLine="420"/>
      </w:pPr>
    </w:p>
    <w:p w:rsidR="00A7020F" w:rsidRDefault="00A7020F" w:rsidP="00A7020F">
      <w:pPr>
        <w:pStyle w:val="21"/>
        <w:ind w:firstLine="420"/>
      </w:pPr>
      <w:r>
        <w:t>Divine design:)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"Ge Shenyi Wen Lu" is a memoir of my life, which is open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This link is a letter from your good friend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see you have a good relationship</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 are a great author</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will when I have time</w:t>
      </w:r>
    </w:p>
    <w:p w:rsidR="00A7020F" w:rsidRDefault="00A7020F" w:rsidP="00A7020F">
      <w:pPr>
        <w:pStyle w:val="21"/>
        <w:ind w:firstLine="420"/>
      </w:pPr>
    </w:p>
    <w:p w:rsidR="00A7020F" w:rsidRDefault="00A7020F" w:rsidP="00A7020F">
      <w:pPr>
        <w:pStyle w:val="21"/>
        <w:ind w:firstLine="420"/>
      </w:pPr>
      <w:r>
        <w:t>read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Leave a message when you graduate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am looking forward to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 should be a boy?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 you play games</w:t>
      </w:r>
    </w:p>
    <w:p w:rsidR="00A7020F" w:rsidRDefault="00A7020F" w:rsidP="00A7020F">
      <w:pPr>
        <w:pStyle w:val="21"/>
        <w:ind w:firstLine="420"/>
      </w:pPr>
    </w:p>
    <w:p w:rsidR="00A7020F" w:rsidRDefault="00A7020F" w:rsidP="00A7020F">
      <w:pPr>
        <w:pStyle w:val="21"/>
        <w:ind w:firstLine="420"/>
      </w:pPr>
      <w:r>
        <w:t>Ge Shen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play, no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It seems that you have a lot to do</w:t>
      </w:r>
    </w:p>
    <w:p w:rsidR="00A7020F" w:rsidRDefault="00A7020F" w:rsidP="00A7020F">
      <w:pPr>
        <w:pStyle w:val="21"/>
        <w:ind w:firstLine="420"/>
      </w:pPr>
    </w:p>
    <w:p w:rsidR="00A7020F" w:rsidRDefault="00A7020F" w:rsidP="00A7020F">
      <w:pPr>
        <w:pStyle w:val="21"/>
        <w:ind w:firstLine="420"/>
      </w:pPr>
      <w:r>
        <w:t>It's too late. I won't bother you. You have to work and write tomorrow</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You'll have a rest tomorrow and the day after tomorrow. You'll have to spend time studying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well</w:t>
      </w:r>
    </w:p>
    <w:p w:rsidR="00A7020F" w:rsidRDefault="00A7020F" w:rsidP="00A7020F">
      <w:pPr>
        <w:pStyle w:val="21"/>
        <w:ind w:firstLine="420"/>
      </w:pPr>
    </w:p>
    <w:p w:rsidR="00A7020F" w:rsidRDefault="00A7020F" w:rsidP="00A7020F">
      <w:pPr>
        <w:pStyle w:val="21"/>
        <w:ind w:firstLine="420"/>
      </w:pPr>
      <w:r>
        <w:t>You should also improve your work and writing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We are friends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Forget friends, ha ha</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worry</w:t>
      </w:r>
    </w:p>
    <w:p w:rsidR="00A7020F" w:rsidRDefault="00A7020F" w:rsidP="00A7020F">
      <w:pPr>
        <w:pStyle w:val="21"/>
        <w:ind w:firstLine="420"/>
      </w:pPr>
    </w:p>
    <w:p w:rsidR="00A7020F" w:rsidRDefault="00A7020F" w:rsidP="00A7020F">
      <w:pPr>
        <w:pStyle w:val="21"/>
        <w:ind w:firstLine="420"/>
      </w:pPr>
      <w:r>
        <w:t>Friends regardless of age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958. Strange news record. Open a book in * * and stop thinking about the community. Give it a try</w:t>
      </w:r>
    </w:p>
    <w:p w:rsidR="00A7020F" w:rsidRDefault="00A7020F" w:rsidP="00A7020F">
      <w:pPr>
        <w:pStyle w:val="21"/>
        <w:ind w:firstLine="420"/>
      </w:pPr>
    </w:p>
    <w:p w:rsidR="00A7020F" w:rsidRDefault="00A7020F" w:rsidP="00A7020F">
      <w:pPr>
        <w:pStyle w:val="21"/>
        <w:ind w:firstLine="420"/>
      </w:pPr>
      <w:r>
        <w:t>Paul Gerber 2021 / 11 / 21 17:28:06</w:t>
      </w:r>
    </w:p>
    <w:p w:rsidR="00A7020F" w:rsidRDefault="00A7020F" w:rsidP="00A7020F">
      <w:pPr>
        <w:pStyle w:val="21"/>
        <w:ind w:firstLine="420"/>
      </w:pPr>
    </w:p>
    <w:p w:rsidR="00A7020F" w:rsidRDefault="00A7020F" w:rsidP="00A7020F">
      <w:pPr>
        <w:pStyle w:val="21"/>
        <w:ind w:firstLine="420"/>
      </w:pPr>
      <w:r>
        <w:t>You are blocked by documents from top to bottom. It's no use sending them anywhere</w:t>
      </w:r>
    </w:p>
    <w:p w:rsidR="00A7020F" w:rsidRDefault="00A7020F" w:rsidP="00A7020F">
      <w:pPr>
        <w:pStyle w:val="21"/>
        <w:ind w:firstLine="420"/>
      </w:pPr>
    </w:p>
    <w:p w:rsidR="00A7020F" w:rsidRDefault="00A7020F" w:rsidP="00A7020F">
      <w:pPr>
        <w:pStyle w:val="21"/>
        <w:ind w:firstLine="420"/>
      </w:pPr>
      <w:r>
        <w:t>Ge Yimin 2021 / 11 / 21 17:33:46</w:t>
      </w:r>
    </w:p>
    <w:p w:rsidR="00A7020F" w:rsidRDefault="00A7020F" w:rsidP="00A7020F">
      <w:pPr>
        <w:pStyle w:val="21"/>
        <w:ind w:firstLine="420"/>
      </w:pPr>
    </w:p>
    <w:p w:rsidR="00A7020F" w:rsidRDefault="00A7020F" w:rsidP="00A7020F">
      <w:pPr>
        <w:pStyle w:val="21"/>
        <w:ind w:firstLine="420"/>
      </w:pPr>
      <w:r>
        <w:t>It's normal now. God's net doesn't hair and can't be found above.</w:t>
      </w:r>
    </w:p>
    <w:p w:rsidR="00A7020F" w:rsidRDefault="00A7020F" w:rsidP="00A7020F">
      <w:pPr>
        <w:pStyle w:val="21"/>
        <w:ind w:firstLine="420"/>
      </w:pPr>
    </w:p>
    <w:p w:rsidR="00A7020F" w:rsidRDefault="00A7020F" w:rsidP="00A7020F">
      <w:pPr>
        <w:pStyle w:val="21"/>
        <w:ind w:firstLine="420"/>
      </w:pPr>
      <w:r>
        <w:t>Ge Yimin 17:35:19, November 21, 2021</w:t>
      </w:r>
    </w:p>
    <w:p w:rsidR="00A7020F" w:rsidRDefault="00A7020F" w:rsidP="00A7020F">
      <w:pPr>
        <w:pStyle w:val="21"/>
        <w:ind w:firstLine="420"/>
      </w:pPr>
    </w:p>
    <w:p w:rsidR="00A7020F" w:rsidRDefault="00A7020F" w:rsidP="00A7020F">
      <w:pPr>
        <w:pStyle w:val="21"/>
        <w:ind w:firstLine="420"/>
      </w:pPr>
      <w:r>
        <w:t>I also think it's the top. There's no problem with the novel. Netizens report that I have a problem. It's not that the four platforms are blocked</w:t>
      </w:r>
    </w:p>
    <w:p w:rsidR="00A7020F" w:rsidRDefault="00A7020F" w:rsidP="00A7020F">
      <w:pPr>
        <w:pStyle w:val="21"/>
        <w:ind w:firstLine="420"/>
      </w:pPr>
    </w:p>
    <w:p w:rsidR="00A7020F" w:rsidRDefault="00A7020F" w:rsidP="00A7020F">
      <w:pPr>
        <w:pStyle w:val="21"/>
        <w:ind w:firstLine="420"/>
      </w:pPr>
      <w:r>
        <w:t>Paul Gerber 2021 / 11 / 21 17:36:51</w:t>
      </w:r>
    </w:p>
    <w:p w:rsidR="00A7020F" w:rsidRDefault="00A7020F" w:rsidP="00A7020F">
      <w:pPr>
        <w:pStyle w:val="21"/>
        <w:ind w:firstLine="420"/>
      </w:pPr>
    </w:p>
    <w:p w:rsidR="00A7020F" w:rsidRDefault="00A7020F" w:rsidP="00A7020F">
      <w:pPr>
        <w:pStyle w:val="21"/>
        <w:ind w:firstLine="420"/>
      </w:pPr>
      <w:r>
        <w:t>You're looking for you at God's net?</w:t>
      </w:r>
    </w:p>
    <w:p w:rsidR="00A7020F" w:rsidRDefault="00A7020F" w:rsidP="00A7020F">
      <w:pPr>
        <w:pStyle w:val="21"/>
        <w:ind w:firstLine="420"/>
      </w:pPr>
    </w:p>
    <w:p w:rsidR="00A7020F" w:rsidRDefault="00A7020F" w:rsidP="00A7020F">
      <w:pPr>
        <w:pStyle w:val="21"/>
        <w:ind w:firstLine="420"/>
      </w:pPr>
      <w:r>
        <w:t>Ge Yimin 17:37:41, November 21, 2021</w:t>
      </w:r>
    </w:p>
    <w:p w:rsidR="00A7020F" w:rsidRDefault="00A7020F" w:rsidP="00A7020F">
      <w:pPr>
        <w:pStyle w:val="21"/>
        <w:ind w:firstLine="420"/>
      </w:pPr>
    </w:p>
    <w:p w:rsidR="00A7020F" w:rsidRDefault="00A7020F" w:rsidP="00A7020F">
      <w:pPr>
        <w:pStyle w:val="21"/>
        <w:ind w:firstLine="420"/>
      </w:pPr>
      <w:r>
        <w:t>No, last time I volunteered J, I looked for it. It wasn't sent properly. You didn't take a closer look</w:t>
      </w:r>
    </w:p>
    <w:p w:rsidR="00A7020F" w:rsidRDefault="00A7020F" w:rsidP="00A7020F">
      <w:pPr>
        <w:pStyle w:val="21"/>
        <w:ind w:firstLine="420"/>
      </w:pPr>
    </w:p>
    <w:p w:rsidR="00A7020F" w:rsidRDefault="00A7020F" w:rsidP="00A7020F">
      <w:pPr>
        <w:pStyle w:val="21"/>
        <w:ind w:firstLine="420"/>
      </w:pPr>
      <w:r>
        <w:t>Paul Gerber 2021 / 11 / 21 17:38:09</w:t>
      </w:r>
    </w:p>
    <w:p w:rsidR="00A7020F" w:rsidRDefault="00A7020F" w:rsidP="00A7020F">
      <w:pPr>
        <w:pStyle w:val="21"/>
        <w:ind w:firstLine="420"/>
      </w:pPr>
    </w:p>
    <w:p w:rsidR="00A7020F" w:rsidRDefault="00A7020F" w:rsidP="00A7020F">
      <w:pPr>
        <w:pStyle w:val="21"/>
        <w:ind w:firstLine="420"/>
      </w:pPr>
      <w:r>
        <w:t>If no one reports, you shouldn't see it in your forum</w:t>
      </w:r>
    </w:p>
    <w:p w:rsidR="00A7020F" w:rsidRDefault="00A7020F" w:rsidP="00A7020F">
      <w:pPr>
        <w:pStyle w:val="21"/>
        <w:ind w:firstLine="420"/>
      </w:pPr>
    </w:p>
    <w:p w:rsidR="00A7020F" w:rsidRDefault="00A7020F" w:rsidP="00A7020F">
      <w:pPr>
        <w:pStyle w:val="21"/>
        <w:ind w:firstLine="420"/>
      </w:pPr>
      <w:r>
        <w:t>Gerpaul 2021 / 11 / 21 17:38:21</w:t>
      </w:r>
    </w:p>
    <w:p w:rsidR="00A7020F" w:rsidRDefault="00A7020F" w:rsidP="00A7020F">
      <w:pPr>
        <w:pStyle w:val="21"/>
        <w:ind w:firstLine="420"/>
      </w:pPr>
    </w:p>
    <w:p w:rsidR="00A7020F" w:rsidRDefault="00A7020F" w:rsidP="00A7020F">
      <w:pPr>
        <w:pStyle w:val="21"/>
        <w:ind w:firstLine="420"/>
      </w:pPr>
      <w:r>
        <w:t>I use your home page as a facade to access hundreds of megabytes of traffic a day</w:t>
      </w:r>
    </w:p>
    <w:p w:rsidR="00A7020F" w:rsidRDefault="00A7020F" w:rsidP="00A7020F">
      <w:pPr>
        <w:pStyle w:val="21"/>
        <w:ind w:firstLine="420"/>
      </w:pPr>
    </w:p>
    <w:p w:rsidR="00A7020F" w:rsidRDefault="00A7020F" w:rsidP="00A7020F">
      <w:pPr>
        <w:pStyle w:val="21"/>
        <w:ind w:firstLine="420"/>
      </w:pPr>
      <w:r>
        <w:t>Paul Gerber 2021 / 11 / 21 17:38:22</w:t>
      </w:r>
    </w:p>
    <w:p w:rsidR="00A7020F" w:rsidRDefault="00A7020F" w:rsidP="00A7020F">
      <w:pPr>
        <w:pStyle w:val="21"/>
        <w:ind w:firstLine="420"/>
      </w:pPr>
    </w:p>
    <w:p w:rsidR="00A7020F" w:rsidRDefault="00A7020F" w:rsidP="00A7020F">
      <w:pPr>
        <w:pStyle w:val="21"/>
        <w:ind w:firstLine="420"/>
      </w:pPr>
      <w:r>
        <w:t>It's all right now</w:t>
      </w:r>
    </w:p>
    <w:p w:rsidR="00A7020F" w:rsidRDefault="00A7020F" w:rsidP="00A7020F">
      <w:pPr>
        <w:pStyle w:val="21"/>
        <w:ind w:firstLine="420"/>
      </w:pPr>
    </w:p>
    <w:p w:rsidR="00A7020F" w:rsidRDefault="00A7020F" w:rsidP="00A7020F">
      <w:pPr>
        <w:pStyle w:val="21"/>
        <w:ind w:firstLine="420"/>
      </w:pPr>
      <w:r>
        <w:t>Ge Yimin 17:38:28, November 21, 2021</w:t>
      </w:r>
    </w:p>
    <w:p w:rsidR="00A7020F" w:rsidRDefault="00A7020F" w:rsidP="00A7020F">
      <w:pPr>
        <w:pStyle w:val="21"/>
        <w:ind w:firstLine="420"/>
      </w:pPr>
    </w:p>
    <w:p w:rsidR="00A7020F" w:rsidRDefault="00A7020F" w:rsidP="00A7020F">
      <w:pPr>
        <w:pStyle w:val="21"/>
        <w:ind w:firstLine="420"/>
      </w:pPr>
      <w:r>
        <w:t>Last time, other provinces reported it</w:t>
      </w:r>
    </w:p>
    <w:p w:rsidR="00A7020F" w:rsidRDefault="00A7020F" w:rsidP="00A7020F">
      <w:pPr>
        <w:pStyle w:val="21"/>
        <w:ind w:firstLine="420"/>
      </w:pPr>
    </w:p>
    <w:p w:rsidR="00A7020F" w:rsidRDefault="00A7020F" w:rsidP="00A7020F">
      <w:pPr>
        <w:pStyle w:val="21"/>
        <w:ind w:firstLine="420"/>
      </w:pPr>
      <w:r>
        <w:t>Gerpaul 2021 / 11 / 21 17:39:21</w:t>
      </w:r>
    </w:p>
    <w:p w:rsidR="00A7020F" w:rsidRDefault="00A7020F" w:rsidP="00A7020F">
      <w:pPr>
        <w:pStyle w:val="21"/>
        <w:ind w:firstLine="420"/>
      </w:pPr>
    </w:p>
    <w:p w:rsidR="00A7020F" w:rsidRDefault="00A7020F" w:rsidP="00A7020F">
      <w:pPr>
        <w:pStyle w:val="21"/>
        <w:ind w:firstLine="420"/>
      </w:pPr>
      <w:r>
        <w:t>Only those people who may be Bai Yunsheng or the God Club circle, pink and vulgarity are not idle to stare at your website every day</w:t>
      </w:r>
    </w:p>
    <w:p w:rsidR="00A7020F" w:rsidRDefault="00A7020F" w:rsidP="00A7020F">
      <w:pPr>
        <w:pStyle w:val="21"/>
        <w:ind w:firstLine="420"/>
      </w:pPr>
    </w:p>
    <w:p w:rsidR="00A7020F" w:rsidRDefault="00A7020F" w:rsidP="00A7020F">
      <w:pPr>
        <w:pStyle w:val="21"/>
        <w:ind w:firstLine="420"/>
      </w:pPr>
      <w:r>
        <w:t>Ge Yimin 17:40:50, November 21, 2021</w:t>
      </w:r>
    </w:p>
    <w:p w:rsidR="00A7020F" w:rsidRDefault="00A7020F" w:rsidP="00A7020F">
      <w:pPr>
        <w:pStyle w:val="21"/>
        <w:ind w:firstLine="420"/>
      </w:pPr>
    </w:p>
    <w:p w:rsidR="00A7020F" w:rsidRDefault="00A7020F" w:rsidP="00A7020F">
      <w:pPr>
        <w:pStyle w:val="21"/>
        <w:ind w:firstLine="420"/>
      </w:pPr>
      <w:r>
        <w:t>It's inappropriate not to send it in the future. It's not strategic. The official website matters</w:t>
      </w:r>
    </w:p>
    <w:p w:rsidR="00A7020F" w:rsidRDefault="00A7020F" w:rsidP="00A7020F">
      <w:pPr>
        <w:pStyle w:val="21"/>
        <w:ind w:firstLine="420"/>
      </w:pPr>
    </w:p>
    <w:p w:rsidR="00A7020F" w:rsidRDefault="00A7020F" w:rsidP="00A7020F">
      <w:pPr>
        <w:pStyle w:val="21"/>
        <w:ind w:firstLine="420"/>
      </w:pPr>
      <w:r>
        <w:t>Last time I wrote g and Ge, long live D, Z kneel and I'll take a cigarette</w:t>
      </w:r>
    </w:p>
    <w:p w:rsidR="00A7020F" w:rsidRDefault="00A7020F" w:rsidP="00A7020F">
      <w:pPr>
        <w:pStyle w:val="21"/>
        <w:ind w:firstLine="420"/>
      </w:pPr>
    </w:p>
    <w:p w:rsidR="00A7020F" w:rsidRDefault="00A7020F" w:rsidP="00A7020F">
      <w:pPr>
        <w:pStyle w:val="21"/>
        <w:ind w:firstLine="420"/>
      </w:pPr>
      <w:r>
        <w:t>When I was writing, I felt inappropriate. I was a little excited and sent it</w:t>
      </w:r>
    </w:p>
    <w:p w:rsidR="00A7020F" w:rsidRDefault="00A7020F" w:rsidP="00A7020F">
      <w:pPr>
        <w:pStyle w:val="21"/>
        <w:ind w:firstLine="420"/>
      </w:pPr>
    </w:p>
    <w:p w:rsidR="00A7020F" w:rsidRDefault="00A7020F" w:rsidP="00A7020F">
      <w:pPr>
        <w:pStyle w:val="21"/>
        <w:ind w:firstLine="420"/>
      </w:pPr>
      <w:r>
        <w:t>Ge Yimin 18:41:08</w:t>
      </w:r>
    </w:p>
    <w:p w:rsidR="00A7020F" w:rsidRDefault="00A7020F" w:rsidP="00A7020F">
      <w:pPr>
        <w:pStyle w:val="21"/>
        <w:ind w:firstLine="420"/>
      </w:pPr>
    </w:p>
    <w:p w:rsidR="00A7020F" w:rsidRDefault="00A7020F" w:rsidP="00A7020F">
      <w:pPr>
        <w:pStyle w:val="21"/>
        <w:ind w:firstLine="420"/>
      </w:pPr>
      <w:r>
        <w:t>What do those people in the stick circle mean?</w:t>
      </w:r>
    </w:p>
    <w:p w:rsidR="00A7020F" w:rsidRDefault="00A7020F" w:rsidP="00A7020F">
      <w:pPr>
        <w:pStyle w:val="21"/>
        <w:ind w:firstLine="420"/>
      </w:pPr>
    </w:p>
    <w:p w:rsidR="00A7020F" w:rsidRDefault="00A7020F" w:rsidP="00A7020F">
      <w:pPr>
        <w:pStyle w:val="21"/>
        <w:ind w:firstLine="420"/>
      </w:pPr>
      <w:r>
        <w:t>The Christian circle has not interacted for a long time</w:t>
      </w:r>
    </w:p>
    <w:p w:rsidR="00A7020F" w:rsidRDefault="00A7020F" w:rsidP="00A7020F">
      <w:pPr>
        <w:pStyle w:val="21"/>
        <w:ind w:firstLine="420"/>
      </w:pPr>
    </w:p>
    <w:p w:rsidR="00A7020F" w:rsidRDefault="00A7020F" w:rsidP="00A7020F">
      <w:pPr>
        <w:pStyle w:val="21"/>
        <w:ind w:firstLine="420"/>
      </w:pPr>
      <w:r>
        <w:t>Ge Paul 2021-11-22 7:23:50</w:t>
      </w:r>
    </w:p>
    <w:p w:rsidR="00A7020F" w:rsidRDefault="00A7020F" w:rsidP="00A7020F">
      <w:pPr>
        <w:pStyle w:val="21"/>
        <w:ind w:firstLine="420"/>
      </w:pPr>
    </w:p>
    <w:p w:rsidR="00A7020F" w:rsidRDefault="00A7020F" w:rsidP="00A7020F">
      <w:pPr>
        <w:pStyle w:val="21"/>
        <w:ind w:firstLine="420"/>
      </w:pPr>
      <w:r>
        <w:t>Headquarters, those</w:t>
      </w:r>
    </w:p>
    <w:p w:rsidR="00A7020F" w:rsidRDefault="00A7020F" w:rsidP="00A7020F">
      <w:pPr>
        <w:pStyle w:val="21"/>
        <w:ind w:firstLine="420"/>
      </w:pPr>
    </w:p>
    <w:p w:rsidR="00A7020F" w:rsidRDefault="00A7020F" w:rsidP="00A7020F">
      <w:pPr>
        <w:pStyle w:val="21"/>
        <w:ind w:firstLine="420"/>
      </w:pPr>
      <w:r>
        <w:t>What kind of intelligence does Christianity have</w:t>
      </w:r>
    </w:p>
    <w:p w:rsidR="00A7020F" w:rsidRDefault="00A7020F" w:rsidP="00A7020F">
      <w:pPr>
        <w:pStyle w:val="21"/>
        <w:ind w:firstLine="420"/>
      </w:pPr>
    </w:p>
    <w:p w:rsidR="00A7020F" w:rsidRDefault="00A7020F" w:rsidP="00A7020F">
      <w:pPr>
        <w:pStyle w:val="21"/>
        <w:ind w:firstLine="420"/>
      </w:pPr>
      <w:r>
        <w:t>Ge Yimin 8:37:46</w:t>
      </w:r>
    </w:p>
    <w:p w:rsidR="00A7020F" w:rsidRDefault="00A7020F" w:rsidP="00A7020F">
      <w:pPr>
        <w:pStyle w:val="21"/>
        <w:ind w:firstLine="420"/>
      </w:pPr>
    </w:p>
    <w:p w:rsidR="00A7020F" w:rsidRDefault="00A7020F" w:rsidP="00A7020F">
      <w:pPr>
        <w:pStyle w:val="21"/>
        <w:ind w:firstLine="420"/>
      </w:pPr>
      <w:r>
        <w:t>Yes, the saint circle</w:t>
      </w:r>
    </w:p>
    <w:p w:rsidR="00A7020F" w:rsidRDefault="00A7020F" w:rsidP="00A7020F">
      <w:pPr>
        <w:pStyle w:val="21"/>
        <w:ind w:firstLine="420"/>
      </w:pPr>
    </w:p>
    <w:p w:rsidR="00A7020F" w:rsidRDefault="00A7020F" w:rsidP="00A7020F">
      <w:pPr>
        <w:pStyle w:val="21"/>
        <w:ind w:firstLine="420"/>
      </w:pPr>
      <w:r>
        <w:t>959. Paul Gerber: it's very fierce in the circle of saints</w:t>
      </w:r>
    </w:p>
    <w:p w:rsidR="00A7020F" w:rsidRDefault="00A7020F" w:rsidP="00A7020F">
      <w:pPr>
        <w:pStyle w:val="21"/>
        <w:ind w:firstLine="420"/>
      </w:pPr>
    </w:p>
    <w:p w:rsidR="00A7020F" w:rsidRDefault="00A7020F" w:rsidP="00A7020F">
      <w:pPr>
        <w:pStyle w:val="21"/>
        <w:ind w:firstLine="420"/>
      </w:pPr>
      <w:r>
        <w:t>You see, the Chinese sage would rather not make a profit than make others feel better</w:t>
      </w:r>
    </w:p>
    <w:p w:rsidR="00A7020F" w:rsidRDefault="00A7020F" w:rsidP="00A7020F">
      <w:pPr>
        <w:pStyle w:val="21"/>
        <w:ind w:firstLine="420"/>
      </w:pPr>
    </w:p>
    <w:p w:rsidR="00A7020F" w:rsidRDefault="00A7020F" w:rsidP="00A7020F">
      <w:pPr>
        <w:pStyle w:val="21"/>
        <w:ind w:firstLine="420"/>
      </w:pPr>
      <w:r>
        <w:t>Ge Yimin 9:04:27, November 22, 2021</w:t>
      </w:r>
    </w:p>
    <w:p w:rsidR="00A7020F" w:rsidRDefault="00A7020F" w:rsidP="00A7020F">
      <w:pPr>
        <w:pStyle w:val="21"/>
        <w:ind w:firstLine="420"/>
      </w:pPr>
    </w:p>
    <w:p w:rsidR="00A7020F" w:rsidRDefault="00A7020F" w:rsidP="00A7020F">
      <w:pPr>
        <w:pStyle w:val="21"/>
        <w:ind w:firstLine="420"/>
      </w:pPr>
      <w:r>
        <w:t>Purple beauty sect and Taoist Saint sect are sworn enemies</w:t>
      </w:r>
    </w:p>
    <w:p w:rsidR="00A7020F" w:rsidRDefault="00A7020F" w:rsidP="00A7020F">
      <w:pPr>
        <w:pStyle w:val="21"/>
        <w:ind w:firstLine="420"/>
      </w:pPr>
    </w:p>
    <w:p w:rsidR="00A7020F" w:rsidRDefault="00A7020F" w:rsidP="00A7020F">
      <w:pPr>
        <w:pStyle w:val="21"/>
        <w:ind w:firstLine="420"/>
      </w:pPr>
      <w:r>
        <w:t>Paul Gerber 2021-11-22 9:04:54</w:t>
      </w:r>
    </w:p>
    <w:p w:rsidR="00A7020F" w:rsidRDefault="00A7020F" w:rsidP="00A7020F">
      <w:pPr>
        <w:pStyle w:val="21"/>
        <w:ind w:firstLine="420"/>
      </w:pPr>
    </w:p>
    <w:p w:rsidR="00A7020F" w:rsidRDefault="00A7020F" w:rsidP="00A7020F">
      <w:pPr>
        <w:pStyle w:val="21"/>
        <w:ind w:firstLine="420"/>
      </w:pPr>
      <w:r>
        <w:t>In fact, you should find that the saint circle is fighting on its own</w:t>
      </w:r>
    </w:p>
    <w:p w:rsidR="00A7020F" w:rsidRDefault="00A7020F" w:rsidP="00A7020F">
      <w:pPr>
        <w:pStyle w:val="21"/>
        <w:ind w:firstLine="420"/>
      </w:pPr>
    </w:p>
    <w:p w:rsidR="00A7020F" w:rsidRDefault="00A7020F" w:rsidP="00A7020F">
      <w:pPr>
        <w:pStyle w:val="21"/>
        <w:ind w:firstLine="420"/>
      </w:pPr>
      <w:r>
        <w:t>There was never a gang</w:t>
      </w:r>
    </w:p>
    <w:p w:rsidR="00A7020F" w:rsidRDefault="00A7020F" w:rsidP="00A7020F">
      <w:pPr>
        <w:pStyle w:val="21"/>
        <w:ind w:firstLine="420"/>
      </w:pPr>
    </w:p>
    <w:p w:rsidR="00A7020F" w:rsidRDefault="00A7020F" w:rsidP="00A7020F">
      <w:pPr>
        <w:pStyle w:val="21"/>
        <w:ind w:firstLine="420"/>
      </w:pPr>
      <w:r>
        <w:t>So Ge Hua will be scolded wherever he publicizes you</w:t>
      </w:r>
    </w:p>
    <w:p w:rsidR="00A7020F" w:rsidRDefault="00A7020F" w:rsidP="00A7020F">
      <w:pPr>
        <w:pStyle w:val="21"/>
        <w:ind w:firstLine="420"/>
      </w:pPr>
    </w:p>
    <w:p w:rsidR="00A7020F" w:rsidRDefault="00A7020F" w:rsidP="00A7020F">
      <w:pPr>
        <w:pStyle w:val="21"/>
        <w:ind w:firstLine="420"/>
      </w:pPr>
      <w:r>
        <w:t>Not because you have a bad reputation</w:t>
      </w:r>
    </w:p>
    <w:p w:rsidR="00A7020F" w:rsidRDefault="00A7020F" w:rsidP="00A7020F">
      <w:pPr>
        <w:pStyle w:val="21"/>
        <w:ind w:firstLine="420"/>
      </w:pPr>
    </w:p>
    <w:p w:rsidR="00A7020F" w:rsidRDefault="00A7020F" w:rsidP="00A7020F">
      <w:pPr>
        <w:pStyle w:val="21"/>
        <w:ind w:firstLine="420"/>
      </w:pPr>
      <w:r>
        <w:t>But unwilling to be humble</w:t>
      </w:r>
    </w:p>
    <w:p w:rsidR="00A7020F" w:rsidRDefault="00A7020F" w:rsidP="00A7020F">
      <w:pPr>
        <w:pStyle w:val="21"/>
        <w:ind w:firstLine="420"/>
      </w:pPr>
    </w:p>
    <w:p w:rsidR="00A7020F" w:rsidRDefault="00A7020F" w:rsidP="00A7020F">
      <w:pPr>
        <w:pStyle w:val="21"/>
        <w:ind w:firstLine="420"/>
      </w:pPr>
      <w:r>
        <w:t>Ge Yimin 9:11:32, November 22, 2021</w:t>
      </w:r>
    </w:p>
    <w:p w:rsidR="00A7020F" w:rsidRDefault="00A7020F" w:rsidP="00A7020F">
      <w:pPr>
        <w:pStyle w:val="21"/>
        <w:ind w:firstLine="420"/>
      </w:pPr>
    </w:p>
    <w:p w:rsidR="00A7020F" w:rsidRDefault="00A7020F" w:rsidP="00A7020F">
      <w:pPr>
        <w:pStyle w:val="21"/>
        <w:ind w:firstLine="420"/>
      </w:pPr>
      <w:r>
        <w:t>Purple Beauty School: Purple beauty, Zhiqiu, Yuanjue</w:t>
      </w:r>
    </w:p>
    <w:p w:rsidR="00A7020F" w:rsidRDefault="00A7020F" w:rsidP="00A7020F">
      <w:pPr>
        <w:pStyle w:val="21"/>
        <w:ind w:firstLine="420"/>
      </w:pPr>
    </w:p>
    <w:p w:rsidR="00A7020F" w:rsidRDefault="00A7020F" w:rsidP="00A7020F">
      <w:pPr>
        <w:pStyle w:val="21"/>
        <w:ind w:firstLine="420"/>
      </w:pPr>
      <w:r>
        <w:t>Taoist Saint: Taoist saint, Tu baozi</w:t>
      </w:r>
    </w:p>
    <w:p w:rsidR="00A7020F" w:rsidRDefault="00A7020F" w:rsidP="00A7020F">
      <w:pPr>
        <w:pStyle w:val="21"/>
        <w:ind w:firstLine="420"/>
      </w:pPr>
    </w:p>
    <w:p w:rsidR="00A7020F" w:rsidRDefault="00A7020F" w:rsidP="00A7020F">
      <w:pPr>
        <w:pStyle w:val="21"/>
        <w:ind w:firstLine="420"/>
      </w:pPr>
      <w:r>
        <w:t>Ge Paul 2021-11-22 9:11:46</w:t>
      </w:r>
    </w:p>
    <w:p w:rsidR="00A7020F" w:rsidRDefault="00A7020F" w:rsidP="00A7020F">
      <w:pPr>
        <w:pStyle w:val="21"/>
        <w:ind w:firstLine="420"/>
      </w:pPr>
    </w:p>
    <w:p w:rsidR="00A7020F" w:rsidRDefault="00A7020F" w:rsidP="00A7020F">
      <w:pPr>
        <w:pStyle w:val="21"/>
        <w:ind w:firstLine="420"/>
      </w:pPr>
      <w:r>
        <w:t>Chinese sage in those days, didn't there still find crape myrtle sect?</w:t>
      </w:r>
    </w:p>
    <w:p w:rsidR="00A7020F" w:rsidRDefault="00A7020F" w:rsidP="00A7020F">
      <w:pPr>
        <w:pStyle w:val="21"/>
        <w:ind w:firstLine="420"/>
      </w:pPr>
    </w:p>
    <w:p w:rsidR="00A7020F" w:rsidRDefault="00A7020F" w:rsidP="00A7020F">
      <w:pPr>
        <w:pStyle w:val="21"/>
        <w:ind w:firstLine="420"/>
      </w:pPr>
      <w:r>
        <w:t>You don't know</w:t>
      </w:r>
    </w:p>
    <w:p w:rsidR="00A7020F" w:rsidRDefault="00A7020F" w:rsidP="00A7020F">
      <w:pPr>
        <w:pStyle w:val="21"/>
        <w:ind w:firstLine="420"/>
      </w:pPr>
    </w:p>
    <w:p w:rsidR="00A7020F" w:rsidRDefault="00A7020F" w:rsidP="00A7020F">
      <w:pPr>
        <w:pStyle w:val="21"/>
        <w:ind w:firstLine="420"/>
      </w:pPr>
      <w:r>
        <w:t>In 2012, I just hyped other people</w:t>
      </w:r>
    </w:p>
    <w:p w:rsidR="00A7020F" w:rsidRDefault="00A7020F" w:rsidP="00A7020F">
      <w:pPr>
        <w:pStyle w:val="21"/>
        <w:ind w:firstLine="420"/>
      </w:pPr>
    </w:p>
    <w:p w:rsidR="00A7020F" w:rsidRDefault="00A7020F" w:rsidP="00A7020F">
      <w:pPr>
        <w:pStyle w:val="21"/>
        <w:ind w:firstLine="420"/>
      </w:pPr>
      <w:r>
        <w:t>Therefore, the Chinese sage bar business in those days was amused by making fun of bar friends</w:t>
      </w:r>
    </w:p>
    <w:p w:rsidR="00A7020F" w:rsidRDefault="00A7020F" w:rsidP="00A7020F">
      <w:pPr>
        <w:pStyle w:val="21"/>
        <w:ind w:firstLine="420"/>
      </w:pPr>
    </w:p>
    <w:p w:rsidR="00A7020F" w:rsidRDefault="00A7020F" w:rsidP="00A7020F">
      <w:pPr>
        <w:pStyle w:val="21"/>
        <w:ind w:firstLine="420"/>
      </w:pPr>
      <w:r>
        <w:t>Ge Yimin 9:12:38, November 22, 2021</w:t>
      </w:r>
    </w:p>
    <w:p w:rsidR="00A7020F" w:rsidRDefault="00A7020F" w:rsidP="00A7020F">
      <w:pPr>
        <w:pStyle w:val="21"/>
        <w:ind w:firstLine="420"/>
      </w:pPr>
    </w:p>
    <w:p w:rsidR="00A7020F" w:rsidRDefault="00A7020F" w:rsidP="00A7020F">
      <w:pPr>
        <w:pStyle w:val="21"/>
        <w:ind w:firstLine="420"/>
      </w:pPr>
      <w:r>
        <w:t>Looking for crape myrtle knows that there are nerves</w:t>
      </w:r>
    </w:p>
    <w:p w:rsidR="00A7020F" w:rsidRDefault="00A7020F" w:rsidP="00A7020F">
      <w:pPr>
        <w:pStyle w:val="21"/>
        <w:ind w:firstLine="420"/>
      </w:pPr>
    </w:p>
    <w:p w:rsidR="00A7020F" w:rsidRDefault="00A7020F" w:rsidP="00A7020F">
      <w:pPr>
        <w:pStyle w:val="21"/>
        <w:ind w:firstLine="420"/>
      </w:pPr>
      <w:r>
        <w:t>Ge Yimin 9:13:00, November 22, 2021</w:t>
      </w:r>
    </w:p>
    <w:p w:rsidR="00A7020F" w:rsidRDefault="00A7020F" w:rsidP="00A7020F">
      <w:pPr>
        <w:pStyle w:val="21"/>
        <w:ind w:firstLine="420"/>
      </w:pPr>
    </w:p>
    <w:p w:rsidR="00A7020F" w:rsidRDefault="00A7020F" w:rsidP="00A7020F">
      <w:pPr>
        <w:pStyle w:val="21"/>
        <w:ind w:firstLine="420"/>
      </w:pPr>
      <w:r>
        <w:t>15. Ziwei: forget it, I can't hide it from you anymore.</w:t>
      </w:r>
    </w:p>
    <w:p w:rsidR="00A7020F" w:rsidRDefault="00A7020F" w:rsidP="00A7020F">
      <w:pPr>
        <w:pStyle w:val="21"/>
        <w:ind w:firstLine="420"/>
      </w:pPr>
    </w:p>
    <w:p w:rsidR="00A7020F" w:rsidRDefault="00A7020F" w:rsidP="00A7020F">
      <w:pPr>
        <w:pStyle w:val="21"/>
        <w:ind w:firstLine="420"/>
      </w:pPr>
      <w:r>
        <w:t>It's time to announce the true identity of Ziwei sage. Yes, it's really in the post bar.</w:t>
      </w:r>
    </w:p>
    <w:p w:rsidR="00A7020F" w:rsidRDefault="00A7020F" w:rsidP="00A7020F">
      <w:pPr>
        <w:pStyle w:val="21"/>
        <w:ind w:firstLine="420"/>
      </w:pPr>
    </w:p>
    <w:p w:rsidR="00A7020F" w:rsidRDefault="00A7020F" w:rsidP="00A7020F">
      <w:pPr>
        <w:pStyle w:val="21"/>
        <w:ind w:firstLine="420"/>
      </w:pPr>
      <w:r>
        <w:t>Ge Yimin, with two feathers and four feet and a beautiful day.</w:t>
      </w:r>
    </w:p>
    <w:p w:rsidR="00A7020F" w:rsidRDefault="00A7020F" w:rsidP="00A7020F">
      <w:pPr>
        <w:pStyle w:val="21"/>
        <w:ind w:firstLine="420"/>
      </w:pPr>
    </w:p>
    <w:p w:rsidR="00A7020F" w:rsidRDefault="00A7020F" w:rsidP="00A7020F">
      <w:pPr>
        <w:pStyle w:val="21"/>
        <w:ind w:firstLine="420"/>
      </w:pPr>
      <w:r>
        <w:t>Ge Paul 2021-11-22 9:13:06</w:t>
      </w:r>
    </w:p>
    <w:p w:rsidR="00A7020F" w:rsidRDefault="00A7020F" w:rsidP="00A7020F">
      <w:pPr>
        <w:pStyle w:val="21"/>
        <w:ind w:firstLine="420"/>
      </w:pPr>
    </w:p>
    <w:p w:rsidR="00A7020F" w:rsidRDefault="00A7020F" w:rsidP="00A7020F">
      <w:pPr>
        <w:pStyle w:val="21"/>
        <w:ind w:firstLine="420"/>
      </w:pPr>
      <w:r>
        <w:t>Later, the Internet atmosphere was strictly prohibited, and that set could not be done</w:t>
      </w:r>
    </w:p>
    <w:p w:rsidR="00A7020F" w:rsidRDefault="00A7020F" w:rsidP="00A7020F">
      <w:pPr>
        <w:pStyle w:val="21"/>
        <w:ind w:firstLine="420"/>
      </w:pPr>
    </w:p>
    <w:p w:rsidR="00A7020F" w:rsidRDefault="00A7020F" w:rsidP="00A7020F">
      <w:pPr>
        <w:pStyle w:val="21"/>
        <w:ind w:firstLine="420"/>
      </w:pPr>
      <w:r>
        <w:t>That's why there are two kinds of true demons, the purple beauty sect and the Taoist Saint sect</w:t>
      </w:r>
    </w:p>
    <w:p w:rsidR="00A7020F" w:rsidRDefault="00A7020F" w:rsidP="00A7020F">
      <w:pPr>
        <w:pStyle w:val="21"/>
        <w:ind w:firstLine="420"/>
      </w:pPr>
    </w:p>
    <w:p w:rsidR="00A7020F" w:rsidRDefault="00A7020F" w:rsidP="00A7020F">
      <w:pPr>
        <w:pStyle w:val="21"/>
        <w:ind w:firstLine="420"/>
      </w:pPr>
      <w:r>
        <w:t>Ge Yimin 9:13:40, November 22, 2021</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Paul Gerber 2021-11-22 9:14:08</w:t>
      </w:r>
    </w:p>
    <w:p w:rsidR="00A7020F" w:rsidRDefault="00A7020F" w:rsidP="00A7020F">
      <w:pPr>
        <w:pStyle w:val="21"/>
        <w:ind w:firstLine="420"/>
      </w:pPr>
    </w:p>
    <w:p w:rsidR="00A7020F" w:rsidRDefault="00A7020F" w:rsidP="00A7020F">
      <w:pPr>
        <w:pStyle w:val="21"/>
        <w:ind w:firstLine="420"/>
      </w:pPr>
      <w:r>
        <w:t>Now the headquarters is the control of fraud</w:t>
      </w:r>
    </w:p>
    <w:p w:rsidR="00A7020F" w:rsidRDefault="00A7020F" w:rsidP="00A7020F">
      <w:pPr>
        <w:pStyle w:val="21"/>
        <w:ind w:firstLine="420"/>
      </w:pPr>
    </w:p>
    <w:p w:rsidR="00A7020F" w:rsidRDefault="00A7020F" w:rsidP="00A7020F">
      <w:pPr>
        <w:pStyle w:val="21"/>
        <w:ind w:firstLine="420"/>
      </w:pPr>
      <w:r>
        <w:t>I feel that the one who can report you may be the psychosis who really believes in the sage of crape myrtle</w:t>
      </w:r>
    </w:p>
    <w:p w:rsidR="00A7020F" w:rsidRDefault="00A7020F" w:rsidP="00A7020F">
      <w:pPr>
        <w:pStyle w:val="21"/>
        <w:ind w:firstLine="420"/>
      </w:pPr>
    </w:p>
    <w:p w:rsidR="00A7020F" w:rsidRDefault="00A7020F" w:rsidP="00A7020F">
      <w:pPr>
        <w:pStyle w:val="21"/>
        <w:ind w:firstLine="420"/>
      </w:pPr>
      <w:r>
        <w:t>Ge Yimin 9:16:10, November 22, 2021</w:t>
      </w:r>
    </w:p>
    <w:p w:rsidR="00A7020F" w:rsidRDefault="00A7020F" w:rsidP="00A7020F">
      <w:pPr>
        <w:pStyle w:val="21"/>
        <w:ind w:firstLine="420"/>
      </w:pPr>
    </w:p>
    <w:p w:rsidR="00A7020F" w:rsidRDefault="00A7020F" w:rsidP="00A7020F">
      <w:pPr>
        <w:pStyle w:val="21"/>
        <w:ind w:firstLine="420"/>
      </w:pPr>
      <w:r>
        <w:t>It should be a so-called just person. He is old</w:t>
      </w:r>
    </w:p>
    <w:p w:rsidR="00A7020F" w:rsidRDefault="00A7020F" w:rsidP="00A7020F">
      <w:pPr>
        <w:pStyle w:val="21"/>
        <w:ind w:firstLine="420"/>
      </w:pPr>
    </w:p>
    <w:p w:rsidR="00A7020F" w:rsidRDefault="00A7020F" w:rsidP="00A7020F">
      <w:pPr>
        <w:pStyle w:val="21"/>
        <w:ind w:firstLine="420"/>
      </w:pPr>
      <w:r>
        <w:t>Ge Paul 9:20:10, November 22, 2021</w:t>
      </w:r>
    </w:p>
    <w:p w:rsidR="00A7020F" w:rsidRDefault="00A7020F" w:rsidP="00A7020F">
      <w:pPr>
        <w:pStyle w:val="21"/>
        <w:ind w:firstLine="420"/>
      </w:pPr>
    </w:p>
    <w:p w:rsidR="00A7020F" w:rsidRDefault="00A7020F" w:rsidP="00A7020F">
      <w:pPr>
        <w:pStyle w:val="21"/>
        <w:ind w:firstLine="420"/>
      </w:pPr>
      <w:r>
        <w:t>Yes, that's the only possibility</w:t>
      </w:r>
    </w:p>
    <w:p w:rsidR="00A7020F" w:rsidRDefault="00A7020F" w:rsidP="00A7020F">
      <w:pPr>
        <w:pStyle w:val="21"/>
        <w:ind w:firstLine="420"/>
      </w:pPr>
    </w:p>
    <w:p w:rsidR="00A7020F" w:rsidRDefault="00A7020F" w:rsidP="00A7020F">
      <w:pPr>
        <w:pStyle w:val="21"/>
        <w:ind w:firstLine="420"/>
      </w:pPr>
      <w:r>
        <w:t>Ge Yimin 9:20:49, November 22, 2021</w:t>
      </w:r>
    </w:p>
    <w:p w:rsidR="00A7020F" w:rsidRDefault="00A7020F" w:rsidP="00A7020F">
      <w:pPr>
        <w:pStyle w:val="21"/>
        <w:ind w:firstLine="420"/>
      </w:pPr>
    </w:p>
    <w:p w:rsidR="00A7020F" w:rsidRDefault="00A7020F" w:rsidP="00A7020F">
      <w:pPr>
        <w:pStyle w:val="21"/>
        <w:ind w:firstLine="420"/>
      </w:pPr>
      <w:r>
        <w:t>If you don't like my new ideas, make trouble</w:t>
      </w:r>
    </w:p>
    <w:p w:rsidR="00A7020F" w:rsidRDefault="00A7020F" w:rsidP="00A7020F">
      <w:pPr>
        <w:pStyle w:val="21"/>
        <w:ind w:firstLine="420"/>
      </w:pPr>
    </w:p>
    <w:p w:rsidR="00A7020F" w:rsidRDefault="00A7020F" w:rsidP="00A7020F">
      <w:pPr>
        <w:pStyle w:val="21"/>
        <w:ind w:firstLine="420"/>
      </w:pPr>
      <w:r>
        <w:t>Paul Gerber 2021-11-22 9:21:31</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Ge Paul 2021-11-22 9:21:54</w:t>
      </w:r>
    </w:p>
    <w:p w:rsidR="00A7020F" w:rsidRDefault="00A7020F" w:rsidP="00A7020F">
      <w:pPr>
        <w:pStyle w:val="21"/>
        <w:ind w:firstLine="420"/>
      </w:pPr>
    </w:p>
    <w:p w:rsidR="00A7020F" w:rsidRDefault="00A7020F" w:rsidP="00A7020F">
      <w:pPr>
        <w:pStyle w:val="21"/>
        <w:ind w:firstLine="420"/>
      </w:pPr>
      <w:r>
        <w:t>It can't be because you flip ban you</w:t>
      </w:r>
    </w:p>
    <w:p w:rsidR="00A7020F" w:rsidRDefault="00A7020F" w:rsidP="00A7020F">
      <w:pPr>
        <w:pStyle w:val="21"/>
        <w:ind w:firstLine="420"/>
      </w:pPr>
    </w:p>
    <w:p w:rsidR="00A7020F" w:rsidRDefault="00A7020F" w:rsidP="00A7020F">
      <w:pPr>
        <w:pStyle w:val="21"/>
        <w:ind w:firstLine="420"/>
      </w:pPr>
      <w:r>
        <w:t>Ge Yimin 9:32:12, November 22, 2021</w:t>
      </w:r>
    </w:p>
    <w:p w:rsidR="00A7020F" w:rsidRDefault="00A7020F" w:rsidP="00A7020F">
      <w:pPr>
        <w:pStyle w:val="21"/>
        <w:ind w:firstLine="420"/>
      </w:pPr>
    </w:p>
    <w:p w:rsidR="00A7020F" w:rsidRDefault="00A7020F" w:rsidP="00A7020F">
      <w:pPr>
        <w:pStyle w:val="21"/>
        <w:ind w:firstLine="420"/>
      </w:pPr>
      <w:r>
        <w:t>I'm anti gravity. What I report is that I don't like my new ideas and stare at Shenwang</w:t>
      </w:r>
    </w:p>
    <w:p w:rsidR="00A7020F" w:rsidRDefault="00A7020F" w:rsidP="00A7020F">
      <w:pPr>
        <w:pStyle w:val="21"/>
        <w:ind w:firstLine="420"/>
      </w:pPr>
    </w:p>
    <w:p w:rsidR="00A7020F" w:rsidRDefault="00A7020F" w:rsidP="00A7020F">
      <w:pPr>
        <w:pStyle w:val="21"/>
        <w:ind w:firstLine="420"/>
      </w:pPr>
      <w:r>
        <w:t>Ge Paul 2021-11-22 9:33:04</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Your level is not well known</w:t>
      </w:r>
    </w:p>
    <w:p w:rsidR="00A7020F" w:rsidRDefault="00A7020F" w:rsidP="00A7020F">
      <w:pPr>
        <w:pStyle w:val="21"/>
        <w:ind w:firstLine="420"/>
      </w:pPr>
    </w:p>
    <w:p w:rsidR="00A7020F" w:rsidRDefault="00A7020F" w:rsidP="00A7020F">
      <w:pPr>
        <w:pStyle w:val="21"/>
        <w:ind w:firstLine="420"/>
      </w:pPr>
      <w:r>
        <w:t>Don't live in sending one seal after another</w:t>
      </w:r>
    </w:p>
    <w:p w:rsidR="00A7020F" w:rsidRDefault="00A7020F" w:rsidP="00A7020F">
      <w:pPr>
        <w:pStyle w:val="21"/>
        <w:ind w:firstLine="420"/>
      </w:pPr>
    </w:p>
    <w:p w:rsidR="00A7020F" w:rsidRDefault="00A7020F" w:rsidP="00A7020F">
      <w:pPr>
        <w:pStyle w:val="21"/>
        <w:ind w:firstLine="420"/>
      </w:pPr>
      <w:r>
        <w:t>Otherwise, post bar and QQ are long gone</w:t>
      </w:r>
    </w:p>
    <w:p w:rsidR="00A7020F" w:rsidRDefault="00A7020F" w:rsidP="00A7020F">
      <w:pPr>
        <w:pStyle w:val="21"/>
        <w:ind w:firstLine="420"/>
      </w:pPr>
    </w:p>
    <w:p w:rsidR="00A7020F" w:rsidRDefault="00A7020F" w:rsidP="00A7020F">
      <w:pPr>
        <w:pStyle w:val="21"/>
        <w:ind w:firstLine="420"/>
      </w:pPr>
      <w:r>
        <w:t>Ge Yimin 9:43:55, November 22, 2021</w:t>
      </w:r>
    </w:p>
    <w:p w:rsidR="00A7020F" w:rsidRDefault="00A7020F" w:rsidP="00A7020F">
      <w:pPr>
        <w:pStyle w:val="21"/>
        <w:ind w:firstLine="420"/>
      </w:pPr>
    </w:p>
    <w:p w:rsidR="00A7020F" w:rsidRDefault="00A7020F" w:rsidP="00A7020F">
      <w:pPr>
        <w:pStyle w:val="21"/>
        <w:ind w:firstLine="420"/>
      </w:pPr>
      <w:r>
        <w:t>OK, it's normal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didn't matter before. Now communism is possible in the two major times.</w:t>
      </w:r>
    </w:p>
    <w:p w:rsidR="00A7020F" w:rsidRDefault="00A7020F" w:rsidP="00A7020F">
      <w:pPr>
        <w:pStyle w:val="21"/>
        <w:ind w:firstLine="420"/>
      </w:pPr>
    </w:p>
    <w:p w:rsidR="00A7020F" w:rsidRDefault="00A7020F" w:rsidP="00A7020F">
      <w:pPr>
        <w:pStyle w:val="21"/>
        <w:ind w:firstLine="420"/>
      </w:pPr>
      <w:r>
        <w:t>960. Monk Qingchen: in fact, God Ge indirectly protected the saint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light dust, indirect protection?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five years old bar master, I know the state is paying attention to and guiding the holy bar.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home page often recommends holy bar Posts now.</w:t>
      </w:r>
    </w:p>
    <w:p w:rsidR="00A7020F" w:rsidRDefault="00A7020F" w:rsidP="00A7020F">
      <w:pPr>
        <w:pStyle w:val="21"/>
        <w:ind w:firstLine="420"/>
      </w:pPr>
    </w:p>
    <w:p w:rsidR="00A7020F" w:rsidRDefault="00A7020F" w:rsidP="00A7020F">
      <w:pPr>
        <w:pStyle w:val="21"/>
        <w:ind w:firstLine="420"/>
      </w:pPr>
      <w:r>
        <w:t>You did it for five years. Have you ever been a bar owner before China bar?</w:t>
      </w:r>
    </w:p>
    <w:p w:rsidR="00A7020F" w:rsidRDefault="00A7020F" w:rsidP="00A7020F">
      <w:pPr>
        <w:pStyle w:val="21"/>
        <w:ind w:firstLine="420"/>
      </w:pPr>
    </w:p>
    <w:p w:rsidR="00A7020F" w:rsidRDefault="00A7020F" w:rsidP="00A7020F">
      <w:pPr>
        <w:pStyle w:val="21"/>
        <w:ind w:firstLine="420"/>
      </w:pPr>
      <w:r>
        <w:t>Light dust, when you say I protect indirectly, do you mean brushing the screen? Make trouble for the holy bar and lower its political nature.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catcher means that you are the person of a door. A door has appeared once before, you know.</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not. I'm independent and beaten.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all aspects are integrated. What you said is only part of it.</w:t>
      </w:r>
    </w:p>
    <w:p w:rsidR="00A7020F" w:rsidRDefault="00A7020F" w:rsidP="00A7020F">
      <w:pPr>
        <w:pStyle w:val="21"/>
        <w:ind w:firstLine="420"/>
      </w:pPr>
    </w:p>
    <w:p w:rsidR="00A7020F" w:rsidRDefault="00A7020F" w:rsidP="00A7020F">
      <w:pPr>
        <w:pStyle w:val="21"/>
        <w:ind w:firstLine="420"/>
      </w:pPr>
      <w:r>
        <w:t>The holy bar is a testing novice village.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see. You have been a bar owner for five years, including your Shouwang, Jingya, Feiyang and qidaniang.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what about the demon master, Ge Sheng.</w:t>
      </w:r>
    </w:p>
    <w:p w:rsidR="00A7020F" w:rsidRDefault="00A7020F" w:rsidP="00A7020F">
      <w:pPr>
        <w:pStyle w:val="21"/>
        <w:ind w:firstLine="420"/>
      </w:pPr>
    </w:p>
    <w:p w:rsidR="00A7020F" w:rsidRDefault="00A7020F" w:rsidP="00A7020F">
      <w:pPr>
        <w:pStyle w:val="21"/>
        <w:ind w:firstLine="420"/>
      </w:pPr>
      <w:r>
        <w:t>I used to spray so many people. Have you seen me catch Ge Shen and spray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should be big, do nothing, let Feiyang dominate, and return it to Jingya (aunt Qi), and finally seal it in the hands of the preacher.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can't spray.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jiuxuan, everyone in the holy bar admits that this is my theorem. I give you "one heart, two preparations". Don't affect your study and life. In this way, it's good to have a dream.</w:t>
      </w:r>
    </w:p>
    <w:p w:rsidR="00A7020F" w:rsidRDefault="00A7020F" w:rsidP="00A7020F">
      <w:pPr>
        <w:pStyle w:val="21"/>
        <w:ind w:firstLine="420"/>
      </w:pPr>
    </w:p>
    <w:p w:rsidR="00A7020F" w:rsidRDefault="00A7020F" w:rsidP="00A7020F">
      <w:pPr>
        <w:pStyle w:val="21"/>
        <w:ind w:firstLine="420"/>
      </w:pPr>
      <w:r>
        <w:t>Holy for one day, holy for life. We can't escape (Ziwei Gelin Xinru language) and give it to Qiyu.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Younger martial brother Hong o 520: God version 2.0 is about to be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uncle, your avatar is much more energetic now.</w:t>
      </w:r>
    </w:p>
    <w:p w:rsidR="00A7020F" w:rsidRDefault="00A7020F" w:rsidP="00A7020F">
      <w:pPr>
        <w:pStyle w:val="21"/>
        <w:ind w:firstLine="420"/>
      </w:pPr>
    </w:p>
    <w:p w:rsidR="00A7020F" w:rsidRDefault="00A7020F" w:rsidP="00A7020F">
      <w:pPr>
        <w:pStyle w:val="21"/>
        <w:ind w:firstLine="420"/>
      </w:pPr>
      <w:r>
        <w:t>The spirit is much better than ten years ago.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shenyimin: Ge shenyimin sucks people's souls every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No, you should retire in Guoan.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This is the picture I just took.</w:t>
      </w:r>
    </w:p>
    <w:p w:rsidR="00A7020F" w:rsidRDefault="00A7020F" w:rsidP="00A7020F">
      <w:pPr>
        <w:pStyle w:val="21"/>
        <w:ind w:firstLine="420"/>
      </w:pPr>
    </w:p>
    <w:p w:rsidR="00A7020F" w:rsidRDefault="00A7020F" w:rsidP="00A7020F">
      <w:pPr>
        <w:pStyle w:val="21"/>
        <w:ind w:firstLine="420"/>
      </w:pPr>
      <w:r>
        <w:t>961. Xu Jinglei Kaila: see who this person is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regretful baby: Ge Xie.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many batches of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Fu Tiansheng: is this the Pueraria you ge every day? And pueraria flowers?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on the fifth floor.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Ge Sheng.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can accommodate Ge and have a heart.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isn't this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the face of the real dragon!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are more tolerant and considerate. Ge will be happy to death.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Rice 247: you can see that although this person looks like a great blessing, it is a great evil like a great blessing. Be careful. No matter how long you can live, it will soon be desolate.</w:t>
      </w:r>
    </w:p>
    <w:p w:rsidR="00A7020F" w:rsidRDefault="00A7020F" w:rsidP="00A7020F">
      <w:pPr>
        <w:pStyle w:val="21"/>
        <w:ind w:firstLine="420"/>
      </w:pPr>
    </w:p>
    <w:p w:rsidR="00A7020F" w:rsidRDefault="00A7020F" w:rsidP="00A7020F">
      <w:pPr>
        <w:pStyle w:val="21"/>
        <w:ind w:firstLine="420"/>
      </w:pPr>
      <w:r>
        <w:t>Great hypocrisy is like loyalty and great evil is like holiness. Time is running out. I'll be miserable early.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 immortality.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Black cat under Libra: ge you lies.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 lies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Inaction 1235: it is what you call Ge God! Eyes like cockfighting eyes! Small but fat mouth! gluttonous.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thick eyebrows and big eyes.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what thick eyebrows! Eyebrow black thick sex hormone excess.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give him a girl,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have more spirit. When you really understand God and people, you can achieve your holy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enable this avatar. I am God Yimin. How can I really understand?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Tea ceremony 59: black eyebrow dragon mouth white fur clothes are not simple. This face.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dragon mouth? White fur dress finger?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don't forget, I will always support you behind your back.</w:t>
      </w:r>
    </w:p>
    <w:p w:rsidR="00A7020F" w:rsidRDefault="00A7020F" w:rsidP="00A7020F">
      <w:pPr>
        <w:pStyle w:val="21"/>
        <w:ind w:firstLine="420"/>
      </w:pPr>
    </w:p>
    <w:p w:rsidR="00A7020F" w:rsidRDefault="00A7020F" w:rsidP="00A7020F">
      <w:pPr>
        <w:pStyle w:val="21"/>
        <w:ind w:firstLine="420"/>
      </w:pPr>
      <w:r>
        <w:t>Only GE's existence can cure this group of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was originally named Saint, but it was changed to Ye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it's all true. The whole holy bar, Liaoyuan and Ge Shen are still two characters.</w:t>
      </w:r>
    </w:p>
    <w:p w:rsidR="00A7020F" w:rsidRDefault="00A7020F" w:rsidP="00A7020F">
      <w:pPr>
        <w:pStyle w:val="21"/>
        <w:ind w:firstLine="420"/>
      </w:pPr>
    </w:p>
    <w:p w:rsidR="00A7020F" w:rsidRDefault="00A7020F" w:rsidP="00A7020F">
      <w:pPr>
        <w:pStyle w:val="21"/>
        <w:ind w:firstLine="420"/>
      </w:pPr>
      <w:r>
        <w:t>God Ge can make such a high reputation in the holy bar, which is enough to show that God GE has his excellence.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several old people have emerged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 also talked to ge Shen at that time. I don't care what kind of person you are. Good people and bad people don't matter. It's mainly to be different from ordinary people.</w:t>
      </w:r>
    </w:p>
    <w:p w:rsidR="00A7020F" w:rsidRDefault="00A7020F" w:rsidP="00A7020F">
      <w:pPr>
        <w:pStyle w:val="21"/>
        <w:ind w:firstLine="420"/>
      </w:pPr>
    </w:p>
    <w:p w:rsidR="00A7020F" w:rsidRDefault="00A7020F" w:rsidP="00A7020F">
      <w:pPr>
        <w:pStyle w:val="21"/>
        <w:ind w:firstLine="420"/>
      </w:pPr>
      <w:r>
        <w:t>I value God GE's ability.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depends on heaven. We say it's God's choice.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there are no good or evil in the world, but the positions are different, but the positions can be changed. And if a person is incompetent, it's useless to do anything.</w:t>
      </w:r>
    </w:p>
    <w:p w:rsidR="00A7020F" w:rsidRDefault="00A7020F" w:rsidP="00A7020F">
      <w:pPr>
        <w:pStyle w:val="21"/>
        <w:ind w:firstLine="420"/>
      </w:pPr>
    </w:p>
    <w:p w:rsidR="00A7020F" w:rsidRDefault="00A7020F" w:rsidP="00A7020F">
      <w:pPr>
        <w:pStyle w:val="21"/>
        <w:ind w:firstLine="420"/>
      </w:pPr>
      <w:r>
        <w:t>Therefore, we still need to speak with strength. Once we have strength, we can talk about our position.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thank you. I will work hard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only song god, only nerve!!!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good.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00 dream: scattered Qi.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very miscellaneous.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Jinglin: I feel like I have a heart attack..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I've been pinching for photos.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hair cutting.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cut your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beginning of a new year: he is not. He doesn't believe in rumors and doesn't spread rumors.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admit it. Of course he isn't.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Kkstfu: I can't recognize it. Such a handsome man is easily covered by the face of the public lover.</w:t>
      </w:r>
    </w:p>
    <w:p w:rsidR="00A7020F" w:rsidRDefault="00A7020F" w:rsidP="00A7020F">
      <w:pPr>
        <w:pStyle w:val="21"/>
        <w:ind w:firstLine="420"/>
      </w:pPr>
    </w:p>
    <w:p w:rsidR="00A7020F" w:rsidRDefault="00A7020F" w:rsidP="00A7020F">
      <w:pPr>
        <w:pStyle w:val="21"/>
        <w:ind w:firstLine="420"/>
      </w:pPr>
      <w:r>
        <w:t>962. Post bar users_ Gjkev3t: greetings to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grand system of the general manager is suitable for writing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7p21wc1: Ge Sheng came out for a treat and wrapped some big red envelopes. Let everyone welcome you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poor God.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Yeyuxuancao: I'll take good care of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done in heaven.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all religions in the world are Ge Hua's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 system can only exist in novels, including Wanxiang.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God Ge took beautiful photos! So handsome! Heroes are as good as they used to be!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beauty. It was taken on October 12 this year.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Pupil: is this crape myrtle.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holy bar is recognized by everyone, and he is no exception.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handsome, natural and unrestrained, mature and stable uncle! But not my type!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Thank you for your love. What type do you like?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I like Pei!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have you seen his recent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look when he will go to prison. ha-ha.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hypocrite,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real name online, ID card online, how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the Bible, the Buddhist scriptures, the Koran and Taoist myths were written by several families that split the earliest ancient myths. The Bible is the aggregation of several religions.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finally, the nerves come together.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2007 chunlu55: there is a face image of hard steel and hard shoulder. Hey, there is a lack of soft image. One road goes to black.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well said, there is no way back.</w:t>
      </w:r>
    </w:p>
    <w:p w:rsidR="00A7020F" w:rsidRDefault="00A7020F" w:rsidP="00A7020F">
      <w:pPr>
        <w:pStyle w:val="21"/>
        <w:ind w:firstLine="420"/>
      </w:pPr>
    </w:p>
    <w:p w:rsidR="00A7020F" w:rsidRDefault="00A7020F" w:rsidP="00A7020F">
      <w:pPr>
        <w:pStyle w:val="21"/>
        <w:ind w:firstLine="420"/>
      </w:pPr>
      <w:r>
        <w:t>963. Xingsanjiao: (GE Xiang) it looks very simple, ha ha ~</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serious person,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Ge egg.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Third uncle of the bottle maker: it's better not to take off your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don't think it's good to wear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keep watch. Use the seventh aunt. I see it's keep watch.</w:t>
      </w:r>
    </w:p>
    <w:p w:rsidR="00A7020F" w:rsidRDefault="00A7020F" w:rsidP="00A7020F">
      <w:pPr>
        <w:pStyle w:val="21"/>
        <w:ind w:firstLine="420"/>
      </w:pPr>
    </w:p>
    <w:p w:rsidR="00A7020F" w:rsidRDefault="00A7020F" w:rsidP="00A7020F">
      <w:pPr>
        <w:pStyle w:val="21"/>
        <w:ind w:firstLine="420"/>
      </w:pPr>
      <w:r>
        <w:t>I won't leave, and you can't leave.</w:t>
      </w:r>
    </w:p>
    <w:p w:rsidR="00A7020F" w:rsidRDefault="00A7020F" w:rsidP="00A7020F">
      <w:pPr>
        <w:pStyle w:val="21"/>
        <w:ind w:firstLine="420"/>
      </w:pPr>
    </w:p>
    <w:p w:rsidR="00A7020F" w:rsidRDefault="00A7020F" w:rsidP="00A7020F">
      <w:pPr>
        <w:pStyle w:val="21"/>
        <w:ind w:firstLine="420"/>
      </w:pPr>
      <w:r>
        <w:t>We just said "holy one day, holy all life". Did you forget it so soon?</w:t>
      </w:r>
    </w:p>
    <w:p w:rsidR="00A7020F" w:rsidRDefault="00A7020F" w:rsidP="00A7020F">
      <w:pPr>
        <w:pStyle w:val="21"/>
        <w:ind w:firstLine="420"/>
      </w:pPr>
    </w:p>
    <w:p w:rsidR="00A7020F" w:rsidRDefault="00A7020F" w:rsidP="00A7020F">
      <w:pPr>
        <w:pStyle w:val="21"/>
        <w:ind w:firstLine="420"/>
      </w:pPr>
      <w:r>
        <w:t>Encourage me: one heart, two preparations.</w:t>
      </w:r>
    </w:p>
    <w:p w:rsidR="00A7020F" w:rsidRDefault="00A7020F" w:rsidP="00A7020F">
      <w:pPr>
        <w:pStyle w:val="21"/>
        <w:ind w:firstLine="420"/>
      </w:pPr>
    </w:p>
    <w:p w:rsidR="00A7020F" w:rsidRDefault="00A7020F" w:rsidP="00A7020F">
      <w:pPr>
        <w:pStyle w:val="21"/>
        <w:ind w:firstLine="420"/>
      </w:pPr>
      <w:r>
        <w:t>With holy dreams, live like ordinary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Watch you: you pull it down, use flattering words to win over ignorant coquettes all day, and call yourself a saint? Repentance is the right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 are you doing?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famous as GE Shen, he cheated fame and power, and Huang Lingling cheated a lot of money.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have Mao Quan.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others said.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difficult: Ge Sheng was OK when he was young.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now there is a record of nerves and Ge Shenyi.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5xja3kx: it's crazy after all.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fake crazy.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I saw you and Ge fighting that day. I thought you were going to remarry!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Ge Hualei.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her domain name belongs to 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what's your relationship with GE? Ge doesn't seem to like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shengba. Many people see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Zhenge is very grumpy. What's wrong with him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write GE's strange news every day.</w:t>
      </w:r>
    </w:p>
    <w:p w:rsidR="00A7020F" w:rsidRDefault="00A7020F" w:rsidP="00A7020F">
      <w:pPr>
        <w:pStyle w:val="21"/>
        <w:ind w:firstLine="420"/>
      </w:pPr>
    </w:p>
    <w:p w:rsidR="00A7020F" w:rsidRDefault="00A7020F" w:rsidP="00A7020F">
      <w:pPr>
        <w:pStyle w:val="21"/>
        <w:ind w:firstLine="420"/>
      </w:pPr>
      <w:r>
        <w:t>964. Sword of oath: you know him very well. I've only met his son and never met his wife.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Why don't you believe it? Where did you meet my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Ge FA, very handsome.</w:t>
      </w:r>
    </w:p>
    <w:p w:rsidR="00A7020F" w:rsidRDefault="00A7020F" w:rsidP="00A7020F">
      <w:pPr>
        <w:pStyle w:val="21"/>
        <w:ind w:firstLine="420"/>
      </w:pPr>
    </w:p>
    <w:p w:rsidR="00A7020F" w:rsidRDefault="00A7020F" w:rsidP="00A7020F">
      <w:pPr>
        <w:pStyle w:val="21"/>
        <w:ind w:firstLine="420"/>
      </w:pPr>
      <w:r>
        <w:t>Said you're not ge, you don't believe it, you don't send it clearly?</w:t>
      </w:r>
    </w:p>
    <w:p w:rsidR="00A7020F" w:rsidRDefault="00A7020F" w:rsidP="00A7020F">
      <w:pPr>
        <w:pStyle w:val="21"/>
        <w:ind w:firstLine="420"/>
      </w:pPr>
    </w:p>
    <w:p w:rsidR="00A7020F" w:rsidRDefault="00A7020F" w:rsidP="00A7020F">
      <w:pPr>
        <w:pStyle w:val="21"/>
        <w:ind w:firstLine="420"/>
      </w:pPr>
      <w:r>
        <w:t>According to father and son, can GE's son call the Holy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thought in reality. God's net also has a holy wife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Jingji Sports: the original intention is good, but don't publicize your Ge education.</w:t>
      </w:r>
    </w:p>
    <w:p w:rsidR="00A7020F" w:rsidRDefault="00A7020F" w:rsidP="00A7020F">
      <w:pPr>
        <w:pStyle w:val="21"/>
        <w:ind w:firstLine="420"/>
      </w:pPr>
    </w:p>
    <w:p w:rsidR="00A7020F" w:rsidRDefault="00A7020F" w:rsidP="00A7020F">
      <w:pPr>
        <w:pStyle w:val="21"/>
        <w:ind w:firstLine="420"/>
      </w:pPr>
      <w:r>
        <w:t>The cult can't go far. Why don't you have some foresight.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Childe riding a green donkey in the cloud: how big. He graduated from college in 1990. There were really many opportunities in that era..</w:t>
      </w:r>
    </w:p>
    <w:p w:rsidR="00A7020F" w:rsidRDefault="00A7020F" w:rsidP="00A7020F">
      <w:pPr>
        <w:pStyle w:val="21"/>
        <w:ind w:firstLine="420"/>
      </w:pPr>
    </w:p>
    <w:p w:rsidR="00A7020F" w:rsidRDefault="00A7020F" w:rsidP="00A7020F">
      <w:pPr>
        <w:pStyle w:val="21"/>
        <w:ind w:firstLine="420"/>
      </w:pPr>
      <w:r>
        <w:t>I'm sorry to see this. Now, a bachelor's degree 31 years ago was a particularly good resource at that time. Perhaps in the future, the humble technology they think is completely enough to settle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there are even doctors in Ge Hua.</w:t>
      </w:r>
    </w:p>
    <w:p w:rsidR="00686E9F" w:rsidRDefault="00DD09BD" w:rsidP="008C3799">
      <w:pPr>
        <w:pStyle w:val="21"/>
        <w:ind w:firstLine="420"/>
        <w:rPr>
          <w:rFonts w:ascii="ZWAdobeF" w:hAnsi="ZWAdobeF" w:cs="ZWAdobeF"/>
          <w:b/>
          <w:sz w:val="2"/>
          <w:szCs w:val="2"/>
        </w:rPr>
      </w:pPr>
      <w:r>
        <w:br w:type="page"/>
      </w:r>
      <w:bookmarkStart w:id="21" w:name="_Toc176674539"/>
      <w:r>
        <w:rPr>
          <w:rFonts w:ascii="ZWAdobeF" w:hAnsi="ZWAdobeF" w:cs="ZWAdobeF" w:hint="eastAsia"/>
          <w:b/>
          <w:sz w:val="2"/>
          <w:szCs w:val="2"/>
        </w:rPr>
        <w:t xml:space="preserve">                                </w:t>
      </w:r>
      <w:r>
        <w:rPr>
          <w:rFonts w:hint="eastAsia"/>
        </w:rPr>
        <w:t>The nerve is god's word, the voice of god's end, the nerve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The nerve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nerve are peace, equality and love. Nerve has 2</w:t>
      </w:r>
      <w:r w:rsidR="00DC2425">
        <w:rPr>
          <w:rFonts w:hint="eastAsia"/>
        </w:rPr>
        <w:t>7</w:t>
      </w:r>
      <w:r>
        <w:rPr>
          <w:rFonts w:hint="eastAsia"/>
        </w:rPr>
        <w:t xml:space="preserve"> chapters, current </w:t>
      </w:r>
      <w:r w:rsidR="007110EE">
        <w:rPr>
          <w:rFonts w:hint="eastAsia"/>
        </w:rPr>
        <w:t>900 thousand words,</w:t>
      </w:r>
      <w:r>
        <w:rPr>
          <w:rFonts w:hint="eastAsia"/>
        </w:rPr>
        <w:t xml:space="preserve"> nerve has foreign version.Nerve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B51" w:rsidRDefault="00077B51" w:rsidP="00686E9F">
      <w:r>
        <w:separator/>
      </w:r>
    </w:p>
  </w:endnote>
  <w:endnote w:type="continuationSeparator" w:id="0">
    <w:p w:rsidR="00077B51" w:rsidRDefault="00077B51"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琥珀">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BE57B4">
    <w:pPr>
      <w:pStyle w:val="aff3"/>
      <w:framePr w:wrap="around" w:vAnchor="text" w:hAnchor="margin" w:xAlign="center" w:y="1"/>
      <w:rPr>
        <w:rStyle w:val="a5"/>
      </w:rPr>
    </w:pPr>
    <w:r>
      <w:fldChar w:fldCharType="begin"/>
    </w:r>
    <w:r w:rsidR="00DE17AA">
      <w:rPr>
        <w:rStyle w:val="a5"/>
      </w:rPr>
      <w:instrText xml:space="preserve">PAGE  </w:instrText>
    </w:r>
    <w:r>
      <w:fldChar w:fldCharType="separate"/>
    </w:r>
    <w:r w:rsidR="00827472">
      <w:rPr>
        <w:rStyle w:val="a5"/>
        <w:noProof/>
      </w:rPr>
      <w:t>984</w:t>
    </w:r>
    <w:r>
      <w:fldChar w:fldCharType="end"/>
    </w:r>
  </w:p>
  <w:p w:rsidR="00DE17AA" w:rsidRDefault="00DE17AA">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BE57B4">
    <w:pPr>
      <w:pStyle w:val="aff3"/>
      <w:framePr w:wrap="around" w:vAnchor="text" w:hAnchor="margin" w:xAlign="center" w:y="1"/>
      <w:rPr>
        <w:rStyle w:val="a5"/>
      </w:rPr>
    </w:pPr>
    <w:r>
      <w:fldChar w:fldCharType="begin"/>
    </w:r>
    <w:r w:rsidR="00DE17AA">
      <w:rPr>
        <w:rStyle w:val="a5"/>
      </w:rPr>
      <w:instrText xml:space="preserve">PAGE  </w:instrText>
    </w:r>
    <w:r>
      <w:fldChar w:fldCharType="separate"/>
    </w:r>
    <w:r w:rsidR="00827472">
      <w:rPr>
        <w:rStyle w:val="a5"/>
        <w:noProof/>
      </w:rPr>
      <w:t>985</w:t>
    </w:r>
    <w:r>
      <w:fldChar w:fldCharType="end"/>
    </w:r>
  </w:p>
  <w:p w:rsidR="00DE17AA" w:rsidRDefault="00DE17AA">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B51" w:rsidRDefault="00077B51" w:rsidP="00686E9F">
      <w:r>
        <w:separator/>
      </w:r>
    </w:p>
  </w:footnote>
  <w:footnote w:type="continuationSeparator" w:id="0">
    <w:p w:rsidR="00077B51" w:rsidRDefault="00077B51"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DE17AA">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DE17AA">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DE17AA">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DE17AA" w:rsidRDefault="00DE17AA">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7AA" w:rsidRDefault="00DE17AA">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DE17AA" w:rsidRDefault="00DE17AA">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426B"/>
    <w:rsid w:val="000247D2"/>
    <w:rsid w:val="0002485D"/>
    <w:rsid w:val="000325E6"/>
    <w:rsid w:val="0003294E"/>
    <w:rsid w:val="00033BF2"/>
    <w:rsid w:val="00036AC5"/>
    <w:rsid w:val="0004389A"/>
    <w:rsid w:val="00044382"/>
    <w:rsid w:val="000568FF"/>
    <w:rsid w:val="00057FCF"/>
    <w:rsid w:val="000607F6"/>
    <w:rsid w:val="00076A8E"/>
    <w:rsid w:val="00077B51"/>
    <w:rsid w:val="00080E64"/>
    <w:rsid w:val="00084077"/>
    <w:rsid w:val="000844B6"/>
    <w:rsid w:val="000857A4"/>
    <w:rsid w:val="0009182E"/>
    <w:rsid w:val="00092079"/>
    <w:rsid w:val="000A3DD9"/>
    <w:rsid w:val="000A3F69"/>
    <w:rsid w:val="000A7C21"/>
    <w:rsid w:val="000B3D95"/>
    <w:rsid w:val="000B57D8"/>
    <w:rsid w:val="000C1108"/>
    <w:rsid w:val="000C1B19"/>
    <w:rsid w:val="000C274B"/>
    <w:rsid w:val="000C5174"/>
    <w:rsid w:val="000C53CB"/>
    <w:rsid w:val="000D0F88"/>
    <w:rsid w:val="000D2D07"/>
    <w:rsid w:val="000E0D9A"/>
    <w:rsid w:val="000E648F"/>
    <w:rsid w:val="000E6990"/>
    <w:rsid w:val="000F7433"/>
    <w:rsid w:val="00101F32"/>
    <w:rsid w:val="00104102"/>
    <w:rsid w:val="00104B26"/>
    <w:rsid w:val="0010550D"/>
    <w:rsid w:val="0011161C"/>
    <w:rsid w:val="00116F25"/>
    <w:rsid w:val="001201A3"/>
    <w:rsid w:val="00121AA5"/>
    <w:rsid w:val="00121B12"/>
    <w:rsid w:val="0012222B"/>
    <w:rsid w:val="00124A9E"/>
    <w:rsid w:val="00132A4D"/>
    <w:rsid w:val="00137D07"/>
    <w:rsid w:val="001456DD"/>
    <w:rsid w:val="00151714"/>
    <w:rsid w:val="001544F4"/>
    <w:rsid w:val="00156D89"/>
    <w:rsid w:val="00157D6D"/>
    <w:rsid w:val="001603BA"/>
    <w:rsid w:val="0016117F"/>
    <w:rsid w:val="001655C5"/>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4E37"/>
    <w:rsid w:val="001E1F9D"/>
    <w:rsid w:val="001E6D83"/>
    <w:rsid w:val="001F213C"/>
    <w:rsid w:val="00207B40"/>
    <w:rsid w:val="00220A95"/>
    <w:rsid w:val="0022617E"/>
    <w:rsid w:val="002268E2"/>
    <w:rsid w:val="002311E5"/>
    <w:rsid w:val="00244F63"/>
    <w:rsid w:val="0024746A"/>
    <w:rsid w:val="00253AB3"/>
    <w:rsid w:val="0025440A"/>
    <w:rsid w:val="00254D63"/>
    <w:rsid w:val="00263FD6"/>
    <w:rsid w:val="00270612"/>
    <w:rsid w:val="00274B62"/>
    <w:rsid w:val="00276010"/>
    <w:rsid w:val="00276651"/>
    <w:rsid w:val="00283061"/>
    <w:rsid w:val="00284B4F"/>
    <w:rsid w:val="0028793C"/>
    <w:rsid w:val="0028797A"/>
    <w:rsid w:val="00292E1F"/>
    <w:rsid w:val="002936C1"/>
    <w:rsid w:val="002A2B74"/>
    <w:rsid w:val="002B1D0A"/>
    <w:rsid w:val="002B6441"/>
    <w:rsid w:val="002C1F5A"/>
    <w:rsid w:val="002C5082"/>
    <w:rsid w:val="002E3E3D"/>
    <w:rsid w:val="002F42E3"/>
    <w:rsid w:val="002F4665"/>
    <w:rsid w:val="00300EB0"/>
    <w:rsid w:val="0030298B"/>
    <w:rsid w:val="00312FC4"/>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465E"/>
    <w:rsid w:val="00380A9C"/>
    <w:rsid w:val="00381755"/>
    <w:rsid w:val="00387C68"/>
    <w:rsid w:val="003973CF"/>
    <w:rsid w:val="003A5011"/>
    <w:rsid w:val="003B428C"/>
    <w:rsid w:val="003C5777"/>
    <w:rsid w:val="003D53D9"/>
    <w:rsid w:val="003F766C"/>
    <w:rsid w:val="003F76D1"/>
    <w:rsid w:val="00414F1C"/>
    <w:rsid w:val="00415581"/>
    <w:rsid w:val="0042344C"/>
    <w:rsid w:val="00433978"/>
    <w:rsid w:val="00435343"/>
    <w:rsid w:val="004354F1"/>
    <w:rsid w:val="00437187"/>
    <w:rsid w:val="00437996"/>
    <w:rsid w:val="00450B3B"/>
    <w:rsid w:val="00452EE0"/>
    <w:rsid w:val="00466D89"/>
    <w:rsid w:val="004763FD"/>
    <w:rsid w:val="00480127"/>
    <w:rsid w:val="0048438F"/>
    <w:rsid w:val="00486349"/>
    <w:rsid w:val="00486529"/>
    <w:rsid w:val="00486995"/>
    <w:rsid w:val="004914FA"/>
    <w:rsid w:val="004A1E28"/>
    <w:rsid w:val="004A3F04"/>
    <w:rsid w:val="004B1556"/>
    <w:rsid w:val="004C0563"/>
    <w:rsid w:val="004C2CEE"/>
    <w:rsid w:val="004C3A38"/>
    <w:rsid w:val="004C5EBE"/>
    <w:rsid w:val="004D6F5E"/>
    <w:rsid w:val="004E4742"/>
    <w:rsid w:val="004E7F7D"/>
    <w:rsid w:val="004F05A4"/>
    <w:rsid w:val="004F3228"/>
    <w:rsid w:val="004F469C"/>
    <w:rsid w:val="004F4808"/>
    <w:rsid w:val="00501853"/>
    <w:rsid w:val="00506F86"/>
    <w:rsid w:val="005070F8"/>
    <w:rsid w:val="00510AF5"/>
    <w:rsid w:val="005138CC"/>
    <w:rsid w:val="00513F44"/>
    <w:rsid w:val="00514315"/>
    <w:rsid w:val="00515328"/>
    <w:rsid w:val="00522640"/>
    <w:rsid w:val="005310F3"/>
    <w:rsid w:val="005321E9"/>
    <w:rsid w:val="00536A04"/>
    <w:rsid w:val="005447BB"/>
    <w:rsid w:val="005466E9"/>
    <w:rsid w:val="00547C40"/>
    <w:rsid w:val="00554DA3"/>
    <w:rsid w:val="00554DFC"/>
    <w:rsid w:val="005648B2"/>
    <w:rsid w:val="005661E8"/>
    <w:rsid w:val="0058485A"/>
    <w:rsid w:val="0058635B"/>
    <w:rsid w:val="00587F5B"/>
    <w:rsid w:val="005A297F"/>
    <w:rsid w:val="005A3364"/>
    <w:rsid w:val="005A47FE"/>
    <w:rsid w:val="005A67CE"/>
    <w:rsid w:val="005A7FB8"/>
    <w:rsid w:val="005B03DF"/>
    <w:rsid w:val="005B0C76"/>
    <w:rsid w:val="005B321A"/>
    <w:rsid w:val="005B5CAB"/>
    <w:rsid w:val="005C0F6F"/>
    <w:rsid w:val="005C1146"/>
    <w:rsid w:val="005C1CE6"/>
    <w:rsid w:val="005D1161"/>
    <w:rsid w:val="005D37FD"/>
    <w:rsid w:val="005E2668"/>
    <w:rsid w:val="005E4978"/>
    <w:rsid w:val="005F5B27"/>
    <w:rsid w:val="00600144"/>
    <w:rsid w:val="00603F8A"/>
    <w:rsid w:val="006066C7"/>
    <w:rsid w:val="006105F3"/>
    <w:rsid w:val="00610E72"/>
    <w:rsid w:val="00610EDF"/>
    <w:rsid w:val="0061202F"/>
    <w:rsid w:val="00612C0D"/>
    <w:rsid w:val="00622790"/>
    <w:rsid w:val="00625EDD"/>
    <w:rsid w:val="0063595F"/>
    <w:rsid w:val="00636D15"/>
    <w:rsid w:val="00654A27"/>
    <w:rsid w:val="00655B2C"/>
    <w:rsid w:val="00663867"/>
    <w:rsid w:val="00665AE2"/>
    <w:rsid w:val="006664AF"/>
    <w:rsid w:val="00673905"/>
    <w:rsid w:val="00675EBC"/>
    <w:rsid w:val="006801D1"/>
    <w:rsid w:val="00683E85"/>
    <w:rsid w:val="0068697F"/>
    <w:rsid w:val="00686E9F"/>
    <w:rsid w:val="006A36E5"/>
    <w:rsid w:val="006A6B67"/>
    <w:rsid w:val="006B7F11"/>
    <w:rsid w:val="006C53C9"/>
    <w:rsid w:val="006D06DC"/>
    <w:rsid w:val="006D7187"/>
    <w:rsid w:val="006E14CD"/>
    <w:rsid w:val="006E28AA"/>
    <w:rsid w:val="006E3FB4"/>
    <w:rsid w:val="006E4FE2"/>
    <w:rsid w:val="006E52C4"/>
    <w:rsid w:val="006F210F"/>
    <w:rsid w:val="006F382D"/>
    <w:rsid w:val="006F6025"/>
    <w:rsid w:val="00700F90"/>
    <w:rsid w:val="00702842"/>
    <w:rsid w:val="007044DE"/>
    <w:rsid w:val="007110EE"/>
    <w:rsid w:val="007209CE"/>
    <w:rsid w:val="00721673"/>
    <w:rsid w:val="007243F8"/>
    <w:rsid w:val="00724673"/>
    <w:rsid w:val="00732183"/>
    <w:rsid w:val="007341E5"/>
    <w:rsid w:val="007369B9"/>
    <w:rsid w:val="00736D57"/>
    <w:rsid w:val="00741491"/>
    <w:rsid w:val="00741909"/>
    <w:rsid w:val="0074261A"/>
    <w:rsid w:val="00746408"/>
    <w:rsid w:val="0076478D"/>
    <w:rsid w:val="007672A8"/>
    <w:rsid w:val="00770F55"/>
    <w:rsid w:val="00774E36"/>
    <w:rsid w:val="00783A12"/>
    <w:rsid w:val="00783CA8"/>
    <w:rsid w:val="00784034"/>
    <w:rsid w:val="007A0EA1"/>
    <w:rsid w:val="007A316D"/>
    <w:rsid w:val="007B1D0E"/>
    <w:rsid w:val="007B444B"/>
    <w:rsid w:val="007B7A7D"/>
    <w:rsid w:val="007C3D10"/>
    <w:rsid w:val="007C678D"/>
    <w:rsid w:val="007C7B11"/>
    <w:rsid w:val="007D0FF1"/>
    <w:rsid w:val="007D2AC0"/>
    <w:rsid w:val="007D7241"/>
    <w:rsid w:val="007F4EA9"/>
    <w:rsid w:val="007F6220"/>
    <w:rsid w:val="007F79D3"/>
    <w:rsid w:val="007F7AC1"/>
    <w:rsid w:val="00804558"/>
    <w:rsid w:val="00804FD5"/>
    <w:rsid w:val="00805491"/>
    <w:rsid w:val="008119D8"/>
    <w:rsid w:val="008232B2"/>
    <w:rsid w:val="008239FE"/>
    <w:rsid w:val="00827472"/>
    <w:rsid w:val="0083521E"/>
    <w:rsid w:val="008352F6"/>
    <w:rsid w:val="0084376C"/>
    <w:rsid w:val="008438D9"/>
    <w:rsid w:val="0085053E"/>
    <w:rsid w:val="00851869"/>
    <w:rsid w:val="00852853"/>
    <w:rsid w:val="00856D54"/>
    <w:rsid w:val="0086733E"/>
    <w:rsid w:val="00875A21"/>
    <w:rsid w:val="00875FCF"/>
    <w:rsid w:val="008763B7"/>
    <w:rsid w:val="008804C1"/>
    <w:rsid w:val="008A0D26"/>
    <w:rsid w:val="008A4456"/>
    <w:rsid w:val="008A7C2A"/>
    <w:rsid w:val="008B19AA"/>
    <w:rsid w:val="008B47B6"/>
    <w:rsid w:val="008C3799"/>
    <w:rsid w:val="008D100B"/>
    <w:rsid w:val="008D7781"/>
    <w:rsid w:val="008E02AF"/>
    <w:rsid w:val="008E0F4D"/>
    <w:rsid w:val="008E31E4"/>
    <w:rsid w:val="008E6D0F"/>
    <w:rsid w:val="008E745C"/>
    <w:rsid w:val="008F6D6F"/>
    <w:rsid w:val="008F7D75"/>
    <w:rsid w:val="00912389"/>
    <w:rsid w:val="009213FA"/>
    <w:rsid w:val="009217B8"/>
    <w:rsid w:val="00922E56"/>
    <w:rsid w:val="00923134"/>
    <w:rsid w:val="0092688C"/>
    <w:rsid w:val="0093029A"/>
    <w:rsid w:val="00942217"/>
    <w:rsid w:val="00946C33"/>
    <w:rsid w:val="00952381"/>
    <w:rsid w:val="009524AE"/>
    <w:rsid w:val="00960228"/>
    <w:rsid w:val="009602B5"/>
    <w:rsid w:val="00965FFD"/>
    <w:rsid w:val="00967C7F"/>
    <w:rsid w:val="0097067E"/>
    <w:rsid w:val="00971BAD"/>
    <w:rsid w:val="009911F1"/>
    <w:rsid w:val="009919D3"/>
    <w:rsid w:val="0099220B"/>
    <w:rsid w:val="009964F6"/>
    <w:rsid w:val="009972AB"/>
    <w:rsid w:val="00997321"/>
    <w:rsid w:val="009A0396"/>
    <w:rsid w:val="009A05DC"/>
    <w:rsid w:val="009A634F"/>
    <w:rsid w:val="009A6487"/>
    <w:rsid w:val="009B6C4A"/>
    <w:rsid w:val="009C10F8"/>
    <w:rsid w:val="009C130C"/>
    <w:rsid w:val="009C220E"/>
    <w:rsid w:val="009C4DEE"/>
    <w:rsid w:val="009C61F4"/>
    <w:rsid w:val="009C7818"/>
    <w:rsid w:val="009D344C"/>
    <w:rsid w:val="009D45D5"/>
    <w:rsid w:val="009D54C1"/>
    <w:rsid w:val="009D638E"/>
    <w:rsid w:val="009E76F6"/>
    <w:rsid w:val="009F0072"/>
    <w:rsid w:val="009F14D9"/>
    <w:rsid w:val="009F58FC"/>
    <w:rsid w:val="00A0045C"/>
    <w:rsid w:val="00A0321B"/>
    <w:rsid w:val="00A05986"/>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020F"/>
    <w:rsid w:val="00A7538D"/>
    <w:rsid w:val="00A75E51"/>
    <w:rsid w:val="00A81F3F"/>
    <w:rsid w:val="00A82506"/>
    <w:rsid w:val="00A8563E"/>
    <w:rsid w:val="00A91CCD"/>
    <w:rsid w:val="00A97065"/>
    <w:rsid w:val="00A977D7"/>
    <w:rsid w:val="00AA1616"/>
    <w:rsid w:val="00AA5DFD"/>
    <w:rsid w:val="00AA6490"/>
    <w:rsid w:val="00AA6958"/>
    <w:rsid w:val="00AB6B9E"/>
    <w:rsid w:val="00AC25FD"/>
    <w:rsid w:val="00AC6CA7"/>
    <w:rsid w:val="00AC6F4F"/>
    <w:rsid w:val="00AC7C66"/>
    <w:rsid w:val="00AD22F5"/>
    <w:rsid w:val="00AD41B4"/>
    <w:rsid w:val="00AD5C2A"/>
    <w:rsid w:val="00AE1B75"/>
    <w:rsid w:val="00AE1CD1"/>
    <w:rsid w:val="00AE1DA1"/>
    <w:rsid w:val="00AE4853"/>
    <w:rsid w:val="00AE6749"/>
    <w:rsid w:val="00AE68C3"/>
    <w:rsid w:val="00B0290A"/>
    <w:rsid w:val="00B03544"/>
    <w:rsid w:val="00B04412"/>
    <w:rsid w:val="00B0627E"/>
    <w:rsid w:val="00B12DC8"/>
    <w:rsid w:val="00B13193"/>
    <w:rsid w:val="00B1798B"/>
    <w:rsid w:val="00B22186"/>
    <w:rsid w:val="00B24C26"/>
    <w:rsid w:val="00B37B1D"/>
    <w:rsid w:val="00B41EDC"/>
    <w:rsid w:val="00B42FB0"/>
    <w:rsid w:val="00B46486"/>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3A8F"/>
    <w:rsid w:val="00BE57B4"/>
    <w:rsid w:val="00BE6289"/>
    <w:rsid w:val="00BF0247"/>
    <w:rsid w:val="00BF2E81"/>
    <w:rsid w:val="00C0198B"/>
    <w:rsid w:val="00C023FA"/>
    <w:rsid w:val="00C06CD6"/>
    <w:rsid w:val="00C06E4F"/>
    <w:rsid w:val="00C27C8F"/>
    <w:rsid w:val="00C30A9C"/>
    <w:rsid w:val="00C30BFB"/>
    <w:rsid w:val="00C31785"/>
    <w:rsid w:val="00C32335"/>
    <w:rsid w:val="00C32542"/>
    <w:rsid w:val="00C336DA"/>
    <w:rsid w:val="00C44670"/>
    <w:rsid w:val="00C45B90"/>
    <w:rsid w:val="00C57253"/>
    <w:rsid w:val="00C70CB9"/>
    <w:rsid w:val="00C71473"/>
    <w:rsid w:val="00C72C1B"/>
    <w:rsid w:val="00C731F3"/>
    <w:rsid w:val="00C77C78"/>
    <w:rsid w:val="00C8016E"/>
    <w:rsid w:val="00C8549A"/>
    <w:rsid w:val="00C879BE"/>
    <w:rsid w:val="00C94D63"/>
    <w:rsid w:val="00C9580F"/>
    <w:rsid w:val="00C97328"/>
    <w:rsid w:val="00CA4885"/>
    <w:rsid w:val="00CA48FD"/>
    <w:rsid w:val="00CA5507"/>
    <w:rsid w:val="00CB0E9B"/>
    <w:rsid w:val="00CB3E65"/>
    <w:rsid w:val="00CB5515"/>
    <w:rsid w:val="00CB767D"/>
    <w:rsid w:val="00CC25A9"/>
    <w:rsid w:val="00CC6EFC"/>
    <w:rsid w:val="00CC78E0"/>
    <w:rsid w:val="00CD4689"/>
    <w:rsid w:val="00CE6392"/>
    <w:rsid w:val="00CF16C0"/>
    <w:rsid w:val="00D1049E"/>
    <w:rsid w:val="00D11FA6"/>
    <w:rsid w:val="00D128FA"/>
    <w:rsid w:val="00D179DF"/>
    <w:rsid w:val="00D23984"/>
    <w:rsid w:val="00D244CC"/>
    <w:rsid w:val="00D27D48"/>
    <w:rsid w:val="00D30564"/>
    <w:rsid w:val="00D30AC9"/>
    <w:rsid w:val="00D32A57"/>
    <w:rsid w:val="00D33FFA"/>
    <w:rsid w:val="00D42B2D"/>
    <w:rsid w:val="00D4545B"/>
    <w:rsid w:val="00D47C5D"/>
    <w:rsid w:val="00D47DEE"/>
    <w:rsid w:val="00D50EF8"/>
    <w:rsid w:val="00D52525"/>
    <w:rsid w:val="00D53A75"/>
    <w:rsid w:val="00D543BA"/>
    <w:rsid w:val="00D5460F"/>
    <w:rsid w:val="00D55C1F"/>
    <w:rsid w:val="00D60412"/>
    <w:rsid w:val="00D621AE"/>
    <w:rsid w:val="00D64C2E"/>
    <w:rsid w:val="00D74966"/>
    <w:rsid w:val="00D817BC"/>
    <w:rsid w:val="00D84B06"/>
    <w:rsid w:val="00D86039"/>
    <w:rsid w:val="00D87F42"/>
    <w:rsid w:val="00DA327F"/>
    <w:rsid w:val="00DA5E2D"/>
    <w:rsid w:val="00DA7014"/>
    <w:rsid w:val="00DB1B77"/>
    <w:rsid w:val="00DB3AAD"/>
    <w:rsid w:val="00DB6D12"/>
    <w:rsid w:val="00DB726A"/>
    <w:rsid w:val="00DB77DA"/>
    <w:rsid w:val="00DC03B6"/>
    <w:rsid w:val="00DC0896"/>
    <w:rsid w:val="00DC2425"/>
    <w:rsid w:val="00DC3068"/>
    <w:rsid w:val="00DC531D"/>
    <w:rsid w:val="00DC5404"/>
    <w:rsid w:val="00DC7893"/>
    <w:rsid w:val="00DC7AAB"/>
    <w:rsid w:val="00DD09BD"/>
    <w:rsid w:val="00DE17AA"/>
    <w:rsid w:val="00DE532B"/>
    <w:rsid w:val="00DE6834"/>
    <w:rsid w:val="00DF1EAD"/>
    <w:rsid w:val="00E06823"/>
    <w:rsid w:val="00E0768F"/>
    <w:rsid w:val="00E1095B"/>
    <w:rsid w:val="00E231E9"/>
    <w:rsid w:val="00E2444D"/>
    <w:rsid w:val="00E31E8D"/>
    <w:rsid w:val="00E34DB1"/>
    <w:rsid w:val="00E41FDC"/>
    <w:rsid w:val="00E462C6"/>
    <w:rsid w:val="00E50F5E"/>
    <w:rsid w:val="00E6279D"/>
    <w:rsid w:val="00E724B4"/>
    <w:rsid w:val="00E84CFC"/>
    <w:rsid w:val="00E87DA3"/>
    <w:rsid w:val="00E90955"/>
    <w:rsid w:val="00E90AB0"/>
    <w:rsid w:val="00E93C2B"/>
    <w:rsid w:val="00E95318"/>
    <w:rsid w:val="00EA7035"/>
    <w:rsid w:val="00EB533C"/>
    <w:rsid w:val="00EC234C"/>
    <w:rsid w:val="00EC41B7"/>
    <w:rsid w:val="00EC4748"/>
    <w:rsid w:val="00ED6151"/>
    <w:rsid w:val="00EE2009"/>
    <w:rsid w:val="00EE2442"/>
    <w:rsid w:val="00EF4200"/>
    <w:rsid w:val="00EF4E52"/>
    <w:rsid w:val="00EF6E25"/>
    <w:rsid w:val="00F01231"/>
    <w:rsid w:val="00F03797"/>
    <w:rsid w:val="00F04A8E"/>
    <w:rsid w:val="00F06F05"/>
    <w:rsid w:val="00F1147B"/>
    <w:rsid w:val="00F246EA"/>
    <w:rsid w:val="00F266F0"/>
    <w:rsid w:val="00F2792F"/>
    <w:rsid w:val="00F32CD6"/>
    <w:rsid w:val="00F46E80"/>
    <w:rsid w:val="00F53D4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A4091"/>
    <w:rsid w:val="00FB22EC"/>
    <w:rsid w:val="00FC138E"/>
    <w:rsid w:val="00FD1529"/>
    <w:rsid w:val="00FD37BF"/>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BFFBF8-42BC-4F16-9FE8-ECEB52A74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994</Pages>
  <Words>411583</Words>
  <Characters>2346027</Characters>
  <Application>Microsoft Office Word</Application>
  <DocSecurity>0</DocSecurity>
  <Lines>19550</Lines>
  <Paragraphs>5504</Paragraphs>
  <ScaleCrop>false</ScaleCrop>
  <Company>微软中国</Company>
  <LinksUpToDate>false</LinksUpToDate>
  <CharactersWithSpaces>2752106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541</cp:revision>
  <cp:lastPrinted>2017-01-01T10:10:00Z</cp:lastPrinted>
  <dcterms:created xsi:type="dcterms:W3CDTF">2018-10-02T09:51:00Z</dcterms:created>
  <dcterms:modified xsi:type="dcterms:W3CDTF">2021-11-28T04:43:00Z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